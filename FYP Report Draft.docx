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015319F3" w14:textId="16687502" w:rsidR="007375E0" w:rsidRDefault="00D33521">
          <w:pPr>
            <w:pStyle w:val="TOC1"/>
            <w:tabs>
              <w:tab w:val="right" w:leader="dot" w:pos="8630"/>
            </w:tabs>
            <w:rPr>
              <w:b w:val="0"/>
              <w:bCs w:val="0"/>
              <w:i w:val="0"/>
              <w:iCs w:val="0"/>
              <w:noProof/>
              <w:kern w:val="2"/>
              <w:sz w:val="22"/>
              <w:szCs w:val="22"/>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490077" w:history="1">
            <w:r w:rsidR="007375E0" w:rsidRPr="00B907B3">
              <w:rPr>
                <w:rStyle w:val="Hyperlink"/>
                <w:noProof/>
                <w:lang w:val="en-GB"/>
              </w:rPr>
              <w:t>Abstract</w:t>
            </w:r>
            <w:r w:rsidR="007375E0">
              <w:rPr>
                <w:noProof/>
                <w:webHidden/>
              </w:rPr>
              <w:tab/>
            </w:r>
            <w:r w:rsidR="007375E0">
              <w:rPr>
                <w:noProof/>
                <w:webHidden/>
              </w:rPr>
              <w:fldChar w:fldCharType="begin"/>
            </w:r>
            <w:r w:rsidR="007375E0">
              <w:rPr>
                <w:noProof/>
                <w:webHidden/>
              </w:rPr>
              <w:instrText xml:space="preserve"> PAGEREF _Toc187490077 \h </w:instrText>
            </w:r>
            <w:r w:rsidR="007375E0">
              <w:rPr>
                <w:noProof/>
                <w:webHidden/>
              </w:rPr>
            </w:r>
            <w:r w:rsidR="007375E0">
              <w:rPr>
                <w:noProof/>
                <w:webHidden/>
              </w:rPr>
              <w:fldChar w:fldCharType="separate"/>
            </w:r>
            <w:r w:rsidR="007375E0">
              <w:rPr>
                <w:noProof/>
                <w:webHidden/>
              </w:rPr>
              <w:t>4</w:t>
            </w:r>
            <w:r w:rsidR="007375E0">
              <w:rPr>
                <w:noProof/>
                <w:webHidden/>
              </w:rPr>
              <w:fldChar w:fldCharType="end"/>
            </w:r>
          </w:hyperlink>
        </w:p>
        <w:p w14:paraId="6C1733E0" w14:textId="3FD3E9B3" w:rsidR="007375E0" w:rsidRDefault="007375E0">
          <w:pPr>
            <w:pStyle w:val="TOC1"/>
            <w:tabs>
              <w:tab w:val="right" w:leader="dot" w:pos="8630"/>
            </w:tabs>
            <w:rPr>
              <w:b w:val="0"/>
              <w:bCs w:val="0"/>
              <w:i w:val="0"/>
              <w:iCs w:val="0"/>
              <w:noProof/>
              <w:kern w:val="2"/>
              <w:sz w:val="22"/>
              <w:szCs w:val="22"/>
              <w14:ligatures w14:val="standardContextual"/>
            </w:rPr>
          </w:pPr>
          <w:hyperlink w:anchor="_Toc187490078" w:history="1">
            <w:r w:rsidRPr="00B907B3">
              <w:rPr>
                <w:rStyle w:val="Hyperlink"/>
                <w:noProof/>
                <w:lang w:val="en-GB"/>
              </w:rPr>
              <w:t>Acknowledgements</w:t>
            </w:r>
            <w:r>
              <w:rPr>
                <w:noProof/>
                <w:webHidden/>
              </w:rPr>
              <w:tab/>
            </w:r>
            <w:r>
              <w:rPr>
                <w:noProof/>
                <w:webHidden/>
              </w:rPr>
              <w:fldChar w:fldCharType="begin"/>
            </w:r>
            <w:r>
              <w:rPr>
                <w:noProof/>
                <w:webHidden/>
              </w:rPr>
              <w:instrText xml:space="preserve"> PAGEREF _Toc187490078 \h </w:instrText>
            </w:r>
            <w:r>
              <w:rPr>
                <w:noProof/>
                <w:webHidden/>
              </w:rPr>
            </w:r>
            <w:r>
              <w:rPr>
                <w:noProof/>
                <w:webHidden/>
              </w:rPr>
              <w:fldChar w:fldCharType="separate"/>
            </w:r>
            <w:r>
              <w:rPr>
                <w:noProof/>
                <w:webHidden/>
              </w:rPr>
              <w:t>5</w:t>
            </w:r>
            <w:r>
              <w:rPr>
                <w:noProof/>
                <w:webHidden/>
              </w:rPr>
              <w:fldChar w:fldCharType="end"/>
            </w:r>
          </w:hyperlink>
        </w:p>
        <w:p w14:paraId="512E05D8" w14:textId="0A960823" w:rsidR="007375E0" w:rsidRDefault="007375E0">
          <w:pPr>
            <w:pStyle w:val="TOC1"/>
            <w:tabs>
              <w:tab w:val="right" w:leader="dot" w:pos="8630"/>
            </w:tabs>
            <w:rPr>
              <w:b w:val="0"/>
              <w:bCs w:val="0"/>
              <w:i w:val="0"/>
              <w:iCs w:val="0"/>
              <w:noProof/>
              <w:kern w:val="2"/>
              <w:sz w:val="22"/>
              <w:szCs w:val="22"/>
              <w14:ligatures w14:val="standardContextual"/>
            </w:rPr>
          </w:pPr>
          <w:hyperlink w:anchor="_Toc187490079" w:history="1">
            <w:r w:rsidRPr="00B907B3">
              <w:rPr>
                <w:rStyle w:val="Hyperlink"/>
                <w:noProof/>
                <w:lang w:val="en-GB"/>
              </w:rPr>
              <w:t>List of Figures</w:t>
            </w:r>
            <w:r>
              <w:rPr>
                <w:noProof/>
                <w:webHidden/>
              </w:rPr>
              <w:tab/>
            </w:r>
            <w:r>
              <w:rPr>
                <w:noProof/>
                <w:webHidden/>
              </w:rPr>
              <w:fldChar w:fldCharType="begin"/>
            </w:r>
            <w:r>
              <w:rPr>
                <w:noProof/>
                <w:webHidden/>
              </w:rPr>
              <w:instrText xml:space="preserve"> PAGEREF _Toc187490079 \h </w:instrText>
            </w:r>
            <w:r>
              <w:rPr>
                <w:noProof/>
                <w:webHidden/>
              </w:rPr>
            </w:r>
            <w:r>
              <w:rPr>
                <w:noProof/>
                <w:webHidden/>
              </w:rPr>
              <w:fldChar w:fldCharType="separate"/>
            </w:r>
            <w:r>
              <w:rPr>
                <w:noProof/>
                <w:webHidden/>
              </w:rPr>
              <w:t>6</w:t>
            </w:r>
            <w:r>
              <w:rPr>
                <w:noProof/>
                <w:webHidden/>
              </w:rPr>
              <w:fldChar w:fldCharType="end"/>
            </w:r>
          </w:hyperlink>
        </w:p>
        <w:p w14:paraId="6DA32361" w14:textId="6DB77310" w:rsidR="007375E0" w:rsidRDefault="007375E0">
          <w:pPr>
            <w:pStyle w:val="TOC1"/>
            <w:tabs>
              <w:tab w:val="right" w:leader="dot" w:pos="8630"/>
            </w:tabs>
            <w:rPr>
              <w:b w:val="0"/>
              <w:bCs w:val="0"/>
              <w:i w:val="0"/>
              <w:iCs w:val="0"/>
              <w:noProof/>
              <w:kern w:val="2"/>
              <w:sz w:val="22"/>
              <w:szCs w:val="22"/>
              <w14:ligatures w14:val="standardContextual"/>
            </w:rPr>
          </w:pPr>
          <w:hyperlink w:anchor="_Toc187490080" w:history="1">
            <w:r w:rsidRPr="00B907B3">
              <w:rPr>
                <w:rStyle w:val="Hyperlink"/>
                <w:noProof/>
                <w:lang w:val="en-GB"/>
              </w:rPr>
              <w:t>List of Tables</w:t>
            </w:r>
            <w:r>
              <w:rPr>
                <w:noProof/>
                <w:webHidden/>
              </w:rPr>
              <w:tab/>
            </w:r>
            <w:r>
              <w:rPr>
                <w:noProof/>
                <w:webHidden/>
              </w:rPr>
              <w:fldChar w:fldCharType="begin"/>
            </w:r>
            <w:r>
              <w:rPr>
                <w:noProof/>
                <w:webHidden/>
              </w:rPr>
              <w:instrText xml:space="preserve"> PAGEREF _Toc187490080 \h </w:instrText>
            </w:r>
            <w:r>
              <w:rPr>
                <w:noProof/>
                <w:webHidden/>
              </w:rPr>
            </w:r>
            <w:r>
              <w:rPr>
                <w:noProof/>
                <w:webHidden/>
              </w:rPr>
              <w:fldChar w:fldCharType="separate"/>
            </w:r>
            <w:r>
              <w:rPr>
                <w:noProof/>
                <w:webHidden/>
              </w:rPr>
              <w:t>7</w:t>
            </w:r>
            <w:r>
              <w:rPr>
                <w:noProof/>
                <w:webHidden/>
              </w:rPr>
              <w:fldChar w:fldCharType="end"/>
            </w:r>
          </w:hyperlink>
        </w:p>
        <w:p w14:paraId="2691405E" w14:textId="3C4B874E" w:rsidR="007375E0" w:rsidRDefault="007375E0">
          <w:pPr>
            <w:pStyle w:val="TOC1"/>
            <w:tabs>
              <w:tab w:val="right" w:leader="dot" w:pos="8630"/>
            </w:tabs>
            <w:rPr>
              <w:b w:val="0"/>
              <w:bCs w:val="0"/>
              <w:i w:val="0"/>
              <w:iCs w:val="0"/>
              <w:noProof/>
              <w:kern w:val="2"/>
              <w:sz w:val="22"/>
              <w:szCs w:val="22"/>
              <w14:ligatures w14:val="standardContextual"/>
            </w:rPr>
          </w:pPr>
          <w:hyperlink w:anchor="_Toc187490081" w:history="1">
            <w:r w:rsidRPr="00B907B3">
              <w:rPr>
                <w:rStyle w:val="Hyperlink"/>
                <w:noProof/>
                <w:lang w:val="en-GB"/>
              </w:rPr>
              <w:t>Introduction</w:t>
            </w:r>
            <w:r>
              <w:rPr>
                <w:noProof/>
                <w:webHidden/>
              </w:rPr>
              <w:tab/>
            </w:r>
            <w:r>
              <w:rPr>
                <w:noProof/>
                <w:webHidden/>
              </w:rPr>
              <w:fldChar w:fldCharType="begin"/>
            </w:r>
            <w:r>
              <w:rPr>
                <w:noProof/>
                <w:webHidden/>
              </w:rPr>
              <w:instrText xml:space="preserve"> PAGEREF _Toc187490081 \h </w:instrText>
            </w:r>
            <w:r>
              <w:rPr>
                <w:noProof/>
                <w:webHidden/>
              </w:rPr>
            </w:r>
            <w:r>
              <w:rPr>
                <w:noProof/>
                <w:webHidden/>
              </w:rPr>
              <w:fldChar w:fldCharType="separate"/>
            </w:r>
            <w:r>
              <w:rPr>
                <w:noProof/>
                <w:webHidden/>
              </w:rPr>
              <w:t>8</w:t>
            </w:r>
            <w:r>
              <w:rPr>
                <w:noProof/>
                <w:webHidden/>
              </w:rPr>
              <w:fldChar w:fldCharType="end"/>
            </w:r>
          </w:hyperlink>
        </w:p>
        <w:p w14:paraId="2D5F2101" w14:textId="3ADCF1EA" w:rsidR="007375E0" w:rsidRDefault="007375E0">
          <w:pPr>
            <w:pStyle w:val="TOC2"/>
            <w:tabs>
              <w:tab w:val="right" w:leader="dot" w:pos="8630"/>
            </w:tabs>
            <w:rPr>
              <w:b w:val="0"/>
              <w:bCs w:val="0"/>
              <w:noProof/>
              <w:kern w:val="2"/>
              <w14:ligatures w14:val="standardContextual"/>
            </w:rPr>
          </w:pPr>
          <w:hyperlink w:anchor="_Toc187490082"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_Toc187490082 \h </w:instrText>
            </w:r>
            <w:r>
              <w:rPr>
                <w:noProof/>
                <w:webHidden/>
              </w:rPr>
            </w:r>
            <w:r>
              <w:rPr>
                <w:noProof/>
                <w:webHidden/>
              </w:rPr>
              <w:fldChar w:fldCharType="separate"/>
            </w:r>
            <w:r>
              <w:rPr>
                <w:noProof/>
                <w:webHidden/>
              </w:rPr>
              <w:t>8</w:t>
            </w:r>
            <w:r>
              <w:rPr>
                <w:noProof/>
                <w:webHidden/>
              </w:rPr>
              <w:fldChar w:fldCharType="end"/>
            </w:r>
          </w:hyperlink>
        </w:p>
        <w:p w14:paraId="3581E873" w14:textId="305B50CC" w:rsidR="007375E0" w:rsidRDefault="007375E0">
          <w:pPr>
            <w:pStyle w:val="TOC2"/>
            <w:tabs>
              <w:tab w:val="right" w:leader="dot" w:pos="8630"/>
            </w:tabs>
            <w:rPr>
              <w:b w:val="0"/>
              <w:bCs w:val="0"/>
              <w:noProof/>
              <w:kern w:val="2"/>
              <w14:ligatures w14:val="standardContextual"/>
            </w:rPr>
          </w:pPr>
          <w:hyperlink w:anchor="_Toc187490083" w:history="1">
            <w:r w:rsidRPr="00B907B3">
              <w:rPr>
                <w:rStyle w:val="Hyperlink"/>
                <w:noProof/>
                <w:lang w:val="en-GB"/>
              </w:rPr>
              <w:t>Objectives</w:t>
            </w:r>
            <w:r>
              <w:rPr>
                <w:noProof/>
                <w:webHidden/>
              </w:rPr>
              <w:tab/>
            </w:r>
            <w:r>
              <w:rPr>
                <w:noProof/>
                <w:webHidden/>
              </w:rPr>
              <w:fldChar w:fldCharType="begin"/>
            </w:r>
            <w:r>
              <w:rPr>
                <w:noProof/>
                <w:webHidden/>
              </w:rPr>
              <w:instrText xml:space="preserve"> PAGEREF _Toc187490083 \h </w:instrText>
            </w:r>
            <w:r>
              <w:rPr>
                <w:noProof/>
                <w:webHidden/>
              </w:rPr>
            </w:r>
            <w:r>
              <w:rPr>
                <w:noProof/>
                <w:webHidden/>
              </w:rPr>
              <w:fldChar w:fldCharType="separate"/>
            </w:r>
            <w:r>
              <w:rPr>
                <w:noProof/>
                <w:webHidden/>
              </w:rPr>
              <w:t>9</w:t>
            </w:r>
            <w:r>
              <w:rPr>
                <w:noProof/>
                <w:webHidden/>
              </w:rPr>
              <w:fldChar w:fldCharType="end"/>
            </w:r>
          </w:hyperlink>
        </w:p>
        <w:p w14:paraId="53BF4963" w14:textId="66813C5A" w:rsidR="007375E0" w:rsidRDefault="007375E0">
          <w:pPr>
            <w:pStyle w:val="TOC1"/>
            <w:tabs>
              <w:tab w:val="right" w:leader="dot" w:pos="8630"/>
            </w:tabs>
            <w:rPr>
              <w:b w:val="0"/>
              <w:bCs w:val="0"/>
              <w:i w:val="0"/>
              <w:iCs w:val="0"/>
              <w:noProof/>
              <w:kern w:val="2"/>
              <w:sz w:val="22"/>
              <w:szCs w:val="22"/>
              <w14:ligatures w14:val="standardContextual"/>
            </w:rPr>
          </w:pPr>
          <w:hyperlink w:anchor="_Toc187490084" w:history="1">
            <w:r w:rsidRPr="00B907B3">
              <w:rPr>
                <w:rStyle w:val="Hyperlink"/>
                <w:noProof/>
                <w:lang w:val="en-GB"/>
              </w:rPr>
              <w:t>Literature Review</w:t>
            </w:r>
            <w:r>
              <w:rPr>
                <w:noProof/>
                <w:webHidden/>
              </w:rPr>
              <w:tab/>
            </w:r>
            <w:r>
              <w:rPr>
                <w:noProof/>
                <w:webHidden/>
              </w:rPr>
              <w:fldChar w:fldCharType="begin"/>
            </w:r>
            <w:r>
              <w:rPr>
                <w:noProof/>
                <w:webHidden/>
              </w:rPr>
              <w:instrText xml:space="preserve"> PAGEREF _Toc187490084 \h </w:instrText>
            </w:r>
            <w:r>
              <w:rPr>
                <w:noProof/>
                <w:webHidden/>
              </w:rPr>
            </w:r>
            <w:r>
              <w:rPr>
                <w:noProof/>
                <w:webHidden/>
              </w:rPr>
              <w:fldChar w:fldCharType="separate"/>
            </w:r>
            <w:r>
              <w:rPr>
                <w:noProof/>
                <w:webHidden/>
              </w:rPr>
              <w:t>10</w:t>
            </w:r>
            <w:r>
              <w:rPr>
                <w:noProof/>
                <w:webHidden/>
              </w:rPr>
              <w:fldChar w:fldCharType="end"/>
            </w:r>
          </w:hyperlink>
        </w:p>
        <w:p w14:paraId="6C6F2AFC" w14:textId="46FBB5BD" w:rsidR="007375E0" w:rsidRDefault="007375E0">
          <w:pPr>
            <w:pStyle w:val="TOC2"/>
            <w:tabs>
              <w:tab w:val="right" w:leader="dot" w:pos="8630"/>
            </w:tabs>
            <w:rPr>
              <w:b w:val="0"/>
              <w:bCs w:val="0"/>
              <w:noProof/>
              <w:kern w:val="2"/>
              <w14:ligatures w14:val="standardContextual"/>
            </w:rPr>
          </w:pPr>
          <w:hyperlink w:anchor="_Toc187490085" w:history="1">
            <w:r w:rsidRPr="00B907B3">
              <w:rPr>
                <w:rStyle w:val="Hyperlink"/>
                <w:noProof/>
                <w:lang w:val="en-GB"/>
              </w:rPr>
              <w:t>Data Provenance</w:t>
            </w:r>
            <w:r>
              <w:rPr>
                <w:noProof/>
                <w:webHidden/>
              </w:rPr>
              <w:tab/>
            </w:r>
            <w:r>
              <w:rPr>
                <w:noProof/>
                <w:webHidden/>
              </w:rPr>
              <w:fldChar w:fldCharType="begin"/>
            </w:r>
            <w:r>
              <w:rPr>
                <w:noProof/>
                <w:webHidden/>
              </w:rPr>
              <w:instrText xml:space="preserve"> PAGEREF _Toc187490085 \h </w:instrText>
            </w:r>
            <w:r>
              <w:rPr>
                <w:noProof/>
                <w:webHidden/>
              </w:rPr>
            </w:r>
            <w:r>
              <w:rPr>
                <w:noProof/>
                <w:webHidden/>
              </w:rPr>
              <w:fldChar w:fldCharType="separate"/>
            </w:r>
            <w:r>
              <w:rPr>
                <w:noProof/>
                <w:webHidden/>
              </w:rPr>
              <w:t>10</w:t>
            </w:r>
            <w:r>
              <w:rPr>
                <w:noProof/>
                <w:webHidden/>
              </w:rPr>
              <w:fldChar w:fldCharType="end"/>
            </w:r>
          </w:hyperlink>
        </w:p>
        <w:p w14:paraId="7FD10572" w14:textId="4CC0C8BA" w:rsidR="007375E0" w:rsidRDefault="007375E0">
          <w:pPr>
            <w:pStyle w:val="TOC2"/>
            <w:tabs>
              <w:tab w:val="right" w:leader="dot" w:pos="8630"/>
            </w:tabs>
            <w:rPr>
              <w:b w:val="0"/>
              <w:bCs w:val="0"/>
              <w:noProof/>
              <w:kern w:val="2"/>
              <w14:ligatures w14:val="standardContextual"/>
            </w:rPr>
          </w:pPr>
          <w:hyperlink w:anchor="_Toc187490086" w:history="1">
            <w:r w:rsidRPr="00B907B3">
              <w:rPr>
                <w:rStyle w:val="Hyperlink"/>
                <w:noProof/>
                <w:lang w:val="en-GB"/>
              </w:rPr>
              <w:t>Intrusion Detection Systems</w:t>
            </w:r>
            <w:r>
              <w:rPr>
                <w:noProof/>
                <w:webHidden/>
              </w:rPr>
              <w:tab/>
            </w:r>
            <w:r>
              <w:rPr>
                <w:noProof/>
                <w:webHidden/>
              </w:rPr>
              <w:fldChar w:fldCharType="begin"/>
            </w:r>
            <w:r>
              <w:rPr>
                <w:noProof/>
                <w:webHidden/>
              </w:rPr>
              <w:instrText xml:space="preserve"> PAGEREF _Toc187490086 \h </w:instrText>
            </w:r>
            <w:r>
              <w:rPr>
                <w:noProof/>
                <w:webHidden/>
              </w:rPr>
            </w:r>
            <w:r>
              <w:rPr>
                <w:noProof/>
                <w:webHidden/>
              </w:rPr>
              <w:fldChar w:fldCharType="separate"/>
            </w:r>
            <w:r>
              <w:rPr>
                <w:noProof/>
                <w:webHidden/>
              </w:rPr>
              <w:t>10</w:t>
            </w:r>
            <w:r>
              <w:rPr>
                <w:noProof/>
                <w:webHidden/>
              </w:rPr>
              <w:fldChar w:fldCharType="end"/>
            </w:r>
          </w:hyperlink>
        </w:p>
        <w:p w14:paraId="10CAE904" w14:textId="03A94C15" w:rsidR="007375E0" w:rsidRDefault="007375E0">
          <w:pPr>
            <w:pStyle w:val="TOC2"/>
            <w:tabs>
              <w:tab w:val="right" w:leader="dot" w:pos="8630"/>
            </w:tabs>
            <w:rPr>
              <w:b w:val="0"/>
              <w:bCs w:val="0"/>
              <w:noProof/>
              <w:kern w:val="2"/>
              <w14:ligatures w14:val="standardContextual"/>
            </w:rPr>
          </w:pPr>
          <w:hyperlink w:anchor="_Toc187490087" w:history="1">
            <w:r w:rsidRPr="00B907B3">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_Toc187490087 \h </w:instrText>
            </w:r>
            <w:r>
              <w:rPr>
                <w:noProof/>
                <w:webHidden/>
              </w:rPr>
            </w:r>
            <w:r>
              <w:rPr>
                <w:noProof/>
                <w:webHidden/>
              </w:rPr>
              <w:fldChar w:fldCharType="separate"/>
            </w:r>
            <w:r>
              <w:rPr>
                <w:noProof/>
                <w:webHidden/>
              </w:rPr>
              <w:t>11</w:t>
            </w:r>
            <w:r>
              <w:rPr>
                <w:noProof/>
                <w:webHidden/>
              </w:rPr>
              <w:fldChar w:fldCharType="end"/>
            </w:r>
          </w:hyperlink>
        </w:p>
        <w:p w14:paraId="535A0902" w14:textId="1B59B2C6" w:rsidR="007375E0" w:rsidRDefault="007375E0">
          <w:pPr>
            <w:pStyle w:val="TOC3"/>
            <w:tabs>
              <w:tab w:val="right" w:leader="dot" w:pos="8630"/>
            </w:tabs>
            <w:rPr>
              <w:noProof/>
              <w:kern w:val="2"/>
              <w:sz w:val="22"/>
              <w:szCs w:val="22"/>
              <w14:ligatures w14:val="standardContextual"/>
            </w:rPr>
          </w:pPr>
          <w:hyperlink w:anchor="_Toc187490088" w:history="1">
            <w:r w:rsidRPr="00B907B3">
              <w:rPr>
                <w:rStyle w:val="Hyperlink"/>
                <w:noProof/>
                <w:lang w:val="en-GB"/>
              </w:rPr>
              <w:t>KAIROS</w:t>
            </w:r>
            <w:r>
              <w:rPr>
                <w:noProof/>
                <w:webHidden/>
              </w:rPr>
              <w:tab/>
            </w:r>
            <w:r>
              <w:rPr>
                <w:noProof/>
                <w:webHidden/>
              </w:rPr>
              <w:fldChar w:fldCharType="begin"/>
            </w:r>
            <w:r>
              <w:rPr>
                <w:noProof/>
                <w:webHidden/>
              </w:rPr>
              <w:instrText xml:space="preserve"> PAGEREF _Toc187490088 \h </w:instrText>
            </w:r>
            <w:r>
              <w:rPr>
                <w:noProof/>
                <w:webHidden/>
              </w:rPr>
            </w:r>
            <w:r>
              <w:rPr>
                <w:noProof/>
                <w:webHidden/>
              </w:rPr>
              <w:fldChar w:fldCharType="separate"/>
            </w:r>
            <w:r>
              <w:rPr>
                <w:noProof/>
                <w:webHidden/>
              </w:rPr>
              <w:t>11</w:t>
            </w:r>
            <w:r>
              <w:rPr>
                <w:noProof/>
                <w:webHidden/>
              </w:rPr>
              <w:fldChar w:fldCharType="end"/>
            </w:r>
          </w:hyperlink>
        </w:p>
        <w:p w14:paraId="4018614D" w14:textId="02CB8201" w:rsidR="007375E0" w:rsidRDefault="007375E0">
          <w:pPr>
            <w:pStyle w:val="TOC3"/>
            <w:tabs>
              <w:tab w:val="right" w:leader="dot" w:pos="8630"/>
            </w:tabs>
            <w:rPr>
              <w:noProof/>
              <w:kern w:val="2"/>
              <w:sz w:val="22"/>
              <w:szCs w:val="22"/>
              <w14:ligatures w14:val="standardContextual"/>
            </w:rPr>
          </w:pPr>
          <w:hyperlink w:anchor="_Toc187490089" w:history="1">
            <w:r w:rsidRPr="00B907B3">
              <w:rPr>
                <w:rStyle w:val="Hyperlink"/>
                <w:noProof/>
                <w:lang w:val="en-GB"/>
              </w:rPr>
              <w:t>FLASH</w:t>
            </w:r>
            <w:r>
              <w:rPr>
                <w:noProof/>
                <w:webHidden/>
              </w:rPr>
              <w:tab/>
            </w:r>
            <w:r>
              <w:rPr>
                <w:noProof/>
                <w:webHidden/>
              </w:rPr>
              <w:fldChar w:fldCharType="begin"/>
            </w:r>
            <w:r>
              <w:rPr>
                <w:noProof/>
                <w:webHidden/>
              </w:rPr>
              <w:instrText xml:space="preserve"> PAGEREF _Toc187490089 \h </w:instrText>
            </w:r>
            <w:r>
              <w:rPr>
                <w:noProof/>
                <w:webHidden/>
              </w:rPr>
            </w:r>
            <w:r>
              <w:rPr>
                <w:noProof/>
                <w:webHidden/>
              </w:rPr>
              <w:fldChar w:fldCharType="separate"/>
            </w:r>
            <w:r>
              <w:rPr>
                <w:noProof/>
                <w:webHidden/>
              </w:rPr>
              <w:t>12</w:t>
            </w:r>
            <w:r>
              <w:rPr>
                <w:noProof/>
                <w:webHidden/>
              </w:rPr>
              <w:fldChar w:fldCharType="end"/>
            </w:r>
          </w:hyperlink>
        </w:p>
        <w:p w14:paraId="02599D12" w14:textId="5E50C9FA" w:rsidR="007375E0" w:rsidRDefault="007375E0">
          <w:pPr>
            <w:pStyle w:val="TOC3"/>
            <w:tabs>
              <w:tab w:val="right" w:leader="dot" w:pos="8630"/>
            </w:tabs>
            <w:rPr>
              <w:noProof/>
              <w:kern w:val="2"/>
              <w:sz w:val="22"/>
              <w:szCs w:val="22"/>
              <w14:ligatures w14:val="standardContextual"/>
            </w:rPr>
          </w:pPr>
          <w:hyperlink w:anchor="_Toc187490090" w:history="1">
            <w:r w:rsidRPr="00B907B3">
              <w:rPr>
                <w:rStyle w:val="Hyperlink"/>
                <w:noProof/>
                <w:lang w:val="en-GB"/>
              </w:rPr>
              <w:t>UNICORN</w:t>
            </w:r>
            <w:r>
              <w:rPr>
                <w:noProof/>
                <w:webHidden/>
              </w:rPr>
              <w:tab/>
            </w:r>
            <w:r>
              <w:rPr>
                <w:noProof/>
                <w:webHidden/>
              </w:rPr>
              <w:fldChar w:fldCharType="begin"/>
            </w:r>
            <w:r>
              <w:rPr>
                <w:noProof/>
                <w:webHidden/>
              </w:rPr>
              <w:instrText xml:space="preserve"> PAGEREF _Toc187490090 \h </w:instrText>
            </w:r>
            <w:r>
              <w:rPr>
                <w:noProof/>
                <w:webHidden/>
              </w:rPr>
            </w:r>
            <w:r>
              <w:rPr>
                <w:noProof/>
                <w:webHidden/>
              </w:rPr>
              <w:fldChar w:fldCharType="separate"/>
            </w:r>
            <w:r>
              <w:rPr>
                <w:noProof/>
                <w:webHidden/>
              </w:rPr>
              <w:t>12</w:t>
            </w:r>
            <w:r>
              <w:rPr>
                <w:noProof/>
                <w:webHidden/>
              </w:rPr>
              <w:fldChar w:fldCharType="end"/>
            </w:r>
          </w:hyperlink>
        </w:p>
        <w:p w14:paraId="42EB63B3" w14:textId="136D2E41" w:rsidR="007375E0" w:rsidRDefault="007375E0">
          <w:pPr>
            <w:pStyle w:val="TOC2"/>
            <w:tabs>
              <w:tab w:val="right" w:leader="dot" w:pos="8630"/>
            </w:tabs>
            <w:rPr>
              <w:b w:val="0"/>
              <w:bCs w:val="0"/>
              <w:noProof/>
              <w:kern w:val="2"/>
              <w14:ligatures w14:val="standardContextual"/>
            </w:rPr>
          </w:pPr>
          <w:hyperlink w:anchor="_Toc187490091" w:history="1">
            <w:r w:rsidRPr="00B907B3">
              <w:rPr>
                <w:rStyle w:val="Hyperlink"/>
                <w:noProof/>
                <w:lang w:val="en-GB"/>
              </w:rPr>
              <w:t>Provenance Capture Systems</w:t>
            </w:r>
            <w:r>
              <w:rPr>
                <w:noProof/>
                <w:webHidden/>
              </w:rPr>
              <w:tab/>
            </w:r>
            <w:r>
              <w:rPr>
                <w:noProof/>
                <w:webHidden/>
              </w:rPr>
              <w:fldChar w:fldCharType="begin"/>
            </w:r>
            <w:r>
              <w:rPr>
                <w:noProof/>
                <w:webHidden/>
              </w:rPr>
              <w:instrText xml:space="preserve"> PAGEREF _Toc187490091 \h </w:instrText>
            </w:r>
            <w:r>
              <w:rPr>
                <w:noProof/>
                <w:webHidden/>
              </w:rPr>
            </w:r>
            <w:r>
              <w:rPr>
                <w:noProof/>
                <w:webHidden/>
              </w:rPr>
              <w:fldChar w:fldCharType="separate"/>
            </w:r>
            <w:r>
              <w:rPr>
                <w:noProof/>
                <w:webHidden/>
              </w:rPr>
              <w:t>12</w:t>
            </w:r>
            <w:r>
              <w:rPr>
                <w:noProof/>
                <w:webHidden/>
              </w:rPr>
              <w:fldChar w:fldCharType="end"/>
            </w:r>
          </w:hyperlink>
        </w:p>
        <w:p w14:paraId="5B5CB1A7" w14:textId="5944C93E" w:rsidR="007375E0" w:rsidRDefault="007375E0">
          <w:pPr>
            <w:pStyle w:val="TOC2"/>
            <w:tabs>
              <w:tab w:val="right" w:leader="dot" w:pos="8630"/>
            </w:tabs>
            <w:rPr>
              <w:b w:val="0"/>
              <w:bCs w:val="0"/>
              <w:noProof/>
              <w:kern w:val="2"/>
              <w14:ligatures w14:val="standardContextual"/>
            </w:rPr>
          </w:pPr>
          <w:hyperlink w:anchor="_Toc187490092" w:history="1">
            <w:r w:rsidRPr="00B907B3">
              <w:rPr>
                <w:rStyle w:val="Hyperlink"/>
                <w:noProof/>
                <w:lang w:val="en-GB"/>
              </w:rPr>
              <w:t>CamFlow Features</w:t>
            </w:r>
            <w:r>
              <w:rPr>
                <w:noProof/>
                <w:webHidden/>
              </w:rPr>
              <w:tab/>
            </w:r>
            <w:r>
              <w:rPr>
                <w:noProof/>
                <w:webHidden/>
              </w:rPr>
              <w:fldChar w:fldCharType="begin"/>
            </w:r>
            <w:r>
              <w:rPr>
                <w:noProof/>
                <w:webHidden/>
              </w:rPr>
              <w:instrText xml:space="preserve"> PAGEREF _Toc187490092 \h </w:instrText>
            </w:r>
            <w:r>
              <w:rPr>
                <w:noProof/>
                <w:webHidden/>
              </w:rPr>
            </w:r>
            <w:r>
              <w:rPr>
                <w:noProof/>
                <w:webHidden/>
              </w:rPr>
              <w:fldChar w:fldCharType="separate"/>
            </w:r>
            <w:r>
              <w:rPr>
                <w:noProof/>
                <w:webHidden/>
              </w:rPr>
              <w:t>12</w:t>
            </w:r>
            <w:r>
              <w:rPr>
                <w:noProof/>
                <w:webHidden/>
              </w:rPr>
              <w:fldChar w:fldCharType="end"/>
            </w:r>
          </w:hyperlink>
        </w:p>
        <w:p w14:paraId="0E184C88" w14:textId="11C5964D" w:rsidR="007375E0" w:rsidRDefault="007375E0">
          <w:pPr>
            <w:pStyle w:val="TOC1"/>
            <w:tabs>
              <w:tab w:val="right" w:leader="dot" w:pos="8630"/>
            </w:tabs>
            <w:rPr>
              <w:b w:val="0"/>
              <w:bCs w:val="0"/>
              <w:i w:val="0"/>
              <w:iCs w:val="0"/>
              <w:noProof/>
              <w:kern w:val="2"/>
              <w:sz w:val="22"/>
              <w:szCs w:val="22"/>
              <w14:ligatures w14:val="standardContextual"/>
            </w:rPr>
          </w:pPr>
          <w:hyperlink w:anchor="_Toc187490093" w:history="1">
            <w:r w:rsidRPr="00B907B3">
              <w:rPr>
                <w:rStyle w:val="Hyperlink"/>
                <w:noProof/>
                <w:lang w:val="en-GB"/>
              </w:rPr>
              <w:t>CamFlow Provenance Capture System</w:t>
            </w:r>
            <w:r>
              <w:rPr>
                <w:noProof/>
                <w:webHidden/>
              </w:rPr>
              <w:tab/>
            </w:r>
            <w:r>
              <w:rPr>
                <w:noProof/>
                <w:webHidden/>
              </w:rPr>
              <w:fldChar w:fldCharType="begin"/>
            </w:r>
            <w:r>
              <w:rPr>
                <w:noProof/>
                <w:webHidden/>
              </w:rPr>
              <w:instrText xml:space="preserve"> PAGEREF _Toc187490093 \h </w:instrText>
            </w:r>
            <w:r>
              <w:rPr>
                <w:noProof/>
                <w:webHidden/>
              </w:rPr>
            </w:r>
            <w:r>
              <w:rPr>
                <w:noProof/>
                <w:webHidden/>
              </w:rPr>
              <w:fldChar w:fldCharType="separate"/>
            </w:r>
            <w:r>
              <w:rPr>
                <w:noProof/>
                <w:webHidden/>
              </w:rPr>
              <w:t>13</w:t>
            </w:r>
            <w:r>
              <w:rPr>
                <w:noProof/>
                <w:webHidden/>
              </w:rPr>
              <w:fldChar w:fldCharType="end"/>
            </w:r>
          </w:hyperlink>
        </w:p>
        <w:p w14:paraId="553CB05B" w14:textId="5703CC29" w:rsidR="007375E0" w:rsidRDefault="007375E0">
          <w:pPr>
            <w:pStyle w:val="TOC2"/>
            <w:tabs>
              <w:tab w:val="right" w:leader="dot" w:pos="8630"/>
            </w:tabs>
            <w:rPr>
              <w:b w:val="0"/>
              <w:bCs w:val="0"/>
              <w:noProof/>
              <w:kern w:val="2"/>
              <w14:ligatures w14:val="standardContextual"/>
            </w:rPr>
          </w:pPr>
          <w:hyperlink w:anchor="_Toc187490094" w:history="1">
            <w:r w:rsidRPr="00B907B3">
              <w:rPr>
                <w:rStyle w:val="Hyperlink"/>
                <w:noProof/>
                <w:lang w:val="en-GB"/>
              </w:rPr>
              <w:t>Setting Up CamFlow</w:t>
            </w:r>
            <w:r>
              <w:rPr>
                <w:noProof/>
                <w:webHidden/>
              </w:rPr>
              <w:tab/>
            </w:r>
            <w:r>
              <w:rPr>
                <w:noProof/>
                <w:webHidden/>
              </w:rPr>
              <w:fldChar w:fldCharType="begin"/>
            </w:r>
            <w:r>
              <w:rPr>
                <w:noProof/>
                <w:webHidden/>
              </w:rPr>
              <w:instrText xml:space="preserve"> PAGEREF _Toc187490094 \h </w:instrText>
            </w:r>
            <w:r>
              <w:rPr>
                <w:noProof/>
                <w:webHidden/>
              </w:rPr>
            </w:r>
            <w:r>
              <w:rPr>
                <w:noProof/>
                <w:webHidden/>
              </w:rPr>
              <w:fldChar w:fldCharType="separate"/>
            </w:r>
            <w:r>
              <w:rPr>
                <w:noProof/>
                <w:webHidden/>
              </w:rPr>
              <w:t>13</w:t>
            </w:r>
            <w:r>
              <w:rPr>
                <w:noProof/>
                <w:webHidden/>
              </w:rPr>
              <w:fldChar w:fldCharType="end"/>
            </w:r>
          </w:hyperlink>
        </w:p>
        <w:p w14:paraId="144680AF" w14:textId="45ED805C" w:rsidR="007375E0" w:rsidRDefault="007375E0">
          <w:pPr>
            <w:pStyle w:val="TOC2"/>
            <w:tabs>
              <w:tab w:val="right" w:leader="dot" w:pos="8630"/>
            </w:tabs>
            <w:rPr>
              <w:b w:val="0"/>
              <w:bCs w:val="0"/>
              <w:noProof/>
              <w:kern w:val="2"/>
              <w14:ligatures w14:val="standardContextual"/>
            </w:rPr>
          </w:pPr>
          <w:hyperlink w:anchor="_Toc187490095" w:history="1">
            <w:r w:rsidRPr="00B907B3">
              <w:rPr>
                <w:rStyle w:val="Hyperlink"/>
                <w:noProof/>
                <w:lang w:val="en-GB"/>
              </w:rPr>
              <w:t>CamTool Installation</w:t>
            </w:r>
            <w:r>
              <w:rPr>
                <w:noProof/>
                <w:webHidden/>
              </w:rPr>
              <w:tab/>
            </w:r>
            <w:r>
              <w:rPr>
                <w:noProof/>
                <w:webHidden/>
              </w:rPr>
              <w:fldChar w:fldCharType="begin"/>
            </w:r>
            <w:r>
              <w:rPr>
                <w:noProof/>
                <w:webHidden/>
              </w:rPr>
              <w:instrText xml:space="preserve"> PAGEREF _Toc187490095 \h </w:instrText>
            </w:r>
            <w:r>
              <w:rPr>
                <w:noProof/>
                <w:webHidden/>
              </w:rPr>
            </w:r>
            <w:r>
              <w:rPr>
                <w:noProof/>
                <w:webHidden/>
              </w:rPr>
              <w:fldChar w:fldCharType="separate"/>
            </w:r>
            <w:r>
              <w:rPr>
                <w:noProof/>
                <w:webHidden/>
              </w:rPr>
              <w:t>16</w:t>
            </w:r>
            <w:r>
              <w:rPr>
                <w:noProof/>
                <w:webHidden/>
              </w:rPr>
              <w:fldChar w:fldCharType="end"/>
            </w:r>
          </w:hyperlink>
        </w:p>
        <w:p w14:paraId="6FC36315" w14:textId="284967D0" w:rsidR="007375E0" w:rsidRDefault="007375E0">
          <w:pPr>
            <w:pStyle w:val="TOC2"/>
            <w:tabs>
              <w:tab w:val="right" w:leader="dot" w:pos="8630"/>
            </w:tabs>
            <w:rPr>
              <w:b w:val="0"/>
              <w:bCs w:val="0"/>
              <w:noProof/>
              <w:kern w:val="2"/>
              <w14:ligatures w14:val="standardContextual"/>
            </w:rPr>
          </w:pPr>
          <w:hyperlink w:anchor="_Toc187490096" w:history="1">
            <w:r w:rsidRPr="00B907B3">
              <w:rPr>
                <w:rStyle w:val="Hyperlink"/>
                <w:noProof/>
                <w:lang w:val="en-GB"/>
              </w:rPr>
              <w:t>Provenance Graph Visualisation</w:t>
            </w:r>
            <w:r>
              <w:rPr>
                <w:noProof/>
                <w:webHidden/>
              </w:rPr>
              <w:tab/>
            </w:r>
            <w:r>
              <w:rPr>
                <w:noProof/>
                <w:webHidden/>
              </w:rPr>
              <w:fldChar w:fldCharType="begin"/>
            </w:r>
            <w:r>
              <w:rPr>
                <w:noProof/>
                <w:webHidden/>
              </w:rPr>
              <w:instrText xml:space="preserve"> PAGEREF _Toc187490096 \h </w:instrText>
            </w:r>
            <w:r>
              <w:rPr>
                <w:noProof/>
                <w:webHidden/>
              </w:rPr>
            </w:r>
            <w:r>
              <w:rPr>
                <w:noProof/>
                <w:webHidden/>
              </w:rPr>
              <w:fldChar w:fldCharType="separate"/>
            </w:r>
            <w:r>
              <w:rPr>
                <w:noProof/>
                <w:webHidden/>
              </w:rPr>
              <w:t>16</w:t>
            </w:r>
            <w:r>
              <w:rPr>
                <w:noProof/>
                <w:webHidden/>
              </w:rPr>
              <w:fldChar w:fldCharType="end"/>
            </w:r>
          </w:hyperlink>
        </w:p>
        <w:p w14:paraId="35BD0E99" w14:textId="25947957" w:rsidR="007375E0" w:rsidRDefault="007375E0">
          <w:pPr>
            <w:pStyle w:val="TOC1"/>
            <w:tabs>
              <w:tab w:val="right" w:leader="dot" w:pos="8630"/>
            </w:tabs>
            <w:rPr>
              <w:b w:val="0"/>
              <w:bCs w:val="0"/>
              <w:i w:val="0"/>
              <w:iCs w:val="0"/>
              <w:noProof/>
              <w:kern w:val="2"/>
              <w:sz w:val="22"/>
              <w:szCs w:val="22"/>
              <w14:ligatures w14:val="standardContextual"/>
            </w:rPr>
          </w:pPr>
          <w:hyperlink w:anchor="_Toc187490097" w:history="1">
            <w:r w:rsidRPr="00B907B3">
              <w:rPr>
                <w:rStyle w:val="Hyperlink"/>
                <w:noProof/>
                <w:lang w:val="en-GB"/>
              </w:rPr>
              <w:t>Flurry Framework</w:t>
            </w:r>
            <w:r>
              <w:rPr>
                <w:noProof/>
                <w:webHidden/>
              </w:rPr>
              <w:tab/>
            </w:r>
            <w:r>
              <w:rPr>
                <w:noProof/>
                <w:webHidden/>
              </w:rPr>
              <w:fldChar w:fldCharType="begin"/>
            </w:r>
            <w:r>
              <w:rPr>
                <w:noProof/>
                <w:webHidden/>
              </w:rPr>
              <w:instrText xml:space="preserve"> PAGEREF _Toc187490097 \h </w:instrText>
            </w:r>
            <w:r>
              <w:rPr>
                <w:noProof/>
                <w:webHidden/>
              </w:rPr>
            </w:r>
            <w:r>
              <w:rPr>
                <w:noProof/>
                <w:webHidden/>
              </w:rPr>
              <w:fldChar w:fldCharType="separate"/>
            </w:r>
            <w:r>
              <w:rPr>
                <w:noProof/>
                <w:webHidden/>
              </w:rPr>
              <w:t>17</w:t>
            </w:r>
            <w:r>
              <w:rPr>
                <w:noProof/>
                <w:webHidden/>
              </w:rPr>
              <w:fldChar w:fldCharType="end"/>
            </w:r>
          </w:hyperlink>
        </w:p>
        <w:p w14:paraId="30E5C1B3" w14:textId="612AAE4A" w:rsidR="007375E0" w:rsidRDefault="007375E0">
          <w:pPr>
            <w:pStyle w:val="TOC2"/>
            <w:tabs>
              <w:tab w:val="right" w:leader="dot" w:pos="8630"/>
            </w:tabs>
            <w:rPr>
              <w:b w:val="0"/>
              <w:bCs w:val="0"/>
              <w:noProof/>
              <w:kern w:val="2"/>
              <w14:ligatures w14:val="standardContextual"/>
            </w:rPr>
          </w:pPr>
          <w:hyperlink w:anchor="_Toc187490098"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_Toc187490098 \h </w:instrText>
            </w:r>
            <w:r>
              <w:rPr>
                <w:noProof/>
                <w:webHidden/>
              </w:rPr>
            </w:r>
            <w:r>
              <w:rPr>
                <w:noProof/>
                <w:webHidden/>
              </w:rPr>
              <w:fldChar w:fldCharType="separate"/>
            </w:r>
            <w:r>
              <w:rPr>
                <w:noProof/>
                <w:webHidden/>
              </w:rPr>
              <w:t>17</w:t>
            </w:r>
            <w:r>
              <w:rPr>
                <w:noProof/>
                <w:webHidden/>
              </w:rPr>
              <w:fldChar w:fldCharType="end"/>
            </w:r>
          </w:hyperlink>
        </w:p>
        <w:p w14:paraId="7944B9C1" w14:textId="71D9A9B1" w:rsidR="007375E0" w:rsidRDefault="007375E0">
          <w:pPr>
            <w:pStyle w:val="TOC2"/>
            <w:tabs>
              <w:tab w:val="right" w:leader="dot" w:pos="8630"/>
            </w:tabs>
            <w:rPr>
              <w:b w:val="0"/>
              <w:bCs w:val="0"/>
              <w:noProof/>
              <w:kern w:val="2"/>
              <w14:ligatures w14:val="standardContextual"/>
            </w:rPr>
          </w:pPr>
          <w:hyperlink w:anchor="_Toc187490099" w:history="1">
            <w:r w:rsidRPr="00B907B3">
              <w:rPr>
                <w:rStyle w:val="Hyperlink"/>
                <w:noProof/>
                <w:lang w:val="en-GB"/>
              </w:rPr>
              <w:t>Flurry Installation</w:t>
            </w:r>
            <w:r>
              <w:rPr>
                <w:noProof/>
                <w:webHidden/>
              </w:rPr>
              <w:tab/>
            </w:r>
            <w:r>
              <w:rPr>
                <w:noProof/>
                <w:webHidden/>
              </w:rPr>
              <w:fldChar w:fldCharType="begin"/>
            </w:r>
            <w:r>
              <w:rPr>
                <w:noProof/>
                <w:webHidden/>
              </w:rPr>
              <w:instrText xml:space="preserve"> PAGEREF _Toc187490099 \h </w:instrText>
            </w:r>
            <w:r>
              <w:rPr>
                <w:noProof/>
                <w:webHidden/>
              </w:rPr>
            </w:r>
            <w:r>
              <w:rPr>
                <w:noProof/>
                <w:webHidden/>
              </w:rPr>
              <w:fldChar w:fldCharType="separate"/>
            </w:r>
            <w:r>
              <w:rPr>
                <w:noProof/>
                <w:webHidden/>
              </w:rPr>
              <w:t>17</w:t>
            </w:r>
            <w:r>
              <w:rPr>
                <w:noProof/>
                <w:webHidden/>
              </w:rPr>
              <w:fldChar w:fldCharType="end"/>
            </w:r>
          </w:hyperlink>
        </w:p>
        <w:p w14:paraId="5C971720" w14:textId="69C06FE9" w:rsidR="007375E0" w:rsidRDefault="007375E0">
          <w:pPr>
            <w:pStyle w:val="TOC3"/>
            <w:tabs>
              <w:tab w:val="right" w:leader="dot" w:pos="8630"/>
            </w:tabs>
            <w:rPr>
              <w:noProof/>
              <w:kern w:val="2"/>
              <w:sz w:val="22"/>
              <w:szCs w:val="22"/>
              <w14:ligatures w14:val="standardContextual"/>
            </w:rPr>
          </w:pPr>
          <w:hyperlink w:anchor="_Toc187490100" w:history="1">
            <w:r w:rsidRPr="00B907B3">
              <w:rPr>
                <w:rStyle w:val="Hyperlink"/>
                <w:noProof/>
                <w:lang w:val="en-GB"/>
              </w:rPr>
              <w:t>Cloning Flurry Source Code</w:t>
            </w:r>
            <w:r>
              <w:rPr>
                <w:noProof/>
                <w:webHidden/>
              </w:rPr>
              <w:tab/>
            </w:r>
            <w:r>
              <w:rPr>
                <w:noProof/>
                <w:webHidden/>
              </w:rPr>
              <w:fldChar w:fldCharType="begin"/>
            </w:r>
            <w:r>
              <w:rPr>
                <w:noProof/>
                <w:webHidden/>
              </w:rPr>
              <w:instrText xml:space="preserve"> PAGEREF _Toc187490100 \h </w:instrText>
            </w:r>
            <w:r>
              <w:rPr>
                <w:noProof/>
                <w:webHidden/>
              </w:rPr>
            </w:r>
            <w:r>
              <w:rPr>
                <w:noProof/>
                <w:webHidden/>
              </w:rPr>
              <w:fldChar w:fldCharType="separate"/>
            </w:r>
            <w:r>
              <w:rPr>
                <w:noProof/>
                <w:webHidden/>
              </w:rPr>
              <w:t>17</w:t>
            </w:r>
            <w:r>
              <w:rPr>
                <w:noProof/>
                <w:webHidden/>
              </w:rPr>
              <w:fldChar w:fldCharType="end"/>
            </w:r>
          </w:hyperlink>
        </w:p>
        <w:p w14:paraId="2B5F03C3" w14:textId="5AE714CE" w:rsidR="007375E0" w:rsidRDefault="007375E0">
          <w:pPr>
            <w:pStyle w:val="TOC3"/>
            <w:tabs>
              <w:tab w:val="right" w:leader="dot" w:pos="8630"/>
            </w:tabs>
            <w:rPr>
              <w:noProof/>
              <w:kern w:val="2"/>
              <w:sz w:val="22"/>
              <w:szCs w:val="22"/>
              <w14:ligatures w14:val="standardContextual"/>
            </w:rPr>
          </w:pPr>
          <w:hyperlink w:anchor="_Toc187490101" w:history="1">
            <w:r w:rsidRPr="00B907B3">
              <w:rPr>
                <w:rStyle w:val="Hyperlink"/>
                <w:noProof/>
                <w:lang w:val="en-GB"/>
              </w:rPr>
              <w:t>CamFlow Reconfiguration</w:t>
            </w:r>
            <w:r>
              <w:rPr>
                <w:noProof/>
                <w:webHidden/>
              </w:rPr>
              <w:tab/>
            </w:r>
            <w:r>
              <w:rPr>
                <w:noProof/>
                <w:webHidden/>
              </w:rPr>
              <w:fldChar w:fldCharType="begin"/>
            </w:r>
            <w:r>
              <w:rPr>
                <w:noProof/>
                <w:webHidden/>
              </w:rPr>
              <w:instrText xml:space="preserve"> PAGEREF _Toc187490101 \h </w:instrText>
            </w:r>
            <w:r>
              <w:rPr>
                <w:noProof/>
                <w:webHidden/>
              </w:rPr>
            </w:r>
            <w:r>
              <w:rPr>
                <w:noProof/>
                <w:webHidden/>
              </w:rPr>
              <w:fldChar w:fldCharType="separate"/>
            </w:r>
            <w:r>
              <w:rPr>
                <w:noProof/>
                <w:webHidden/>
              </w:rPr>
              <w:t>18</w:t>
            </w:r>
            <w:r>
              <w:rPr>
                <w:noProof/>
                <w:webHidden/>
              </w:rPr>
              <w:fldChar w:fldCharType="end"/>
            </w:r>
          </w:hyperlink>
        </w:p>
        <w:p w14:paraId="77202135" w14:textId="07B682B1" w:rsidR="007375E0" w:rsidRDefault="007375E0">
          <w:pPr>
            <w:pStyle w:val="TOC3"/>
            <w:tabs>
              <w:tab w:val="right" w:leader="dot" w:pos="8630"/>
            </w:tabs>
            <w:rPr>
              <w:noProof/>
              <w:kern w:val="2"/>
              <w:sz w:val="22"/>
              <w:szCs w:val="22"/>
              <w14:ligatures w14:val="standardContextual"/>
            </w:rPr>
          </w:pPr>
          <w:hyperlink w:anchor="_Toc187490102" w:history="1">
            <w:r w:rsidRPr="00B907B3">
              <w:rPr>
                <w:rStyle w:val="Hyperlink"/>
                <w:noProof/>
                <w:lang w:val="en-GB"/>
              </w:rPr>
              <w:t>XAMPP</w:t>
            </w:r>
            <w:r>
              <w:rPr>
                <w:noProof/>
                <w:webHidden/>
              </w:rPr>
              <w:tab/>
            </w:r>
            <w:r>
              <w:rPr>
                <w:noProof/>
                <w:webHidden/>
              </w:rPr>
              <w:fldChar w:fldCharType="begin"/>
            </w:r>
            <w:r>
              <w:rPr>
                <w:noProof/>
                <w:webHidden/>
              </w:rPr>
              <w:instrText xml:space="preserve"> PAGEREF _Toc187490102 \h </w:instrText>
            </w:r>
            <w:r>
              <w:rPr>
                <w:noProof/>
                <w:webHidden/>
              </w:rPr>
            </w:r>
            <w:r>
              <w:rPr>
                <w:noProof/>
                <w:webHidden/>
              </w:rPr>
              <w:fldChar w:fldCharType="separate"/>
            </w:r>
            <w:r>
              <w:rPr>
                <w:noProof/>
                <w:webHidden/>
              </w:rPr>
              <w:t>18</w:t>
            </w:r>
            <w:r>
              <w:rPr>
                <w:noProof/>
                <w:webHidden/>
              </w:rPr>
              <w:fldChar w:fldCharType="end"/>
            </w:r>
          </w:hyperlink>
        </w:p>
        <w:p w14:paraId="26A6F880" w14:textId="46524460" w:rsidR="007375E0" w:rsidRDefault="007375E0">
          <w:pPr>
            <w:pStyle w:val="TOC3"/>
            <w:tabs>
              <w:tab w:val="right" w:leader="dot" w:pos="8630"/>
            </w:tabs>
            <w:rPr>
              <w:noProof/>
              <w:kern w:val="2"/>
              <w:sz w:val="22"/>
              <w:szCs w:val="22"/>
              <w14:ligatures w14:val="standardContextual"/>
            </w:rPr>
          </w:pPr>
          <w:hyperlink w:anchor="_Toc187490103" w:history="1">
            <w:r w:rsidRPr="00B907B3">
              <w:rPr>
                <w:rStyle w:val="Hyperlink"/>
                <w:noProof/>
                <w:lang w:val="en-GB"/>
              </w:rPr>
              <w:t>DVWA</w:t>
            </w:r>
            <w:r>
              <w:rPr>
                <w:noProof/>
                <w:webHidden/>
              </w:rPr>
              <w:tab/>
            </w:r>
            <w:r>
              <w:rPr>
                <w:noProof/>
                <w:webHidden/>
              </w:rPr>
              <w:fldChar w:fldCharType="begin"/>
            </w:r>
            <w:r>
              <w:rPr>
                <w:noProof/>
                <w:webHidden/>
              </w:rPr>
              <w:instrText xml:space="preserve"> PAGEREF _Toc187490103 \h </w:instrText>
            </w:r>
            <w:r>
              <w:rPr>
                <w:noProof/>
                <w:webHidden/>
              </w:rPr>
            </w:r>
            <w:r>
              <w:rPr>
                <w:noProof/>
                <w:webHidden/>
              </w:rPr>
              <w:fldChar w:fldCharType="separate"/>
            </w:r>
            <w:r>
              <w:rPr>
                <w:noProof/>
                <w:webHidden/>
              </w:rPr>
              <w:t>19</w:t>
            </w:r>
            <w:r>
              <w:rPr>
                <w:noProof/>
                <w:webHidden/>
              </w:rPr>
              <w:fldChar w:fldCharType="end"/>
            </w:r>
          </w:hyperlink>
        </w:p>
        <w:p w14:paraId="6E97FEEB" w14:textId="65C8EC33" w:rsidR="007375E0" w:rsidRDefault="007375E0">
          <w:pPr>
            <w:pStyle w:val="TOC3"/>
            <w:tabs>
              <w:tab w:val="right" w:leader="dot" w:pos="8630"/>
            </w:tabs>
            <w:rPr>
              <w:noProof/>
              <w:kern w:val="2"/>
              <w:sz w:val="22"/>
              <w:szCs w:val="22"/>
              <w14:ligatures w14:val="standardContextual"/>
            </w:rPr>
          </w:pPr>
          <w:hyperlink w:anchor="_Toc187490104" w:history="1">
            <w:r w:rsidRPr="00B907B3">
              <w:rPr>
                <w:rStyle w:val="Hyperlink"/>
                <w:noProof/>
                <w:lang w:val="en-GB"/>
              </w:rPr>
              <w:t>MQTT</w:t>
            </w:r>
            <w:r>
              <w:rPr>
                <w:noProof/>
                <w:webHidden/>
              </w:rPr>
              <w:tab/>
            </w:r>
            <w:r>
              <w:rPr>
                <w:noProof/>
                <w:webHidden/>
              </w:rPr>
              <w:fldChar w:fldCharType="begin"/>
            </w:r>
            <w:r>
              <w:rPr>
                <w:noProof/>
                <w:webHidden/>
              </w:rPr>
              <w:instrText xml:space="preserve"> PAGEREF _Toc187490104 \h </w:instrText>
            </w:r>
            <w:r>
              <w:rPr>
                <w:noProof/>
                <w:webHidden/>
              </w:rPr>
            </w:r>
            <w:r>
              <w:rPr>
                <w:noProof/>
                <w:webHidden/>
              </w:rPr>
              <w:fldChar w:fldCharType="separate"/>
            </w:r>
            <w:r>
              <w:rPr>
                <w:noProof/>
                <w:webHidden/>
              </w:rPr>
              <w:t>21</w:t>
            </w:r>
            <w:r>
              <w:rPr>
                <w:noProof/>
                <w:webHidden/>
              </w:rPr>
              <w:fldChar w:fldCharType="end"/>
            </w:r>
          </w:hyperlink>
        </w:p>
        <w:p w14:paraId="581B74F5" w14:textId="166700D7" w:rsidR="007375E0" w:rsidRDefault="007375E0">
          <w:pPr>
            <w:pStyle w:val="TOC3"/>
            <w:tabs>
              <w:tab w:val="right" w:leader="dot" w:pos="8630"/>
            </w:tabs>
            <w:rPr>
              <w:noProof/>
              <w:kern w:val="2"/>
              <w:sz w:val="22"/>
              <w:szCs w:val="22"/>
              <w14:ligatures w14:val="standardContextual"/>
            </w:rPr>
          </w:pPr>
          <w:hyperlink w:anchor="_Toc187490105" w:history="1">
            <w:r w:rsidRPr="00B907B3">
              <w:rPr>
                <w:rStyle w:val="Hyperlink"/>
                <w:noProof/>
                <w:lang w:val="en-GB"/>
              </w:rPr>
              <w:t>Additional Dependancies</w:t>
            </w:r>
            <w:r>
              <w:rPr>
                <w:noProof/>
                <w:webHidden/>
              </w:rPr>
              <w:tab/>
            </w:r>
            <w:r>
              <w:rPr>
                <w:noProof/>
                <w:webHidden/>
              </w:rPr>
              <w:fldChar w:fldCharType="begin"/>
            </w:r>
            <w:r>
              <w:rPr>
                <w:noProof/>
                <w:webHidden/>
              </w:rPr>
              <w:instrText xml:space="preserve"> PAGEREF _Toc187490105 \h </w:instrText>
            </w:r>
            <w:r>
              <w:rPr>
                <w:noProof/>
                <w:webHidden/>
              </w:rPr>
            </w:r>
            <w:r>
              <w:rPr>
                <w:noProof/>
                <w:webHidden/>
              </w:rPr>
              <w:fldChar w:fldCharType="separate"/>
            </w:r>
            <w:r>
              <w:rPr>
                <w:noProof/>
                <w:webHidden/>
              </w:rPr>
              <w:t>23</w:t>
            </w:r>
            <w:r>
              <w:rPr>
                <w:noProof/>
                <w:webHidden/>
              </w:rPr>
              <w:fldChar w:fldCharType="end"/>
            </w:r>
          </w:hyperlink>
        </w:p>
        <w:p w14:paraId="3062B0F3" w14:textId="7E588B9B" w:rsidR="007375E0" w:rsidRDefault="007375E0">
          <w:pPr>
            <w:pStyle w:val="TOC3"/>
            <w:tabs>
              <w:tab w:val="right" w:leader="dot" w:pos="8630"/>
            </w:tabs>
            <w:rPr>
              <w:noProof/>
              <w:kern w:val="2"/>
              <w:sz w:val="22"/>
              <w:szCs w:val="22"/>
              <w14:ligatures w14:val="standardContextual"/>
            </w:rPr>
          </w:pPr>
          <w:hyperlink w:anchor="_Toc187490106" w:history="1">
            <w:r w:rsidRPr="00B907B3">
              <w:rPr>
                <w:rStyle w:val="Hyperlink"/>
                <w:noProof/>
                <w:lang w:val="en-GB"/>
              </w:rPr>
              <w:t>Running Flurry</w:t>
            </w:r>
            <w:r>
              <w:rPr>
                <w:noProof/>
                <w:webHidden/>
              </w:rPr>
              <w:tab/>
            </w:r>
            <w:r>
              <w:rPr>
                <w:noProof/>
                <w:webHidden/>
              </w:rPr>
              <w:fldChar w:fldCharType="begin"/>
            </w:r>
            <w:r>
              <w:rPr>
                <w:noProof/>
                <w:webHidden/>
              </w:rPr>
              <w:instrText xml:space="preserve"> PAGEREF _Toc187490106 \h </w:instrText>
            </w:r>
            <w:r>
              <w:rPr>
                <w:noProof/>
                <w:webHidden/>
              </w:rPr>
            </w:r>
            <w:r>
              <w:rPr>
                <w:noProof/>
                <w:webHidden/>
              </w:rPr>
              <w:fldChar w:fldCharType="separate"/>
            </w:r>
            <w:r>
              <w:rPr>
                <w:noProof/>
                <w:webHidden/>
              </w:rPr>
              <w:t>24</w:t>
            </w:r>
            <w:r>
              <w:rPr>
                <w:noProof/>
                <w:webHidden/>
              </w:rPr>
              <w:fldChar w:fldCharType="end"/>
            </w:r>
          </w:hyperlink>
        </w:p>
        <w:p w14:paraId="552B1ADD" w14:textId="45227337" w:rsidR="007375E0" w:rsidRDefault="007375E0">
          <w:pPr>
            <w:pStyle w:val="TOC1"/>
            <w:tabs>
              <w:tab w:val="right" w:leader="dot" w:pos="8630"/>
            </w:tabs>
            <w:rPr>
              <w:b w:val="0"/>
              <w:bCs w:val="0"/>
              <w:i w:val="0"/>
              <w:iCs w:val="0"/>
              <w:noProof/>
              <w:kern w:val="2"/>
              <w:sz w:val="22"/>
              <w:szCs w:val="22"/>
              <w14:ligatures w14:val="standardContextual"/>
            </w:rPr>
          </w:pPr>
          <w:hyperlink w:anchor="_Toc187490107" w:history="1">
            <w:r w:rsidRPr="00B907B3">
              <w:rPr>
                <w:rStyle w:val="Hyperlink"/>
                <w:noProof/>
                <w:lang w:val="en-GB"/>
              </w:rPr>
              <w:t>Security-Critical Applications</w:t>
            </w:r>
            <w:r>
              <w:rPr>
                <w:noProof/>
                <w:webHidden/>
              </w:rPr>
              <w:tab/>
            </w:r>
            <w:r>
              <w:rPr>
                <w:noProof/>
                <w:webHidden/>
              </w:rPr>
              <w:fldChar w:fldCharType="begin"/>
            </w:r>
            <w:r>
              <w:rPr>
                <w:noProof/>
                <w:webHidden/>
              </w:rPr>
              <w:instrText xml:space="preserve"> PAGEREF _Toc187490107 \h </w:instrText>
            </w:r>
            <w:r>
              <w:rPr>
                <w:noProof/>
                <w:webHidden/>
              </w:rPr>
            </w:r>
            <w:r>
              <w:rPr>
                <w:noProof/>
                <w:webHidden/>
              </w:rPr>
              <w:fldChar w:fldCharType="separate"/>
            </w:r>
            <w:r>
              <w:rPr>
                <w:noProof/>
                <w:webHidden/>
              </w:rPr>
              <w:t>26</w:t>
            </w:r>
            <w:r>
              <w:rPr>
                <w:noProof/>
                <w:webHidden/>
              </w:rPr>
              <w:fldChar w:fldCharType="end"/>
            </w:r>
          </w:hyperlink>
        </w:p>
        <w:p w14:paraId="71B28026" w14:textId="0FD64ADD" w:rsidR="007375E0" w:rsidRDefault="007375E0">
          <w:pPr>
            <w:pStyle w:val="TOC1"/>
            <w:tabs>
              <w:tab w:val="right" w:leader="dot" w:pos="8630"/>
            </w:tabs>
            <w:rPr>
              <w:b w:val="0"/>
              <w:bCs w:val="0"/>
              <w:i w:val="0"/>
              <w:iCs w:val="0"/>
              <w:noProof/>
              <w:kern w:val="2"/>
              <w:sz w:val="22"/>
              <w:szCs w:val="22"/>
              <w14:ligatures w14:val="standardContextual"/>
            </w:rPr>
          </w:pPr>
          <w:hyperlink w:anchor="_Toc187490108" w:history="1">
            <w:r w:rsidRPr="00B907B3">
              <w:rPr>
                <w:rStyle w:val="Hyperlink"/>
                <w:noProof/>
                <w:lang w:val="en-GB"/>
              </w:rPr>
              <w:t>Intrusion Scenarios</w:t>
            </w:r>
            <w:r>
              <w:rPr>
                <w:noProof/>
                <w:webHidden/>
              </w:rPr>
              <w:tab/>
            </w:r>
            <w:r>
              <w:rPr>
                <w:noProof/>
                <w:webHidden/>
              </w:rPr>
              <w:fldChar w:fldCharType="begin"/>
            </w:r>
            <w:r>
              <w:rPr>
                <w:noProof/>
                <w:webHidden/>
              </w:rPr>
              <w:instrText xml:space="preserve"> PAGEREF _Toc187490108 \h </w:instrText>
            </w:r>
            <w:r>
              <w:rPr>
                <w:noProof/>
                <w:webHidden/>
              </w:rPr>
            </w:r>
            <w:r>
              <w:rPr>
                <w:noProof/>
                <w:webHidden/>
              </w:rPr>
              <w:fldChar w:fldCharType="separate"/>
            </w:r>
            <w:r>
              <w:rPr>
                <w:noProof/>
                <w:webHidden/>
              </w:rPr>
              <w:t>27</w:t>
            </w:r>
            <w:r>
              <w:rPr>
                <w:noProof/>
                <w:webHidden/>
              </w:rPr>
              <w:fldChar w:fldCharType="end"/>
            </w:r>
          </w:hyperlink>
        </w:p>
        <w:p w14:paraId="67EB3946" w14:textId="7F2EC066" w:rsidR="007375E0" w:rsidRDefault="007375E0">
          <w:pPr>
            <w:pStyle w:val="TOC2"/>
            <w:tabs>
              <w:tab w:val="right" w:leader="dot" w:pos="8630"/>
            </w:tabs>
            <w:rPr>
              <w:b w:val="0"/>
              <w:bCs w:val="0"/>
              <w:noProof/>
              <w:kern w:val="2"/>
              <w14:ligatures w14:val="standardContextual"/>
            </w:rPr>
          </w:pPr>
          <w:hyperlink w:anchor="_Toc187490109" w:history="1">
            <w:r w:rsidRPr="00B907B3">
              <w:rPr>
                <w:rStyle w:val="Hyperlink"/>
                <w:noProof/>
                <w:lang w:val="en-GB"/>
              </w:rPr>
              <w:t>XSS</w:t>
            </w:r>
            <w:r>
              <w:rPr>
                <w:noProof/>
                <w:webHidden/>
              </w:rPr>
              <w:tab/>
            </w:r>
            <w:r>
              <w:rPr>
                <w:noProof/>
                <w:webHidden/>
              </w:rPr>
              <w:fldChar w:fldCharType="begin"/>
            </w:r>
            <w:r>
              <w:rPr>
                <w:noProof/>
                <w:webHidden/>
              </w:rPr>
              <w:instrText xml:space="preserve"> PAGEREF _Toc187490109 \h </w:instrText>
            </w:r>
            <w:r>
              <w:rPr>
                <w:noProof/>
                <w:webHidden/>
              </w:rPr>
            </w:r>
            <w:r>
              <w:rPr>
                <w:noProof/>
                <w:webHidden/>
              </w:rPr>
              <w:fldChar w:fldCharType="separate"/>
            </w:r>
            <w:r>
              <w:rPr>
                <w:noProof/>
                <w:webHidden/>
              </w:rPr>
              <w:t>27</w:t>
            </w:r>
            <w:r>
              <w:rPr>
                <w:noProof/>
                <w:webHidden/>
              </w:rPr>
              <w:fldChar w:fldCharType="end"/>
            </w:r>
          </w:hyperlink>
        </w:p>
        <w:p w14:paraId="46011BDB" w14:textId="48CBC8A2" w:rsidR="007375E0" w:rsidRDefault="007375E0">
          <w:pPr>
            <w:pStyle w:val="TOC3"/>
            <w:tabs>
              <w:tab w:val="right" w:leader="dot" w:pos="8630"/>
            </w:tabs>
            <w:rPr>
              <w:noProof/>
              <w:kern w:val="2"/>
              <w:sz w:val="22"/>
              <w:szCs w:val="22"/>
              <w14:ligatures w14:val="standardContextual"/>
            </w:rPr>
          </w:pPr>
          <w:hyperlink w:anchor="_Toc187490110" w:history="1">
            <w:r w:rsidRPr="00B907B3">
              <w:rPr>
                <w:rStyle w:val="Hyperlink"/>
                <w:noProof/>
                <w:lang w:val="en-GB"/>
              </w:rPr>
              <w:t>Stored</w:t>
            </w:r>
            <w:r>
              <w:rPr>
                <w:noProof/>
                <w:webHidden/>
              </w:rPr>
              <w:tab/>
            </w:r>
            <w:r>
              <w:rPr>
                <w:noProof/>
                <w:webHidden/>
              </w:rPr>
              <w:fldChar w:fldCharType="begin"/>
            </w:r>
            <w:r>
              <w:rPr>
                <w:noProof/>
                <w:webHidden/>
              </w:rPr>
              <w:instrText xml:space="preserve"> PAGEREF _Toc187490110 \h </w:instrText>
            </w:r>
            <w:r>
              <w:rPr>
                <w:noProof/>
                <w:webHidden/>
              </w:rPr>
            </w:r>
            <w:r>
              <w:rPr>
                <w:noProof/>
                <w:webHidden/>
              </w:rPr>
              <w:fldChar w:fldCharType="separate"/>
            </w:r>
            <w:r>
              <w:rPr>
                <w:noProof/>
                <w:webHidden/>
              </w:rPr>
              <w:t>27</w:t>
            </w:r>
            <w:r>
              <w:rPr>
                <w:noProof/>
                <w:webHidden/>
              </w:rPr>
              <w:fldChar w:fldCharType="end"/>
            </w:r>
          </w:hyperlink>
        </w:p>
        <w:p w14:paraId="339669D7" w14:textId="3F57F91F" w:rsidR="007375E0" w:rsidRDefault="007375E0">
          <w:pPr>
            <w:pStyle w:val="TOC3"/>
            <w:tabs>
              <w:tab w:val="right" w:leader="dot" w:pos="8630"/>
            </w:tabs>
            <w:rPr>
              <w:noProof/>
              <w:kern w:val="2"/>
              <w:sz w:val="22"/>
              <w:szCs w:val="22"/>
              <w14:ligatures w14:val="standardContextual"/>
            </w:rPr>
          </w:pPr>
          <w:hyperlink w:anchor="_Toc187490111" w:history="1">
            <w:r w:rsidRPr="00B907B3">
              <w:rPr>
                <w:rStyle w:val="Hyperlink"/>
                <w:noProof/>
                <w:lang w:val="en-GB"/>
              </w:rPr>
              <w:t>Reflected</w:t>
            </w:r>
            <w:r>
              <w:rPr>
                <w:noProof/>
                <w:webHidden/>
              </w:rPr>
              <w:tab/>
            </w:r>
            <w:r>
              <w:rPr>
                <w:noProof/>
                <w:webHidden/>
              </w:rPr>
              <w:fldChar w:fldCharType="begin"/>
            </w:r>
            <w:r>
              <w:rPr>
                <w:noProof/>
                <w:webHidden/>
              </w:rPr>
              <w:instrText xml:space="preserve"> PAGEREF _Toc187490111 \h </w:instrText>
            </w:r>
            <w:r>
              <w:rPr>
                <w:noProof/>
                <w:webHidden/>
              </w:rPr>
            </w:r>
            <w:r>
              <w:rPr>
                <w:noProof/>
                <w:webHidden/>
              </w:rPr>
              <w:fldChar w:fldCharType="separate"/>
            </w:r>
            <w:r>
              <w:rPr>
                <w:noProof/>
                <w:webHidden/>
              </w:rPr>
              <w:t>27</w:t>
            </w:r>
            <w:r>
              <w:rPr>
                <w:noProof/>
                <w:webHidden/>
              </w:rPr>
              <w:fldChar w:fldCharType="end"/>
            </w:r>
          </w:hyperlink>
        </w:p>
        <w:p w14:paraId="2C67294F" w14:textId="39C3B7A4" w:rsidR="007375E0" w:rsidRDefault="007375E0">
          <w:pPr>
            <w:pStyle w:val="TOC3"/>
            <w:tabs>
              <w:tab w:val="right" w:leader="dot" w:pos="8630"/>
            </w:tabs>
            <w:rPr>
              <w:noProof/>
              <w:kern w:val="2"/>
              <w:sz w:val="22"/>
              <w:szCs w:val="22"/>
              <w14:ligatures w14:val="standardContextual"/>
            </w:rPr>
          </w:pPr>
          <w:hyperlink w:anchor="_Toc187490112" w:history="1">
            <w:r w:rsidRPr="00B907B3">
              <w:rPr>
                <w:rStyle w:val="Hyperlink"/>
                <w:noProof/>
                <w:lang w:val="en-GB"/>
              </w:rPr>
              <w:t>DOM</w:t>
            </w:r>
            <w:r>
              <w:rPr>
                <w:noProof/>
                <w:webHidden/>
              </w:rPr>
              <w:tab/>
            </w:r>
            <w:r>
              <w:rPr>
                <w:noProof/>
                <w:webHidden/>
              </w:rPr>
              <w:fldChar w:fldCharType="begin"/>
            </w:r>
            <w:r>
              <w:rPr>
                <w:noProof/>
                <w:webHidden/>
              </w:rPr>
              <w:instrText xml:space="preserve"> PAGEREF _Toc187490112 \h </w:instrText>
            </w:r>
            <w:r>
              <w:rPr>
                <w:noProof/>
                <w:webHidden/>
              </w:rPr>
            </w:r>
            <w:r>
              <w:rPr>
                <w:noProof/>
                <w:webHidden/>
              </w:rPr>
              <w:fldChar w:fldCharType="separate"/>
            </w:r>
            <w:r>
              <w:rPr>
                <w:noProof/>
                <w:webHidden/>
              </w:rPr>
              <w:t>27</w:t>
            </w:r>
            <w:r>
              <w:rPr>
                <w:noProof/>
                <w:webHidden/>
              </w:rPr>
              <w:fldChar w:fldCharType="end"/>
            </w:r>
          </w:hyperlink>
        </w:p>
        <w:p w14:paraId="0CA88B20" w14:textId="22340CA0" w:rsidR="007375E0" w:rsidRDefault="007375E0">
          <w:pPr>
            <w:pStyle w:val="TOC2"/>
            <w:tabs>
              <w:tab w:val="right" w:leader="dot" w:pos="8630"/>
            </w:tabs>
            <w:rPr>
              <w:b w:val="0"/>
              <w:bCs w:val="0"/>
              <w:noProof/>
              <w:kern w:val="2"/>
              <w14:ligatures w14:val="standardContextual"/>
            </w:rPr>
          </w:pPr>
          <w:hyperlink w:anchor="_Toc187490113" w:history="1">
            <w:r w:rsidRPr="00B907B3">
              <w:rPr>
                <w:rStyle w:val="Hyperlink"/>
                <w:noProof/>
                <w:lang w:val="en-GB"/>
              </w:rPr>
              <w:t>Command Injection</w:t>
            </w:r>
            <w:r>
              <w:rPr>
                <w:noProof/>
                <w:webHidden/>
              </w:rPr>
              <w:tab/>
            </w:r>
            <w:r>
              <w:rPr>
                <w:noProof/>
                <w:webHidden/>
              </w:rPr>
              <w:fldChar w:fldCharType="begin"/>
            </w:r>
            <w:r>
              <w:rPr>
                <w:noProof/>
                <w:webHidden/>
              </w:rPr>
              <w:instrText xml:space="preserve"> PAGEREF _Toc187490113 \h </w:instrText>
            </w:r>
            <w:r>
              <w:rPr>
                <w:noProof/>
                <w:webHidden/>
              </w:rPr>
            </w:r>
            <w:r>
              <w:rPr>
                <w:noProof/>
                <w:webHidden/>
              </w:rPr>
              <w:fldChar w:fldCharType="separate"/>
            </w:r>
            <w:r>
              <w:rPr>
                <w:noProof/>
                <w:webHidden/>
              </w:rPr>
              <w:t>27</w:t>
            </w:r>
            <w:r>
              <w:rPr>
                <w:noProof/>
                <w:webHidden/>
              </w:rPr>
              <w:fldChar w:fldCharType="end"/>
            </w:r>
          </w:hyperlink>
        </w:p>
        <w:p w14:paraId="38EE12C8" w14:textId="3AABE380" w:rsidR="007375E0" w:rsidRDefault="007375E0">
          <w:pPr>
            <w:pStyle w:val="TOC2"/>
            <w:tabs>
              <w:tab w:val="right" w:leader="dot" w:pos="8630"/>
            </w:tabs>
            <w:rPr>
              <w:b w:val="0"/>
              <w:bCs w:val="0"/>
              <w:noProof/>
              <w:kern w:val="2"/>
              <w14:ligatures w14:val="standardContextual"/>
            </w:rPr>
          </w:pPr>
          <w:hyperlink w:anchor="_Toc187490114" w:history="1">
            <w:r w:rsidRPr="00B907B3">
              <w:rPr>
                <w:rStyle w:val="Hyperlink"/>
                <w:noProof/>
                <w:lang w:val="en-GB"/>
              </w:rPr>
              <w:t>SQL Injection</w:t>
            </w:r>
            <w:r>
              <w:rPr>
                <w:noProof/>
                <w:webHidden/>
              </w:rPr>
              <w:tab/>
            </w:r>
            <w:r>
              <w:rPr>
                <w:noProof/>
                <w:webHidden/>
              </w:rPr>
              <w:fldChar w:fldCharType="begin"/>
            </w:r>
            <w:r>
              <w:rPr>
                <w:noProof/>
                <w:webHidden/>
              </w:rPr>
              <w:instrText xml:space="preserve"> PAGEREF _Toc187490114 \h </w:instrText>
            </w:r>
            <w:r>
              <w:rPr>
                <w:noProof/>
                <w:webHidden/>
              </w:rPr>
            </w:r>
            <w:r>
              <w:rPr>
                <w:noProof/>
                <w:webHidden/>
              </w:rPr>
              <w:fldChar w:fldCharType="separate"/>
            </w:r>
            <w:r>
              <w:rPr>
                <w:noProof/>
                <w:webHidden/>
              </w:rPr>
              <w:t>28</w:t>
            </w:r>
            <w:r>
              <w:rPr>
                <w:noProof/>
                <w:webHidden/>
              </w:rPr>
              <w:fldChar w:fldCharType="end"/>
            </w:r>
          </w:hyperlink>
        </w:p>
        <w:p w14:paraId="2053596D" w14:textId="20649BA6" w:rsidR="007375E0" w:rsidRDefault="007375E0">
          <w:pPr>
            <w:pStyle w:val="TOC2"/>
            <w:tabs>
              <w:tab w:val="right" w:leader="dot" w:pos="8630"/>
            </w:tabs>
            <w:rPr>
              <w:b w:val="0"/>
              <w:bCs w:val="0"/>
              <w:noProof/>
              <w:kern w:val="2"/>
              <w14:ligatures w14:val="standardContextual"/>
            </w:rPr>
          </w:pPr>
          <w:hyperlink w:anchor="_Toc187490115" w:history="1">
            <w:r w:rsidRPr="00B907B3">
              <w:rPr>
                <w:rStyle w:val="Hyperlink"/>
                <w:noProof/>
                <w:lang w:val="en-GB"/>
              </w:rPr>
              <w:t>Brute Force</w:t>
            </w:r>
            <w:r>
              <w:rPr>
                <w:noProof/>
                <w:webHidden/>
              </w:rPr>
              <w:tab/>
            </w:r>
            <w:r>
              <w:rPr>
                <w:noProof/>
                <w:webHidden/>
              </w:rPr>
              <w:fldChar w:fldCharType="begin"/>
            </w:r>
            <w:r>
              <w:rPr>
                <w:noProof/>
                <w:webHidden/>
              </w:rPr>
              <w:instrText xml:space="preserve"> PAGEREF _Toc187490115 \h </w:instrText>
            </w:r>
            <w:r>
              <w:rPr>
                <w:noProof/>
                <w:webHidden/>
              </w:rPr>
            </w:r>
            <w:r>
              <w:rPr>
                <w:noProof/>
                <w:webHidden/>
              </w:rPr>
              <w:fldChar w:fldCharType="separate"/>
            </w:r>
            <w:r>
              <w:rPr>
                <w:noProof/>
                <w:webHidden/>
              </w:rPr>
              <w:t>28</w:t>
            </w:r>
            <w:r>
              <w:rPr>
                <w:noProof/>
                <w:webHidden/>
              </w:rPr>
              <w:fldChar w:fldCharType="end"/>
            </w:r>
          </w:hyperlink>
        </w:p>
        <w:p w14:paraId="389A6B1D" w14:textId="56F4F136" w:rsidR="007375E0" w:rsidRDefault="007375E0">
          <w:pPr>
            <w:pStyle w:val="TOC1"/>
            <w:tabs>
              <w:tab w:val="right" w:leader="dot" w:pos="8630"/>
            </w:tabs>
            <w:rPr>
              <w:b w:val="0"/>
              <w:bCs w:val="0"/>
              <w:i w:val="0"/>
              <w:iCs w:val="0"/>
              <w:noProof/>
              <w:kern w:val="2"/>
              <w:sz w:val="22"/>
              <w:szCs w:val="22"/>
              <w14:ligatures w14:val="standardContextual"/>
            </w:rPr>
          </w:pPr>
          <w:hyperlink w:anchor="_Toc187490116" w:history="1">
            <w:r w:rsidRPr="00B907B3">
              <w:rPr>
                <w:rStyle w:val="Hyperlink"/>
                <w:noProof/>
                <w:lang w:val="en-GB"/>
              </w:rPr>
              <w:t>Provenance Graph Generation</w:t>
            </w:r>
            <w:r>
              <w:rPr>
                <w:noProof/>
                <w:webHidden/>
              </w:rPr>
              <w:tab/>
            </w:r>
            <w:r>
              <w:rPr>
                <w:noProof/>
                <w:webHidden/>
              </w:rPr>
              <w:fldChar w:fldCharType="begin"/>
            </w:r>
            <w:r>
              <w:rPr>
                <w:noProof/>
                <w:webHidden/>
              </w:rPr>
              <w:instrText xml:space="preserve"> PAGEREF _Toc187490116 \h </w:instrText>
            </w:r>
            <w:r>
              <w:rPr>
                <w:noProof/>
                <w:webHidden/>
              </w:rPr>
            </w:r>
            <w:r>
              <w:rPr>
                <w:noProof/>
                <w:webHidden/>
              </w:rPr>
              <w:fldChar w:fldCharType="separate"/>
            </w:r>
            <w:r>
              <w:rPr>
                <w:noProof/>
                <w:webHidden/>
              </w:rPr>
              <w:t>28</w:t>
            </w:r>
            <w:r>
              <w:rPr>
                <w:noProof/>
                <w:webHidden/>
              </w:rPr>
              <w:fldChar w:fldCharType="end"/>
            </w:r>
          </w:hyperlink>
        </w:p>
        <w:p w14:paraId="170BFA13" w14:textId="4FCFED30" w:rsidR="007375E0" w:rsidRDefault="007375E0">
          <w:pPr>
            <w:pStyle w:val="TOC2"/>
            <w:tabs>
              <w:tab w:val="right" w:leader="dot" w:pos="8630"/>
            </w:tabs>
            <w:rPr>
              <w:b w:val="0"/>
              <w:bCs w:val="0"/>
              <w:noProof/>
              <w:kern w:val="2"/>
              <w14:ligatures w14:val="standardContextual"/>
            </w:rPr>
          </w:pPr>
          <w:hyperlink w:anchor="_Toc187490117" w:history="1">
            <w:r w:rsidRPr="00B907B3">
              <w:rPr>
                <w:rStyle w:val="Hyperlink"/>
                <w:noProof/>
                <w:lang w:val="en-GB"/>
              </w:rPr>
              <w:t>Choosing Dataset Sizes</w:t>
            </w:r>
            <w:r>
              <w:rPr>
                <w:noProof/>
                <w:webHidden/>
              </w:rPr>
              <w:tab/>
            </w:r>
            <w:r>
              <w:rPr>
                <w:noProof/>
                <w:webHidden/>
              </w:rPr>
              <w:fldChar w:fldCharType="begin"/>
            </w:r>
            <w:r>
              <w:rPr>
                <w:noProof/>
                <w:webHidden/>
              </w:rPr>
              <w:instrText xml:space="preserve"> PAGEREF _Toc187490117 \h </w:instrText>
            </w:r>
            <w:r>
              <w:rPr>
                <w:noProof/>
                <w:webHidden/>
              </w:rPr>
            </w:r>
            <w:r>
              <w:rPr>
                <w:noProof/>
                <w:webHidden/>
              </w:rPr>
              <w:fldChar w:fldCharType="separate"/>
            </w:r>
            <w:r>
              <w:rPr>
                <w:noProof/>
                <w:webHidden/>
              </w:rPr>
              <w:t>28</w:t>
            </w:r>
            <w:r>
              <w:rPr>
                <w:noProof/>
                <w:webHidden/>
              </w:rPr>
              <w:fldChar w:fldCharType="end"/>
            </w:r>
          </w:hyperlink>
        </w:p>
        <w:p w14:paraId="418569C4" w14:textId="26D3F3A6" w:rsidR="007375E0" w:rsidRDefault="007375E0">
          <w:pPr>
            <w:pStyle w:val="TOC2"/>
            <w:tabs>
              <w:tab w:val="right" w:leader="dot" w:pos="8630"/>
            </w:tabs>
            <w:rPr>
              <w:b w:val="0"/>
              <w:bCs w:val="0"/>
              <w:noProof/>
              <w:kern w:val="2"/>
              <w14:ligatures w14:val="standardContextual"/>
            </w:rPr>
          </w:pPr>
          <w:hyperlink w:anchor="_Toc187490118" w:history="1">
            <w:r w:rsidRPr="00B907B3">
              <w:rPr>
                <w:rStyle w:val="Hyperlink"/>
                <w:noProof/>
                <w:lang w:val="en-GB"/>
              </w:rPr>
              <w:t>Generating Provenance Data</w:t>
            </w:r>
            <w:r>
              <w:rPr>
                <w:noProof/>
                <w:webHidden/>
              </w:rPr>
              <w:tab/>
            </w:r>
            <w:r>
              <w:rPr>
                <w:noProof/>
                <w:webHidden/>
              </w:rPr>
              <w:fldChar w:fldCharType="begin"/>
            </w:r>
            <w:r>
              <w:rPr>
                <w:noProof/>
                <w:webHidden/>
              </w:rPr>
              <w:instrText xml:space="preserve"> PAGEREF _Toc187490118 \h </w:instrText>
            </w:r>
            <w:r>
              <w:rPr>
                <w:noProof/>
                <w:webHidden/>
              </w:rPr>
            </w:r>
            <w:r>
              <w:rPr>
                <w:noProof/>
                <w:webHidden/>
              </w:rPr>
              <w:fldChar w:fldCharType="separate"/>
            </w:r>
            <w:r>
              <w:rPr>
                <w:noProof/>
                <w:webHidden/>
              </w:rPr>
              <w:t>28</w:t>
            </w:r>
            <w:r>
              <w:rPr>
                <w:noProof/>
                <w:webHidden/>
              </w:rPr>
              <w:fldChar w:fldCharType="end"/>
            </w:r>
          </w:hyperlink>
        </w:p>
        <w:p w14:paraId="36376D41" w14:textId="1961EF08" w:rsidR="007375E0" w:rsidRDefault="007375E0">
          <w:pPr>
            <w:pStyle w:val="TOC2"/>
            <w:tabs>
              <w:tab w:val="right" w:leader="dot" w:pos="8630"/>
            </w:tabs>
            <w:rPr>
              <w:b w:val="0"/>
              <w:bCs w:val="0"/>
              <w:noProof/>
              <w:kern w:val="2"/>
              <w14:ligatures w14:val="standardContextual"/>
            </w:rPr>
          </w:pPr>
          <w:hyperlink w:anchor="_Toc187490119" w:history="1">
            <w:r w:rsidRPr="00B907B3">
              <w:rPr>
                <w:rStyle w:val="Hyperlink"/>
                <w:noProof/>
                <w:lang w:val="en-GB"/>
              </w:rPr>
              <w:t>Graph Exploration</w:t>
            </w:r>
            <w:r>
              <w:rPr>
                <w:noProof/>
                <w:webHidden/>
              </w:rPr>
              <w:tab/>
            </w:r>
            <w:r>
              <w:rPr>
                <w:noProof/>
                <w:webHidden/>
              </w:rPr>
              <w:fldChar w:fldCharType="begin"/>
            </w:r>
            <w:r>
              <w:rPr>
                <w:noProof/>
                <w:webHidden/>
              </w:rPr>
              <w:instrText xml:space="preserve"> PAGEREF _Toc187490119 \h </w:instrText>
            </w:r>
            <w:r>
              <w:rPr>
                <w:noProof/>
                <w:webHidden/>
              </w:rPr>
            </w:r>
            <w:r>
              <w:rPr>
                <w:noProof/>
                <w:webHidden/>
              </w:rPr>
              <w:fldChar w:fldCharType="separate"/>
            </w:r>
            <w:r>
              <w:rPr>
                <w:noProof/>
                <w:webHidden/>
              </w:rPr>
              <w:t>28</w:t>
            </w:r>
            <w:r>
              <w:rPr>
                <w:noProof/>
                <w:webHidden/>
              </w:rPr>
              <w:fldChar w:fldCharType="end"/>
            </w:r>
          </w:hyperlink>
        </w:p>
        <w:p w14:paraId="0767236B" w14:textId="482CBF51" w:rsidR="007375E0" w:rsidRDefault="007375E0">
          <w:pPr>
            <w:pStyle w:val="TOC1"/>
            <w:tabs>
              <w:tab w:val="right" w:leader="dot" w:pos="8630"/>
            </w:tabs>
            <w:rPr>
              <w:b w:val="0"/>
              <w:bCs w:val="0"/>
              <w:i w:val="0"/>
              <w:iCs w:val="0"/>
              <w:noProof/>
              <w:kern w:val="2"/>
              <w:sz w:val="22"/>
              <w:szCs w:val="22"/>
              <w14:ligatures w14:val="standardContextual"/>
            </w:rPr>
          </w:pPr>
          <w:hyperlink w:anchor="_Toc187490120" w:history="1">
            <w:r w:rsidRPr="00B907B3">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_Toc187490120 \h </w:instrText>
            </w:r>
            <w:r>
              <w:rPr>
                <w:noProof/>
                <w:webHidden/>
              </w:rPr>
            </w:r>
            <w:r>
              <w:rPr>
                <w:noProof/>
                <w:webHidden/>
              </w:rPr>
              <w:fldChar w:fldCharType="separate"/>
            </w:r>
            <w:r>
              <w:rPr>
                <w:noProof/>
                <w:webHidden/>
              </w:rPr>
              <w:t>30</w:t>
            </w:r>
            <w:r>
              <w:rPr>
                <w:noProof/>
                <w:webHidden/>
              </w:rPr>
              <w:fldChar w:fldCharType="end"/>
            </w:r>
          </w:hyperlink>
        </w:p>
        <w:p w14:paraId="4AEE95A1" w14:textId="1AC67A5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490077"/>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490078"/>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490079"/>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490080"/>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490081"/>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490082"/>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490083"/>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490084"/>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490085"/>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490086"/>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490087"/>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490088"/>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490089"/>
      <w:r>
        <w:rPr>
          <w:lang w:val="en-GB"/>
        </w:rPr>
        <w:t>FLASH</w:t>
      </w:r>
      <w:bookmarkEnd w:id="12"/>
    </w:p>
    <w:p w14:paraId="25EF4DC5" w14:textId="45520F37"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490090"/>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490091"/>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490092"/>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490093"/>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490094"/>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DA52D3" w:rsidP="000B3F09">
      <w:pPr>
        <w:rPr>
          <w:lang w:val="en-GB"/>
        </w:rPr>
      </w:pPr>
      <w:r w:rsidRPr="00115477">
        <w:rPr>
          <w:noProof/>
          <w:lang w:val="en-GB"/>
        </w:rPr>
        <w:object w:dxaOrig="9360" w:dyaOrig="1148" w14:anchorId="0166C8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pt;height:57.2pt;mso-width-percent:0;mso-height-percent:0;mso-width-percent:0;mso-height-percent:0" o:ole="">
            <v:imagedata r:id="rId31" o:title=""/>
          </v:shape>
          <o:OLEObject Type="Embed" ProgID="Word.OpenDocumentText.12" ShapeID="_x0000_i1040" DrawAspect="Content" ObjectID="_1798545237"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DA52D3" w:rsidP="000B3F09">
      <w:pPr>
        <w:rPr>
          <w:lang w:val="en-GB"/>
        </w:rPr>
      </w:pPr>
      <w:r w:rsidRPr="00115477">
        <w:rPr>
          <w:noProof/>
          <w:lang w:val="en-GB"/>
        </w:rPr>
        <w:object w:dxaOrig="9360" w:dyaOrig="1017" w14:anchorId="709C922F">
          <v:shape id="_x0000_i1039" type="#_x0000_t75" alt="" style="width:468pt;height:50.8pt;mso-width-percent:0;mso-height-percent:0;mso-width-percent:0;mso-height-percent:0" o:ole="">
            <v:imagedata r:id="rId33" o:title=""/>
          </v:shape>
          <o:OLEObject Type="Embed" ProgID="Word.OpenDocumentText.12" ShapeID="_x0000_i1039" DrawAspect="Content" ObjectID="_1798545238"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DA52D3" w:rsidP="007C5689">
      <w:pPr>
        <w:jc w:val="both"/>
        <w:rPr>
          <w:lang w:val="en-GB"/>
        </w:rPr>
      </w:pPr>
      <w:r w:rsidRPr="00115477">
        <w:rPr>
          <w:noProof/>
          <w:lang w:val="en-GB"/>
        </w:rPr>
        <w:object w:dxaOrig="9360" w:dyaOrig="285" w14:anchorId="309FD160">
          <v:shape id="_x0000_i1038" type="#_x0000_t75" alt="" style="width:468pt;height:13.75pt;mso-width-percent:0;mso-height-percent:0;mso-width-percent:0;mso-height-percent:0" o:ole="">
            <v:imagedata r:id="rId35" o:title=""/>
          </v:shape>
          <o:OLEObject Type="Embed" ProgID="Word.OpenDocumentText.12" ShapeID="_x0000_i1038" DrawAspect="Content" ObjectID="_1798545239"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DA52D3" w:rsidP="008F0F28">
      <w:pPr>
        <w:rPr>
          <w:lang w:val="en-GB"/>
        </w:rPr>
      </w:pPr>
      <w:r w:rsidRPr="00115477">
        <w:rPr>
          <w:noProof/>
          <w:lang w:val="en-GB"/>
        </w:rPr>
        <w:object w:dxaOrig="9360" w:dyaOrig="1178" w14:anchorId="2CB9A8BE">
          <v:shape id="_x0000_i1037" type="#_x0000_t75" alt="" style="width:468pt;height:59.3pt;mso-width-percent:0;mso-height-percent:0;mso-width-percent:0;mso-height-percent:0" o:ole="">
            <v:imagedata r:id="rId38" o:title=""/>
          </v:shape>
          <o:OLEObject Type="Embed" ProgID="Word.OpenDocumentText.12" ShapeID="_x0000_i1037" DrawAspect="Content" ObjectID="_1798545240"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DA52D3" w:rsidP="008F0F28">
      <w:pPr>
        <w:rPr>
          <w:lang w:val="en-GB"/>
        </w:rPr>
      </w:pPr>
      <w:r w:rsidRPr="00115477">
        <w:rPr>
          <w:noProof/>
          <w:lang w:val="en-GB"/>
        </w:rPr>
        <w:object w:dxaOrig="9360" w:dyaOrig="5010" w14:anchorId="3B116968">
          <v:shape id="_x0000_i1036" type="#_x0000_t75" alt="" style="width:468pt;height:253.05pt;mso-width-percent:0;mso-height-percent:0;mso-width-percent:0;mso-height-percent:0" o:ole="">
            <v:imagedata r:id="rId40" o:title=""/>
          </v:shape>
          <o:OLEObject Type="Embed" ProgID="Word.OpenDocumentText.12" ShapeID="_x0000_i1036" DrawAspect="Content" ObjectID="_1798545241"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490095"/>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DA52D3" w:rsidP="009B799D">
      <w:pPr>
        <w:rPr>
          <w:lang w:val="en-GB"/>
        </w:rPr>
      </w:pPr>
      <w:r w:rsidRPr="00115477">
        <w:rPr>
          <w:noProof/>
          <w:lang w:val="en-GB"/>
        </w:rPr>
        <w:object w:dxaOrig="9360" w:dyaOrig="5295" w14:anchorId="07F07B34">
          <v:shape id="_x0000_i1035" type="#_x0000_t75" alt="" style="width:468pt;height:265.75pt;mso-width-percent:0;mso-height-percent:0;mso-width-percent:0;mso-height-percent:0" o:ole="">
            <v:imagedata r:id="rId43" o:title=""/>
          </v:shape>
          <o:OLEObject Type="Embed" ProgID="Word.OpenDocumentText.12" ShapeID="_x0000_i1035" DrawAspect="Content" ObjectID="_1798545242" r:id="rId44"/>
        </w:object>
      </w:r>
    </w:p>
    <w:p w14:paraId="4DCC1CE3" w14:textId="555EA623" w:rsidR="00AD086C" w:rsidRPr="00845602" w:rsidRDefault="00AD086C" w:rsidP="00AD086C">
      <w:pPr>
        <w:pStyle w:val="Heading2"/>
        <w:rPr>
          <w:lang w:val="en-GB"/>
        </w:rPr>
      </w:pPr>
      <w:bookmarkStart w:id="25" w:name="_Toc187490096"/>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DA52D3" w:rsidP="00AD086C">
      <w:pPr>
        <w:rPr>
          <w:lang w:val="en-GB"/>
        </w:rPr>
      </w:pPr>
      <w:r w:rsidRPr="00115477">
        <w:rPr>
          <w:noProof/>
          <w:lang w:val="en-GB"/>
        </w:rPr>
        <w:object w:dxaOrig="9360" w:dyaOrig="1586" w14:anchorId="12D2E71F">
          <v:shape id="_x0000_i1034" type="#_x0000_t75" alt="" style="width:468pt;height:79.4pt;mso-width-percent:0;mso-height-percent:0;mso-width-percent:0;mso-height-percent:0" o:ole="">
            <v:imagedata r:id="rId45" o:title=""/>
          </v:shape>
          <o:OLEObject Type="Embed" ProgID="Word.OpenDocumentText.12" ShapeID="_x0000_i1034" DrawAspect="Content" ObjectID="_1798545243"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490097"/>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490098"/>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490099"/>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490100"/>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DA52D3" w:rsidP="003E2EAD">
      <w:pPr>
        <w:rPr>
          <w:noProof/>
          <w:lang w:val="en-GB"/>
        </w:rPr>
      </w:pPr>
      <w:r w:rsidRPr="00115477">
        <w:rPr>
          <w:noProof/>
          <w:lang w:val="en-GB"/>
        </w:rPr>
        <w:object w:dxaOrig="9360" w:dyaOrig="2980" w14:anchorId="1E0E520B">
          <v:shape id="_x0000_i1033" type="#_x0000_t75" alt="" style="width:468pt;height:148.75pt;mso-width-percent:0;mso-height-percent:0;mso-width-percent:0;mso-height-percent:0" o:ole="">
            <v:imagedata r:id="rId50" o:title=""/>
          </v:shape>
          <o:OLEObject Type="Embed" ProgID="Word.OpenDocumentText.12" ShapeID="_x0000_i1033" DrawAspect="Content" ObjectID="_1798545244"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DA52D3" w:rsidP="002D52A2">
      <w:pPr>
        <w:rPr>
          <w:lang w:val="en-GB"/>
        </w:rPr>
      </w:pPr>
      <w:r w:rsidRPr="00115477">
        <w:rPr>
          <w:noProof/>
          <w:lang w:val="en-GB"/>
        </w:rPr>
        <w:object w:dxaOrig="9360" w:dyaOrig="540" w14:anchorId="4B80F094">
          <v:shape id="_x0000_i1032" type="#_x0000_t75" alt="" style="width:468pt;height:27pt;mso-width-percent:0;mso-height-percent:0;mso-width-percent:0;mso-height-percent:0" o:ole="">
            <v:imagedata r:id="rId52" o:title=""/>
          </v:shape>
          <o:OLEObject Type="Embed" ProgID="Word.OpenDocumentText.12" ShapeID="_x0000_i1032" DrawAspect="Content" ObjectID="_1798545245"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490101"/>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490102"/>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DA52D3" w:rsidP="007A325F">
      <w:pPr>
        <w:rPr>
          <w:lang w:val="en-GB"/>
        </w:rPr>
      </w:pPr>
      <w:r w:rsidRPr="00115477">
        <w:rPr>
          <w:noProof/>
          <w:lang w:val="en-GB"/>
        </w:rPr>
        <w:object w:dxaOrig="9360" w:dyaOrig="820" w14:anchorId="5E5F20DB">
          <v:shape id="_x0000_i1031" type="#_x0000_t75" alt="" style="width:468pt;height:40.75pt;mso-width-percent:0;mso-height-percent:0;mso-width-percent:0;mso-height-percent:0" o:ole="">
            <v:imagedata r:id="rId56" o:title=""/>
          </v:shape>
          <o:OLEObject Type="Embed" ProgID="Word.OpenDocumentText.12" ShapeID="_x0000_i1031" DrawAspect="Content" ObjectID="_1798545246"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DA52D3" w:rsidP="007A325F">
      <w:pPr>
        <w:rPr>
          <w:lang w:val="en-GB"/>
        </w:rPr>
      </w:pPr>
      <w:r w:rsidRPr="00115477">
        <w:rPr>
          <w:noProof/>
          <w:lang w:val="en-GB"/>
        </w:rPr>
        <w:object w:dxaOrig="9360" w:dyaOrig="1080" w14:anchorId="4992356D">
          <v:shape id="_x0000_i1030" type="#_x0000_t75" alt="" style="width:468pt;height:54.55pt;mso-width-percent:0;mso-height-percent:0;mso-width-percent:0;mso-height-percent:0" o:ole="">
            <v:imagedata r:id="rId59" o:title=""/>
          </v:shape>
          <o:OLEObject Type="Embed" ProgID="Word.OpenDocumentText.12" ShapeID="_x0000_i1030" DrawAspect="Content" ObjectID="_1798545247"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490103"/>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DA52D3" w:rsidP="00412B0D">
      <w:pPr>
        <w:rPr>
          <w:noProof/>
          <w:lang w:val="en-GB"/>
        </w:rPr>
      </w:pPr>
      <w:r w:rsidRPr="00115477">
        <w:rPr>
          <w:noProof/>
          <w:lang w:val="en-GB"/>
        </w:rPr>
        <w:object w:dxaOrig="9020" w:dyaOrig="2700" w14:anchorId="56BAA337">
          <v:shape id="_x0000_i1029" type="#_x0000_t75" alt="" style="width:451.05pt;height:135pt;mso-width-percent:0;mso-height-percent:0;mso-width-percent:0;mso-height-percent:0" o:ole="">
            <v:imagedata r:id="rId63" o:title=""/>
          </v:shape>
          <o:OLEObject Type="Embed" ProgID="Word.Document.12" ShapeID="_x0000_i1029" DrawAspect="Content" ObjectID="_1798545248"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490104"/>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DA52D3" w:rsidP="00400049">
      <w:pPr>
        <w:rPr>
          <w:noProof/>
          <w:lang w:val="en-GB"/>
        </w:rPr>
      </w:pPr>
      <w:r w:rsidRPr="00115477">
        <w:rPr>
          <w:noProof/>
          <w:lang w:val="en-GB"/>
        </w:rPr>
        <w:object w:dxaOrig="9020" w:dyaOrig="3240" w14:anchorId="0AA9042F">
          <v:shape id="_x0000_i1028" type="#_x0000_t75" alt="" style="width:451.05pt;height:162.55pt;mso-width-percent:0;mso-height-percent:0;mso-width-percent:0;mso-height-percent:0" o:ole="">
            <v:imagedata r:id="rId70" o:title=""/>
          </v:shape>
          <o:OLEObject Type="Embed" ProgID="Word.Document.12" ShapeID="_x0000_i1028" DrawAspect="Content" ObjectID="_1798545249"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DA52D3" w:rsidP="00A63FAF">
      <w:pPr>
        <w:rPr>
          <w:noProof/>
          <w:lang w:val="en-GB"/>
        </w:rPr>
      </w:pPr>
      <w:r w:rsidRPr="00115477">
        <w:rPr>
          <w:noProof/>
          <w:lang w:val="en-GB"/>
        </w:rPr>
        <w:object w:dxaOrig="9020" w:dyaOrig="1360" w14:anchorId="5A71BE22">
          <v:shape id="_x0000_i1027" type="#_x0000_t75" alt="" style="width:451.05pt;height:68.3pt;mso-width-percent:0;mso-height-percent:0;mso-width-percent:0;mso-height-percent:0" o:ole="">
            <v:imagedata r:id="rId72" o:title=""/>
          </v:shape>
          <o:OLEObject Type="Embed" ProgID="Word.Document.12" ShapeID="_x0000_i1027" DrawAspect="Content" ObjectID="_1798545250"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490105"/>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DA52D3" w:rsidP="00EC4D54">
      <w:pPr>
        <w:rPr>
          <w:noProof/>
          <w:lang w:val="en-GB"/>
        </w:rPr>
      </w:pPr>
      <w:r w:rsidRPr="00115477">
        <w:rPr>
          <w:noProof/>
          <w:lang w:val="en-GB"/>
        </w:rPr>
        <w:object w:dxaOrig="9020" w:dyaOrig="7300" w14:anchorId="4C60F85A">
          <v:shape id="_x0000_i1026" type="#_x0000_t75" alt="" style="width:451.05pt;height:364.75pt;mso-width-percent:0;mso-height-percent:0;mso-width-percent:0;mso-height-percent:0" o:ole="">
            <v:imagedata r:id="rId74" o:title=""/>
          </v:shape>
          <o:OLEObject Type="Embed" ProgID="Word.Document.12" ShapeID="_x0000_i1026" DrawAspect="Content" ObjectID="_1798545251"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490106"/>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DA52D3" w:rsidP="008B5DD3">
      <w:pPr>
        <w:rPr>
          <w:noProof/>
          <w:lang w:val="en-GB"/>
        </w:rPr>
      </w:pPr>
      <w:r w:rsidRPr="00DA52D3">
        <w:rPr>
          <w:b/>
          <w:bCs/>
          <w:noProof/>
          <w:kern w:val="2"/>
          <w:sz w:val="28"/>
          <w:szCs w:val="28"/>
          <w:lang w:val="en-GB" w:eastAsia="en-GB"/>
        </w:rPr>
        <w:object w:dxaOrig="9020" w:dyaOrig="540" w14:anchorId="3A9FE659">
          <v:shape id="_x0000_i1025" type="#_x0000_t75" alt="" style="width:451.05pt;height:27pt;mso-width-percent:0;mso-height-percent:0;mso-width-percent:0;mso-height-percent:0" o:ole="">
            <v:imagedata r:id="rId76" o:title=""/>
          </v:shape>
          <o:OLEObject Type="Embed" ProgID="Word.Document.12" ShapeID="_x0000_i1025" DrawAspect="Content" ObjectID="_1798545252"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490107"/>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490108"/>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490109"/>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490110"/>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490111"/>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490112"/>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490113"/>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490114"/>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490115"/>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490116"/>
      <w:r>
        <w:rPr>
          <w:lang w:val="en-GB"/>
        </w:rPr>
        <w:t>Provenance Graph Generation</w:t>
      </w:r>
      <w:bookmarkEnd w:id="55"/>
    </w:p>
    <w:p w14:paraId="181DAC03" w14:textId="465ED8B4" w:rsidR="00032C7D" w:rsidRPr="00032C7D" w:rsidRDefault="00032C7D" w:rsidP="00032C7D">
      <w:pPr>
        <w:pStyle w:val="Heading2"/>
        <w:rPr>
          <w:lang w:val="en-GB"/>
        </w:rPr>
      </w:pPr>
      <w:bookmarkStart w:id="56" w:name="_Toc187490117"/>
      <w:r>
        <w:rPr>
          <w:lang w:val="en-GB"/>
        </w:rPr>
        <w:t>Choosing Dataset Sizes</w:t>
      </w:r>
      <w:bookmarkEnd w:id="56"/>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7" w:name="_Toc187490118"/>
      <w:r>
        <w:rPr>
          <w:lang w:val="en-GB"/>
        </w:rPr>
        <w:t>Generating Provenance Data</w:t>
      </w:r>
      <w:bookmarkEnd w:id="57"/>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BDD9494" w:rsidR="00D70F81" w:rsidRDefault="00D70F81">
      <w:pPr>
        <w:rPr>
          <w:lang w:val="en-GB"/>
        </w:rPr>
      </w:pPr>
      <w:r>
        <w:rPr>
          <w:lang w:val="en-GB"/>
        </w:rPr>
        <w:br w:type="page"/>
      </w:r>
    </w:p>
    <w:p w14:paraId="7E99DBA3"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8" w:name="_Toc187490119"/>
      <w:r>
        <w:rPr>
          <w:lang w:val="en-GB"/>
        </w:rPr>
        <w:t>Graph Exploration</w:t>
      </w:r>
      <w:bookmarkEnd w:id="58"/>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470"/>
        <w:gridCol w:w="2008"/>
        <w:gridCol w:w="1655"/>
        <w:gridCol w:w="1836"/>
      </w:tblGrid>
      <w:tr w:rsidR="008A4895" w:rsidRPr="00BE0F0F" w14:paraId="569B0B36" w14:textId="77777777" w:rsidTr="00D36DC8">
        <w:trPr>
          <w:jc w:val="center"/>
        </w:trPr>
        <w:tc>
          <w:tcPr>
            <w:tcW w:w="6969" w:type="dxa"/>
            <w:gridSpan w:val="4"/>
          </w:tcPr>
          <w:p w14:paraId="76593033" w14:textId="70AB982B" w:rsidR="008A4895" w:rsidRPr="008A4895" w:rsidRDefault="008A4895" w:rsidP="00A02136">
            <w:r w:rsidRPr="008A4895">
              <w:t>Edges</w:t>
            </w:r>
          </w:p>
        </w:tc>
      </w:tr>
      <w:tr w:rsidR="008A4895" w:rsidRPr="00BE0F0F" w14:paraId="77E670EF" w14:textId="77777777" w:rsidTr="008A4895">
        <w:trPr>
          <w:jc w:val="center"/>
        </w:trPr>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8A4895">
        <w:trPr>
          <w:jc w:val="center"/>
        </w:trPr>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8A4895">
        <w:trPr>
          <w:jc w:val="center"/>
        </w:trPr>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8A4895">
        <w:trPr>
          <w:jc w:val="center"/>
        </w:trPr>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8A4895">
        <w:trPr>
          <w:jc w:val="center"/>
        </w:trPr>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8A4895">
        <w:trPr>
          <w:jc w:val="center"/>
        </w:trPr>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8A4895">
        <w:trPr>
          <w:jc w:val="center"/>
        </w:trPr>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8A4895">
        <w:trPr>
          <w:jc w:val="center"/>
        </w:trPr>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8A4895">
        <w:trPr>
          <w:jc w:val="center"/>
        </w:trPr>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8A4895">
        <w:trPr>
          <w:jc w:val="center"/>
        </w:trPr>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8A4895">
        <w:trPr>
          <w:jc w:val="center"/>
        </w:trPr>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8A4895">
        <w:trPr>
          <w:jc w:val="center"/>
        </w:trPr>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8A4895">
        <w:trPr>
          <w:jc w:val="center"/>
        </w:trPr>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8A4895">
        <w:trPr>
          <w:jc w:val="center"/>
        </w:trPr>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8A4895">
        <w:trPr>
          <w:jc w:val="center"/>
        </w:trPr>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8A4895">
        <w:trPr>
          <w:jc w:val="center"/>
        </w:trPr>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9" w:name="_Toc187490120"/>
      <w:r>
        <w:rPr>
          <w:lang w:val="en-GB"/>
        </w:rPr>
        <w:lastRenderedPageBreak/>
        <w:t>Benign and Malicious Graph Comparison</w:t>
      </w:r>
      <w:bookmarkEnd w:id="59"/>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r>
        <w:rPr>
          <w:lang w:val="en-GB"/>
        </w:rPr>
        <w:t>Visualising Graphs</w:t>
      </w:r>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Default="001C218E" w:rsidP="001C218E">
            <w:pPr>
              <w:rPr>
                <w:lang w:val="en-GB"/>
              </w:rPr>
            </w:pPr>
            <w:r>
              <w:rPr>
                <w:lang w:val="en-GB"/>
              </w:rPr>
              <w:t>XSS Stored</w:t>
            </w:r>
          </w:p>
        </w:tc>
        <w:tc>
          <w:tcPr>
            <w:tcW w:w="4093" w:type="dxa"/>
          </w:tcPr>
          <w:p w14:paraId="0688E259" w14:textId="44BFCED8" w:rsidR="001C218E" w:rsidRDefault="001C218E" w:rsidP="001C218E">
            <w:pPr>
              <w:rPr>
                <w:lang w:val="en-GB"/>
              </w:rPr>
            </w:pPr>
            <w:r>
              <w:rPr>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Default="001D5D86" w:rsidP="00E46145">
            <w:pPr>
              <w:rPr>
                <w:lang w:val="en-GB"/>
              </w:rPr>
            </w:pPr>
            <w:r>
              <w:rPr>
                <w:lang w:val="en-GB"/>
              </w:rPr>
              <w:t>XSS Reflected</w:t>
            </w:r>
          </w:p>
        </w:tc>
        <w:tc>
          <w:tcPr>
            <w:tcW w:w="4137" w:type="dxa"/>
          </w:tcPr>
          <w:p w14:paraId="0D2C0770" w14:textId="77777777" w:rsidR="001D5D86" w:rsidRDefault="001D5D86" w:rsidP="00E46145">
            <w:pPr>
              <w:rPr>
                <w:lang w:val="en-GB"/>
              </w:rPr>
            </w:pPr>
            <w:r>
              <w:rPr>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Default="001D5D86" w:rsidP="00E46145">
            <w:pPr>
              <w:rPr>
                <w:lang w:val="en-GB"/>
              </w:rPr>
            </w:pPr>
            <w:r>
              <w:rPr>
                <w:lang w:val="en-GB"/>
              </w:rPr>
              <w:t>XSS DOM</w:t>
            </w:r>
          </w:p>
        </w:tc>
        <w:tc>
          <w:tcPr>
            <w:tcW w:w="4137" w:type="dxa"/>
          </w:tcPr>
          <w:p w14:paraId="05EDB585" w14:textId="77777777" w:rsidR="001D5D86" w:rsidRDefault="001D5D86" w:rsidP="00E46145">
            <w:pPr>
              <w:rPr>
                <w:lang w:val="en-GB"/>
              </w:rPr>
            </w:pPr>
            <w:r>
              <w:rPr>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Default="001D5D86" w:rsidP="00E46145">
            <w:pPr>
              <w:rPr>
                <w:lang w:val="en-GB"/>
              </w:rPr>
            </w:pPr>
            <w:r>
              <w:rPr>
                <w:lang w:val="en-GB"/>
              </w:rPr>
              <w:lastRenderedPageBreak/>
              <w:t>Command Injection</w:t>
            </w:r>
          </w:p>
        </w:tc>
        <w:tc>
          <w:tcPr>
            <w:tcW w:w="4196" w:type="dxa"/>
          </w:tcPr>
          <w:p w14:paraId="48C62ACA" w14:textId="77777777" w:rsidR="001D5D86" w:rsidRDefault="001D5D86" w:rsidP="00E46145">
            <w:pPr>
              <w:rPr>
                <w:lang w:val="en-GB"/>
              </w:rPr>
            </w:pPr>
            <w:r>
              <w:rPr>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Default="001D5D86" w:rsidP="00E46145">
            <w:pPr>
              <w:rPr>
                <w:lang w:val="en-GB"/>
              </w:rPr>
            </w:pPr>
            <w:r>
              <w:rPr>
                <w:lang w:val="en-GB"/>
              </w:rPr>
              <w:t xml:space="preserve">SQL Injection </w:t>
            </w:r>
          </w:p>
        </w:tc>
        <w:tc>
          <w:tcPr>
            <w:tcW w:w="4137" w:type="dxa"/>
          </w:tcPr>
          <w:p w14:paraId="1F95F38A" w14:textId="77777777" w:rsidR="001D5D86" w:rsidRDefault="001D5D86" w:rsidP="00E46145">
            <w:pPr>
              <w:rPr>
                <w:lang w:val="en-GB"/>
              </w:rPr>
            </w:pPr>
            <w:r>
              <w:rPr>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Default="001D5D86" w:rsidP="00E46145">
            <w:pPr>
              <w:rPr>
                <w:lang w:val="en-GB"/>
              </w:rPr>
            </w:pPr>
            <w:r>
              <w:rPr>
                <w:lang w:val="en-GB"/>
              </w:rPr>
              <w:t>Brute Force</w:t>
            </w:r>
          </w:p>
        </w:tc>
        <w:tc>
          <w:tcPr>
            <w:tcW w:w="4093" w:type="dxa"/>
          </w:tcPr>
          <w:p w14:paraId="300F9800" w14:textId="77777777" w:rsidR="001D5D86" w:rsidRDefault="001D5D86" w:rsidP="00E46145">
            <w:pPr>
              <w:rPr>
                <w:lang w:val="en-GB"/>
              </w:rPr>
            </w:pPr>
            <w:r>
              <w:rPr>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r>
        <w:rPr>
          <w:lang w:val="en-SG"/>
        </w:rPr>
        <w:lastRenderedPageBreak/>
        <w:t>Node and Edge Comparison</w:t>
      </w:r>
    </w:p>
    <w:p w14:paraId="7C11E476" w14:textId="392E81D9" w:rsidR="00D96E6B" w:rsidRDefault="00D96E6B" w:rsidP="00D96E6B">
      <w:pPr>
        <w:pStyle w:val="Heading3"/>
        <w:rPr>
          <w:lang w:val="en-SG"/>
        </w:rPr>
      </w:pPr>
      <w:r>
        <w:rPr>
          <w:lang w:val="en-SG"/>
        </w:rPr>
        <w:t>Between Same Graph Types</w:t>
      </w:r>
    </w:p>
    <w:p w14:paraId="1A18F04C" w14:textId="77777777" w:rsidR="00A26F43" w:rsidRPr="00911C31"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655D52D9" w14:textId="77777777" w:rsidR="00D70F81" w:rsidRDefault="00D70F81" w:rsidP="00D70F81">
      <w:pPr>
        <w:rPr>
          <w:lang w:val="en-SG"/>
        </w:rPr>
      </w:pPr>
    </w:p>
    <w:p w14:paraId="4A86994E" w14:textId="0FBD1F10" w:rsidR="00D70F81" w:rsidRPr="00D70F81" w:rsidRDefault="00D70F81" w:rsidP="00D70F81">
      <w:pPr>
        <w:rPr>
          <w:lang w:val="en-SG"/>
        </w:rPr>
      </w:pPr>
      <w:r w:rsidRPr="00D70F81">
        <w:rPr>
          <w:lang w:val="en-SG"/>
        </w:rPr>
        <w:t>Comparing MESSAGE Graphs</w:t>
      </w:r>
    </w:p>
    <w:p w14:paraId="28B41609" w14:textId="77777777" w:rsidR="00D70F81" w:rsidRPr="00D70F81" w:rsidRDefault="00D70F81" w:rsidP="00D70F81">
      <w:pPr>
        <w:rPr>
          <w:lang w:val="en-SG"/>
        </w:rPr>
      </w:pPr>
      <w:r w:rsidRPr="00D70F81">
        <w:rPr>
          <w:lang w:val="en-SG"/>
        </w:rPr>
        <w:t>Node Overlap: 88.50%</w:t>
      </w:r>
    </w:p>
    <w:p w14:paraId="1FBE22CD" w14:textId="77777777" w:rsidR="00D70F81" w:rsidRPr="00D70F81" w:rsidRDefault="00D70F81" w:rsidP="00D70F81">
      <w:pPr>
        <w:rPr>
          <w:lang w:val="en-SG"/>
        </w:rPr>
      </w:pPr>
      <w:r w:rsidRPr="00D70F81">
        <w:rPr>
          <w:lang w:val="en-SG"/>
        </w:rPr>
        <w:t>Edge Overlap: 4.26%</w:t>
      </w:r>
    </w:p>
    <w:p w14:paraId="5C49C98B" w14:textId="77777777" w:rsidR="00D70F81" w:rsidRPr="00D70F81" w:rsidRDefault="00D70F81" w:rsidP="00D70F81">
      <w:pPr>
        <w:rPr>
          <w:lang w:val="en-SG"/>
        </w:rPr>
      </w:pPr>
    </w:p>
    <w:p w14:paraId="15C5C6BF" w14:textId="77777777" w:rsidR="00D70F81" w:rsidRPr="00D70F81" w:rsidRDefault="00D70F81" w:rsidP="00D70F81">
      <w:pPr>
        <w:rPr>
          <w:lang w:val="en-SG"/>
        </w:rPr>
      </w:pPr>
      <w:r w:rsidRPr="00D70F81">
        <w:rPr>
          <w:lang w:val="en-SG"/>
        </w:rPr>
        <w:t>Comparing SUBMIT Graphs</w:t>
      </w:r>
    </w:p>
    <w:p w14:paraId="5F663A6B" w14:textId="77777777" w:rsidR="00D70F81" w:rsidRPr="00D70F81" w:rsidRDefault="00D70F81" w:rsidP="00D70F81">
      <w:pPr>
        <w:rPr>
          <w:lang w:val="en-SG"/>
        </w:rPr>
      </w:pPr>
      <w:r w:rsidRPr="00D70F81">
        <w:rPr>
          <w:lang w:val="en-SG"/>
        </w:rPr>
        <w:t>Node Overlap: 93.66%</w:t>
      </w:r>
    </w:p>
    <w:p w14:paraId="6FDBFB14" w14:textId="77777777" w:rsidR="00D70F81" w:rsidRPr="00D70F81" w:rsidRDefault="00D70F81" w:rsidP="00D70F81">
      <w:pPr>
        <w:rPr>
          <w:lang w:val="en-SG"/>
        </w:rPr>
      </w:pPr>
      <w:r w:rsidRPr="00D70F81">
        <w:rPr>
          <w:lang w:val="en-SG"/>
        </w:rPr>
        <w:t>Edge Overlap: 5.86%</w:t>
      </w:r>
    </w:p>
    <w:p w14:paraId="653C10CB" w14:textId="77777777" w:rsidR="00D70F81" w:rsidRPr="00D70F81" w:rsidRDefault="00D70F81" w:rsidP="00D70F81">
      <w:pPr>
        <w:rPr>
          <w:lang w:val="en-SG"/>
        </w:rPr>
      </w:pPr>
    </w:p>
    <w:p w14:paraId="4C5D368E" w14:textId="77777777" w:rsidR="00D70F81" w:rsidRPr="00D70F81" w:rsidRDefault="00D70F81" w:rsidP="00D70F81">
      <w:pPr>
        <w:rPr>
          <w:lang w:val="en-SG"/>
        </w:rPr>
      </w:pPr>
      <w:r w:rsidRPr="00D70F81">
        <w:rPr>
          <w:lang w:val="en-SG"/>
        </w:rPr>
        <w:t>Comparing QUERY Graphs</w:t>
      </w:r>
    </w:p>
    <w:p w14:paraId="2F02B443" w14:textId="77777777" w:rsidR="00D70F81" w:rsidRPr="00D70F81" w:rsidRDefault="00D70F81" w:rsidP="00D70F81">
      <w:pPr>
        <w:rPr>
          <w:lang w:val="en-SG"/>
        </w:rPr>
      </w:pPr>
      <w:r w:rsidRPr="00D70F81">
        <w:rPr>
          <w:lang w:val="en-SG"/>
        </w:rPr>
        <w:t>Node Overlap: 65.74%</w:t>
      </w:r>
    </w:p>
    <w:p w14:paraId="15CA3D8B" w14:textId="77777777" w:rsidR="00D70F81" w:rsidRPr="00D70F81" w:rsidRDefault="00D70F81" w:rsidP="00D70F81">
      <w:pPr>
        <w:rPr>
          <w:lang w:val="en-SG"/>
        </w:rPr>
      </w:pPr>
      <w:r w:rsidRPr="00D70F81">
        <w:rPr>
          <w:lang w:val="en-SG"/>
        </w:rPr>
        <w:t>Edge Overlap: 2.48%</w:t>
      </w:r>
    </w:p>
    <w:p w14:paraId="0AA7B0C0" w14:textId="77777777" w:rsidR="00D70F81" w:rsidRPr="00D70F81" w:rsidRDefault="00D70F81" w:rsidP="00D70F81">
      <w:pPr>
        <w:rPr>
          <w:lang w:val="en-SG"/>
        </w:rPr>
      </w:pPr>
    </w:p>
    <w:p w14:paraId="5E347284" w14:textId="77777777" w:rsidR="00D70F81" w:rsidRPr="00D70F81" w:rsidRDefault="00D70F81" w:rsidP="00D70F81">
      <w:pPr>
        <w:rPr>
          <w:lang w:val="en-SG"/>
        </w:rPr>
      </w:pPr>
      <w:r w:rsidRPr="00D70F81">
        <w:rPr>
          <w:lang w:val="en-SG"/>
        </w:rPr>
        <w:t>Comparing PING Graphs</w:t>
      </w:r>
    </w:p>
    <w:p w14:paraId="1D1A17B5" w14:textId="77777777" w:rsidR="00D70F81" w:rsidRPr="00D70F81" w:rsidRDefault="00D70F81" w:rsidP="00D70F81">
      <w:pPr>
        <w:rPr>
          <w:lang w:val="en-SG"/>
        </w:rPr>
      </w:pPr>
      <w:r w:rsidRPr="00D70F81">
        <w:rPr>
          <w:lang w:val="en-SG"/>
        </w:rPr>
        <w:t>Node Overlap: 83.21%</w:t>
      </w:r>
    </w:p>
    <w:p w14:paraId="0D0C47DC" w14:textId="77777777" w:rsidR="00D70F81" w:rsidRPr="00D70F81" w:rsidRDefault="00D70F81" w:rsidP="00D70F81">
      <w:pPr>
        <w:rPr>
          <w:lang w:val="en-SG"/>
        </w:rPr>
      </w:pPr>
      <w:r w:rsidRPr="00D70F81">
        <w:rPr>
          <w:lang w:val="en-SG"/>
        </w:rPr>
        <w:t>Edge Overlap: 6.21%</w:t>
      </w:r>
    </w:p>
    <w:p w14:paraId="2B2D72E1" w14:textId="77777777" w:rsidR="00D70F81" w:rsidRPr="00D70F81" w:rsidRDefault="00D70F81" w:rsidP="00D70F81">
      <w:pPr>
        <w:rPr>
          <w:lang w:val="en-SG"/>
        </w:rPr>
      </w:pPr>
    </w:p>
    <w:p w14:paraId="099CDECF" w14:textId="77777777" w:rsidR="00D70F81" w:rsidRPr="00D70F81" w:rsidRDefault="00D70F81" w:rsidP="00D70F81">
      <w:pPr>
        <w:rPr>
          <w:lang w:val="en-SG"/>
        </w:rPr>
      </w:pPr>
      <w:r w:rsidRPr="00D70F81">
        <w:rPr>
          <w:lang w:val="en-SG"/>
        </w:rPr>
        <w:t>Comparing DATABASEENTRY Graphs</w:t>
      </w:r>
    </w:p>
    <w:p w14:paraId="621C6019" w14:textId="77777777" w:rsidR="00D70F81" w:rsidRPr="00D70F81" w:rsidRDefault="00D70F81" w:rsidP="00D70F81">
      <w:pPr>
        <w:rPr>
          <w:lang w:val="en-SG"/>
        </w:rPr>
      </w:pPr>
      <w:r w:rsidRPr="00D70F81">
        <w:rPr>
          <w:lang w:val="en-SG"/>
        </w:rPr>
        <w:t>Node Overlap: 58.02%</w:t>
      </w:r>
    </w:p>
    <w:p w14:paraId="759F820F" w14:textId="77777777" w:rsidR="00D70F81" w:rsidRPr="00D70F81" w:rsidRDefault="00D70F81" w:rsidP="00D70F81">
      <w:pPr>
        <w:rPr>
          <w:lang w:val="en-SG"/>
        </w:rPr>
      </w:pPr>
      <w:r w:rsidRPr="00D70F81">
        <w:rPr>
          <w:lang w:val="en-SG"/>
        </w:rPr>
        <w:t>Edge Overlap: 5.32%</w:t>
      </w:r>
    </w:p>
    <w:p w14:paraId="034D77A2" w14:textId="77777777" w:rsidR="00D70F81" w:rsidRPr="00D70F81" w:rsidRDefault="00D70F81" w:rsidP="00D70F81">
      <w:pPr>
        <w:rPr>
          <w:lang w:val="en-SG"/>
        </w:rPr>
      </w:pPr>
    </w:p>
    <w:p w14:paraId="4DF330D5" w14:textId="77777777" w:rsidR="00D70F81" w:rsidRPr="00D70F81" w:rsidRDefault="00D70F81" w:rsidP="00D70F81">
      <w:pPr>
        <w:rPr>
          <w:lang w:val="en-SG"/>
        </w:rPr>
      </w:pPr>
      <w:r w:rsidRPr="00D70F81">
        <w:rPr>
          <w:lang w:val="en-SG"/>
        </w:rPr>
        <w:t>Comparing LOGIN Graphs</w:t>
      </w:r>
    </w:p>
    <w:p w14:paraId="05A530F4" w14:textId="77777777" w:rsidR="00D70F81" w:rsidRPr="00D70F81" w:rsidRDefault="00D70F81" w:rsidP="00D70F81">
      <w:pPr>
        <w:rPr>
          <w:lang w:val="en-SG"/>
        </w:rPr>
      </w:pPr>
      <w:r w:rsidRPr="00D70F81">
        <w:rPr>
          <w:lang w:val="en-SG"/>
        </w:rPr>
        <w:t>Node Overlap: 90.79%</w:t>
      </w:r>
    </w:p>
    <w:p w14:paraId="2D53B564" w14:textId="77777777" w:rsidR="00D70F81" w:rsidRPr="00D70F81" w:rsidRDefault="00D70F81" w:rsidP="00D70F81">
      <w:pPr>
        <w:rPr>
          <w:lang w:val="en-SG"/>
        </w:rPr>
      </w:pPr>
      <w:r w:rsidRPr="00D70F81">
        <w:rPr>
          <w:lang w:val="en-SG"/>
        </w:rPr>
        <w:t>Edge Overlap: 5.99%</w:t>
      </w:r>
    </w:p>
    <w:p w14:paraId="7F62925E" w14:textId="77777777" w:rsidR="00D70F81" w:rsidRPr="00D70F81" w:rsidRDefault="00D70F81" w:rsidP="00D70F81">
      <w:pPr>
        <w:rPr>
          <w:lang w:val="en-SG"/>
        </w:rPr>
      </w:pPr>
    </w:p>
    <w:p w14:paraId="03962693" w14:textId="77777777" w:rsidR="00D70F81" w:rsidRPr="00D70F81" w:rsidRDefault="00D70F81" w:rsidP="00D70F81">
      <w:pPr>
        <w:rPr>
          <w:lang w:val="en-SG"/>
        </w:rPr>
      </w:pPr>
      <w:r w:rsidRPr="00D70F81">
        <w:rPr>
          <w:lang w:val="en-SG"/>
        </w:rPr>
        <w:t>Comparing XSSSTORED Graphs</w:t>
      </w:r>
    </w:p>
    <w:p w14:paraId="325283A2" w14:textId="77777777" w:rsidR="00D70F81" w:rsidRPr="00D70F81" w:rsidRDefault="00D70F81" w:rsidP="00D70F81">
      <w:pPr>
        <w:rPr>
          <w:lang w:val="en-SG"/>
        </w:rPr>
      </w:pPr>
      <w:r w:rsidRPr="00D70F81">
        <w:rPr>
          <w:lang w:val="en-SG"/>
        </w:rPr>
        <w:t>Node Overlap: 98.56%</w:t>
      </w:r>
    </w:p>
    <w:p w14:paraId="2290BA77" w14:textId="77777777" w:rsidR="00D70F81" w:rsidRPr="00D70F81" w:rsidRDefault="00D70F81" w:rsidP="00D70F81">
      <w:pPr>
        <w:rPr>
          <w:lang w:val="en-SG"/>
        </w:rPr>
      </w:pPr>
      <w:r w:rsidRPr="00D70F81">
        <w:rPr>
          <w:lang w:val="en-SG"/>
        </w:rPr>
        <w:t>Edge Overlap: 4.90%</w:t>
      </w:r>
    </w:p>
    <w:p w14:paraId="254E2E31" w14:textId="77777777" w:rsidR="00D70F81" w:rsidRPr="00D70F81" w:rsidRDefault="00D70F81" w:rsidP="00D70F81">
      <w:pPr>
        <w:rPr>
          <w:lang w:val="en-SG"/>
        </w:rPr>
      </w:pPr>
    </w:p>
    <w:p w14:paraId="434EC1CD" w14:textId="77777777" w:rsidR="00D70F81" w:rsidRPr="00D70F81" w:rsidRDefault="00D70F81" w:rsidP="00D70F81">
      <w:pPr>
        <w:rPr>
          <w:lang w:val="en-SG"/>
        </w:rPr>
      </w:pPr>
      <w:r w:rsidRPr="00D70F81">
        <w:rPr>
          <w:lang w:val="en-SG"/>
        </w:rPr>
        <w:t>Comparing XSSREFLECTED Graphs</w:t>
      </w:r>
    </w:p>
    <w:p w14:paraId="3F6DB18F" w14:textId="77777777" w:rsidR="00D70F81" w:rsidRPr="00D70F81" w:rsidRDefault="00D70F81" w:rsidP="00D70F81">
      <w:pPr>
        <w:rPr>
          <w:lang w:val="en-SG"/>
        </w:rPr>
      </w:pPr>
      <w:r w:rsidRPr="00D70F81">
        <w:rPr>
          <w:lang w:val="en-SG"/>
        </w:rPr>
        <w:t>Node Overlap: 97.29%</w:t>
      </w:r>
    </w:p>
    <w:p w14:paraId="6E419DDA" w14:textId="77777777" w:rsidR="00D70F81" w:rsidRPr="00D70F81" w:rsidRDefault="00D70F81" w:rsidP="00D70F81">
      <w:pPr>
        <w:rPr>
          <w:lang w:val="en-SG"/>
        </w:rPr>
      </w:pPr>
      <w:r w:rsidRPr="00D70F81">
        <w:rPr>
          <w:lang w:val="en-SG"/>
        </w:rPr>
        <w:t>Edge Overlap: 5.82%</w:t>
      </w:r>
    </w:p>
    <w:p w14:paraId="6651AB67" w14:textId="77777777" w:rsidR="00D70F81" w:rsidRPr="00D70F81" w:rsidRDefault="00D70F81" w:rsidP="00D70F81">
      <w:pPr>
        <w:rPr>
          <w:lang w:val="en-SG"/>
        </w:rPr>
      </w:pPr>
    </w:p>
    <w:p w14:paraId="66298E52" w14:textId="77777777" w:rsidR="00D70F81" w:rsidRPr="00D70F81" w:rsidRDefault="00D70F81" w:rsidP="00D70F81">
      <w:pPr>
        <w:rPr>
          <w:lang w:val="en-SG"/>
        </w:rPr>
      </w:pPr>
      <w:r w:rsidRPr="00D70F81">
        <w:rPr>
          <w:lang w:val="en-SG"/>
        </w:rPr>
        <w:t>Comparing XSSDOM Graphs</w:t>
      </w:r>
    </w:p>
    <w:p w14:paraId="6345BBF3" w14:textId="77777777" w:rsidR="00D70F81" w:rsidRPr="00D70F81" w:rsidRDefault="00D70F81" w:rsidP="00D70F81">
      <w:pPr>
        <w:rPr>
          <w:lang w:val="en-SG"/>
        </w:rPr>
      </w:pPr>
      <w:r w:rsidRPr="00D70F81">
        <w:rPr>
          <w:lang w:val="en-SG"/>
        </w:rPr>
        <w:t>Node Overlap: 96.56%</w:t>
      </w:r>
    </w:p>
    <w:p w14:paraId="05484328" w14:textId="77777777" w:rsidR="00D70F81" w:rsidRDefault="00D70F81" w:rsidP="00D70F81">
      <w:pPr>
        <w:rPr>
          <w:lang w:val="en-SG"/>
        </w:rPr>
      </w:pPr>
      <w:r w:rsidRPr="00D70F81">
        <w:rPr>
          <w:lang w:val="en-SG"/>
        </w:rPr>
        <w:t>Edge Overlap: 4.37%</w:t>
      </w:r>
    </w:p>
    <w:p w14:paraId="618BC2F0" w14:textId="77777777" w:rsidR="00D70F81" w:rsidRPr="00D70F81" w:rsidRDefault="00D70F81" w:rsidP="00D70F81">
      <w:pPr>
        <w:rPr>
          <w:lang w:val="en-SG"/>
        </w:rPr>
      </w:pPr>
    </w:p>
    <w:p w14:paraId="4044FBE5" w14:textId="77777777" w:rsidR="00D70F81" w:rsidRPr="00D70F81" w:rsidRDefault="00D70F81" w:rsidP="00D70F81">
      <w:pPr>
        <w:rPr>
          <w:lang w:val="en-SG"/>
        </w:rPr>
      </w:pPr>
    </w:p>
    <w:p w14:paraId="31805A08" w14:textId="77777777" w:rsidR="00D70F81" w:rsidRPr="00D70F81" w:rsidRDefault="00D70F81" w:rsidP="00D70F81">
      <w:pPr>
        <w:rPr>
          <w:lang w:val="en-SG"/>
        </w:rPr>
      </w:pPr>
      <w:r w:rsidRPr="00D70F81">
        <w:rPr>
          <w:lang w:val="en-SG"/>
        </w:rPr>
        <w:lastRenderedPageBreak/>
        <w:t>Comparing SQLINJECTION Graphs</w:t>
      </w:r>
    </w:p>
    <w:p w14:paraId="240AB695" w14:textId="77777777" w:rsidR="00D70F81" w:rsidRPr="00D70F81" w:rsidRDefault="00D70F81" w:rsidP="00D70F81">
      <w:pPr>
        <w:rPr>
          <w:lang w:val="en-SG"/>
        </w:rPr>
      </w:pPr>
      <w:r w:rsidRPr="00D70F81">
        <w:rPr>
          <w:lang w:val="en-SG"/>
        </w:rPr>
        <w:t>Node Overlap: 89.15%</w:t>
      </w:r>
    </w:p>
    <w:p w14:paraId="4A0B2528" w14:textId="77777777" w:rsidR="00D70F81" w:rsidRPr="00D70F81" w:rsidRDefault="00D70F81" w:rsidP="00D70F81">
      <w:pPr>
        <w:rPr>
          <w:lang w:val="en-SG"/>
        </w:rPr>
      </w:pPr>
      <w:r w:rsidRPr="00D70F81">
        <w:rPr>
          <w:lang w:val="en-SG"/>
        </w:rPr>
        <w:t>Edge Overlap: 5.48%</w:t>
      </w:r>
    </w:p>
    <w:p w14:paraId="289D3DC2" w14:textId="77777777" w:rsidR="00D70F81" w:rsidRPr="00D70F81" w:rsidRDefault="00D70F81" w:rsidP="00D70F81">
      <w:pPr>
        <w:rPr>
          <w:lang w:val="en-SG"/>
        </w:rPr>
      </w:pPr>
    </w:p>
    <w:p w14:paraId="3357073B" w14:textId="77777777" w:rsidR="00D70F81" w:rsidRPr="00D70F81" w:rsidRDefault="00D70F81" w:rsidP="00D70F81">
      <w:pPr>
        <w:rPr>
          <w:lang w:val="en-SG"/>
        </w:rPr>
      </w:pPr>
      <w:r w:rsidRPr="00D70F81">
        <w:rPr>
          <w:lang w:val="en-SG"/>
        </w:rPr>
        <w:t>Comparing COMMANDINJECTION Graphs</w:t>
      </w:r>
    </w:p>
    <w:p w14:paraId="2CBD2E6A" w14:textId="77777777" w:rsidR="00D70F81" w:rsidRPr="00D70F81" w:rsidRDefault="00D70F81" w:rsidP="00D70F81">
      <w:pPr>
        <w:rPr>
          <w:lang w:val="en-SG"/>
        </w:rPr>
      </w:pPr>
      <w:r w:rsidRPr="00D70F81">
        <w:rPr>
          <w:lang w:val="en-SG"/>
        </w:rPr>
        <w:t>Node Overlap: 55.02%</w:t>
      </w:r>
    </w:p>
    <w:p w14:paraId="70AA5306" w14:textId="77777777" w:rsidR="00D70F81" w:rsidRPr="00D70F81" w:rsidRDefault="00D70F81" w:rsidP="00D70F81">
      <w:pPr>
        <w:rPr>
          <w:lang w:val="en-SG"/>
        </w:rPr>
      </w:pPr>
      <w:r w:rsidRPr="00D70F81">
        <w:rPr>
          <w:lang w:val="en-SG"/>
        </w:rPr>
        <w:t>Edge Overlap: 3.28%</w:t>
      </w:r>
    </w:p>
    <w:p w14:paraId="51400810" w14:textId="77777777" w:rsidR="00D70F81" w:rsidRPr="00D70F81" w:rsidRDefault="00D70F81" w:rsidP="00D70F81">
      <w:pPr>
        <w:rPr>
          <w:lang w:val="en-SG"/>
        </w:rPr>
      </w:pPr>
    </w:p>
    <w:p w14:paraId="20822375" w14:textId="77777777" w:rsidR="00D70F81" w:rsidRPr="00D70F81" w:rsidRDefault="00D70F81" w:rsidP="00D70F81">
      <w:pPr>
        <w:rPr>
          <w:lang w:val="en-SG"/>
        </w:rPr>
      </w:pPr>
      <w:r w:rsidRPr="00D70F81">
        <w:rPr>
          <w:lang w:val="en-SG"/>
        </w:rPr>
        <w:t>Comparing BRUTEFORCE Graphs</w:t>
      </w:r>
    </w:p>
    <w:p w14:paraId="3B970A95" w14:textId="77777777" w:rsidR="00D70F81" w:rsidRPr="00D70F81" w:rsidRDefault="00D70F81" w:rsidP="00D70F81">
      <w:pPr>
        <w:rPr>
          <w:lang w:val="en-SG"/>
        </w:rPr>
      </w:pPr>
      <w:r w:rsidRPr="00D70F81">
        <w:rPr>
          <w:lang w:val="en-SG"/>
        </w:rPr>
        <w:t>Node Overlap: 62.94%</w:t>
      </w:r>
    </w:p>
    <w:p w14:paraId="2C7DD01F" w14:textId="77777777" w:rsidR="00D70F81" w:rsidRPr="00D70F81" w:rsidRDefault="00D70F81" w:rsidP="00D70F81">
      <w:pPr>
        <w:rPr>
          <w:lang w:val="en-SG"/>
        </w:rPr>
      </w:pPr>
      <w:r w:rsidRPr="00D70F81">
        <w:rPr>
          <w:lang w:val="en-SG"/>
        </w:rPr>
        <w:t>Edge Overlap: 3.34%</w:t>
      </w:r>
    </w:p>
    <w:p w14:paraId="3E29B8B0" w14:textId="77777777" w:rsidR="00D70F81" w:rsidRDefault="00D70F81" w:rsidP="00A25CBD">
      <w:pPr>
        <w:pStyle w:val="Heading3"/>
        <w:rPr>
          <w:lang w:val="en-SG"/>
        </w:rPr>
      </w:pPr>
    </w:p>
    <w:p w14:paraId="3C52B023" w14:textId="49C24DA6" w:rsidR="00A25CBD" w:rsidRDefault="00A25CBD" w:rsidP="00A25CBD">
      <w:pPr>
        <w:pStyle w:val="Heading3"/>
        <w:rPr>
          <w:lang w:val="en-SG"/>
        </w:rPr>
      </w:pPr>
      <w:r>
        <w:rPr>
          <w:lang w:val="en-SG"/>
        </w:rPr>
        <w:t>Between Graph Counter Types</w:t>
      </w:r>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3CFF3281" w14:textId="77777777" w:rsidR="00A26F43" w:rsidRDefault="00A26F43" w:rsidP="00A25CBD">
      <w:pPr>
        <w:rPr>
          <w:lang w:val="en-SG"/>
        </w:rPr>
      </w:pPr>
    </w:p>
    <w:p w14:paraId="66354D27" w14:textId="77777777" w:rsidR="00D70F81" w:rsidRPr="00D70F81" w:rsidRDefault="00D70F81" w:rsidP="00D70F81">
      <w:pPr>
        <w:rPr>
          <w:lang w:val="en-SG"/>
        </w:rPr>
      </w:pPr>
      <w:r w:rsidRPr="00D70F81">
        <w:rPr>
          <w:lang w:val="en-SG"/>
        </w:rPr>
        <w:t>Comparing XSSSTORED and  MESSAGE Graphs</w:t>
      </w:r>
    </w:p>
    <w:p w14:paraId="25DDB01B" w14:textId="77777777" w:rsidR="00D70F81" w:rsidRPr="00D70F81" w:rsidRDefault="00D70F81" w:rsidP="00D70F81">
      <w:pPr>
        <w:rPr>
          <w:lang w:val="en-SG"/>
        </w:rPr>
      </w:pPr>
      <w:r w:rsidRPr="00D70F81">
        <w:rPr>
          <w:lang w:val="en-SG"/>
        </w:rPr>
        <w:t>Node Overlap: 94.19%</w:t>
      </w:r>
    </w:p>
    <w:p w14:paraId="44B9B49B" w14:textId="77777777" w:rsidR="00D70F81" w:rsidRPr="00D70F81" w:rsidRDefault="00D70F81" w:rsidP="00D70F81">
      <w:pPr>
        <w:rPr>
          <w:lang w:val="en-SG"/>
        </w:rPr>
      </w:pPr>
      <w:r w:rsidRPr="00D70F81">
        <w:rPr>
          <w:lang w:val="en-SG"/>
        </w:rPr>
        <w:t>Edge Overlap: 4.37%</w:t>
      </w:r>
    </w:p>
    <w:p w14:paraId="23526C03" w14:textId="77777777" w:rsidR="00D70F81" w:rsidRPr="00D70F81" w:rsidRDefault="00D70F81" w:rsidP="00D70F81">
      <w:pPr>
        <w:rPr>
          <w:lang w:val="en-SG"/>
        </w:rPr>
      </w:pPr>
    </w:p>
    <w:p w14:paraId="2C06706E" w14:textId="77777777" w:rsidR="00D70F81" w:rsidRPr="00D70F81" w:rsidRDefault="00D70F81" w:rsidP="00D70F81">
      <w:pPr>
        <w:rPr>
          <w:lang w:val="en-SG"/>
        </w:rPr>
      </w:pPr>
      <w:r w:rsidRPr="00D70F81">
        <w:rPr>
          <w:lang w:val="en-SG"/>
        </w:rPr>
        <w:t>Comparing XSSREFLECTED and  SUBMIT Graphs</w:t>
      </w:r>
    </w:p>
    <w:p w14:paraId="0E13EE6D" w14:textId="77777777" w:rsidR="00D70F81" w:rsidRPr="00D70F81" w:rsidRDefault="00D70F81" w:rsidP="00D70F81">
      <w:pPr>
        <w:rPr>
          <w:lang w:val="en-SG"/>
        </w:rPr>
      </w:pPr>
      <w:r w:rsidRPr="00D70F81">
        <w:rPr>
          <w:lang w:val="en-SG"/>
        </w:rPr>
        <w:t>Node Overlap: 49.29%</w:t>
      </w:r>
    </w:p>
    <w:p w14:paraId="2DAE837F" w14:textId="77777777" w:rsidR="00D70F81" w:rsidRPr="00D70F81" w:rsidRDefault="00D70F81" w:rsidP="00D70F81">
      <w:pPr>
        <w:rPr>
          <w:lang w:val="en-SG"/>
        </w:rPr>
      </w:pPr>
      <w:r w:rsidRPr="00D70F81">
        <w:rPr>
          <w:lang w:val="en-SG"/>
        </w:rPr>
        <w:t>Edge Overlap: 3.32%</w:t>
      </w:r>
    </w:p>
    <w:p w14:paraId="1AF765F2" w14:textId="77777777" w:rsidR="00D70F81" w:rsidRPr="00D70F81" w:rsidRDefault="00D70F81" w:rsidP="00D70F81">
      <w:pPr>
        <w:rPr>
          <w:lang w:val="en-SG"/>
        </w:rPr>
      </w:pPr>
    </w:p>
    <w:p w14:paraId="200EC158" w14:textId="77777777" w:rsidR="00D70F81" w:rsidRPr="00D70F81" w:rsidRDefault="00D70F81" w:rsidP="00D70F81">
      <w:pPr>
        <w:rPr>
          <w:lang w:val="en-SG"/>
        </w:rPr>
      </w:pPr>
      <w:r w:rsidRPr="00D70F81">
        <w:rPr>
          <w:lang w:val="en-SG"/>
        </w:rPr>
        <w:t>Comparing XSSDOM and  QUERY Graphs</w:t>
      </w:r>
    </w:p>
    <w:p w14:paraId="711C0AEF" w14:textId="77777777" w:rsidR="00D70F81" w:rsidRPr="00D70F81" w:rsidRDefault="00D70F81" w:rsidP="00D70F81">
      <w:pPr>
        <w:rPr>
          <w:lang w:val="en-SG"/>
        </w:rPr>
      </w:pPr>
      <w:r w:rsidRPr="00D70F81">
        <w:rPr>
          <w:lang w:val="en-SG"/>
        </w:rPr>
        <w:t>Node Overlap: 34.10%</w:t>
      </w:r>
    </w:p>
    <w:p w14:paraId="5BDC54FB" w14:textId="77777777" w:rsidR="00D70F81" w:rsidRPr="00D70F81" w:rsidRDefault="00D70F81" w:rsidP="00D70F81">
      <w:pPr>
        <w:rPr>
          <w:lang w:val="en-SG"/>
        </w:rPr>
      </w:pPr>
      <w:r w:rsidRPr="00D70F81">
        <w:rPr>
          <w:lang w:val="en-SG"/>
        </w:rPr>
        <w:t>Edge Overlap: 2.64%</w:t>
      </w:r>
    </w:p>
    <w:p w14:paraId="2EB4F913" w14:textId="77777777" w:rsidR="00D70F81" w:rsidRPr="00D70F81" w:rsidRDefault="00D70F81" w:rsidP="00D70F81">
      <w:pPr>
        <w:rPr>
          <w:lang w:val="en-SG"/>
        </w:rPr>
      </w:pPr>
    </w:p>
    <w:p w14:paraId="6FC42A36" w14:textId="77777777" w:rsidR="00D70F81" w:rsidRPr="00D70F81" w:rsidRDefault="00D70F81" w:rsidP="00D70F81">
      <w:pPr>
        <w:rPr>
          <w:lang w:val="en-SG"/>
        </w:rPr>
      </w:pPr>
      <w:r w:rsidRPr="00D70F81">
        <w:rPr>
          <w:lang w:val="en-SG"/>
        </w:rPr>
        <w:t>Comparing COMMANDINJECTION and  PING Graphs</w:t>
      </w:r>
    </w:p>
    <w:p w14:paraId="5394516D" w14:textId="77777777" w:rsidR="00D70F81" w:rsidRPr="00D70F81" w:rsidRDefault="00D70F81" w:rsidP="00D70F81">
      <w:pPr>
        <w:rPr>
          <w:lang w:val="en-SG"/>
        </w:rPr>
      </w:pPr>
      <w:r w:rsidRPr="00D70F81">
        <w:rPr>
          <w:lang w:val="en-SG"/>
        </w:rPr>
        <w:t>Node Overlap: 68.35%</w:t>
      </w:r>
    </w:p>
    <w:p w14:paraId="7C04AD84" w14:textId="77777777" w:rsidR="00D70F81" w:rsidRPr="00D70F81" w:rsidRDefault="00D70F81" w:rsidP="00D70F81">
      <w:pPr>
        <w:rPr>
          <w:lang w:val="en-SG"/>
        </w:rPr>
      </w:pPr>
      <w:r w:rsidRPr="00D70F81">
        <w:rPr>
          <w:lang w:val="en-SG"/>
        </w:rPr>
        <w:t>Edge Overlap: 4.18%</w:t>
      </w:r>
    </w:p>
    <w:p w14:paraId="5A81A8DF" w14:textId="77777777" w:rsidR="00D70F81" w:rsidRPr="00D70F81" w:rsidRDefault="00D70F81" w:rsidP="00D70F81">
      <w:pPr>
        <w:rPr>
          <w:lang w:val="en-SG"/>
        </w:rPr>
      </w:pPr>
    </w:p>
    <w:p w14:paraId="3B385FE2" w14:textId="77777777" w:rsidR="00D70F81" w:rsidRPr="00D70F81" w:rsidRDefault="00D70F81" w:rsidP="00D70F81">
      <w:pPr>
        <w:rPr>
          <w:lang w:val="en-SG"/>
        </w:rPr>
      </w:pPr>
      <w:r w:rsidRPr="00D70F81">
        <w:rPr>
          <w:lang w:val="en-SG"/>
        </w:rPr>
        <w:t>Comparing SQLINJECTION and  DATABASEENTRY Graphs</w:t>
      </w:r>
    </w:p>
    <w:p w14:paraId="7CC33804" w14:textId="77777777" w:rsidR="00D70F81" w:rsidRPr="00D70F81" w:rsidRDefault="00D70F81" w:rsidP="00D70F81">
      <w:pPr>
        <w:rPr>
          <w:lang w:val="en-SG"/>
        </w:rPr>
      </w:pPr>
      <w:r w:rsidRPr="00D70F81">
        <w:rPr>
          <w:lang w:val="en-SG"/>
        </w:rPr>
        <w:t>Node Overlap: 51.68%</w:t>
      </w:r>
    </w:p>
    <w:p w14:paraId="6848E644" w14:textId="77777777" w:rsidR="00D70F81" w:rsidRPr="00D70F81" w:rsidRDefault="00D70F81" w:rsidP="00D70F81">
      <w:pPr>
        <w:rPr>
          <w:lang w:val="en-SG"/>
        </w:rPr>
      </w:pPr>
      <w:r w:rsidRPr="00D70F81">
        <w:rPr>
          <w:lang w:val="en-SG"/>
        </w:rPr>
        <w:t>Edge Overlap: 4.28%</w:t>
      </w:r>
    </w:p>
    <w:p w14:paraId="4FB69F6F" w14:textId="77777777" w:rsidR="00D70F81" w:rsidRPr="00D70F81" w:rsidRDefault="00D70F81" w:rsidP="00D70F81">
      <w:pPr>
        <w:rPr>
          <w:lang w:val="en-SG"/>
        </w:rPr>
      </w:pPr>
    </w:p>
    <w:p w14:paraId="2C0F5246" w14:textId="77777777" w:rsidR="00D70F81" w:rsidRPr="00D70F81" w:rsidRDefault="00D70F81" w:rsidP="00D70F81">
      <w:pPr>
        <w:rPr>
          <w:lang w:val="en-SG"/>
        </w:rPr>
      </w:pPr>
      <w:r w:rsidRPr="00D70F81">
        <w:rPr>
          <w:lang w:val="en-SG"/>
        </w:rPr>
        <w:t>Comparing BRUTEFORCE and  LOGIN Graphs</w:t>
      </w:r>
    </w:p>
    <w:p w14:paraId="62D3FEF3" w14:textId="77777777" w:rsidR="00D70F81" w:rsidRPr="00D70F81" w:rsidRDefault="00D70F81" w:rsidP="00D70F81">
      <w:pPr>
        <w:rPr>
          <w:lang w:val="en-SG"/>
        </w:rPr>
      </w:pPr>
      <w:r w:rsidRPr="00D70F81">
        <w:rPr>
          <w:lang w:val="en-SG"/>
        </w:rPr>
        <w:t>Node Overlap: 53.74%</w:t>
      </w:r>
    </w:p>
    <w:p w14:paraId="79E8A0F7" w14:textId="77777777" w:rsidR="00D70F81" w:rsidRDefault="00D70F81" w:rsidP="00D70F81">
      <w:pPr>
        <w:rPr>
          <w:lang w:val="en-SG"/>
        </w:rPr>
      </w:pPr>
      <w:r w:rsidRPr="00D70F81">
        <w:rPr>
          <w:lang w:val="en-SG"/>
        </w:rPr>
        <w:t>Edge Overlap: 3.11%</w:t>
      </w:r>
    </w:p>
    <w:p w14:paraId="584DD0DE" w14:textId="6677BCA8" w:rsidR="00BA6F50" w:rsidRDefault="00BA6F50">
      <w:pPr>
        <w:rPr>
          <w:lang w:val="en-SG"/>
        </w:rPr>
      </w:pPr>
    </w:p>
    <w:p w14:paraId="5E0088CD" w14:textId="77777777" w:rsidR="00A26F43" w:rsidRDefault="00A26F43" w:rsidP="00A26F43">
      <w:pPr>
        <w:pStyle w:val="Heading1"/>
        <w:rPr>
          <w:lang w:val="en-SG"/>
        </w:rPr>
      </w:pPr>
      <w:r>
        <w:rPr>
          <w:lang w:val="en-SG"/>
        </w:rPr>
        <w:lastRenderedPageBreak/>
        <w:t>Graph Neural Networks</w:t>
      </w:r>
    </w:p>
    <w:p w14:paraId="7EF8140C" w14:textId="573CC631" w:rsidR="00A26F43" w:rsidRDefault="00192263" w:rsidP="00A26F43">
      <w:pPr>
        <w:pStyle w:val="Heading2"/>
        <w:rPr>
          <w:lang w:val="en-SG"/>
        </w:rPr>
      </w:pPr>
      <w:r>
        <w:rPr>
          <w:lang w:val="en-SG"/>
        </w:rPr>
        <w:t>Overview</w:t>
      </w:r>
    </w:p>
    <w:p w14:paraId="083F0166" w14:textId="413C8CBD" w:rsidR="00192263" w:rsidRDefault="00E47436" w:rsidP="00192263">
      <w:pPr>
        <w:rPr>
          <w:lang w:val="en-SG"/>
        </w:rPr>
      </w:pPr>
      <w:r w:rsidRPr="00E47436">
        <w:rPr>
          <w:lang w:val="en-SG"/>
        </w:rPr>
        <w:t>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w:t>
      </w:r>
      <w:r w:rsidRPr="00E47436">
        <w:rPr>
          <w:lang w:val="en-SG"/>
        </w:rPr>
        <w:t xml:space="preserve"> </w:t>
      </w:r>
      <w:r w:rsidR="00192263">
        <w:rPr>
          <w:lang w:val="en-SG"/>
        </w:rPr>
        <w:t>[</w:t>
      </w:r>
      <w:hyperlink r:id="rId100" w:history="1">
        <w:r w:rsidR="00192263" w:rsidRPr="00192263">
          <w:rPr>
            <w:rStyle w:val="Hyperlink"/>
            <w:lang w:val="en-SG"/>
          </w:rPr>
          <w:t>site</w:t>
        </w:r>
      </w:hyperlink>
      <w:r w:rsidR="00192263">
        <w:rPr>
          <w:lang w:val="en-SG"/>
        </w:rPr>
        <w:t>]</w:t>
      </w:r>
    </w:p>
    <w:p w14:paraId="186E3ADB" w14:textId="77777777" w:rsidR="00192263" w:rsidRDefault="00192263" w:rsidP="00192263">
      <w:pPr>
        <w:rPr>
          <w:lang w:val="en-SG"/>
        </w:rPr>
      </w:pPr>
    </w:p>
    <w:p w14:paraId="15731AC0" w14:textId="31D31833" w:rsidR="00192263" w:rsidRDefault="00E47436" w:rsidP="00192263">
      <w:pPr>
        <w:rPr>
          <w:lang w:val="en-SG"/>
        </w:rPr>
      </w:pPr>
      <w:r w:rsidRPr="00E47436">
        <w:rPr>
          <w:lang w:val="en-SG"/>
        </w:rPr>
        <w:t>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w:t>
      </w:r>
      <w:r w:rsidRPr="00E47436">
        <w:rPr>
          <w:lang w:val="en-SG"/>
        </w:rPr>
        <w:t xml:space="preserve"> </w:t>
      </w:r>
      <w:r w:rsidR="00431283">
        <w:rPr>
          <w:lang w:val="en-SG"/>
        </w:rPr>
        <w:t>[</w:t>
      </w:r>
      <w:hyperlink r:id="rId101" w:history="1">
        <w:r w:rsidR="00431283" w:rsidRPr="00431283">
          <w:rPr>
            <w:rStyle w:val="Hyperlink"/>
            <w:lang w:val="en-SG"/>
          </w:rPr>
          <w:t>pape</w:t>
        </w:r>
        <w:r w:rsidR="00431283" w:rsidRPr="00431283">
          <w:rPr>
            <w:rStyle w:val="Hyperlink"/>
            <w:lang w:val="en-SG"/>
          </w:rPr>
          <w:t>r</w:t>
        </w:r>
      </w:hyperlink>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1AD54EEF"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hyperlink r:id="rId102" w:history="1">
        <w:r w:rsidR="003C4DD6" w:rsidRPr="003C4DD6">
          <w:rPr>
            <w:rStyle w:val="Hyperlink"/>
            <w:lang w:val="en-SG"/>
          </w:rPr>
          <w:t>site</w:t>
        </w:r>
      </w:hyperlink>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r>
        <w:rPr>
          <w:lang w:val="en-SG"/>
        </w:rPr>
        <w:t>Relational Graph Convolutional Model</w:t>
      </w:r>
    </w:p>
    <w:p w14:paraId="6A990C5B" w14:textId="4B62D78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hyperlink r:id="rId103" w:anchor=":~:text=The%20difference%20between%20the%20RGCN,for%20each%20type%20of%20edge." w:history="1">
        <w:r w:rsidR="00AB734A" w:rsidRPr="00AB734A">
          <w:rPr>
            <w:rStyle w:val="Hyperlink"/>
            <w:lang w:val="en-SG"/>
          </w:rPr>
          <w:t>paper</w:t>
        </w:r>
      </w:hyperlink>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 xml:space="preserve">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w:t>
      </w:r>
      <w:r w:rsidRPr="00E47436">
        <w:rPr>
          <w:lang w:val="en-SG"/>
        </w:rPr>
        <w:t>modelling</w:t>
      </w:r>
      <w:r w:rsidRPr="00E47436">
        <w:rPr>
          <w:lang w:val="en-SG"/>
        </w:rPr>
        <w:t xml:space="preserve">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r>
        <w:rPr>
          <w:lang w:val="en-SG"/>
        </w:rPr>
        <w:lastRenderedPageBreak/>
        <w:t>Node Feature Comparison</w:t>
      </w:r>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7BB23A03"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p>
    <w:p w14:paraId="428FAA6F" w14:textId="77777777" w:rsidR="00E47436" w:rsidRDefault="00E47436" w:rsidP="00E47436">
      <w:pPr>
        <w:rPr>
          <w:lang w:val="en-SG"/>
        </w:rPr>
      </w:pPr>
    </w:p>
    <w:p w14:paraId="05EC1FCC" w14:textId="77777777" w:rsidR="00911C31" w:rsidRPr="00911C31" w:rsidRDefault="00911C31" w:rsidP="00911C31">
      <w:pPr>
        <w:rPr>
          <w:lang w:val="en-SG"/>
        </w:rPr>
      </w:pPr>
      <w:r w:rsidRPr="00911C31">
        <w:rPr>
          <w:lang w:val="en-SG"/>
        </w:rPr>
        <w:t>Comparing node features of XSSSTORED and MESSAGE Graphs</w:t>
      </w:r>
    </w:p>
    <w:p w14:paraId="4E8C79E6" w14:textId="77777777" w:rsidR="00911C31" w:rsidRPr="00911C31" w:rsidRDefault="00911C31" w:rsidP="00911C31">
      <w:pPr>
        <w:rPr>
          <w:lang w:val="en-SG"/>
        </w:rPr>
      </w:pPr>
      <w:r w:rsidRPr="00911C31">
        <w:rPr>
          <w:lang w:val="en-SG"/>
        </w:rPr>
        <w:t>Feature difference for node type 'address': 0.0027</w:t>
      </w:r>
    </w:p>
    <w:p w14:paraId="7E2D4D82" w14:textId="77777777" w:rsidR="00911C31" w:rsidRPr="00911C31" w:rsidRDefault="00911C31" w:rsidP="00911C31">
      <w:pPr>
        <w:rPr>
          <w:lang w:val="en-SG"/>
        </w:rPr>
      </w:pPr>
      <w:r w:rsidRPr="00911C31">
        <w:rPr>
          <w:lang w:val="en-SG"/>
        </w:rPr>
        <w:t>Feature difference for node type 'file': 3.4334</w:t>
      </w:r>
    </w:p>
    <w:p w14:paraId="2B037614"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0.0040</w:t>
      </w:r>
    </w:p>
    <w:p w14:paraId="3ED5AEDD" w14:textId="77777777" w:rsidR="00911C31" w:rsidRPr="00911C31" w:rsidRDefault="00911C31" w:rsidP="00911C31">
      <w:pPr>
        <w:rPr>
          <w:lang w:val="en-SG"/>
        </w:rPr>
      </w:pPr>
      <w:r w:rsidRPr="00911C31">
        <w:rPr>
          <w:lang w:val="en-SG"/>
        </w:rPr>
        <w:t>Feature difference for node type 'link': 0.0114</w:t>
      </w:r>
    </w:p>
    <w:p w14:paraId="26A226B5" w14:textId="77777777" w:rsidR="00911C31" w:rsidRPr="00911C31" w:rsidRDefault="00911C31" w:rsidP="00911C31">
      <w:pPr>
        <w:rPr>
          <w:lang w:val="en-SG"/>
        </w:rPr>
      </w:pPr>
      <w:r w:rsidRPr="00911C31">
        <w:rPr>
          <w:lang w:val="en-SG"/>
        </w:rPr>
        <w:t>Feature difference for node type 'machine': 11.2662</w:t>
      </w:r>
    </w:p>
    <w:p w14:paraId="35B3C01A" w14:textId="77777777" w:rsidR="00911C31" w:rsidRPr="00911C31" w:rsidRDefault="00911C31" w:rsidP="00911C31">
      <w:pPr>
        <w:rPr>
          <w:lang w:val="en-SG"/>
        </w:rPr>
      </w:pPr>
      <w:r w:rsidRPr="00911C31">
        <w:rPr>
          <w:lang w:val="en-SG"/>
        </w:rPr>
        <w:t>Feature difference for node type 'path': 0.0142</w:t>
      </w:r>
    </w:p>
    <w:p w14:paraId="4BDD70D3" w14:textId="77777777" w:rsidR="00911C31" w:rsidRPr="00911C31" w:rsidRDefault="00911C31" w:rsidP="00911C31">
      <w:pPr>
        <w:rPr>
          <w:lang w:val="en-SG"/>
        </w:rPr>
      </w:pPr>
      <w:r w:rsidRPr="00911C31">
        <w:rPr>
          <w:lang w:val="en-SG"/>
        </w:rPr>
        <w:t>Feature difference for node type 'pipe': 0.0100</w:t>
      </w:r>
    </w:p>
    <w:p w14:paraId="093E1E28"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2.2537</w:t>
      </w:r>
    </w:p>
    <w:p w14:paraId="2F178D4B" w14:textId="77777777" w:rsidR="00911C31" w:rsidRPr="00911C31" w:rsidRDefault="00911C31" w:rsidP="00911C31">
      <w:pPr>
        <w:rPr>
          <w:lang w:val="en-SG"/>
        </w:rPr>
      </w:pPr>
      <w:r w:rsidRPr="00911C31">
        <w:rPr>
          <w:lang w:val="en-SG"/>
        </w:rPr>
        <w:t>Feature difference for node type 'socket': 1.5990</w:t>
      </w:r>
    </w:p>
    <w:p w14:paraId="359448E5" w14:textId="77777777" w:rsidR="00911C31" w:rsidRPr="00911C31" w:rsidRDefault="00911C31" w:rsidP="00911C31">
      <w:pPr>
        <w:rPr>
          <w:lang w:val="en-SG"/>
        </w:rPr>
      </w:pPr>
      <w:r w:rsidRPr="00911C31">
        <w:rPr>
          <w:lang w:val="en-SG"/>
        </w:rPr>
        <w:t>Feature difference for node type 'task': 3.9144</w:t>
      </w:r>
    </w:p>
    <w:p w14:paraId="14BD3A15" w14:textId="77777777" w:rsidR="00911C31" w:rsidRPr="00911C31" w:rsidRDefault="00911C31" w:rsidP="00911C31">
      <w:pPr>
        <w:rPr>
          <w:lang w:val="en-SG"/>
        </w:rPr>
      </w:pPr>
    </w:p>
    <w:p w14:paraId="3A69F6A5" w14:textId="77777777" w:rsidR="00911C31" w:rsidRPr="00911C31" w:rsidRDefault="00911C31" w:rsidP="00911C31">
      <w:pPr>
        <w:rPr>
          <w:lang w:val="en-SG"/>
        </w:rPr>
      </w:pPr>
      <w:r w:rsidRPr="00911C31">
        <w:rPr>
          <w:lang w:val="en-SG"/>
        </w:rPr>
        <w:t>Comparing node features of XSSREFLECTED and SUBMIT Graphs</w:t>
      </w:r>
    </w:p>
    <w:p w14:paraId="0E27E891" w14:textId="77777777" w:rsidR="00911C31" w:rsidRPr="00911C31" w:rsidRDefault="00911C31" w:rsidP="00911C31">
      <w:pPr>
        <w:rPr>
          <w:lang w:val="en-SG"/>
        </w:rPr>
      </w:pPr>
      <w:r w:rsidRPr="00911C31">
        <w:rPr>
          <w:lang w:val="en-SG"/>
        </w:rPr>
        <w:t>Feature difference for node type 'address': 0.0000</w:t>
      </w:r>
    </w:p>
    <w:p w14:paraId="2C11C73D" w14:textId="77777777" w:rsidR="00911C31" w:rsidRPr="00911C31" w:rsidRDefault="00911C31" w:rsidP="00911C31">
      <w:pPr>
        <w:rPr>
          <w:lang w:val="en-SG"/>
        </w:rPr>
      </w:pPr>
      <w:r w:rsidRPr="00911C31">
        <w:rPr>
          <w:lang w:val="en-SG"/>
        </w:rPr>
        <w:t>Feature difference for node type 'file': 4.2199</w:t>
      </w:r>
    </w:p>
    <w:p w14:paraId="41152A5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0.0028</w:t>
      </w:r>
    </w:p>
    <w:p w14:paraId="6406AB90" w14:textId="77777777" w:rsidR="00911C31" w:rsidRPr="00911C31" w:rsidRDefault="00911C31" w:rsidP="00911C31">
      <w:pPr>
        <w:rPr>
          <w:lang w:val="en-SG"/>
        </w:rPr>
      </w:pPr>
      <w:r w:rsidRPr="00911C31">
        <w:rPr>
          <w:lang w:val="en-SG"/>
        </w:rPr>
        <w:t>Feature difference for node type 'link': 0.0727</w:t>
      </w:r>
    </w:p>
    <w:p w14:paraId="6EF0B097" w14:textId="77777777" w:rsidR="00911C31" w:rsidRPr="00911C31" w:rsidRDefault="00911C31" w:rsidP="00911C31">
      <w:pPr>
        <w:rPr>
          <w:lang w:val="en-SG"/>
        </w:rPr>
      </w:pPr>
      <w:r w:rsidRPr="00911C31">
        <w:rPr>
          <w:lang w:val="en-SG"/>
        </w:rPr>
        <w:t>Feature difference for node type 'machine': 11.2509</w:t>
      </w:r>
    </w:p>
    <w:p w14:paraId="22B385AC" w14:textId="77777777" w:rsidR="00911C31" w:rsidRPr="00911C31" w:rsidRDefault="00911C31" w:rsidP="00911C31">
      <w:pPr>
        <w:rPr>
          <w:lang w:val="en-SG"/>
        </w:rPr>
      </w:pPr>
      <w:r w:rsidRPr="00911C31">
        <w:rPr>
          <w:lang w:val="en-SG"/>
        </w:rPr>
        <w:t>Feature difference for node type 'path': 0.0396</w:t>
      </w:r>
    </w:p>
    <w:p w14:paraId="5C1BD1DA" w14:textId="77777777" w:rsidR="00911C31" w:rsidRPr="00911C31" w:rsidRDefault="00911C31" w:rsidP="00911C31">
      <w:pPr>
        <w:rPr>
          <w:lang w:val="en-SG"/>
        </w:rPr>
      </w:pPr>
      <w:r w:rsidRPr="00911C31">
        <w:rPr>
          <w:lang w:val="en-SG"/>
        </w:rPr>
        <w:t>Feature difference for node type 'pipe': 0.0118</w:t>
      </w:r>
    </w:p>
    <w:p w14:paraId="324E8524"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2.9368</w:t>
      </w:r>
    </w:p>
    <w:p w14:paraId="095693F8" w14:textId="77777777" w:rsidR="00911C31" w:rsidRPr="00911C31" w:rsidRDefault="00911C31" w:rsidP="00911C31">
      <w:pPr>
        <w:rPr>
          <w:lang w:val="en-SG"/>
        </w:rPr>
      </w:pPr>
      <w:r w:rsidRPr="00911C31">
        <w:rPr>
          <w:lang w:val="en-SG"/>
        </w:rPr>
        <w:t>Feature difference for node type 'socket': 1.6073</w:t>
      </w:r>
    </w:p>
    <w:p w14:paraId="5977350F" w14:textId="77777777" w:rsidR="00911C31" w:rsidRPr="00911C31" w:rsidRDefault="00911C31" w:rsidP="00911C31">
      <w:pPr>
        <w:rPr>
          <w:lang w:val="en-SG"/>
        </w:rPr>
      </w:pPr>
      <w:r w:rsidRPr="00911C31">
        <w:rPr>
          <w:lang w:val="en-SG"/>
        </w:rPr>
        <w:t>Feature difference for node type 'task': 3.1063</w:t>
      </w:r>
    </w:p>
    <w:p w14:paraId="4D3B617B" w14:textId="77777777" w:rsidR="00911C31" w:rsidRPr="00911C31" w:rsidRDefault="00911C31" w:rsidP="00911C31">
      <w:pPr>
        <w:rPr>
          <w:lang w:val="en-SG"/>
        </w:rPr>
      </w:pPr>
    </w:p>
    <w:p w14:paraId="7A178E23" w14:textId="77777777" w:rsidR="00911C31" w:rsidRPr="00911C31" w:rsidRDefault="00911C31" w:rsidP="00911C31">
      <w:pPr>
        <w:rPr>
          <w:lang w:val="en-SG"/>
        </w:rPr>
      </w:pPr>
      <w:r w:rsidRPr="00911C31">
        <w:rPr>
          <w:lang w:val="en-SG"/>
        </w:rPr>
        <w:t>Comparing node features of XSSDOM and QUERY Graphs</w:t>
      </w:r>
    </w:p>
    <w:p w14:paraId="74B4C87A" w14:textId="77777777" w:rsidR="00911C31" w:rsidRPr="00911C31" w:rsidRDefault="00911C31" w:rsidP="00911C31">
      <w:pPr>
        <w:rPr>
          <w:lang w:val="en-SG"/>
        </w:rPr>
      </w:pPr>
      <w:r w:rsidRPr="00911C31">
        <w:rPr>
          <w:lang w:val="en-SG"/>
        </w:rPr>
        <w:t>Feature difference for node type 'file': 3.7962</w:t>
      </w:r>
    </w:p>
    <w:p w14:paraId="567BE296" w14:textId="77777777" w:rsidR="00911C31" w:rsidRPr="00911C31" w:rsidRDefault="00911C31" w:rsidP="00911C31">
      <w:pPr>
        <w:rPr>
          <w:lang w:val="en-SG"/>
        </w:rPr>
      </w:pPr>
      <w:r w:rsidRPr="00911C31">
        <w:rPr>
          <w:lang w:val="en-SG"/>
        </w:rPr>
        <w:t>Feature difference for node type 'link': 0.0000</w:t>
      </w:r>
    </w:p>
    <w:p w14:paraId="69B06E7B" w14:textId="77777777" w:rsidR="00911C31" w:rsidRPr="00911C31" w:rsidRDefault="00911C31" w:rsidP="00911C31">
      <w:pPr>
        <w:rPr>
          <w:lang w:val="en-SG"/>
        </w:rPr>
      </w:pPr>
      <w:r w:rsidRPr="00911C31">
        <w:rPr>
          <w:lang w:val="en-SG"/>
        </w:rPr>
        <w:t>Feature difference for node type 'pipe': 0.0220</w:t>
      </w:r>
    </w:p>
    <w:p w14:paraId="308B444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2.2925</w:t>
      </w:r>
    </w:p>
    <w:p w14:paraId="69C7C264" w14:textId="77777777" w:rsidR="00911C31" w:rsidRPr="00911C31" w:rsidRDefault="00911C31" w:rsidP="00911C31">
      <w:pPr>
        <w:rPr>
          <w:lang w:val="en-SG"/>
        </w:rPr>
      </w:pPr>
      <w:r w:rsidRPr="00911C31">
        <w:rPr>
          <w:lang w:val="en-SG"/>
        </w:rPr>
        <w:t>Feature difference for node type 'socket': 0.9188</w:t>
      </w:r>
    </w:p>
    <w:p w14:paraId="2F796BAB" w14:textId="77777777" w:rsidR="00911C31" w:rsidRDefault="00911C31" w:rsidP="00911C31">
      <w:pPr>
        <w:rPr>
          <w:lang w:val="en-SG"/>
        </w:rPr>
      </w:pPr>
      <w:r w:rsidRPr="00911C31">
        <w:rPr>
          <w:lang w:val="en-SG"/>
        </w:rPr>
        <w:t>Feature difference for node type 'task': 1.8679</w:t>
      </w:r>
    </w:p>
    <w:p w14:paraId="72A49959" w14:textId="77777777" w:rsidR="00AB734A" w:rsidRPr="00911C31" w:rsidRDefault="00AB734A" w:rsidP="00911C31">
      <w:pPr>
        <w:rPr>
          <w:lang w:val="en-SG"/>
        </w:rPr>
      </w:pPr>
    </w:p>
    <w:p w14:paraId="602443D4" w14:textId="77777777" w:rsidR="00911C31" w:rsidRPr="00911C31" w:rsidRDefault="00911C31" w:rsidP="00911C31">
      <w:pPr>
        <w:rPr>
          <w:lang w:val="en-SG"/>
        </w:rPr>
      </w:pPr>
    </w:p>
    <w:p w14:paraId="6A4B0B82" w14:textId="77777777" w:rsidR="00911C31" w:rsidRPr="00911C31" w:rsidRDefault="00911C31" w:rsidP="00911C31">
      <w:pPr>
        <w:rPr>
          <w:lang w:val="en-SG"/>
        </w:rPr>
      </w:pPr>
      <w:r w:rsidRPr="00911C31">
        <w:rPr>
          <w:lang w:val="en-SG"/>
        </w:rPr>
        <w:t>Comparing node features of COMMANDINJECTION and PING Graphs</w:t>
      </w:r>
    </w:p>
    <w:p w14:paraId="5C055EDB" w14:textId="77777777" w:rsidR="00911C31" w:rsidRPr="00911C31" w:rsidRDefault="00911C31" w:rsidP="00911C31">
      <w:pPr>
        <w:rPr>
          <w:lang w:val="en-SG"/>
        </w:rPr>
      </w:pPr>
      <w:r w:rsidRPr="00911C31">
        <w:rPr>
          <w:lang w:val="en-SG"/>
        </w:rPr>
        <w:t>Feature difference for node type 'address': 0.0039</w:t>
      </w:r>
    </w:p>
    <w:p w14:paraId="5514CF39" w14:textId="77777777" w:rsidR="00911C31" w:rsidRPr="00911C31" w:rsidRDefault="00911C31" w:rsidP="00911C31">
      <w:pPr>
        <w:rPr>
          <w:lang w:val="en-SG"/>
        </w:rPr>
      </w:pPr>
      <w:r w:rsidRPr="00911C31">
        <w:rPr>
          <w:lang w:val="en-SG"/>
        </w:rPr>
        <w:t>Feature difference for node type 'file': 3.7627</w:t>
      </w:r>
    </w:p>
    <w:p w14:paraId="1A5EAB7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0.0034</w:t>
      </w:r>
    </w:p>
    <w:p w14:paraId="3CE54522" w14:textId="77777777" w:rsidR="00911C31" w:rsidRPr="00911C31" w:rsidRDefault="00911C31" w:rsidP="00911C31">
      <w:pPr>
        <w:rPr>
          <w:lang w:val="en-SG"/>
        </w:rPr>
      </w:pPr>
      <w:r w:rsidRPr="00911C31">
        <w:rPr>
          <w:lang w:val="en-SG"/>
        </w:rPr>
        <w:t>Feature difference for node type 'link': 0.0177</w:t>
      </w:r>
    </w:p>
    <w:p w14:paraId="4299ECB6" w14:textId="77777777" w:rsidR="00911C31" w:rsidRPr="00911C31" w:rsidRDefault="00911C31" w:rsidP="00911C31">
      <w:pPr>
        <w:rPr>
          <w:lang w:val="en-SG"/>
        </w:rPr>
      </w:pPr>
      <w:r w:rsidRPr="00911C31">
        <w:rPr>
          <w:lang w:val="en-SG"/>
        </w:rPr>
        <w:t>Feature difference for node type 'machine': 11.2747</w:t>
      </w:r>
    </w:p>
    <w:p w14:paraId="261AE746" w14:textId="77777777" w:rsidR="00911C31" w:rsidRPr="00911C31" w:rsidRDefault="00911C31" w:rsidP="00911C31">
      <w:pPr>
        <w:rPr>
          <w:lang w:val="en-SG"/>
        </w:rPr>
      </w:pPr>
      <w:r w:rsidRPr="00911C31">
        <w:rPr>
          <w:lang w:val="en-SG"/>
        </w:rPr>
        <w:t>Feature difference for node type 'path': 0.0472</w:t>
      </w:r>
    </w:p>
    <w:p w14:paraId="71272425" w14:textId="77777777" w:rsidR="00911C31" w:rsidRPr="00911C31" w:rsidRDefault="00911C31" w:rsidP="00911C31">
      <w:pPr>
        <w:rPr>
          <w:lang w:val="en-SG"/>
        </w:rPr>
      </w:pPr>
      <w:r w:rsidRPr="00911C31">
        <w:rPr>
          <w:lang w:val="en-SG"/>
        </w:rPr>
        <w:t>Feature difference for node type 'pipe': 0.0182</w:t>
      </w:r>
    </w:p>
    <w:p w14:paraId="05A296B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2.6366</w:t>
      </w:r>
    </w:p>
    <w:p w14:paraId="497D3E01" w14:textId="77777777" w:rsidR="00911C31" w:rsidRPr="00911C31" w:rsidRDefault="00911C31" w:rsidP="00911C31">
      <w:pPr>
        <w:rPr>
          <w:lang w:val="en-SG"/>
        </w:rPr>
      </w:pPr>
      <w:r w:rsidRPr="00911C31">
        <w:rPr>
          <w:lang w:val="en-SG"/>
        </w:rPr>
        <w:t>Feature difference for node type 'socket': 1.8636</w:t>
      </w:r>
    </w:p>
    <w:p w14:paraId="64C07D6F" w14:textId="77777777" w:rsidR="00911C31" w:rsidRPr="00911C31" w:rsidRDefault="00911C31" w:rsidP="00911C31">
      <w:pPr>
        <w:rPr>
          <w:lang w:val="en-SG"/>
        </w:rPr>
      </w:pPr>
      <w:r w:rsidRPr="00911C31">
        <w:rPr>
          <w:lang w:val="en-SG"/>
        </w:rPr>
        <w:t>Feature difference for node type 'task': 3.4637</w:t>
      </w:r>
    </w:p>
    <w:p w14:paraId="4798F9B2" w14:textId="77777777" w:rsidR="00911C31" w:rsidRPr="00911C31" w:rsidRDefault="00911C31" w:rsidP="00911C31">
      <w:pPr>
        <w:rPr>
          <w:lang w:val="en-SG"/>
        </w:rPr>
      </w:pPr>
    </w:p>
    <w:p w14:paraId="52AFEA7E" w14:textId="77777777" w:rsidR="00911C31" w:rsidRPr="00911C31" w:rsidRDefault="00911C31" w:rsidP="00911C31">
      <w:pPr>
        <w:rPr>
          <w:lang w:val="en-SG"/>
        </w:rPr>
      </w:pPr>
      <w:r w:rsidRPr="00911C31">
        <w:rPr>
          <w:lang w:val="en-SG"/>
        </w:rPr>
        <w:t>Comparing node features of SQLINJECTION and DATABASEENTRY Graphs</w:t>
      </w:r>
    </w:p>
    <w:p w14:paraId="41C3D2E4" w14:textId="77777777" w:rsidR="00911C31" w:rsidRPr="00911C31" w:rsidRDefault="00911C31" w:rsidP="00911C31">
      <w:pPr>
        <w:rPr>
          <w:lang w:val="en-SG"/>
        </w:rPr>
      </w:pPr>
      <w:r w:rsidRPr="00911C31">
        <w:rPr>
          <w:lang w:val="en-SG"/>
        </w:rPr>
        <w:t>Feature difference for node type 'address': 0.0000</w:t>
      </w:r>
    </w:p>
    <w:p w14:paraId="107E5CFB" w14:textId="77777777" w:rsidR="00911C31" w:rsidRPr="00911C31" w:rsidRDefault="00911C31" w:rsidP="00911C31">
      <w:pPr>
        <w:rPr>
          <w:lang w:val="en-SG"/>
        </w:rPr>
      </w:pPr>
      <w:r w:rsidRPr="00911C31">
        <w:rPr>
          <w:lang w:val="en-SG"/>
        </w:rPr>
        <w:t>Feature difference for node type 'file': 4.2610</w:t>
      </w:r>
    </w:p>
    <w:p w14:paraId="5AC1CF17"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0.0000</w:t>
      </w:r>
    </w:p>
    <w:p w14:paraId="58329140" w14:textId="77777777" w:rsidR="00911C31" w:rsidRPr="00911C31" w:rsidRDefault="00911C31" w:rsidP="00911C31">
      <w:pPr>
        <w:rPr>
          <w:lang w:val="en-SG"/>
        </w:rPr>
      </w:pPr>
      <w:r w:rsidRPr="00911C31">
        <w:rPr>
          <w:lang w:val="en-SG"/>
        </w:rPr>
        <w:t>Feature difference for node type 'link': 0.0232</w:t>
      </w:r>
    </w:p>
    <w:p w14:paraId="26FB33AC" w14:textId="77777777" w:rsidR="00911C31" w:rsidRPr="00911C31" w:rsidRDefault="00911C31" w:rsidP="00911C31">
      <w:pPr>
        <w:rPr>
          <w:lang w:val="en-SG"/>
        </w:rPr>
      </w:pPr>
      <w:r w:rsidRPr="00911C31">
        <w:rPr>
          <w:lang w:val="en-SG"/>
        </w:rPr>
        <w:t>Feature difference for node type 'machine': 11.2493</w:t>
      </w:r>
    </w:p>
    <w:p w14:paraId="0DFA04C9" w14:textId="77777777" w:rsidR="00911C31" w:rsidRPr="00911C31" w:rsidRDefault="00911C31" w:rsidP="00911C31">
      <w:pPr>
        <w:rPr>
          <w:lang w:val="en-SG"/>
        </w:rPr>
      </w:pPr>
      <w:r w:rsidRPr="00911C31">
        <w:rPr>
          <w:lang w:val="en-SG"/>
        </w:rPr>
        <w:t>Feature difference for node type 'path': 0.0154</w:t>
      </w:r>
    </w:p>
    <w:p w14:paraId="4B964871" w14:textId="77777777" w:rsidR="00911C31" w:rsidRPr="00911C31" w:rsidRDefault="00911C31" w:rsidP="00911C31">
      <w:pPr>
        <w:rPr>
          <w:lang w:val="en-SG"/>
        </w:rPr>
      </w:pPr>
      <w:r w:rsidRPr="00911C31">
        <w:rPr>
          <w:lang w:val="en-SG"/>
        </w:rPr>
        <w:t>Feature difference for node type 'pipe': 0.0122</w:t>
      </w:r>
    </w:p>
    <w:p w14:paraId="5F660472"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2.7710</w:t>
      </w:r>
    </w:p>
    <w:p w14:paraId="67C56ABE" w14:textId="77777777" w:rsidR="00911C31" w:rsidRPr="00911C31" w:rsidRDefault="00911C31" w:rsidP="00911C31">
      <w:pPr>
        <w:rPr>
          <w:lang w:val="en-SG"/>
        </w:rPr>
      </w:pPr>
      <w:r w:rsidRPr="00911C31">
        <w:rPr>
          <w:lang w:val="en-SG"/>
        </w:rPr>
        <w:t>Feature difference for node type 'socket': 1.6098</w:t>
      </w:r>
    </w:p>
    <w:p w14:paraId="1B9CF95B" w14:textId="77777777" w:rsidR="00911C31" w:rsidRPr="00911C31" w:rsidRDefault="00911C31" w:rsidP="00911C31">
      <w:pPr>
        <w:rPr>
          <w:lang w:val="en-SG"/>
        </w:rPr>
      </w:pPr>
      <w:r w:rsidRPr="00911C31">
        <w:rPr>
          <w:lang w:val="en-SG"/>
        </w:rPr>
        <w:t>Feature difference for node type 'task': 2.7836</w:t>
      </w:r>
    </w:p>
    <w:p w14:paraId="7016D4F9" w14:textId="77777777" w:rsidR="00911C31" w:rsidRPr="00911C31" w:rsidRDefault="00911C31" w:rsidP="00911C31">
      <w:pPr>
        <w:rPr>
          <w:lang w:val="en-SG"/>
        </w:rPr>
      </w:pPr>
    </w:p>
    <w:p w14:paraId="36F54826" w14:textId="77777777" w:rsidR="00911C31" w:rsidRPr="00911C31" w:rsidRDefault="00911C31" w:rsidP="00911C31">
      <w:pPr>
        <w:rPr>
          <w:lang w:val="en-SG"/>
        </w:rPr>
      </w:pPr>
      <w:r w:rsidRPr="00911C31">
        <w:rPr>
          <w:lang w:val="en-SG"/>
        </w:rPr>
        <w:t>Comparing node features of BRUTEFORCE and LOGIN Graphs</w:t>
      </w:r>
    </w:p>
    <w:p w14:paraId="7ADD9EA9" w14:textId="77777777" w:rsidR="00911C31" w:rsidRPr="00911C31" w:rsidRDefault="00911C31" w:rsidP="00911C31">
      <w:pPr>
        <w:rPr>
          <w:lang w:val="en-SG"/>
        </w:rPr>
      </w:pPr>
      <w:r w:rsidRPr="00911C31">
        <w:rPr>
          <w:lang w:val="en-SG"/>
        </w:rPr>
        <w:t>Feature difference for node type 'address': 0.0000</w:t>
      </w:r>
    </w:p>
    <w:p w14:paraId="231CB6D4" w14:textId="77777777" w:rsidR="00911C31" w:rsidRPr="00911C31" w:rsidRDefault="00911C31" w:rsidP="00911C31">
      <w:pPr>
        <w:rPr>
          <w:lang w:val="en-SG"/>
        </w:rPr>
      </w:pPr>
      <w:r w:rsidRPr="00911C31">
        <w:rPr>
          <w:lang w:val="en-SG"/>
        </w:rPr>
        <w:t>Feature difference for node type 'file': 3.8742</w:t>
      </w:r>
    </w:p>
    <w:p w14:paraId="1F9E990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0.0012</w:t>
      </w:r>
    </w:p>
    <w:p w14:paraId="2261ED0D" w14:textId="77777777" w:rsidR="00911C31" w:rsidRPr="00911C31" w:rsidRDefault="00911C31" w:rsidP="00911C31">
      <w:pPr>
        <w:rPr>
          <w:lang w:val="en-SG"/>
        </w:rPr>
      </w:pPr>
      <w:r w:rsidRPr="00911C31">
        <w:rPr>
          <w:lang w:val="en-SG"/>
        </w:rPr>
        <w:t>Feature difference for node type 'link': 0.0888</w:t>
      </w:r>
    </w:p>
    <w:p w14:paraId="21CFCC17" w14:textId="77777777" w:rsidR="00911C31" w:rsidRPr="00911C31" w:rsidRDefault="00911C31" w:rsidP="00911C31">
      <w:pPr>
        <w:rPr>
          <w:lang w:val="en-SG"/>
        </w:rPr>
      </w:pPr>
      <w:r w:rsidRPr="00911C31">
        <w:rPr>
          <w:lang w:val="en-SG"/>
        </w:rPr>
        <w:t>Feature difference for node type 'machine': 11.2491</w:t>
      </w:r>
    </w:p>
    <w:p w14:paraId="3BD542F5" w14:textId="77777777" w:rsidR="00911C31" w:rsidRPr="00911C31" w:rsidRDefault="00911C31" w:rsidP="00911C31">
      <w:pPr>
        <w:rPr>
          <w:lang w:val="en-SG"/>
        </w:rPr>
      </w:pPr>
      <w:r w:rsidRPr="00911C31">
        <w:rPr>
          <w:lang w:val="en-SG"/>
        </w:rPr>
        <w:t>Feature difference for node type 'path': 0.0125</w:t>
      </w:r>
    </w:p>
    <w:p w14:paraId="7F76781B" w14:textId="77777777" w:rsidR="00911C31" w:rsidRPr="00911C31" w:rsidRDefault="00911C31" w:rsidP="00911C31">
      <w:pPr>
        <w:rPr>
          <w:lang w:val="en-SG"/>
        </w:rPr>
      </w:pPr>
      <w:r w:rsidRPr="00911C31">
        <w:rPr>
          <w:lang w:val="en-SG"/>
        </w:rPr>
        <w:t>Feature difference for node type 'pipe': 0.0100</w:t>
      </w:r>
    </w:p>
    <w:p w14:paraId="7EEAB278"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2.5919</w:t>
      </w:r>
    </w:p>
    <w:p w14:paraId="0CCD9FCE" w14:textId="77777777" w:rsidR="00911C31" w:rsidRPr="00911C31" w:rsidRDefault="00911C31" w:rsidP="00911C31">
      <w:pPr>
        <w:rPr>
          <w:lang w:val="en-SG"/>
        </w:rPr>
      </w:pPr>
      <w:r w:rsidRPr="00911C31">
        <w:rPr>
          <w:lang w:val="en-SG"/>
        </w:rPr>
        <w:t>Feature difference for node type 'socket': 1.9825</w:t>
      </w:r>
    </w:p>
    <w:p w14:paraId="1B92A3BF" w14:textId="2FCA439C" w:rsidR="000F617D" w:rsidRDefault="00911C31" w:rsidP="00911C31">
      <w:pPr>
        <w:rPr>
          <w:lang w:val="en-SG"/>
        </w:rPr>
      </w:pPr>
      <w:r w:rsidRPr="00911C31">
        <w:rPr>
          <w:lang w:val="en-SG"/>
        </w:rPr>
        <w:t>Feature difference for node type 'task': 3.6577</w:t>
      </w:r>
    </w:p>
    <w:p w14:paraId="7D907E7A" w14:textId="77777777" w:rsidR="000F617D" w:rsidRDefault="000F617D">
      <w:pPr>
        <w:rPr>
          <w:lang w:val="en-SG"/>
        </w:rPr>
      </w:pPr>
      <w:r>
        <w:rPr>
          <w:lang w:val="en-SG"/>
        </w:rPr>
        <w:br w:type="page"/>
      </w:r>
    </w:p>
    <w:p w14:paraId="3834C134" w14:textId="77777777" w:rsidR="00E47436" w:rsidRPr="00E47436" w:rsidRDefault="00E47436" w:rsidP="00E47436">
      <w:pPr>
        <w:pStyle w:val="Heading1"/>
        <w:rPr>
          <w:lang w:val="en-SG"/>
        </w:rPr>
      </w:pPr>
      <w:r w:rsidRPr="00E47436">
        <w:rPr>
          <w:lang w:val="en-SG"/>
        </w:rPr>
        <w:lastRenderedPageBreak/>
        <w:t>Graph Classification</w:t>
      </w:r>
    </w:p>
    <w:p w14:paraId="5AE4CBFE" w14:textId="77777777" w:rsidR="00E47436" w:rsidRPr="00E47436" w:rsidRDefault="00E47436" w:rsidP="00E47436">
      <w:pPr>
        <w:pStyle w:val="Heading2"/>
        <w:rPr>
          <w:lang w:val="en-SG"/>
        </w:rPr>
      </w:pPr>
      <w:r w:rsidRPr="00E47436">
        <w:rPr>
          <w:lang w:val="en-SG"/>
        </w:rPr>
        <w:t>Model Architecture</w:t>
      </w:r>
    </w:p>
    <w:p w14:paraId="1672C2E4" w14:textId="77777777" w:rsidR="00E47436" w:rsidRPr="00E47436" w:rsidRDefault="00E47436" w:rsidP="00E47436">
      <w:pPr>
        <w:pStyle w:val="Heading3"/>
        <w:rPr>
          <w:lang w:val="en-SG"/>
        </w:rPr>
      </w:pPr>
      <w:r w:rsidRPr="00E47436">
        <w:rPr>
          <w:lang w:val="en-SG"/>
        </w:rPr>
        <w:t>Relational Graph Convolutional Network (RGCN)</w:t>
      </w:r>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r w:rsidRPr="00E47436">
        <w:rPr>
          <w:lang w:val="en-SG"/>
        </w:rPr>
        <w:t>Heterogeneous Graph Classifier</w:t>
      </w:r>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r w:rsidRPr="00E47436">
        <w:rPr>
          <w:lang w:val="en-SG"/>
        </w:rPr>
        <w:t>Parameter Tuning</w:t>
      </w:r>
    </w:p>
    <w:p w14:paraId="0A8EB80E" w14:textId="354C392C" w:rsidR="00E47436" w:rsidRPr="00E47436" w:rsidRDefault="00E47436" w:rsidP="00E47436">
      <w:pPr>
        <w:pStyle w:val="Heading3"/>
        <w:rPr>
          <w:lang w:val="en-SG"/>
        </w:rPr>
      </w:pPr>
      <w:r w:rsidRPr="00E47436">
        <w:rPr>
          <w:lang w:val="en-SG"/>
        </w:rPr>
        <w:t>Feature Embedding Sizes</w:t>
      </w:r>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r w:rsidRPr="00E47436">
        <w:rPr>
          <w:lang w:val="en-SG"/>
        </w:rPr>
        <w:t>Epochs</w:t>
      </w:r>
    </w:p>
    <w:p w14:paraId="3CC2E4CD" w14:textId="5DA952D6" w:rsidR="007433C7" w:rsidRDefault="00E47436" w:rsidP="00E47436">
      <w:pPr>
        <w:rPr>
          <w:lang w:val="en-SG"/>
        </w:rPr>
      </w:pPr>
      <w:r w:rsidRPr="00E47436">
        <w:rPr>
          <w:lang w:val="en-SG"/>
        </w:rPr>
        <w:t>The training process was tested with 5,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625B8BF8" w14:textId="77777777" w:rsidR="00E47436" w:rsidRDefault="00E47436" w:rsidP="00E47436">
      <w:pPr>
        <w:rPr>
          <w:lang w:val="en-SG"/>
        </w:rPr>
      </w:pPr>
    </w:p>
    <w:p w14:paraId="705AB951" w14:textId="77777777" w:rsidR="00E47436" w:rsidRDefault="00E47436" w:rsidP="00E47436">
      <w:pPr>
        <w:rPr>
          <w:lang w:val="en-SG"/>
        </w:rPr>
      </w:pPr>
    </w:p>
    <w:p w14:paraId="65F5B97E" w14:textId="77777777" w:rsidR="00E47436" w:rsidRDefault="00E47436" w:rsidP="00E47436">
      <w:pPr>
        <w:rPr>
          <w:lang w:val="en-SG"/>
        </w:rPr>
      </w:pPr>
    </w:p>
    <w:p w14:paraId="2ECD30B6" w14:textId="77777777" w:rsidR="00E47436" w:rsidRDefault="00E47436" w:rsidP="00E47436">
      <w:pPr>
        <w:rPr>
          <w:lang w:val="en-SG"/>
        </w:rPr>
      </w:pPr>
    </w:p>
    <w:p w14:paraId="75E43E76" w14:textId="77777777" w:rsidR="00E47436" w:rsidRDefault="00E47436" w:rsidP="00E47436">
      <w:pPr>
        <w:rPr>
          <w:lang w:val="en-SG"/>
        </w:rPr>
      </w:pPr>
    </w:p>
    <w:p w14:paraId="56802CD7" w14:textId="77777777" w:rsidR="00E47436" w:rsidRDefault="00E47436" w:rsidP="00E47436">
      <w:pPr>
        <w:rPr>
          <w:lang w:val="en-SG"/>
        </w:rPr>
      </w:pPr>
    </w:p>
    <w:p w14:paraId="0C14D8FE" w14:textId="77777777" w:rsidR="00E47436" w:rsidRDefault="00E47436" w:rsidP="00E47436">
      <w:pPr>
        <w:rPr>
          <w:lang w:val="en-SG"/>
        </w:rPr>
      </w:pPr>
    </w:p>
    <w:p w14:paraId="0DA9E331" w14:textId="5AB3E1C3" w:rsidR="00E47436" w:rsidRDefault="00E47436" w:rsidP="00E47436">
      <w:pPr>
        <w:pStyle w:val="Heading2"/>
        <w:rPr>
          <w:lang w:val="en-SG"/>
        </w:rPr>
      </w:pPr>
      <w:r>
        <w:rPr>
          <w:lang w:val="en-SG"/>
        </w:rPr>
        <w:lastRenderedPageBreak/>
        <w:t>Results</w:t>
      </w:r>
    </w:p>
    <w:p w14:paraId="201D0237" w14:textId="7D3B65B3" w:rsidR="00E47436" w:rsidRDefault="00E47436" w:rsidP="00E47436">
      <w:pPr>
        <w:rPr>
          <w:lang w:val="en-SG"/>
        </w:rPr>
      </w:pPr>
      <w:r>
        <w:rPr>
          <w:lang w:val="en-SG"/>
        </w:rPr>
        <w:t>-Insert Table for 32, 64, 128 10 epochs-</w:t>
      </w:r>
    </w:p>
    <w:p w14:paraId="1A5DEEBC" w14:textId="6AB97E75" w:rsidR="00E47436" w:rsidRDefault="00E47436" w:rsidP="00E47436">
      <w:pPr>
        <w:rPr>
          <w:lang w:val="en-SG"/>
        </w:rPr>
      </w:pPr>
      <w:r>
        <w:rPr>
          <w:lang w:val="en-SG"/>
        </w:rPr>
        <w:t>-Insert Table for 64, 20 epochs-</w:t>
      </w:r>
    </w:p>
    <w:p w14:paraId="3BF4149E" w14:textId="7E87708E" w:rsidR="00E47436" w:rsidRDefault="00E47436" w:rsidP="00E47436">
      <w:pPr>
        <w:rPr>
          <w:lang w:val="en-SG"/>
        </w:rPr>
      </w:pPr>
      <w:r>
        <w:rPr>
          <w:lang w:val="en-SG"/>
        </w:rPr>
        <w:t xml:space="preserve">-Insert Table for all graphs </w:t>
      </w:r>
      <w:proofErr w:type="spellStart"/>
      <w:r w:rsidR="00CF0AAC">
        <w:rPr>
          <w:lang w:val="en-SG"/>
        </w:rPr>
        <w:t>acc</w:t>
      </w:r>
      <w:proofErr w:type="spellEnd"/>
      <w:r w:rsidR="00CF0AAC">
        <w:rPr>
          <w:lang w:val="en-SG"/>
        </w:rPr>
        <w:t xml:space="preserve">, </w:t>
      </w:r>
      <w:proofErr w:type="spellStart"/>
      <w:r w:rsidR="00CF0AAC">
        <w:rPr>
          <w:lang w:val="en-SG"/>
        </w:rPr>
        <w:t>prec</w:t>
      </w:r>
      <w:proofErr w:type="spellEnd"/>
      <w:r w:rsidR="00CF0AAC">
        <w:rPr>
          <w:lang w:val="en-SG"/>
        </w:rPr>
        <w:t>, recall, f1-</w:t>
      </w:r>
    </w:p>
    <w:p w14:paraId="7443C5B6" w14:textId="77777777" w:rsidR="00CF0AAC" w:rsidRDefault="00CF0AAC" w:rsidP="00E47436">
      <w:pPr>
        <w:rPr>
          <w:lang w:val="en-SG"/>
        </w:rPr>
      </w:pPr>
    </w:p>
    <w:p w14:paraId="3EF35FE7" w14:textId="4FB9EEB0" w:rsidR="00CF0AAC" w:rsidRDefault="00CF0AAC" w:rsidP="00CF0AAC">
      <w:pPr>
        <w:pStyle w:val="Heading1"/>
        <w:rPr>
          <w:lang w:val="en-SG"/>
        </w:rPr>
      </w:pPr>
      <w:r>
        <w:rPr>
          <w:lang w:val="en-SG"/>
        </w:rPr>
        <w:t>Conclusion</w:t>
      </w:r>
    </w:p>
    <w:p w14:paraId="3C164582" w14:textId="4A694D73" w:rsidR="00CF0AAC" w:rsidRDefault="00CF0AAC" w:rsidP="00CF0AAC">
      <w:pPr>
        <w:pStyle w:val="Heading1"/>
        <w:rPr>
          <w:lang w:val="en-SG"/>
        </w:rPr>
      </w:pPr>
      <w:r>
        <w:rPr>
          <w:lang w:val="en-SG"/>
        </w:rPr>
        <w:t>Further Improvements</w:t>
      </w:r>
    </w:p>
    <w:p w14:paraId="09FE71D7" w14:textId="04D9F597" w:rsidR="00CF0AAC" w:rsidRPr="00CF0AAC" w:rsidRDefault="00CF0AAC" w:rsidP="00CF0AAC">
      <w:pPr>
        <w:pStyle w:val="Heading1"/>
        <w:rPr>
          <w:lang w:val="en-SG"/>
        </w:rPr>
      </w:pPr>
      <w:r>
        <w:rPr>
          <w:lang w:val="en-SG"/>
        </w:rPr>
        <w:t>References</w:t>
      </w:r>
    </w:p>
    <w:p w14:paraId="0AEE8E43" w14:textId="77777777" w:rsidR="00E47436" w:rsidRPr="00E47436" w:rsidRDefault="00E47436" w:rsidP="00E47436">
      <w:pPr>
        <w:rPr>
          <w:lang w:val="en-SG"/>
        </w:rPr>
      </w:pPr>
    </w:p>
    <w:p w14:paraId="70B93B6B" w14:textId="77777777" w:rsidR="00E47436" w:rsidRPr="007433C7" w:rsidRDefault="00E47436" w:rsidP="00E47436">
      <w:pPr>
        <w:rPr>
          <w:lang w:val="en-SG"/>
        </w:rPr>
      </w:pPr>
    </w:p>
    <w:sectPr w:rsidR="00E47436"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2"/>
  </w:num>
  <w:num w:numId="12" w16cid:durableId="1938246980">
    <w:abstractNumId w:val="8"/>
  </w:num>
  <w:num w:numId="13" w16cid:durableId="1376000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11"/>
    <w:rsid w:val="000379E5"/>
    <w:rsid w:val="000415B8"/>
    <w:rsid w:val="00064C03"/>
    <w:rsid w:val="000940A2"/>
    <w:rsid w:val="00094BEE"/>
    <w:rsid w:val="000B20F0"/>
    <w:rsid w:val="000B28BF"/>
    <w:rsid w:val="000B2A02"/>
    <w:rsid w:val="000B3F09"/>
    <w:rsid w:val="000C5F30"/>
    <w:rsid w:val="000C6550"/>
    <w:rsid w:val="000D3FFF"/>
    <w:rsid w:val="000E5035"/>
    <w:rsid w:val="000E63CB"/>
    <w:rsid w:val="000E7676"/>
    <w:rsid w:val="000F3E2B"/>
    <w:rsid w:val="000F617D"/>
    <w:rsid w:val="00111D9E"/>
    <w:rsid w:val="00111ED6"/>
    <w:rsid w:val="00115477"/>
    <w:rsid w:val="00126342"/>
    <w:rsid w:val="00147991"/>
    <w:rsid w:val="0017235B"/>
    <w:rsid w:val="00173B12"/>
    <w:rsid w:val="00186E6D"/>
    <w:rsid w:val="00192263"/>
    <w:rsid w:val="00195C9A"/>
    <w:rsid w:val="001A3DBF"/>
    <w:rsid w:val="001C218E"/>
    <w:rsid w:val="001D0587"/>
    <w:rsid w:val="001D5D86"/>
    <w:rsid w:val="002003E1"/>
    <w:rsid w:val="00206384"/>
    <w:rsid w:val="002117CA"/>
    <w:rsid w:val="00213B06"/>
    <w:rsid w:val="002767A9"/>
    <w:rsid w:val="002845C6"/>
    <w:rsid w:val="00287AF1"/>
    <w:rsid w:val="002B0D86"/>
    <w:rsid w:val="002D52A2"/>
    <w:rsid w:val="00305CB6"/>
    <w:rsid w:val="003061A0"/>
    <w:rsid w:val="00337E56"/>
    <w:rsid w:val="0037024A"/>
    <w:rsid w:val="00391114"/>
    <w:rsid w:val="003C4DD6"/>
    <w:rsid w:val="003C6B6E"/>
    <w:rsid w:val="003E25FD"/>
    <w:rsid w:val="003E2EAD"/>
    <w:rsid w:val="00400049"/>
    <w:rsid w:val="00402C9A"/>
    <w:rsid w:val="00411A5F"/>
    <w:rsid w:val="00412B0D"/>
    <w:rsid w:val="0041381D"/>
    <w:rsid w:val="00414F61"/>
    <w:rsid w:val="00427FDB"/>
    <w:rsid w:val="00431283"/>
    <w:rsid w:val="0044019C"/>
    <w:rsid w:val="00443569"/>
    <w:rsid w:val="004825DA"/>
    <w:rsid w:val="004967DE"/>
    <w:rsid w:val="004E0FE9"/>
    <w:rsid w:val="004F5285"/>
    <w:rsid w:val="004F7A4C"/>
    <w:rsid w:val="005056CC"/>
    <w:rsid w:val="005203C9"/>
    <w:rsid w:val="00527AD4"/>
    <w:rsid w:val="00531727"/>
    <w:rsid w:val="00572F71"/>
    <w:rsid w:val="00580920"/>
    <w:rsid w:val="00583B69"/>
    <w:rsid w:val="005845B4"/>
    <w:rsid w:val="00586521"/>
    <w:rsid w:val="005974FE"/>
    <w:rsid w:val="005B747A"/>
    <w:rsid w:val="005C2E91"/>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2DF6"/>
    <w:rsid w:val="007375E0"/>
    <w:rsid w:val="007433C7"/>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F0F28"/>
    <w:rsid w:val="00900DF5"/>
    <w:rsid w:val="00911C31"/>
    <w:rsid w:val="00926C59"/>
    <w:rsid w:val="009345EB"/>
    <w:rsid w:val="00957AC3"/>
    <w:rsid w:val="00962B4D"/>
    <w:rsid w:val="009833C7"/>
    <w:rsid w:val="0098621A"/>
    <w:rsid w:val="00992C2F"/>
    <w:rsid w:val="009B799D"/>
    <w:rsid w:val="009F3C5E"/>
    <w:rsid w:val="00A02136"/>
    <w:rsid w:val="00A25CBD"/>
    <w:rsid w:val="00A26F43"/>
    <w:rsid w:val="00A34547"/>
    <w:rsid w:val="00A35A56"/>
    <w:rsid w:val="00A53470"/>
    <w:rsid w:val="00A63FAF"/>
    <w:rsid w:val="00A701BD"/>
    <w:rsid w:val="00A811F6"/>
    <w:rsid w:val="00AA14FE"/>
    <w:rsid w:val="00AB734A"/>
    <w:rsid w:val="00AC40E1"/>
    <w:rsid w:val="00AC7A08"/>
    <w:rsid w:val="00AD00CB"/>
    <w:rsid w:val="00AD086C"/>
    <w:rsid w:val="00AD15CD"/>
    <w:rsid w:val="00AD347F"/>
    <w:rsid w:val="00AE34CF"/>
    <w:rsid w:val="00AF565D"/>
    <w:rsid w:val="00B20EF2"/>
    <w:rsid w:val="00B25165"/>
    <w:rsid w:val="00B871D7"/>
    <w:rsid w:val="00BA6F50"/>
    <w:rsid w:val="00BD57CD"/>
    <w:rsid w:val="00BE0F0F"/>
    <w:rsid w:val="00BF7253"/>
    <w:rsid w:val="00C34FB0"/>
    <w:rsid w:val="00C44204"/>
    <w:rsid w:val="00C547FF"/>
    <w:rsid w:val="00C67A34"/>
    <w:rsid w:val="00CA2C03"/>
    <w:rsid w:val="00CB348C"/>
    <w:rsid w:val="00CB71DB"/>
    <w:rsid w:val="00CC0467"/>
    <w:rsid w:val="00CC2893"/>
    <w:rsid w:val="00CD22B3"/>
    <w:rsid w:val="00CE1539"/>
    <w:rsid w:val="00CE6327"/>
    <w:rsid w:val="00CF0AAC"/>
    <w:rsid w:val="00D06ADA"/>
    <w:rsid w:val="00D24F37"/>
    <w:rsid w:val="00D33521"/>
    <w:rsid w:val="00D35D36"/>
    <w:rsid w:val="00D36DC8"/>
    <w:rsid w:val="00D70F81"/>
    <w:rsid w:val="00D96E6B"/>
    <w:rsid w:val="00DA52D3"/>
    <w:rsid w:val="00DB21CD"/>
    <w:rsid w:val="00DD057F"/>
    <w:rsid w:val="00E20F49"/>
    <w:rsid w:val="00E23775"/>
    <w:rsid w:val="00E47436"/>
    <w:rsid w:val="00E53744"/>
    <w:rsid w:val="00E62170"/>
    <w:rsid w:val="00E83FF6"/>
    <w:rsid w:val="00EB3F5C"/>
    <w:rsid w:val="00EC4D54"/>
    <w:rsid w:val="00EC6B7C"/>
    <w:rsid w:val="00ED17DB"/>
    <w:rsid w:val="00EE1A8B"/>
    <w:rsid w:val="00F21739"/>
    <w:rsid w:val="00F342FD"/>
    <w:rsid w:val="00F62E09"/>
    <w:rsid w:val="00F83FB6"/>
    <w:rsid w:val="00FA4D7A"/>
    <w:rsid w:val="00FA5DC8"/>
    <w:rsid w:val="00FE0B0D"/>
    <w:rsid w:val="00FE1748"/>
    <w:rsid w:val="00FE6BB9"/>
    <w:rsid w:val="00FE6F30"/>
    <w:rsid w:val="00FF1B45"/>
    <w:rsid w:val="00FF3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102" Type="http://schemas.openxmlformats.org/officeDocument/2006/relationships/hyperlink" Target="https://www.techtarget.com/searchenterpriseai/definition/graph-neural-networks-GNNs" TargetMode="External"/><Relationship Id="rId5" Type="http://schemas.openxmlformats.org/officeDocument/2006/relationships/numbering" Target="numbering.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43" Type="http://schemas.openxmlformats.org/officeDocument/2006/relationships/image" Target="media/image10.emf"/><Relationship Id="rId48" Type="http://schemas.openxmlformats.org/officeDocument/2006/relationships/hyperlink" Target="https://arxiv.org/pdf/2203.02744" TargetMode="External"/><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33" Type="http://schemas.openxmlformats.org/officeDocument/2006/relationships/image" Target="media/image5.emf"/><Relationship Id="rId38" Type="http://schemas.openxmlformats.org/officeDocument/2006/relationships/image" Target="media/image8.emf"/><Relationship Id="rId59" Type="http://schemas.openxmlformats.org/officeDocument/2006/relationships/image" Target="media/image16.emf"/><Relationship Id="rId103" Type="http://schemas.openxmlformats.org/officeDocument/2006/relationships/hyperlink" Target="https://arxiv.org/html/2404.13079v1" TargetMode="External"/><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hyperlink" Target="https://arxiv.org/pdf/1812.08434"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97" Type="http://schemas.openxmlformats.org/officeDocument/2006/relationships/image" Target="media/image36.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package" Target="embeddings/Microsoft_Word_Document1.docx"/><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56" Type="http://schemas.openxmlformats.org/officeDocument/2006/relationships/image" Target="media/image15.emf"/><Relationship Id="rId77" Type="http://schemas.openxmlformats.org/officeDocument/2006/relationships/package" Target="embeddings/Microsoft_Word_Document4.docx"/><Relationship Id="rId100" Type="http://schemas.openxmlformats.org/officeDocument/2006/relationships/hyperlink" Target="https://www.assemblyai.com/blog/ai-trends-graph-neural-networks/"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 Id="rId25" Type="http://schemas.openxmlformats.org/officeDocument/2006/relationships/hyperlink" Target="https://arxiv.org/pdf/2308.05034" TargetMode="External"/><Relationship Id="rId46" Type="http://schemas.openxmlformats.org/officeDocument/2006/relationships/oleObject" Target="embeddings/oleObject7.bin"/><Relationship Id="rId6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38</Pages>
  <Words>6854</Words>
  <Characters>39072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45835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10</cp:revision>
  <dcterms:created xsi:type="dcterms:W3CDTF">2024-10-24T02:57:00Z</dcterms:created>
  <dcterms:modified xsi:type="dcterms:W3CDTF">2025-01-16T07:06:00Z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