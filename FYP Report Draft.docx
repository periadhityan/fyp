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845602" w:rsidRDefault="00D33521" w:rsidP="007C5689">
      <w:pPr>
        <w:pStyle w:val="Default"/>
        <w:spacing w:line="480" w:lineRule="auto"/>
        <w:ind w:left="1656" w:right="1826"/>
        <w:jc w:val="center"/>
        <w:rPr>
          <w:b/>
          <w:bCs/>
          <w:sz w:val="28"/>
          <w:szCs w:val="28"/>
          <w:lang w:val="en-GB"/>
        </w:rPr>
      </w:pP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2E4853D6"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proofErr w:type="spellStart"/>
      <w:r w:rsidRPr="00845602">
        <w:rPr>
          <w:sz w:val="22"/>
          <w:szCs w:val="22"/>
          <w:lang w:val="en-GB"/>
        </w:rPr>
        <w:t>Fulfillment</w:t>
      </w:r>
      <w:proofErr w:type="spellEnd"/>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0419746D" w14:textId="1A5AE787" w:rsidR="00E62170"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6876185" w:history="1">
            <w:r w:rsidR="00E62170" w:rsidRPr="00DD51E6">
              <w:rPr>
                <w:rStyle w:val="Hyperlink"/>
                <w:noProof/>
                <w:lang w:val="en-GB"/>
              </w:rPr>
              <w:t>Abstract</w:t>
            </w:r>
            <w:r w:rsidR="00E62170">
              <w:rPr>
                <w:noProof/>
                <w:webHidden/>
              </w:rPr>
              <w:tab/>
            </w:r>
            <w:r w:rsidR="00E62170">
              <w:rPr>
                <w:noProof/>
                <w:webHidden/>
              </w:rPr>
              <w:fldChar w:fldCharType="begin"/>
            </w:r>
            <w:r w:rsidR="00E62170">
              <w:rPr>
                <w:noProof/>
                <w:webHidden/>
              </w:rPr>
              <w:instrText xml:space="preserve"> PAGEREF _Toc186876185 \h </w:instrText>
            </w:r>
            <w:r w:rsidR="00E62170">
              <w:rPr>
                <w:noProof/>
                <w:webHidden/>
              </w:rPr>
            </w:r>
            <w:r w:rsidR="00E62170">
              <w:rPr>
                <w:noProof/>
                <w:webHidden/>
              </w:rPr>
              <w:fldChar w:fldCharType="separate"/>
            </w:r>
            <w:r w:rsidR="00E62170">
              <w:rPr>
                <w:noProof/>
                <w:webHidden/>
              </w:rPr>
              <w:t>3</w:t>
            </w:r>
            <w:r w:rsidR="00E62170">
              <w:rPr>
                <w:noProof/>
                <w:webHidden/>
              </w:rPr>
              <w:fldChar w:fldCharType="end"/>
            </w:r>
          </w:hyperlink>
        </w:p>
        <w:p w14:paraId="5F94305E" w14:textId="7B91C3BE" w:rsidR="00E62170" w:rsidRDefault="00E62170">
          <w:pPr>
            <w:pStyle w:val="TOC1"/>
            <w:tabs>
              <w:tab w:val="right" w:leader="dot" w:pos="8630"/>
            </w:tabs>
            <w:rPr>
              <w:b w:val="0"/>
              <w:bCs w:val="0"/>
              <w:i w:val="0"/>
              <w:iCs w:val="0"/>
              <w:noProof/>
              <w:kern w:val="2"/>
              <w:lang w:val="en-SG" w:eastAsia="en-GB"/>
              <w14:ligatures w14:val="standardContextual"/>
            </w:rPr>
          </w:pPr>
          <w:hyperlink w:anchor="_Toc186876186" w:history="1">
            <w:r w:rsidRPr="00DD51E6">
              <w:rPr>
                <w:rStyle w:val="Hyperlink"/>
                <w:noProof/>
                <w:lang w:val="en-GB"/>
              </w:rPr>
              <w:t>Acknowledgements</w:t>
            </w:r>
            <w:r>
              <w:rPr>
                <w:noProof/>
                <w:webHidden/>
              </w:rPr>
              <w:tab/>
            </w:r>
            <w:r>
              <w:rPr>
                <w:noProof/>
                <w:webHidden/>
              </w:rPr>
              <w:fldChar w:fldCharType="begin"/>
            </w:r>
            <w:r>
              <w:rPr>
                <w:noProof/>
                <w:webHidden/>
              </w:rPr>
              <w:instrText xml:space="preserve"> PAGEREF _Toc186876186 \h </w:instrText>
            </w:r>
            <w:r>
              <w:rPr>
                <w:noProof/>
                <w:webHidden/>
              </w:rPr>
            </w:r>
            <w:r>
              <w:rPr>
                <w:noProof/>
                <w:webHidden/>
              </w:rPr>
              <w:fldChar w:fldCharType="separate"/>
            </w:r>
            <w:r>
              <w:rPr>
                <w:noProof/>
                <w:webHidden/>
              </w:rPr>
              <w:t>4</w:t>
            </w:r>
            <w:r>
              <w:rPr>
                <w:noProof/>
                <w:webHidden/>
              </w:rPr>
              <w:fldChar w:fldCharType="end"/>
            </w:r>
          </w:hyperlink>
        </w:p>
        <w:p w14:paraId="53107DE2" w14:textId="471275FC" w:rsidR="00E62170" w:rsidRDefault="00E62170">
          <w:pPr>
            <w:pStyle w:val="TOC1"/>
            <w:tabs>
              <w:tab w:val="right" w:leader="dot" w:pos="8630"/>
            </w:tabs>
            <w:rPr>
              <w:b w:val="0"/>
              <w:bCs w:val="0"/>
              <w:i w:val="0"/>
              <w:iCs w:val="0"/>
              <w:noProof/>
              <w:kern w:val="2"/>
              <w:lang w:val="en-SG" w:eastAsia="en-GB"/>
              <w14:ligatures w14:val="standardContextual"/>
            </w:rPr>
          </w:pPr>
          <w:hyperlink w:anchor="_Toc186876187" w:history="1">
            <w:r w:rsidRPr="00DD51E6">
              <w:rPr>
                <w:rStyle w:val="Hyperlink"/>
                <w:noProof/>
                <w:lang w:val="en-GB"/>
              </w:rPr>
              <w:t>List of Figures</w:t>
            </w:r>
            <w:r>
              <w:rPr>
                <w:noProof/>
                <w:webHidden/>
              </w:rPr>
              <w:tab/>
            </w:r>
            <w:r>
              <w:rPr>
                <w:noProof/>
                <w:webHidden/>
              </w:rPr>
              <w:fldChar w:fldCharType="begin"/>
            </w:r>
            <w:r>
              <w:rPr>
                <w:noProof/>
                <w:webHidden/>
              </w:rPr>
              <w:instrText xml:space="preserve"> PAGEREF _Toc186876187 \h </w:instrText>
            </w:r>
            <w:r>
              <w:rPr>
                <w:noProof/>
                <w:webHidden/>
              </w:rPr>
            </w:r>
            <w:r>
              <w:rPr>
                <w:noProof/>
                <w:webHidden/>
              </w:rPr>
              <w:fldChar w:fldCharType="separate"/>
            </w:r>
            <w:r>
              <w:rPr>
                <w:noProof/>
                <w:webHidden/>
              </w:rPr>
              <w:t>5</w:t>
            </w:r>
            <w:r>
              <w:rPr>
                <w:noProof/>
                <w:webHidden/>
              </w:rPr>
              <w:fldChar w:fldCharType="end"/>
            </w:r>
          </w:hyperlink>
        </w:p>
        <w:p w14:paraId="3ABA2AFB" w14:textId="3A7C6D09" w:rsidR="00E62170" w:rsidRDefault="00E62170">
          <w:pPr>
            <w:pStyle w:val="TOC1"/>
            <w:tabs>
              <w:tab w:val="right" w:leader="dot" w:pos="8630"/>
            </w:tabs>
            <w:rPr>
              <w:b w:val="0"/>
              <w:bCs w:val="0"/>
              <w:i w:val="0"/>
              <w:iCs w:val="0"/>
              <w:noProof/>
              <w:kern w:val="2"/>
              <w:lang w:val="en-SG" w:eastAsia="en-GB"/>
              <w14:ligatures w14:val="standardContextual"/>
            </w:rPr>
          </w:pPr>
          <w:hyperlink w:anchor="_Toc186876188" w:history="1">
            <w:r w:rsidRPr="00DD51E6">
              <w:rPr>
                <w:rStyle w:val="Hyperlink"/>
                <w:noProof/>
                <w:lang w:val="en-GB"/>
              </w:rPr>
              <w:t>List of Tables</w:t>
            </w:r>
            <w:r>
              <w:rPr>
                <w:noProof/>
                <w:webHidden/>
              </w:rPr>
              <w:tab/>
            </w:r>
            <w:r>
              <w:rPr>
                <w:noProof/>
                <w:webHidden/>
              </w:rPr>
              <w:fldChar w:fldCharType="begin"/>
            </w:r>
            <w:r>
              <w:rPr>
                <w:noProof/>
                <w:webHidden/>
              </w:rPr>
              <w:instrText xml:space="preserve"> PAGEREF _Toc186876188 \h </w:instrText>
            </w:r>
            <w:r>
              <w:rPr>
                <w:noProof/>
                <w:webHidden/>
              </w:rPr>
            </w:r>
            <w:r>
              <w:rPr>
                <w:noProof/>
                <w:webHidden/>
              </w:rPr>
              <w:fldChar w:fldCharType="separate"/>
            </w:r>
            <w:r>
              <w:rPr>
                <w:noProof/>
                <w:webHidden/>
              </w:rPr>
              <w:t>6</w:t>
            </w:r>
            <w:r>
              <w:rPr>
                <w:noProof/>
                <w:webHidden/>
              </w:rPr>
              <w:fldChar w:fldCharType="end"/>
            </w:r>
          </w:hyperlink>
        </w:p>
        <w:p w14:paraId="130FBDE5" w14:textId="1DA890FF" w:rsidR="00E62170" w:rsidRDefault="00E62170">
          <w:pPr>
            <w:pStyle w:val="TOC1"/>
            <w:tabs>
              <w:tab w:val="right" w:leader="dot" w:pos="8630"/>
            </w:tabs>
            <w:rPr>
              <w:b w:val="0"/>
              <w:bCs w:val="0"/>
              <w:i w:val="0"/>
              <w:iCs w:val="0"/>
              <w:noProof/>
              <w:kern w:val="2"/>
              <w:lang w:val="en-SG" w:eastAsia="en-GB"/>
              <w14:ligatures w14:val="standardContextual"/>
            </w:rPr>
          </w:pPr>
          <w:hyperlink w:anchor="_Toc186876189" w:history="1">
            <w:r w:rsidRPr="00DD51E6">
              <w:rPr>
                <w:rStyle w:val="Hyperlink"/>
                <w:noProof/>
                <w:lang w:val="en-GB"/>
              </w:rPr>
              <w:t>Introduction</w:t>
            </w:r>
            <w:r>
              <w:rPr>
                <w:noProof/>
                <w:webHidden/>
              </w:rPr>
              <w:tab/>
            </w:r>
            <w:r>
              <w:rPr>
                <w:noProof/>
                <w:webHidden/>
              </w:rPr>
              <w:fldChar w:fldCharType="begin"/>
            </w:r>
            <w:r>
              <w:rPr>
                <w:noProof/>
                <w:webHidden/>
              </w:rPr>
              <w:instrText xml:space="preserve"> PAGEREF _Toc186876189 \h </w:instrText>
            </w:r>
            <w:r>
              <w:rPr>
                <w:noProof/>
                <w:webHidden/>
              </w:rPr>
            </w:r>
            <w:r>
              <w:rPr>
                <w:noProof/>
                <w:webHidden/>
              </w:rPr>
              <w:fldChar w:fldCharType="separate"/>
            </w:r>
            <w:r>
              <w:rPr>
                <w:noProof/>
                <w:webHidden/>
              </w:rPr>
              <w:t>7</w:t>
            </w:r>
            <w:r>
              <w:rPr>
                <w:noProof/>
                <w:webHidden/>
              </w:rPr>
              <w:fldChar w:fldCharType="end"/>
            </w:r>
          </w:hyperlink>
        </w:p>
        <w:p w14:paraId="5DF4C472" w14:textId="3B717850"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0" w:history="1">
            <w:r w:rsidRPr="00DD51E6">
              <w:rPr>
                <w:rStyle w:val="Hyperlink"/>
                <w:noProof/>
                <w:lang w:val="en-GB"/>
              </w:rPr>
              <w:t>Background</w:t>
            </w:r>
            <w:r>
              <w:rPr>
                <w:noProof/>
                <w:webHidden/>
              </w:rPr>
              <w:tab/>
            </w:r>
            <w:r>
              <w:rPr>
                <w:noProof/>
                <w:webHidden/>
              </w:rPr>
              <w:fldChar w:fldCharType="begin"/>
            </w:r>
            <w:r>
              <w:rPr>
                <w:noProof/>
                <w:webHidden/>
              </w:rPr>
              <w:instrText xml:space="preserve"> PAGEREF _Toc186876190 \h </w:instrText>
            </w:r>
            <w:r>
              <w:rPr>
                <w:noProof/>
                <w:webHidden/>
              </w:rPr>
            </w:r>
            <w:r>
              <w:rPr>
                <w:noProof/>
                <w:webHidden/>
              </w:rPr>
              <w:fldChar w:fldCharType="separate"/>
            </w:r>
            <w:r>
              <w:rPr>
                <w:noProof/>
                <w:webHidden/>
              </w:rPr>
              <w:t>7</w:t>
            </w:r>
            <w:r>
              <w:rPr>
                <w:noProof/>
                <w:webHidden/>
              </w:rPr>
              <w:fldChar w:fldCharType="end"/>
            </w:r>
          </w:hyperlink>
        </w:p>
        <w:p w14:paraId="1221237B" w14:textId="64061E79"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1" w:history="1">
            <w:r w:rsidRPr="00DD51E6">
              <w:rPr>
                <w:rStyle w:val="Hyperlink"/>
                <w:noProof/>
                <w:lang w:val="en-GB"/>
              </w:rPr>
              <w:t>Objectives</w:t>
            </w:r>
            <w:r>
              <w:rPr>
                <w:noProof/>
                <w:webHidden/>
              </w:rPr>
              <w:tab/>
            </w:r>
            <w:r>
              <w:rPr>
                <w:noProof/>
                <w:webHidden/>
              </w:rPr>
              <w:fldChar w:fldCharType="begin"/>
            </w:r>
            <w:r>
              <w:rPr>
                <w:noProof/>
                <w:webHidden/>
              </w:rPr>
              <w:instrText xml:space="preserve"> PAGEREF _Toc186876191 \h </w:instrText>
            </w:r>
            <w:r>
              <w:rPr>
                <w:noProof/>
                <w:webHidden/>
              </w:rPr>
            </w:r>
            <w:r>
              <w:rPr>
                <w:noProof/>
                <w:webHidden/>
              </w:rPr>
              <w:fldChar w:fldCharType="separate"/>
            </w:r>
            <w:r>
              <w:rPr>
                <w:noProof/>
                <w:webHidden/>
              </w:rPr>
              <w:t>8</w:t>
            </w:r>
            <w:r>
              <w:rPr>
                <w:noProof/>
                <w:webHidden/>
              </w:rPr>
              <w:fldChar w:fldCharType="end"/>
            </w:r>
          </w:hyperlink>
        </w:p>
        <w:p w14:paraId="1C5AE5E6" w14:textId="086DA52F" w:rsidR="00E62170" w:rsidRDefault="00E62170">
          <w:pPr>
            <w:pStyle w:val="TOC1"/>
            <w:tabs>
              <w:tab w:val="right" w:leader="dot" w:pos="8630"/>
            </w:tabs>
            <w:rPr>
              <w:b w:val="0"/>
              <w:bCs w:val="0"/>
              <w:i w:val="0"/>
              <w:iCs w:val="0"/>
              <w:noProof/>
              <w:kern w:val="2"/>
              <w:lang w:val="en-SG" w:eastAsia="en-GB"/>
              <w14:ligatures w14:val="standardContextual"/>
            </w:rPr>
          </w:pPr>
          <w:hyperlink w:anchor="_Toc186876192" w:history="1">
            <w:r w:rsidRPr="00DD51E6">
              <w:rPr>
                <w:rStyle w:val="Hyperlink"/>
                <w:noProof/>
                <w:lang w:val="en-GB"/>
              </w:rPr>
              <w:t>Literature Review</w:t>
            </w:r>
            <w:r>
              <w:rPr>
                <w:noProof/>
                <w:webHidden/>
              </w:rPr>
              <w:tab/>
            </w:r>
            <w:r>
              <w:rPr>
                <w:noProof/>
                <w:webHidden/>
              </w:rPr>
              <w:fldChar w:fldCharType="begin"/>
            </w:r>
            <w:r>
              <w:rPr>
                <w:noProof/>
                <w:webHidden/>
              </w:rPr>
              <w:instrText xml:space="preserve"> PAGEREF _Toc186876192 \h </w:instrText>
            </w:r>
            <w:r>
              <w:rPr>
                <w:noProof/>
                <w:webHidden/>
              </w:rPr>
            </w:r>
            <w:r>
              <w:rPr>
                <w:noProof/>
                <w:webHidden/>
              </w:rPr>
              <w:fldChar w:fldCharType="separate"/>
            </w:r>
            <w:r>
              <w:rPr>
                <w:noProof/>
                <w:webHidden/>
              </w:rPr>
              <w:t>9</w:t>
            </w:r>
            <w:r>
              <w:rPr>
                <w:noProof/>
                <w:webHidden/>
              </w:rPr>
              <w:fldChar w:fldCharType="end"/>
            </w:r>
          </w:hyperlink>
        </w:p>
        <w:p w14:paraId="66327594" w14:textId="28C40A47"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3" w:history="1">
            <w:r w:rsidRPr="00DD51E6">
              <w:rPr>
                <w:rStyle w:val="Hyperlink"/>
                <w:noProof/>
                <w:lang w:val="en-GB"/>
              </w:rPr>
              <w:t>Data Provenance</w:t>
            </w:r>
            <w:r>
              <w:rPr>
                <w:noProof/>
                <w:webHidden/>
              </w:rPr>
              <w:tab/>
            </w:r>
            <w:r>
              <w:rPr>
                <w:noProof/>
                <w:webHidden/>
              </w:rPr>
              <w:fldChar w:fldCharType="begin"/>
            </w:r>
            <w:r>
              <w:rPr>
                <w:noProof/>
                <w:webHidden/>
              </w:rPr>
              <w:instrText xml:space="preserve"> PAGEREF _Toc186876193 \h </w:instrText>
            </w:r>
            <w:r>
              <w:rPr>
                <w:noProof/>
                <w:webHidden/>
              </w:rPr>
            </w:r>
            <w:r>
              <w:rPr>
                <w:noProof/>
                <w:webHidden/>
              </w:rPr>
              <w:fldChar w:fldCharType="separate"/>
            </w:r>
            <w:r>
              <w:rPr>
                <w:noProof/>
                <w:webHidden/>
              </w:rPr>
              <w:t>9</w:t>
            </w:r>
            <w:r>
              <w:rPr>
                <w:noProof/>
                <w:webHidden/>
              </w:rPr>
              <w:fldChar w:fldCharType="end"/>
            </w:r>
          </w:hyperlink>
        </w:p>
        <w:p w14:paraId="38D5A47B" w14:textId="794BDB62"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4" w:history="1">
            <w:r w:rsidRPr="00DD51E6">
              <w:rPr>
                <w:rStyle w:val="Hyperlink"/>
                <w:noProof/>
                <w:lang w:val="en-GB"/>
              </w:rPr>
              <w:t>Intrusion Detection Systems</w:t>
            </w:r>
            <w:r>
              <w:rPr>
                <w:noProof/>
                <w:webHidden/>
              </w:rPr>
              <w:tab/>
            </w:r>
            <w:r>
              <w:rPr>
                <w:noProof/>
                <w:webHidden/>
              </w:rPr>
              <w:fldChar w:fldCharType="begin"/>
            </w:r>
            <w:r>
              <w:rPr>
                <w:noProof/>
                <w:webHidden/>
              </w:rPr>
              <w:instrText xml:space="preserve"> PAGEREF _Toc186876194 \h </w:instrText>
            </w:r>
            <w:r>
              <w:rPr>
                <w:noProof/>
                <w:webHidden/>
              </w:rPr>
            </w:r>
            <w:r>
              <w:rPr>
                <w:noProof/>
                <w:webHidden/>
              </w:rPr>
              <w:fldChar w:fldCharType="separate"/>
            </w:r>
            <w:r>
              <w:rPr>
                <w:noProof/>
                <w:webHidden/>
              </w:rPr>
              <w:t>9</w:t>
            </w:r>
            <w:r>
              <w:rPr>
                <w:noProof/>
                <w:webHidden/>
              </w:rPr>
              <w:fldChar w:fldCharType="end"/>
            </w:r>
          </w:hyperlink>
        </w:p>
        <w:p w14:paraId="7713C3DE" w14:textId="6E4C6528"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5" w:history="1">
            <w:r w:rsidRPr="00DD51E6">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_Toc186876195 \h </w:instrText>
            </w:r>
            <w:r>
              <w:rPr>
                <w:noProof/>
                <w:webHidden/>
              </w:rPr>
            </w:r>
            <w:r>
              <w:rPr>
                <w:noProof/>
                <w:webHidden/>
              </w:rPr>
              <w:fldChar w:fldCharType="separate"/>
            </w:r>
            <w:r>
              <w:rPr>
                <w:noProof/>
                <w:webHidden/>
              </w:rPr>
              <w:t>10</w:t>
            </w:r>
            <w:r>
              <w:rPr>
                <w:noProof/>
                <w:webHidden/>
              </w:rPr>
              <w:fldChar w:fldCharType="end"/>
            </w:r>
          </w:hyperlink>
        </w:p>
        <w:p w14:paraId="4C4E1CE6" w14:textId="34BD033E" w:rsidR="00E62170" w:rsidRDefault="00E62170">
          <w:pPr>
            <w:pStyle w:val="TOC3"/>
            <w:tabs>
              <w:tab w:val="right" w:leader="dot" w:pos="8630"/>
            </w:tabs>
            <w:rPr>
              <w:noProof/>
              <w:kern w:val="2"/>
              <w:sz w:val="24"/>
              <w:szCs w:val="24"/>
              <w:lang w:val="en-SG" w:eastAsia="en-GB"/>
              <w14:ligatures w14:val="standardContextual"/>
            </w:rPr>
          </w:pPr>
          <w:hyperlink w:anchor="_Toc186876196" w:history="1">
            <w:r w:rsidRPr="00DD51E6">
              <w:rPr>
                <w:rStyle w:val="Hyperlink"/>
                <w:noProof/>
                <w:lang w:val="en-GB"/>
              </w:rPr>
              <w:t>KAIROS</w:t>
            </w:r>
            <w:r>
              <w:rPr>
                <w:noProof/>
                <w:webHidden/>
              </w:rPr>
              <w:tab/>
            </w:r>
            <w:r>
              <w:rPr>
                <w:noProof/>
                <w:webHidden/>
              </w:rPr>
              <w:fldChar w:fldCharType="begin"/>
            </w:r>
            <w:r>
              <w:rPr>
                <w:noProof/>
                <w:webHidden/>
              </w:rPr>
              <w:instrText xml:space="preserve"> PAGEREF _Toc186876196 \h </w:instrText>
            </w:r>
            <w:r>
              <w:rPr>
                <w:noProof/>
                <w:webHidden/>
              </w:rPr>
            </w:r>
            <w:r>
              <w:rPr>
                <w:noProof/>
                <w:webHidden/>
              </w:rPr>
              <w:fldChar w:fldCharType="separate"/>
            </w:r>
            <w:r>
              <w:rPr>
                <w:noProof/>
                <w:webHidden/>
              </w:rPr>
              <w:t>10</w:t>
            </w:r>
            <w:r>
              <w:rPr>
                <w:noProof/>
                <w:webHidden/>
              </w:rPr>
              <w:fldChar w:fldCharType="end"/>
            </w:r>
          </w:hyperlink>
        </w:p>
        <w:p w14:paraId="6BB78A21" w14:textId="49D3B3AB" w:rsidR="00E62170" w:rsidRDefault="00E62170">
          <w:pPr>
            <w:pStyle w:val="TOC3"/>
            <w:tabs>
              <w:tab w:val="right" w:leader="dot" w:pos="8630"/>
            </w:tabs>
            <w:rPr>
              <w:noProof/>
              <w:kern w:val="2"/>
              <w:sz w:val="24"/>
              <w:szCs w:val="24"/>
              <w:lang w:val="en-SG" w:eastAsia="en-GB"/>
              <w14:ligatures w14:val="standardContextual"/>
            </w:rPr>
          </w:pPr>
          <w:hyperlink w:anchor="_Toc186876197" w:history="1">
            <w:r w:rsidRPr="00DD51E6">
              <w:rPr>
                <w:rStyle w:val="Hyperlink"/>
                <w:noProof/>
                <w:lang w:val="en-GB"/>
              </w:rPr>
              <w:t>FLASH</w:t>
            </w:r>
            <w:r>
              <w:rPr>
                <w:noProof/>
                <w:webHidden/>
              </w:rPr>
              <w:tab/>
            </w:r>
            <w:r>
              <w:rPr>
                <w:noProof/>
                <w:webHidden/>
              </w:rPr>
              <w:fldChar w:fldCharType="begin"/>
            </w:r>
            <w:r>
              <w:rPr>
                <w:noProof/>
                <w:webHidden/>
              </w:rPr>
              <w:instrText xml:space="preserve"> PAGEREF _Toc186876197 \h </w:instrText>
            </w:r>
            <w:r>
              <w:rPr>
                <w:noProof/>
                <w:webHidden/>
              </w:rPr>
            </w:r>
            <w:r>
              <w:rPr>
                <w:noProof/>
                <w:webHidden/>
              </w:rPr>
              <w:fldChar w:fldCharType="separate"/>
            </w:r>
            <w:r>
              <w:rPr>
                <w:noProof/>
                <w:webHidden/>
              </w:rPr>
              <w:t>11</w:t>
            </w:r>
            <w:r>
              <w:rPr>
                <w:noProof/>
                <w:webHidden/>
              </w:rPr>
              <w:fldChar w:fldCharType="end"/>
            </w:r>
          </w:hyperlink>
        </w:p>
        <w:p w14:paraId="7B3B0760" w14:textId="2D5647E4" w:rsidR="00E62170" w:rsidRDefault="00E62170">
          <w:pPr>
            <w:pStyle w:val="TOC3"/>
            <w:tabs>
              <w:tab w:val="right" w:leader="dot" w:pos="8630"/>
            </w:tabs>
            <w:rPr>
              <w:noProof/>
              <w:kern w:val="2"/>
              <w:sz w:val="24"/>
              <w:szCs w:val="24"/>
              <w:lang w:val="en-SG" w:eastAsia="en-GB"/>
              <w14:ligatures w14:val="standardContextual"/>
            </w:rPr>
          </w:pPr>
          <w:hyperlink w:anchor="_Toc186876198" w:history="1">
            <w:r w:rsidRPr="00DD51E6">
              <w:rPr>
                <w:rStyle w:val="Hyperlink"/>
                <w:noProof/>
                <w:lang w:val="en-GB"/>
              </w:rPr>
              <w:t>UNICORN</w:t>
            </w:r>
            <w:r>
              <w:rPr>
                <w:noProof/>
                <w:webHidden/>
              </w:rPr>
              <w:tab/>
            </w:r>
            <w:r>
              <w:rPr>
                <w:noProof/>
                <w:webHidden/>
              </w:rPr>
              <w:fldChar w:fldCharType="begin"/>
            </w:r>
            <w:r>
              <w:rPr>
                <w:noProof/>
                <w:webHidden/>
              </w:rPr>
              <w:instrText xml:space="preserve"> PAGEREF _Toc186876198 \h </w:instrText>
            </w:r>
            <w:r>
              <w:rPr>
                <w:noProof/>
                <w:webHidden/>
              </w:rPr>
            </w:r>
            <w:r>
              <w:rPr>
                <w:noProof/>
                <w:webHidden/>
              </w:rPr>
              <w:fldChar w:fldCharType="separate"/>
            </w:r>
            <w:r>
              <w:rPr>
                <w:noProof/>
                <w:webHidden/>
              </w:rPr>
              <w:t>11</w:t>
            </w:r>
            <w:r>
              <w:rPr>
                <w:noProof/>
                <w:webHidden/>
              </w:rPr>
              <w:fldChar w:fldCharType="end"/>
            </w:r>
          </w:hyperlink>
        </w:p>
        <w:p w14:paraId="2296E397" w14:textId="6C7C5E8E"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9" w:history="1">
            <w:r w:rsidRPr="00DD51E6">
              <w:rPr>
                <w:rStyle w:val="Hyperlink"/>
                <w:noProof/>
                <w:lang w:val="en-GB"/>
              </w:rPr>
              <w:t>Provenance Capture Systems</w:t>
            </w:r>
            <w:r>
              <w:rPr>
                <w:noProof/>
                <w:webHidden/>
              </w:rPr>
              <w:tab/>
            </w:r>
            <w:r>
              <w:rPr>
                <w:noProof/>
                <w:webHidden/>
              </w:rPr>
              <w:fldChar w:fldCharType="begin"/>
            </w:r>
            <w:r>
              <w:rPr>
                <w:noProof/>
                <w:webHidden/>
              </w:rPr>
              <w:instrText xml:space="preserve"> PAGEREF _Toc186876199 \h </w:instrText>
            </w:r>
            <w:r>
              <w:rPr>
                <w:noProof/>
                <w:webHidden/>
              </w:rPr>
            </w:r>
            <w:r>
              <w:rPr>
                <w:noProof/>
                <w:webHidden/>
              </w:rPr>
              <w:fldChar w:fldCharType="separate"/>
            </w:r>
            <w:r>
              <w:rPr>
                <w:noProof/>
                <w:webHidden/>
              </w:rPr>
              <w:t>11</w:t>
            </w:r>
            <w:r>
              <w:rPr>
                <w:noProof/>
                <w:webHidden/>
              </w:rPr>
              <w:fldChar w:fldCharType="end"/>
            </w:r>
          </w:hyperlink>
        </w:p>
        <w:p w14:paraId="11A5D91F" w14:textId="0FAD7FBE"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0" w:history="1">
            <w:r w:rsidRPr="00DD51E6">
              <w:rPr>
                <w:rStyle w:val="Hyperlink"/>
                <w:noProof/>
                <w:lang w:val="en-GB"/>
              </w:rPr>
              <w:t>CamFlow Features</w:t>
            </w:r>
            <w:r>
              <w:rPr>
                <w:noProof/>
                <w:webHidden/>
              </w:rPr>
              <w:tab/>
            </w:r>
            <w:r>
              <w:rPr>
                <w:noProof/>
                <w:webHidden/>
              </w:rPr>
              <w:fldChar w:fldCharType="begin"/>
            </w:r>
            <w:r>
              <w:rPr>
                <w:noProof/>
                <w:webHidden/>
              </w:rPr>
              <w:instrText xml:space="preserve"> PAGEREF _Toc186876200 \h </w:instrText>
            </w:r>
            <w:r>
              <w:rPr>
                <w:noProof/>
                <w:webHidden/>
              </w:rPr>
            </w:r>
            <w:r>
              <w:rPr>
                <w:noProof/>
                <w:webHidden/>
              </w:rPr>
              <w:fldChar w:fldCharType="separate"/>
            </w:r>
            <w:r>
              <w:rPr>
                <w:noProof/>
                <w:webHidden/>
              </w:rPr>
              <w:t>11</w:t>
            </w:r>
            <w:r>
              <w:rPr>
                <w:noProof/>
                <w:webHidden/>
              </w:rPr>
              <w:fldChar w:fldCharType="end"/>
            </w:r>
          </w:hyperlink>
        </w:p>
        <w:p w14:paraId="228735C2" w14:textId="0625052D" w:rsidR="00E62170" w:rsidRDefault="00E62170">
          <w:pPr>
            <w:pStyle w:val="TOC1"/>
            <w:tabs>
              <w:tab w:val="right" w:leader="dot" w:pos="8630"/>
            </w:tabs>
            <w:rPr>
              <w:b w:val="0"/>
              <w:bCs w:val="0"/>
              <w:i w:val="0"/>
              <w:iCs w:val="0"/>
              <w:noProof/>
              <w:kern w:val="2"/>
              <w:lang w:val="en-SG" w:eastAsia="en-GB"/>
              <w14:ligatures w14:val="standardContextual"/>
            </w:rPr>
          </w:pPr>
          <w:hyperlink w:anchor="_Toc186876201" w:history="1">
            <w:r w:rsidRPr="00DD51E6">
              <w:rPr>
                <w:rStyle w:val="Hyperlink"/>
                <w:noProof/>
                <w:lang w:val="en-GB"/>
              </w:rPr>
              <w:t>CamFlow Provenance Capture System</w:t>
            </w:r>
            <w:r>
              <w:rPr>
                <w:noProof/>
                <w:webHidden/>
              </w:rPr>
              <w:tab/>
            </w:r>
            <w:r>
              <w:rPr>
                <w:noProof/>
                <w:webHidden/>
              </w:rPr>
              <w:fldChar w:fldCharType="begin"/>
            </w:r>
            <w:r>
              <w:rPr>
                <w:noProof/>
                <w:webHidden/>
              </w:rPr>
              <w:instrText xml:space="preserve"> PAGEREF _Toc186876201 \h </w:instrText>
            </w:r>
            <w:r>
              <w:rPr>
                <w:noProof/>
                <w:webHidden/>
              </w:rPr>
            </w:r>
            <w:r>
              <w:rPr>
                <w:noProof/>
                <w:webHidden/>
              </w:rPr>
              <w:fldChar w:fldCharType="separate"/>
            </w:r>
            <w:r>
              <w:rPr>
                <w:noProof/>
                <w:webHidden/>
              </w:rPr>
              <w:t>12</w:t>
            </w:r>
            <w:r>
              <w:rPr>
                <w:noProof/>
                <w:webHidden/>
              </w:rPr>
              <w:fldChar w:fldCharType="end"/>
            </w:r>
          </w:hyperlink>
        </w:p>
        <w:p w14:paraId="38260F7F" w14:textId="14AE6E7A"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2" w:history="1">
            <w:r w:rsidRPr="00DD51E6">
              <w:rPr>
                <w:rStyle w:val="Hyperlink"/>
                <w:noProof/>
                <w:lang w:val="en-GB"/>
              </w:rPr>
              <w:t>Setting Up CamFlow</w:t>
            </w:r>
            <w:r>
              <w:rPr>
                <w:noProof/>
                <w:webHidden/>
              </w:rPr>
              <w:tab/>
            </w:r>
            <w:r>
              <w:rPr>
                <w:noProof/>
                <w:webHidden/>
              </w:rPr>
              <w:fldChar w:fldCharType="begin"/>
            </w:r>
            <w:r>
              <w:rPr>
                <w:noProof/>
                <w:webHidden/>
              </w:rPr>
              <w:instrText xml:space="preserve"> PAGEREF _Toc186876202 \h </w:instrText>
            </w:r>
            <w:r>
              <w:rPr>
                <w:noProof/>
                <w:webHidden/>
              </w:rPr>
            </w:r>
            <w:r>
              <w:rPr>
                <w:noProof/>
                <w:webHidden/>
              </w:rPr>
              <w:fldChar w:fldCharType="separate"/>
            </w:r>
            <w:r>
              <w:rPr>
                <w:noProof/>
                <w:webHidden/>
              </w:rPr>
              <w:t>12</w:t>
            </w:r>
            <w:r>
              <w:rPr>
                <w:noProof/>
                <w:webHidden/>
              </w:rPr>
              <w:fldChar w:fldCharType="end"/>
            </w:r>
          </w:hyperlink>
        </w:p>
        <w:p w14:paraId="272D4192" w14:textId="2518A3B4"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3" w:history="1">
            <w:r w:rsidRPr="00DD51E6">
              <w:rPr>
                <w:rStyle w:val="Hyperlink"/>
                <w:noProof/>
                <w:lang w:val="en-GB"/>
              </w:rPr>
              <w:t>CamTool Installation</w:t>
            </w:r>
            <w:r>
              <w:rPr>
                <w:noProof/>
                <w:webHidden/>
              </w:rPr>
              <w:tab/>
            </w:r>
            <w:r>
              <w:rPr>
                <w:noProof/>
                <w:webHidden/>
              </w:rPr>
              <w:fldChar w:fldCharType="begin"/>
            </w:r>
            <w:r>
              <w:rPr>
                <w:noProof/>
                <w:webHidden/>
              </w:rPr>
              <w:instrText xml:space="preserve"> PAGEREF _Toc186876203 \h </w:instrText>
            </w:r>
            <w:r>
              <w:rPr>
                <w:noProof/>
                <w:webHidden/>
              </w:rPr>
            </w:r>
            <w:r>
              <w:rPr>
                <w:noProof/>
                <w:webHidden/>
              </w:rPr>
              <w:fldChar w:fldCharType="separate"/>
            </w:r>
            <w:r>
              <w:rPr>
                <w:noProof/>
                <w:webHidden/>
              </w:rPr>
              <w:t>15</w:t>
            </w:r>
            <w:r>
              <w:rPr>
                <w:noProof/>
                <w:webHidden/>
              </w:rPr>
              <w:fldChar w:fldCharType="end"/>
            </w:r>
          </w:hyperlink>
        </w:p>
        <w:p w14:paraId="0E394DFE" w14:textId="28DD0BC7"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4" w:history="1">
            <w:r w:rsidRPr="00DD51E6">
              <w:rPr>
                <w:rStyle w:val="Hyperlink"/>
                <w:noProof/>
                <w:lang w:val="en-GB"/>
              </w:rPr>
              <w:t>Provenance Graph Visualisation</w:t>
            </w:r>
            <w:r>
              <w:rPr>
                <w:noProof/>
                <w:webHidden/>
              </w:rPr>
              <w:tab/>
            </w:r>
            <w:r>
              <w:rPr>
                <w:noProof/>
                <w:webHidden/>
              </w:rPr>
              <w:fldChar w:fldCharType="begin"/>
            </w:r>
            <w:r>
              <w:rPr>
                <w:noProof/>
                <w:webHidden/>
              </w:rPr>
              <w:instrText xml:space="preserve"> PAGEREF _Toc186876204 \h </w:instrText>
            </w:r>
            <w:r>
              <w:rPr>
                <w:noProof/>
                <w:webHidden/>
              </w:rPr>
            </w:r>
            <w:r>
              <w:rPr>
                <w:noProof/>
                <w:webHidden/>
              </w:rPr>
              <w:fldChar w:fldCharType="separate"/>
            </w:r>
            <w:r>
              <w:rPr>
                <w:noProof/>
                <w:webHidden/>
              </w:rPr>
              <w:t>15</w:t>
            </w:r>
            <w:r>
              <w:rPr>
                <w:noProof/>
                <w:webHidden/>
              </w:rPr>
              <w:fldChar w:fldCharType="end"/>
            </w:r>
          </w:hyperlink>
        </w:p>
        <w:p w14:paraId="4771B57B" w14:textId="33EC6D66" w:rsidR="00E62170" w:rsidRDefault="00E62170">
          <w:pPr>
            <w:pStyle w:val="TOC1"/>
            <w:tabs>
              <w:tab w:val="right" w:leader="dot" w:pos="8630"/>
            </w:tabs>
            <w:rPr>
              <w:b w:val="0"/>
              <w:bCs w:val="0"/>
              <w:i w:val="0"/>
              <w:iCs w:val="0"/>
              <w:noProof/>
              <w:kern w:val="2"/>
              <w:lang w:val="en-SG" w:eastAsia="en-GB"/>
              <w14:ligatures w14:val="standardContextual"/>
            </w:rPr>
          </w:pPr>
          <w:hyperlink w:anchor="_Toc186876205" w:history="1">
            <w:r w:rsidRPr="00DD51E6">
              <w:rPr>
                <w:rStyle w:val="Hyperlink"/>
                <w:noProof/>
                <w:lang w:val="en-GB"/>
              </w:rPr>
              <w:t>Flurry Framework</w:t>
            </w:r>
            <w:r>
              <w:rPr>
                <w:noProof/>
                <w:webHidden/>
              </w:rPr>
              <w:tab/>
            </w:r>
            <w:r>
              <w:rPr>
                <w:noProof/>
                <w:webHidden/>
              </w:rPr>
              <w:fldChar w:fldCharType="begin"/>
            </w:r>
            <w:r>
              <w:rPr>
                <w:noProof/>
                <w:webHidden/>
              </w:rPr>
              <w:instrText xml:space="preserve"> PAGEREF _Toc186876205 \h </w:instrText>
            </w:r>
            <w:r>
              <w:rPr>
                <w:noProof/>
                <w:webHidden/>
              </w:rPr>
            </w:r>
            <w:r>
              <w:rPr>
                <w:noProof/>
                <w:webHidden/>
              </w:rPr>
              <w:fldChar w:fldCharType="separate"/>
            </w:r>
            <w:r>
              <w:rPr>
                <w:noProof/>
                <w:webHidden/>
              </w:rPr>
              <w:t>16</w:t>
            </w:r>
            <w:r>
              <w:rPr>
                <w:noProof/>
                <w:webHidden/>
              </w:rPr>
              <w:fldChar w:fldCharType="end"/>
            </w:r>
          </w:hyperlink>
        </w:p>
        <w:p w14:paraId="704C0FF7" w14:textId="552133D7"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6" w:history="1">
            <w:r w:rsidRPr="00DD51E6">
              <w:rPr>
                <w:rStyle w:val="Hyperlink"/>
                <w:noProof/>
                <w:lang w:val="en-GB"/>
              </w:rPr>
              <w:t>Background</w:t>
            </w:r>
            <w:r>
              <w:rPr>
                <w:noProof/>
                <w:webHidden/>
              </w:rPr>
              <w:tab/>
            </w:r>
            <w:r>
              <w:rPr>
                <w:noProof/>
                <w:webHidden/>
              </w:rPr>
              <w:fldChar w:fldCharType="begin"/>
            </w:r>
            <w:r>
              <w:rPr>
                <w:noProof/>
                <w:webHidden/>
              </w:rPr>
              <w:instrText xml:space="preserve"> PAGEREF _Toc186876206 \h </w:instrText>
            </w:r>
            <w:r>
              <w:rPr>
                <w:noProof/>
                <w:webHidden/>
              </w:rPr>
            </w:r>
            <w:r>
              <w:rPr>
                <w:noProof/>
                <w:webHidden/>
              </w:rPr>
              <w:fldChar w:fldCharType="separate"/>
            </w:r>
            <w:r>
              <w:rPr>
                <w:noProof/>
                <w:webHidden/>
              </w:rPr>
              <w:t>16</w:t>
            </w:r>
            <w:r>
              <w:rPr>
                <w:noProof/>
                <w:webHidden/>
              </w:rPr>
              <w:fldChar w:fldCharType="end"/>
            </w:r>
          </w:hyperlink>
        </w:p>
        <w:p w14:paraId="310D603B" w14:textId="619E0BB2"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7" w:history="1">
            <w:r w:rsidRPr="00DD51E6">
              <w:rPr>
                <w:rStyle w:val="Hyperlink"/>
                <w:noProof/>
                <w:lang w:val="en-GB"/>
              </w:rPr>
              <w:t>Flurry Installation</w:t>
            </w:r>
            <w:r>
              <w:rPr>
                <w:noProof/>
                <w:webHidden/>
              </w:rPr>
              <w:tab/>
            </w:r>
            <w:r>
              <w:rPr>
                <w:noProof/>
                <w:webHidden/>
              </w:rPr>
              <w:fldChar w:fldCharType="begin"/>
            </w:r>
            <w:r>
              <w:rPr>
                <w:noProof/>
                <w:webHidden/>
              </w:rPr>
              <w:instrText xml:space="preserve"> PAGEREF _Toc186876207 \h </w:instrText>
            </w:r>
            <w:r>
              <w:rPr>
                <w:noProof/>
                <w:webHidden/>
              </w:rPr>
            </w:r>
            <w:r>
              <w:rPr>
                <w:noProof/>
                <w:webHidden/>
              </w:rPr>
              <w:fldChar w:fldCharType="separate"/>
            </w:r>
            <w:r>
              <w:rPr>
                <w:noProof/>
                <w:webHidden/>
              </w:rPr>
              <w:t>16</w:t>
            </w:r>
            <w:r>
              <w:rPr>
                <w:noProof/>
                <w:webHidden/>
              </w:rPr>
              <w:fldChar w:fldCharType="end"/>
            </w:r>
          </w:hyperlink>
        </w:p>
        <w:p w14:paraId="693187AE" w14:textId="4DFB392F" w:rsidR="00E62170" w:rsidRDefault="00E62170">
          <w:pPr>
            <w:pStyle w:val="TOC3"/>
            <w:tabs>
              <w:tab w:val="right" w:leader="dot" w:pos="8630"/>
            </w:tabs>
            <w:rPr>
              <w:noProof/>
              <w:kern w:val="2"/>
              <w:sz w:val="24"/>
              <w:szCs w:val="24"/>
              <w:lang w:val="en-SG" w:eastAsia="en-GB"/>
              <w14:ligatures w14:val="standardContextual"/>
            </w:rPr>
          </w:pPr>
          <w:hyperlink w:anchor="_Toc186876208" w:history="1">
            <w:r w:rsidRPr="00DD51E6">
              <w:rPr>
                <w:rStyle w:val="Hyperlink"/>
                <w:noProof/>
                <w:lang w:val="en-GB"/>
              </w:rPr>
              <w:t>Cloning Flurry Source Code</w:t>
            </w:r>
            <w:r>
              <w:rPr>
                <w:noProof/>
                <w:webHidden/>
              </w:rPr>
              <w:tab/>
            </w:r>
            <w:r>
              <w:rPr>
                <w:noProof/>
                <w:webHidden/>
              </w:rPr>
              <w:fldChar w:fldCharType="begin"/>
            </w:r>
            <w:r>
              <w:rPr>
                <w:noProof/>
                <w:webHidden/>
              </w:rPr>
              <w:instrText xml:space="preserve"> PAGEREF _Toc186876208 \h </w:instrText>
            </w:r>
            <w:r>
              <w:rPr>
                <w:noProof/>
                <w:webHidden/>
              </w:rPr>
            </w:r>
            <w:r>
              <w:rPr>
                <w:noProof/>
                <w:webHidden/>
              </w:rPr>
              <w:fldChar w:fldCharType="separate"/>
            </w:r>
            <w:r>
              <w:rPr>
                <w:noProof/>
                <w:webHidden/>
              </w:rPr>
              <w:t>16</w:t>
            </w:r>
            <w:r>
              <w:rPr>
                <w:noProof/>
                <w:webHidden/>
              </w:rPr>
              <w:fldChar w:fldCharType="end"/>
            </w:r>
          </w:hyperlink>
        </w:p>
        <w:p w14:paraId="2C2F0CA8" w14:textId="4EA28BA3" w:rsidR="00E62170" w:rsidRDefault="00E62170">
          <w:pPr>
            <w:pStyle w:val="TOC3"/>
            <w:tabs>
              <w:tab w:val="right" w:leader="dot" w:pos="8630"/>
            </w:tabs>
            <w:rPr>
              <w:noProof/>
              <w:kern w:val="2"/>
              <w:sz w:val="24"/>
              <w:szCs w:val="24"/>
              <w:lang w:val="en-SG" w:eastAsia="en-GB"/>
              <w14:ligatures w14:val="standardContextual"/>
            </w:rPr>
          </w:pPr>
          <w:hyperlink w:anchor="_Toc186876209" w:history="1">
            <w:r w:rsidRPr="00DD51E6">
              <w:rPr>
                <w:rStyle w:val="Hyperlink"/>
                <w:noProof/>
                <w:lang w:val="en-GB"/>
              </w:rPr>
              <w:t>CamFlow Reconfiguration</w:t>
            </w:r>
            <w:r>
              <w:rPr>
                <w:noProof/>
                <w:webHidden/>
              </w:rPr>
              <w:tab/>
            </w:r>
            <w:r>
              <w:rPr>
                <w:noProof/>
                <w:webHidden/>
              </w:rPr>
              <w:fldChar w:fldCharType="begin"/>
            </w:r>
            <w:r>
              <w:rPr>
                <w:noProof/>
                <w:webHidden/>
              </w:rPr>
              <w:instrText xml:space="preserve"> PAGEREF _Toc186876209 \h </w:instrText>
            </w:r>
            <w:r>
              <w:rPr>
                <w:noProof/>
                <w:webHidden/>
              </w:rPr>
            </w:r>
            <w:r>
              <w:rPr>
                <w:noProof/>
                <w:webHidden/>
              </w:rPr>
              <w:fldChar w:fldCharType="separate"/>
            </w:r>
            <w:r>
              <w:rPr>
                <w:noProof/>
                <w:webHidden/>
              </w:rPr>
              <w:t>17</w:t>
            </w:r>
            <w:r>
              <w:rPr>
                <w:noProof/>
                <w:webHidden/>
              </w:rPr>
              <w:fldChar w:fldCharType="end"/>
            </w:r>
          </w:hyperlink>
        </w:p>
        <w:p w14:paraId="240558D5" w14:textId="2F1972FB" w:rsidR="00E62170" w:rsidRDefault="00E62170">
          <w:pPr>
            <w:pStyle w:val="TOC3"/>
            <w:tabs>
              <w:tab w:val="right" w:leader="dot" w:pos="8630"/>
            </w:tabs>
            <w:rPr>
              <w:noProof/>
              <w:kern w:val="2"/>
              <w:sz w:val="24"/>
              <w:szCs w:val="24"/>
              <w:lang w:val="en-SG" w:eastAsia="en-GB"/>
              <w14:ligatures w14:val="standardContextual"/>
            </w:rPr>
          </w:pPr>
          <w:hyperlink w:anchor="_Toc186876210" w:history="1">
            <w:r w:rsidRPr="00DD51E6">
              <w:rPr>
                <w:rStyle w:val="Hyperlink"/>
                <w:noProof/>
                <w:lang w:val="en-GB"/>
              </w:rPr>
              <w:t>XAMPP</w:t>
            </w:r>
            <w:r>
              <w:rPr>
                <w:noProof/>
                <w:webHidden/>
              </w:rPr>
              <w:tab/>
            </w:r>
            <w:r>
              <w:rPr>
                <w:noProof/>
                <w:webHidden/>
              </w:rPr>
              <w:fldChar w:fldCharType="begin"/>
            </w:r>
            <w:r>
              <w:rPr>
                <w:noProof/>
                <w:webHidden/>
              </w:rPr>
              <w:instrText xml:space="preserve"> PAGEREF _Toc186876210 \h </w:instrText>
            </w:r>
            <w:r>
              <w:rPr>
                <w:noProof/>
                <w:webHidden/>
              </w:rPr>
            </w:r>
            <w:r>
              <w:rPr>
                <w:noProof/>
                <w:webHidden/>
              </w:rPr>
              <w:fldChar w:fldCharType="separate"/>
            </w:r>
            <w:r>
              <w:rPr>
                <w:noProof/>
                <w:webHidden/>
              </w:rPr>
              <w:t>17</w:t>
            </w:r>
            <w:r>
              <w:rPr>
                <w:noProof/>
                <w:webHidden/>
              </w:rPr>
              <w:fldChar w:fldCharType="end"/>
            </w:r>
          </w:hyperlink>
        </w:p>
        <w:p w14:paraId="7C2DA803" w14:textId="7F8B0F11" w:rsidR="00E62170" w:rsidRDefault="00E62170">
          <w:pPr>
            <w:pStyle w:val="TOC3"/>
            <w:tabs>
              <w:tab w:val="right" w:leader="dot" w:pos="8630"/>
            </w:tabs>
            <w:rPr>
              <w:noProof/>
              <w:kern w:val="2"/>
              <w:sz w:val="24"/>
              <w:szCs w:val="24"/>
              <w:lang w:val="en-SG" w:eastAsia="en-GB"/>
              <w14:ligatures w14:val="standardContextual"/>
            </w:rPr>
          </w:pPr>
          <w:hyperlink w:anchor="_Toc186876211" w:history="1">
            <w:r w:rsidRPr="00DD51E6">
              <w:rPr>
                <w:rStyle w:val="Hyperlink"/>
                <w:noProof/>
                <w:lang w:val="en-GB"/>
              </w:rPr>
              <w:t>DVWA</w:t>
            </w:r>
            <w:r>
              <w:rPr>
                <w:noProof/>
                <w:webHidden/>
              </w:rPr>
              <w:tab/>
            </w:r>
            <w:r>
              <w:rPr>
                <w:noProof/>
                <w:webHidden/>
              </w:rPr>
              <w:fldChar w:fldCharType="begin"/>
            </w:r>
            <w:r>
              <w:rPr>
                <w:noProof/>
                <w:webHidden/>
              </w:rPr>
              <w:instrText xml:space="preserve"> PAGEREF _Toc186876211 \h </w:instrText>
            </w:r>
            <w:r>
              <w:rPr>
                <w:noProof/>
                <w:webHidden/>
              </w:rPr>
            </w:r>
            <w:r>
              <w:rPr>
                <w:noProof/>
                <w:webHidden/>
              </w:rPr>
              <w:fldChar w:fldCharType="separate"/>
            </w:r>
            <w:r>
              <w:rPr>
                <w:noProof/>
                <w:webHidden/>
              </w:rPr>
              <w:t>18</w:t>
            </w:r>
            <w:r>
              <w:rPr>
                <w:noProof/>
                <w:webHidden/>
              </w:rPr>
              <w:fldChar w:fldCharType="end"/>
            </w:r>
          </w:hyperlink>
        </w:p>
        <w:p w14:paraId="7E93639C" w14:textId="7A10B07D" w:rsidR="00E62170" w:rsidRDefault="00E62170">
          <w:pPr>
            <w:pStyle w:val="TOC3"/>
            <w:tabs>
              <w:tab w:val="right" w:leader="dot" w:pos="8630"/>
            </w:tabs>
            <w:rPr>
              <w:noProof/>
              <w:kern w:val="2"/>
              <w:sz w:val="24"/>
              <w:szCs w:val="24"/>
              <w:lang w:val="en-SG" w:eastAsia="en-GB"/>
              <w14:ligatures w14:val="standardContextual"/>
            </w:rPr>
          </w:pPr>
          <w:hyperlink w:anchor="_Toc186876212" w:history="1">
            <w:r w:rsidRPr="00DD51E6">
              <w:rPr>
                <w:rStyle w:val="Hyperlink"/>
                <w:noProof/>
                <w:lang w:val="en-GB"/>
              </w:rPr>
              <w:t>MQTT</w:t>
            </w:r>
            <w:r>
              <w:rPr>
                <w:noProof/>
                <w:webHidden/>
              </w:rPr>
              <w:tab/>
            </w:r>
            <w:r>
              <w:rPr>
                <w:noProof/>
                <w:webHidden/>
              </w:rPr>
              <w:fldChar w:fldCharType="begin"/>
            </w:r>
            <w:r>
              <w:rPr>
                <w:noProof/>
                <w:webHidden/>
              </w:rPr>
              <w:instrText xml:space="preserve"> PAGEREF _Toc186876212 \h </w:instrText>
            </w:r>
            <w:r>
              <w:rPr>
                <w:noProof/>
                <w:webHidden/>
              </w:rPr>
            </w:r>
            <w:r>
              <w:rPr>
                <w:noProof/>
                <w:webHidden/>
              </w:rPr>
              <w:fldChar w:fldCharType="separate"/>
            </w:r>
            <w:r>
              <w:rPr>
                <w:noProof/>
                <w:webHidden/>
              </w:rPr>
              <w:t>20</w:t>
            </w:r>
            <w:r>
              <w:rPr>
                <w:noProof/>
                <w:webHidden/>
              </w:rPr>
              <w:fldChar w:fldCharType="end"/>
            </w:r>
          </w:hyperlink>
        </w:p>
        <w:p w14:paraId="776166DB" w14:textId="39AE404F" w:rsidR="00E62170" w:rsidRDefault="00E62170">
          <w:pPr>
            <w:pStyle w:val="TOC3"/>
            <w:tabs>
              <w:tab w:val="right" w:leader="dot" w:pos="8630"/>
            </w:tabs>
            <w:rPr>
              <w:noProof/>
              <w:kern w:val="2"/>
              <w:sz w:val="24"/>
              <w:szCs w:val="24"/>
              <w:lang w:val="en-SG" w:eastAsia="en-GB"/>
              <w14:ligatures w14:val="standardContextual"/>
            </w:rPr>
          </w:pPr>
          <w:hyperlink w:anchor="_Toc186876213" w:history="1">
            <w:r w:rsidRPr="00DD51E6">
              <w:rPr>
                <w:rStyle w:val="Hyperlink"/>
                <w:noProof/>
                <w:lang w:val="en-GB"/>
              </w:rPr>
              <w:t>Additional Dependancies</w:t>
            </w:r>
            <w:r>
              <w:rPr>
                <w:noProof/>
                <w:webHidden/>
              </w:rPr>
              <w:tab/>
            </w:r>
            <w:r>
              <w:rPr>
                <w:noProof/>
                <w:webHidden/>
              </w:rPr>
              <w:fldChar w:fldCharType="begin"/>
            </w:r>
            <w:r>
              <w:rPr>
                <w:noProof/>
                <w:webHidden/>
              </w:rPr>
              <w:instrText xml:space="preserve"> PAGEREF _Toc186876213 \h </w:instrText>
            </w:r>
            <w:r>
              <w:rPr>
                <w:noProof/>
                <w:webHidden/>
              </w:rPr>
            </w:r>
            <w:r>
              <w:rPr>
                <w:noProof/>
                <w:webHidden/>
              </w:rPr>
              <w:fldChar w:fldCharType="separate"/>
            </w:r>
            <w:r>
              <w:rPr>
                <w:noProof/>
                <w:webHidden/>
              </w:rPr>
              <w:t>22</w:t>
            </w:r>
            <w:r>
              <w:rPr>
                <w:noProof/>
                <w:webHidden/>
              </w:rPr>
              <w:fldChar w:fldCharType="end"/>
            </w:r>
          </w:hyperlink>
        </w:p>
        <w:p w14:paraId="6EB3E441" w14:textId="0CFBC331" w:rsidR="00E62170" w:rsidRDefault="00E62170">
          <w:pPr>
            <w:pStyle w:val="TOC3"/>
            <w:tabs>
              <w:tab w:val="right" w:leader="dot" w:pos="8630"/>
            </w:tabs>
            <w:rPr>
              <w:noProof/>
              <w:kern w:val="2"/>
              <w:sz w:val="24"/>
              <w:szCs w:val="24"/>
              <w:lang w:val="en-SG" w:eastAsia="en-GB"/>
              <w14:ligatures w14:val="standardContextual"/>
            </w:rPr>
          </w:pPr>
          <w:hyperlink w:anchor="_Toc186876214" w:history="1">
            <w:r w:rsidRPr="00DD51E6">
              <w:rPr>
                <w:rStyle w:val="Hyperlink"/>
                <w:noProof/>
                <w:lang w:val="en-GB"/>
              </w:rPr>
              <w:t>Running Flurry</w:t>
            </w:r>
            <w:r>
              <w:rPr>
                <w:noProof/>
                <w:webHidden/>
              </w:rPr>
              <w:tab/>
            </w:r>
            <w:r>
              <w:rPr>
                <w:noProof/>
                <w:webHidden/>
              </w:rPr>
              <w:fldChar w:fldCharType="begin"/>
            </w:r>
            <w:r>
              <w:rPr>
                <w:noProof/>
                <w:webHidden/>
              </w:rPr>
              <w:instrText xml:space="preserve"> PAGEREF _Toc186876214 \h </w:instrText>
            </w:r>
            <w:r>
              <w:rPr>
                <w:noProof/>
                <w:webHidden/>
              </w:rPr>
            </w:r>
            <w:r>
              <w:rPr>
                <w:noProof/>
                <w:webHidden/>
              </w:rPr>
              <w:fldChar w:fldCharType="separate"/>
            </w:r>
            <w:r>
              <w:rPr>
                <w:noProof/>
                <w:webHidden/>
              </w:rPr>
              <w:t>23</w:t>
            </w:r>
            <w:r>
              <w:rPr>
                <w:noProof/>
                <w:webHidden/>
              </w:rPr>
              <w:fldChar w:fldCharType="end"/>
            </w:r>
          </w:hyperlink>
        </w:p>
        <w:p w14:paraId="064885D5" w14:textId="2B3E1BD9" w:rsidR="00E62170" w:rsidRDefault="00E62170">
          <w:pPr>
            <w:pStyle w:val="TOC1"/>
            <w:tabs>
              <w:tab w:val="right" w:leader="dot" w:pos="8630"/>
            </w:tabs>
            <w:rPr>
              <w:b w:val="0"/>
              <w:bCs w:val="0"/>
              <w:i w:val="0"/>
              <w:iCs w:val="0"/>
              <w:noProof/>
              <w:kern w:val="2"/>
              <w:lang w:val="en-SG" w:eastAsia="en-GB"/>
              <w14:ligatures w14:val="standardContextual"/>
            </w:rPr>
          </w:pPr>
          <w:hyperlink w:anchor="_Toc186876215" w:history="1">
            <w:r w:rsidRPr="00DD51E6">
              <w:rPr>
                <w:rStyle w:val="Hyperlink"/>
                <w:noProof/>
                <w:lang w:val="en-GB"/>
              </w:rPr>
              <w:t>Security-Critical Applications</w:t>
            </w:r>
            <w:r>
              <w:rPr>
                <w:noProof/>
                <w:webHidden/>
              </w:rPr>
              <w:tab/>
            </w:r>
            <w:r>
              <w:rPr>
                <w:noProof/>
                <w:webHidden/>
              </w:rPr>
              <w:fldChar w:fldCharType="begin"/>
            </w:r>
            <w:r>
              <w:rPr>
                <w:noProof/>
                <w:webHidden/>
              </w:rPr>
              <w:instrText xml:space="preserve"> PAGEREF _Toc186876215 \h </w:instrText>
            </w:r>
            <w:r>
              <w:rPr>
                <w:noProof/>
                <w:webHidden/>
              </w:rPr>
            </w:r>
            <w:r>
              <w:rPr>
                <w:noProof/>
                <w:webHidden/>
              </w:rPr>
              <w:fldChar w:fldCharType="separate"/>
            </w:r>
            <w:r>
              <w:rPr>
                <w:noProof/>
                <w:webHidden/>
              </w:rPr>
              <w:t>25</w:t>
            </w:r>
            <w:r>
              <w:rPr>
                <w:noProof/>
                <w:webHidden/>
              </w:rPr>
              <w:fldChar w:fldCharType="end"/>
            </w:r>
          </w:hyperlink>
        </w:p>
        <w:p w14:paraId="2742E55E" w14:textId="28943B0C" w:rsidR="00E62170" w:rsidRDefault="00E62170">
          <w:pPr>
            <w:pStyle w:val="TOC1"/>
            <w:tabs>
              <w:tab w:val="right" w:leader="dot" w:pos="8630"/>
            </w:tabs>
            <w:rPr>
              <w:b w:val="0"/>
              <w:bCs w:val="0"/>
              <w:i w:val="0"/>
              <w:iCs w:val="0"/>
              <w:noProof/>
              <w:kern w:val="2"/>
              <w:lang w:val="en-SG" w:eastAsia="en-GB"/>
              <w14:ligatures w14:val="standardContextual"/>
            </w:rPr>
          </w:pPr>
          <w:hyperlink w:anchor="_Toc186876216" w:history="1">
            <w:r w:rsidRPr="00DD51E6">
              <w:rPr>
                <w:rStyle w:val="Hyperlink"/>
                <w:noProof/>
                <w:lang w:val="en-GB"/>
              </w:rPr>
              <w:t>Intrusion Scenarios</w:t>
            </w:r>
            <w:r>
              <w:rPr>
                <w:noProof/>
                <w:webHidden/>
              </w:rPr>
              <w:tab/>
            </w:r>
            <w:r>
              <w:rPr>
                <w:noProof/>
                <w:webHidden/>
              </w:rPr>
              <w:fldChar w:fldCharType="begin"/>
            </w:r>
            <w:r>
              <w:rPr>
                <w:noProof/>
                <w:webHidden/>
              </w:rPr>
              <w:instrText xml:space="preserve"> PAGEREF _Toc186876216 \h </w:instrText>
            </w:r>
            <w:r>
              <w:rPr>
                <w:noProof/>
                <w:webHidden/>
              </w:rPr>
            </w:r>
            <w:r>
              <w:rPr>
                <w:noProof/>
                <w:webHidden/>
              </w:rPr>
              <w:fldChar w:fldCharType="separate"/>
            </w:r>
            <w:r>
              <w:rPr>
                <w:noProof/>
                <w:webHidden/>
              </w:rPr>
              <w:t>26</w:t>
            </w:r>
            <w:r>
              <w:rPr>
                <w:noProof/>
                <w:webHidden/>
              </w:rPr>
              <w:fldChar w:fldCharType="end"/>
            </w:r>
          </w:hyperlink>
        </w:p>
        <w:p w14:paraId="4C660856" w14:textId="3C6CEA7B" w:rsidR="00E62170" w:rsidRDefault="00E62170">
          <w:pPr>
            <w:pStyle w:val="TOC1"/>
            <w:tabs>
              <w:tab w:val="right" w:leader="dot" w:pos="8630"/>
            </w:tabs>
            <w:rPr>
              <w:b w:val="0"/>
              <w:bCs w:val="0"/>
              <w:i w:val="0"/>
              <w:iCs w:val="0"/>
              <w:noProof/>
              <w:kern w:val="2"/>
              <w:lang w:val="en-SG" w:eastAsia="en-GB"/>
              <w14:ligatures w14:val="standardContextual"/>
            </w:rPr>
          </w:pPr>
          <w:hyperlink w:anchor="_Toc186876217" w:history="1">
            <w:r w:rsidRPr="00DD51E6">
              <w:rPr>
                <w:rStyle w:val="Hyperlink"/>
                <w:noProof/>
                <w:lang w:val="en-GB"/>
              </w:rPr>
              <w:t>Attack Simulation</w:t>
            </w:r>
            <w:r>
              <w:rPr>
                <w:noProof/>
                <w:webHidden/>
              </w:rPr>
              <w:tab/>
            </w:r>
            <w:r>
              <w:rPr>
                <w:noProof/>
                <w:webHidden/>
              </w:rPr>
              <w:fldChar w:fldCharType="begin"/>
            </w:r>
            <w:r>
              <w:rPr>
                <w:noProof/>
                <w:webHidden/>
              </w:rPr>
              <w:instrText xml:space="preserve"> PAGEREF _Toc186876217 \h </w:instrText>
            </w:r>
            <w:r>
              <w:rPr>
                <w:noProof/>
                <w:webHidden/>
              </w:rPr>
            </w:r>
            <w:r>
              <w:rPr>
                <w:noProof/>
                <w:webHidden/>
              </w:rPr>
              <w:fldChar w:fldCharType="separate"/>
            </w:r>
            <w:r>
              <w:rPr>
                <w:noProof/>
                <w:webHidden/>
              </w:rPr>
              <w:t>26</w:t>
            </w:r>
            <w:r>
              <w:rPr>
                <w:noProof/>
                <w:webHidden/>
              </w:rPr>
              <w:fldChar w:fldCharType="end"/>
            </w:r>
          </w:hyperlink>
        </w:p>
        <w:p w14:paraId="4AEE95A1" w14:textId="015AA622"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6876185"/>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6876186"/>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6876187"/>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6876188"/>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6876189"/>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6876190"/>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[paper]</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[Paper]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[Paper]</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6876191"/>
      <w:r w:rsidRPr="00845602">
        <w:rPr>
          <w:lang w:val="en-GB"/>
        </w:rPr>
        <w:t>Objectives</w:t>
      </w:r>
      <w:bookmarkEnd w:id="6"/>
    </w:p>
    <w:p w14:paraId="7E33D40E" w14:textId="4E30D0FF"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[paper]</w:t>
        </w:r>
      </w:hyperlink>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6876192"/>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6876193"/>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6876194"/>
      <w:r w:rsidRPr="00845602">
        <w:rPr>
          <w:lang w:val="en-GB"/>
        </w:rPr>
        <w:t>Intrusion Detection Systems</w:t>
      </w:r>
      <w:bookmarkEnd w:id="9"/>
    </w:p>
    <w:p w14:paraId="37136BF5" w14:textId="536138AE"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r w:rsidR="00E20F49">
        <w:rPr>
          <w:lang w:val="en-GB"/>
        </w:rPr>
        <w:t>Albeit there existing a plethora of IDS available for use, current IDS succumb to a large number of false positives when it comes to detecting intrusions [</w:t>
      </w:r>
      <w:hyperlink r:id="rId19" w:history="1">
        <w:r w:rsidR="00E20F49" w:rsidRPr="00E20F49">
          <w:rPr>
            <w:rStyle w:val="Hyperlink"/>
            <w:lang w:val="en-GB"/>
          </w:rPr>
          <w:t>paper</w:t>
        </w:r>
      </w:hyperlink>
      <w:r w:rsidR="00E20F49">
        <w:rPr>
          <w:lang w:val="en-GB"/>
        </w:rPr>
        <w:t xml:space="preserve">, </w:t>
      </w:r>
      <w:hyperlink r:id="rId20" w:history="1">
        <w:r w:rsidR="00E20F49" w:rsidRPr="00E20F49">
          <w:rPr>
            <w:rStyle w:val="Hyperlink"/>
            <w:lang w:val="en-GB"/>
          </w:rPr>
          <w:t>paper</w:t>
        </w:r>
      </w:hyperlink>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 </w:t>
      </w:r>
      <w:hyperlink r:id="rId21"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2" w:history="1">
        <w:r w:rsidR="00845602" w:rsidRPr="001D0587">
          <w:rPr>
            <w:rStyle w:val="Hyperlink"/>
          </w:rPr>
          <w:t>[paper]</w:t>
        </w:r>
      </w:hyperlink>
      <w:r w:rsidR="00845602">
        <w:t>.</w:t>
      </w:r>
    </w:p>
    <w:p w14:paraId="50C0EF98" w14:textId="77777777" w:rsidR="00094BEE" w:rsidRDefault="00094BEE" w:rsidP="001D0587"/>
    <w:p w14:paraId="698348D8" w14:textId="18F6F827"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hyperlink r:id="rId23" w:history="1">
        <w:r w:rsidRPr="001D0587">
          <w:rPr>
            <w:rStyle w:val="Hyperlink"/>
          </w:rPr>
          <w:t>[paper]</w:t>
        </w:r>
      </w:hyperlink>
      <w:r>
        <w:t>.</w:t>
      </w:r>
    </w:p>
    <w:p w14:paraId="2B308371" w14:textId="4633D527" w:rsidR="00094BEE" w:rsidRPr="00845602" w:rsidRDefault="00094BEE"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4" w:history="1">
        <w:r w:rsidR="00AE34CF" w:rsidRPr="00AE34CF">
          <w:rPr>
            <w:rStyle w:val="Hyperlink"/>
            <w:lang w:val="en-GB"/>
          </w:rPr>
          <w:t>[paper]</w:t>
        </w:r>
      </w:hyperlink>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6876195"/>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6876196"/>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5"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6876197"/>
      <w:r>
        <w:rPr>
          <w:lang w:val="en-GB"/>
        </w:rPr>
        <w:t>FLASH</w:t>
      </w:r>
      <w:bookmarkEnd w:id="12"/>
    </w:p>
    <w:p w14:paraId="25EF4DC5" w14:textId="45520F37" w:rsidR="00AD00CB" w:rsidRDefault="00115477" w:rsidP="00AD00CB">
      <w:pPr>
        <w:rPr>
          <w:lang w:val="en-GB"/>
        </w:rPr>
      </w:pPr>
      <w:proofErr w:type="gramStart"/>
      <w:r>
        <w:rPr>
          <w:lang w:val="en-GB"/>
        </w:rPr>
        <w:t>FLASH,</w:t>
      </w:r>
      <w:proofErr w:type="gramEnd"/>
      <w:r>
        <w:rPr>
          <w:lang w:val="en-GB"/>
        </w:rPr>
        <w:t xml:space="preserve">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8B0730">
        <w:rPr>
          <w:lang w:val="en-GB"/>
        </w:rPr>
        <w:t xml:space="preserve"> </w:t>
      </w:r>
      <w:hyperlink r:id="rId26"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6876198"/>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7" w:history="1">
        <w:r w:rsidR="008B0730" w:rsidRPr="008B0730">
          <w:rPr>
            <w:rStyle w:val="Hyperlink"/>
            <w:lang w:val="en-GB"/>
          </w:rPr>
          <w:t>[paper]</w:t>
        </w:r>
      </w:hyperlink>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4" w:name="_Toc186876199"/>
      <w:r w:rsidRPr="00845602">
        <w:rPr>
          <w:lang w:val="en-GB"/>
        </w:rPr>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8"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6876200"/>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9"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6876201"/>
      <w:proofErr w:type="spellStart"/>
      <w:r w:rsidRPr="00845602">
        <w:rPr>
          <w:lang w:val="en-GB"/>
        </w:rPr>
        <w:lastRenderedPageBreak/>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6876202"/>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w:t>
      </w:r>
      <w:proofErr w:type="gramStart"/>
      <w:r w:rsidRPr="00845602">
        <w:rPr>
          <w:lang w:val="en-GB"/>
        </w:rPr>
        <w:t>in order to</w:t>
      </w:r>
      <w:proofErr w:type="gramEnd"/>
      <w:r w:rsidRPr="00845602">
        <w:rPr>
          <w:lang w:val="en-GB"/>
        </w:rPr>
        <w:t xml:space="preserve">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30"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B25165" w:rsidP="000B3F09">
      <w:pPr>
        <w:rPr>
          <w:lang w:val="en-GB"/>
        </w:rPr>
      </w:pPr>
      <w:r w:rsidRPr="00115477">
        <w:rPr>
          <w:noProof/>
          <w:lang w:val="en-GB"/>
        </w:rPr>
        <w:object w:dxaOrig="9360" w:dyaOrig="1148" w14:anchorId="0FACAD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15pt;height:57.15pt;mso-width-percent:0;mso-height-percent:0;mso-width-percent:0;mso-height-percent:0" o:ole="">
            <v:imagedata r:id="rId31" o:title=""/>
          </v:shape>
          <o:OLEObject Type="Embed" ProgID="Word.OpenDocumentText.12" ShapeID="_x0000_i1040" DrawAspect="Content" ObjectID="_1797492311" r:id="rId32"/>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B25165" w:rsidP="000B3F09">
      <w:pPr>
        <w:rPr>
          <w:lang w:val="en-GB"/>
        </w:rPr>
      </w:pPr>
      <w:r w:rsidRPr="00115477">
        <w:rPr>
          <w:noProof/>
          <w:lang w:val="en-GB"/>
        </w:rPr>
        <w:object w:dxaOrig="9360" w:dyaOrig="1017" w14:anchorId="2551E010">
          <v:shape id="_x0000_i1039" type="#_x0000_t75" alt="" style="width:468.15pt;height:51.05pt;mso-width-percent:0;mso-height-percent:0;mso-width-percent:0;mso-height-percent:0" o:ole="">
            <v:imagedata r:id="rId33" o:title=""/>
          </v:shape>
          <o:OLEObject Type="Embed" ProgID="Word.OpenDocumentText.12" ShapeID="_x0000_i1039" DrawAspect="Content" ObjectID="_1797492312" r:id="rId34"/>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w:t>
      </w:r>
      <w:proofErr w:type="gramStart"/>
      <w:r w:rsidR="000379E5" w:rsidRPr="00845602">
        <w:rPr>
          <w:lang w:val="en-GB"/>
        </w:rPr>
        <w:t>in the event that</w:t>
      </w:r>
      <w:proofErr w:type="gramEnd"/>
      <w:r w:rsidR="000379E5" w:rsidRPr="00845602">
        <w:rPr>
          <w:lang w:val="en-GB"/>
        </w:rPr>
        <w:t xml:space="preserve">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B25165" w:rsidP="007C5689">
      <w:pPr>
        <w:jc w:val="both"/>
        <w:rPr>
          <w:lang w:val="en-GB"/>
        </w:rPr>
      </w:pPr>
      <w:r w:rsidRPr="00115477">
        <w:rPr>
          <w:noProof/>
          <w:lang w:val="en-GB"/>
        </w:rPr>
        <w:object w:dxaOrig="9360" w:dyaOrig="285" w14:anchorId="5DFD5A47">
          <v:shape id="_x0000_i1038" type="#_x0000_t75" alt="" style="width:468.15pt;height:13.85pt;mso-width-percent:0;mso-height-percent:0;mso-width-percent:0;mso-height-percent:0" o:ole="">
            <v:imagedata r:id="rId35" o:title=""/>
          </v:shape>
          <o:OLEObject Type="Embed" ProgID="Word.OpenDocumentText.12" ShapeID="_x0000_i1038" DrawAspect="Content" ObjectID="_1797492313" r:id="rId36"/>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7"/>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B25165" w:rsidP="008F0F28">
      <w:pPr>
        <w:rPr>
          <w:lang w:val="en-GB"/>
        </w:rPr>
      </w:pPr>
      <w:r w:rsidRPr="00115477">
        <w:rPr>
          <w:noProof/>
          <w:lang w:val="en-GB"/>
        </w:rPr>
        <w:object w:dxaOrig="9360" w:dyaOrig="1178" w14:anchorId="2165711F">
          <v:shape id="_x0000_i1037" type="#_x0000_t75" alt="" style="width:468.15pt;height:59.15pt;mso-width-percent:0;mso-height-percent:0;mso-width-percent:0;mso-height-percent:0" o:ole="">
            <v:imagedata r:id="rId38" o:title=""/>
          </v:shape>
          <o:OLEObject Type="Embed" ProgID="Word.OpenDocumentText.12" ShapeID="_x0000_i1037" DrawAspect="Content" ObjectID="_1797492314" r:id="rId39"/>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B25165" w:rsidP="008F0F28">
      <w:pPr>
        <w:rPr>
          <w:lang w:val="en-GB"/>
        </w:rPr>
      </w:pPr>
      <w:r w:rsidRPr="00115477">
        <w:rPr>
          <w:noProof/>
          <w:lang w:val="en-GB"/>
        </w:rPr>
        <w:object w:dxaOrig="9360" w:dyaOrig="5010" w14:anchorId="37A19429">
          <v:shape id="_x0000_i1036" type="#_x0000_t75" alt="" style="width:468.15pt;height:251.15pt;mso-width-percent:0;mso-height-percent:0;mso-width-percent:0;mso-height-percent:0" o:ole="">
            <v:imagedata r:id="rId40" o:title=""/>
          </v:shape>
          <o:OLEObject Type="Embed" ProgID="Word.OpenDocumentText.12" ShapeID="_x0000_i1036" DrawAspect="Content" ObjectID="_1797492315" r:id="rId41"/>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3" w:name="_Toc186876203"/>
      <w:proofErr w:type="spellStart"/>
      <w:r w:rsidRPr="00845602">
        <w:rPr>
          <w:lang w:val="en-GB"/>
        </w:rPr>
        <w:lastRenderedPageBreak/>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42"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B25165" w:rsidP="009B799D">
      <w:pPr>
        <w:rPr>
          <w:lang w:val="en-GB"/>
        </w:rPr>
      </w:pPr>
      <w:r w:rsidRPr="00115477">
        <w:rPr>
          <w:noProof/>
          <w:lang w:val="en-GB"/>
        </w:rPr>
        <w:object w:dxaOrig="9360" w:dyaOrig="5295" w14:anchorId="0DE5C265">
          <v:shape id="_x0000_i1035" type="#_x0000_t75" alt="" style="width:468.15pt;height:265pt;mso-width-percent:0;mso-height-percent:0;mso-width-percent:0;mso-height-percent:0" o:ole="">
            <v:imagedata r:id="rId43" o:title=""/>
          </v:shape>
          <o:OLEObject Type="Embed" ProgID="Word.OpenDocumentText.12" ShapeID="_x0000_i1035" DrawAspect="Content" ObjectID="_1797492316" r:id="rId44"/>
        </w:object>
      </w:r>
    </w:p>
    <w:p w14:paraId="4DCC1CE3" w14:textId="555EA623" w:rsidR="00AD086C" w:rsidRPr="00845602" w:rsidRDefault="00AD086C" w:rsidP="00AD086C">
      <w:pPr>
        <w:pStyle w:val="Heading2"/>
        <w:rPr>
          <w:lang w:val="en-GB"/>
        </w:rPr>
      </w:pPr>
      <w:bookmarkStart w:id="25" w:name="_Toc186876204"/>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B25165" w:rsidP="00AD086C">
      <w:pPr>
        <w:rPr>
          <w:lang w:val="en-GB"/>
        </w:rPr>
      </w:pPr>
      <w:r w:rsidRPr="00115477">
        <w:rPr>
          <w:noProof/>
          <w:lang w:val="en-GB"/>
        </w:rPr>
        <w:object w:dxaOrig="9360" w:dyaOrig="1586" w14:anchorId="3AFB5171">
          <v:shape id="_x0000_i1034" type="#_x0000_t75" alt="" style="width:468.15pt;height:79.1pt;mso-width-percent:0;mso-height-percent:0;mso-width-percent:0;mso-height-percent:0" o:ole="">
            <v:imagedata r:id="rId45" o:title=""/>
          </v:shape>
          <o:OLEObject Type="Embed" ProgID="Word.OpenDocumentText.12" ShapeID="_x0000_i1034" DrawAspect="Content" ObjectID="_1797492317" r:id="rId4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7" w:name="_Toc186876205"/>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6876206"/>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8"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6876207"/>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9"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6876208"/>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B25165" w:rsidP="003E2EAD">
      <w:pPr>
        <w:rPr>
          <w:noProof/>
          <w:lang w:val="en-GB"/>
        </w:rPr>
      </w:pPr>
      <w:r w:rsidRPr="00115477">
        <w:rPr>
          <w:noProof/>
          <w:lang w:val="en-GB"/>
        </w:rPr>
        <w:object w:dxaOrig="9360" w:dyaOrig="2980" w14:anchorId="5C238D61">
          <v:shape id="_x0000_i1033" type="#_x0000_t75" alt="" style="width:468.15pt;height:149.05pt;mso-width-percent:0;mso-height-percent:0;mso-width-percent:0;mso-height-percent:0" o:ole="">
            <v:imagedata r:id="rId50" o:title=""/>
          </v:shape>
          <o:OLEObject Type="Embed" ProgID="Word.OpenDocumentText.12" ShapeID="_x0000_i1033" DrawAspect="Content" ObjectID="_1797492318" r:id="rId51"/>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B25165" w:rsidP="002D52A2">
      <w:pPr>
        <w:rPr>
          <w:lang w:val="en-GB"/>
        </w:rPr>
      </w:pPr>
      <w:r w:rsidRPr="00115477">
        <w:rPr>
          <w:noProof/>
          <w:lang w:val="en-GB"/>
        </w:rPr>
        <w:object w:dxaOrig="9360" w:dyaOrig="540" w14:anchorId="6BE0B02A">
          <v:shape id="_x0000_i1032" type="#_x0000_t75" alt="" style="width:468.15pt;height:27.05pt;mso-width-percent:0;mso-height-percent:0;mso-width-percent:0;mso-height-percent:0" o:ole="">
            <v:imagedata r:id="rId52" o:title=""/>
          </v:shape>
          <o:OLEObject Type="Embed" ProgID="Word.OpenDocumentText.12" ShapeID="_x0000_i1032" DrawAspect="Content" ObjectID="_1797492319" r:id="rId53"/>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6876209"/>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6876210"/>
      <w:r w:rsidRPr="00845602">
        <w:rPr>
          <w:lang w:val="en-GB"/>
        </w:rPr>
        <w:t>XAMPP</w:t>
      </w:r>
      <w:bookmarkEnd w:id="34"/>
    </w:p>
    <w:p w14:paraId="3DBDBC82" w14:textId="0D442128"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It serves as the web server to host Flurry locally.</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B25165" w:rsidP="007A325F">
      <w:pPr>
        <w:rPr>
          <w:lang w:val="en-GB"/>
        </w:rPr>
      </w:pPr>
      <w:r w:rsidRPr="00115477">
        <w:rPr>
          <w:noProof/>
          <w:lang w:val="en-GB"/>
        </w:rPr>
        <w:object w:dxaOrig="9360" w:dyaOrig="820" w14:anchorId="1CC2B84F">
          <v:shape id="_x0000_i1031" type="#_x0000_t75" alt="" style="width:468.15pt;height:40.9pt;mso-width-percent:0;mso-height-percent:0;mso-width-percent:0;mso-height-percent:0" o:ole="">
            <v:imagedata r:id="rId54" o:title=""/>
          </v:shape>
          <o:OLEObject Type="Embed" ProgID="Word.OpenDocumentText.12" ShapeID="_x0000_i1031" DrawAspect="Content" ObjectID="_1797492320" r:id="rId55"/>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lastRenderedPageBreak/>
        <w:t xml:space="preserve">Download the XAMPP executable from </w:t>
      </w:r>
      <w:hyperlink r:id="rId56"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B25165" w:rsidP="007A325F">
      <w:pPr>
        <w:rPr>
          <w:lang w:val="en-GB"/>
        </w:rPr>
      </w:pPr>
      <w:r w:rsidRPr="00115477">
        <w:rPr>
          <w:noProof/>
          <w:lang w:val="en-GB"/>
        </w:rPr>
        <w:object w:dxaOrig="9360" w:dyaOrig="1080" w14:anchorId="7789B72A">
          <v:shape id="_x0000_i1030" type="#_x0000_t75" alt="" style="width:468.15pt;height:54.1pt;mso-width-percent:0;mso-height-percent:0;mso-width-percent:0;mso-height-percent:0" o:ole="">
            <v:imagedata r:id="rId57" o:title=""/>
          </v:shape>
          <o:OLEObject Type="Embed" ProgID="Word.OpenDocumentText.12" ShapeID="_x0000_i1030" DrawAspect="Content" ObjectID="_1797492321" r:id="rId58"/>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51258112" w14:textId="77777777" w:rsidR="00FE6BB9" w:rsidRPr="00845602" w:rsidRDefault="00FE6BB9" w:rsidP="00FE6BB9">
      <w:pPr>
        <w:rPr>
          <w:lang w:val="en-GB"/>
        </w:rPr>
      </w:pPr>
    </w:p>
    <w:p w14:paraId="67B9578F" w14:textId="77777777" w:rsidR="00FE6BB9" w:rsidRPr="00845602" w:rsidRDefault="00FE6BB9" w:rsidP="00FE6BB9">
      <w:pPr>
        <w:rPr>
          <w:lang w:val="en-GB"/>
        </w:rPr>
      </w:pPr>
    </w:p>
    <w:p w14:paraId="37B0955E" w14:textId="77777777" w:rsidR="00FE6BB9" w:rsidRPr="00845602" w:rsidRDefault="00FE6BB9" w:rsidP="00FE6BB9">
      <w:pPr>
        <w:rPr>
          <w:lang w:val="en-GB"/>
        </w:rPr>
      </w:pP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6876211"/>
      <w:r w:rsidRPr="00845602">
        <w:rPr>
          <w:lang w:val="en-GB"/>
        </w:rPr>
        <w:t>DVWA</w:t>
      </w:r>
      <w:bookmarkEnd w:id="37"/>
    </w:p>
    <w:p w14:paraId="1B72B3E8" w14:textId="1CAA86C9" w:rsidR="00887327" w:rsidRPr="00845602" w:rsidRDefault="00887327" w:rsidP="00887327">
      <w:pPr>
        <w:rPr>
          <w:lang w:val="en-GB"/>
        </w:rPr>
      </w:pPr>
      <w:r w:rsidRPr="00845602">
        <w:rPr>
          <w:lang w:val="en-GB"/>
        </w:rPr>
        <w:t>Damn Vulnerable Web Application (DVWA) is a deliberately insecure web application that includes a variety of vulnerabilities that are automated. These can be used to generate provenance data for benign and malicious scenarios</w:t>
      </w:r>
      <w:r w:rsidR="008B0730">
        <w:rPr>
          <w:lang w:val="en-GB"/>
        </w:rPr>
        <w:t xml:space="preserve"> </w:t>
      </w:r>
      <w:hyperlink r:id="rId59" w:history="1">
        <w:r w:rsidR="008B0730" w:rsidRPr="008B0730">
          <w:rPr>
            <w:rStyle w:val="Hyperlink"/>
            <w:lang w:val="en-GB"/>
          </w:rPr>
          <w:t>[</w:t>
        </w:r>
        <w:proofErr w:type="spellStart"/>
        <w:r w:rsidR="008B0730" w:rsidRPr="008B0730">
          <w:rPr>
            <w:rStyle w:val="Hyperlink"/>
            <w:lang w:val="en-GB"/>
          </w:rPr>
          <w:t>github</w:t>
        </w:r>
        <w:proofErr w:type="spellEnd"/>
        <w:r w:rsidR="008B0730" w:rsidRPr="008B0730">
          <w:rPr>
            <w:rStyle w:val="Hyperlink"/>
            <w:lang w:val="en-GB"/>
          </w:rPr>
          <w:t>]</w:t>
        </w:r>
      </w:hyperlink>
      <w:r w:rsidRPr="00845602">
        <w:rPr>
          <w:lang w:val="en-GB"/>
        </w:rPr>
        <w:t xml:space="preserve">.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B25165" w:rsidP="00412B0D">
      <w:pPr>
        <w:rPr>
          <w:noProof/>
          <w:lang w:val="en-GB"/>
        </w:rPr>
      </w:pPr>
      <w:r w:rsidRPr="00115477">
        <w:rPr>
          <w:noProof/>
          <w:lang w:val="en-GB"/>
        </w:rPr>
        <w:object w:dxaOrig="9020" w:dyaOrig="2700" w14:anchorId="3760002F">
          <v:shape id="_x0000_i1029" type="#_x0000_t75" alt="" style="width:450.95pt;height:134.85pt;mso-width-percent:0;mso-height-percent:0;mso-width-percent:0;mso-height-percent:0" o:ole="">
            <v:imagedata r:id="rId60" o:title=""/>
          </v:shape>
          <o:OLEObject Type="Embed" ProgID="Word.Document.12" ShapeID="_x0000_i1029" DrawAspect="Content" ObjectID="_1797492322" r:id="rId61">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62"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3"/>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4"/>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5"/>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6876212"/>
      <w:r w:rsidRPr="00845602">
        <w:rPr>
          <w:noProof/>
          <w:lang w:val="en-GB"/>
        </w:rPr>
        <w:t>MQTT</w:t>
      </w:r>
      <w:bookmarkEnd w:id="39"/>
    </w:p>
    <w:p w14:paraId="1A66C059" w14:textId="3BE1C293"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6" w:history="1">
        <w:r w:rsidR="008B0730" w:rsidRPr="008B0730">
          <w:rPr>
            <w:rStyle w:val="Hyperlink"/>
            <w:noProof/>
            <w:lang w:val="en-GB"/>
          </w:rPr>
          <w:t>[site]</w:t>
        </w:r>
      </w:hyperlink>
      <w:r w:rsidRPr="00845602">
        <w:rPr>
          <w:noProof/>
          <w:lang w:val="en-GB"/>
        </w:rPr>
        <w:t>. The following script was used for the installation:</w:t>
      </w:r>
    </w:p>
    <w:bookmarkStart w:id="40" w:name="_MON_1794739312"/>
    <w:bookmarkEnd w:id="40"/>
    <w:p w14:paraId="7C5A7B18" w14:textId="77777777" w:rsidR="00400049" w:rsidRPr="00845602" w:rsidRDefault="00B25165" w:rsidP="00400049">
      <w:pPr>
        <w:rPr>
          <w:noProof/>
          <w:lang w:val="en-GB"/>
        </w:rPr>
      </w:pPr>
      <w:r w:rsidRPr="00115477">
        <w:rPr>
          <w:noProof/>
          <w:lang w:val="en-GB"/>
        </w:rPr>
        <w:object w:dxaOrig="9020" w:dyaOrig="3240" w14:anchorId="65BB8FBA">
          <v:shape id="_x0000_i1028" type="#_x0000_t75" alt="" style="width:450.95pt;height:161.9pt;mso-width-percent:0;mso-height-percent:0;mso-width-percent:0;mso-height-percent:0" o:ole="">
            <v:imagedata r:id="rId67" o:title=""/>
          </v:shape>
          <o:OLEObject Type="Embed" ProgID="Word.Document.12" ShapeID="_x0000_i1028" DrawAspect="Content" ObjectID="_1797492323" r:id="rId68">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t>The following commands can be used to run and kill the MQTT service respectively.</w:t>
      </w:r>
    </w:p>
    <w:bookmarkStart w:id="41" w:name="_MON_1794739422"/>
    <w:bookmarkEnd w:id="41"/>
    <w:p w14:paraId="32DA87C4" w14:textId="74C09417" w:rsidR="00195C9A" w:rsidRPr="00845602" w:rsidRDefault="00B25165" w:rsidP="00A63FAF">
      <w:pPr>
        <w:rPr>
          <w:noProof/>
          <w:lang w:val="en-GB"/>
        </w:rPr>
      </w:pPr>
      <w:r w:rsidRPr="00115477">
        <w:rPr>
          <w:noProof/>
          <w:lang w:val="en-GB"/>
        </w:rPr>
        <w:object w:dxaOrig="9020" w:dyaOrig="1360" w14:anchorId="6C8AC55F">
          <v:shape id="_x0000_i1027" type="#_x0000_t75" alt="" style="width:450.95pt;height:67.95pt;mso-width-percent:0;mso-height-percent:0;mso-width-percent:0;mso-height-percent:0" o:ole="">
            <v:imagedata r:id="rId69" o:title=""/>
          </v:shape>
          <o:OLEObject Type="Embed" ProgID="Word.Document.12" ShapeID="_x0000_i1027" DrawAspect="Content" ObjectID="_1797492324" r:id="rId70">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6876213"/>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B25165" w:rsidP="00EC4D54">
      <w:pPr>
        <w:rPr>
          <w:noProof/>
          <w:lang w:val="en-GB"/>
        </w:rPr>
      </w:pPr>
      <w:r w:rsidRPr="00115477">
        <w:rPr>
          <w:noProof/>
          <w:lang w:val="en-GB"/>
        </w:rPr>
        <w:object w:dxaOrig="9020" w:dyaOrig="7300" w14:anchorId="2BDE5FAF">
          <v:shape id="_x0000_i1026" type="#_x0000_t75" alt="" style="width:450.95pt;height:365.05pt;mso-width-percent:0;mso-height-percent:0;mso-width-percent:0;mso-height-percent:0" o:ole="">
            <v:imagedata r:id="rId71" o:title=""/>
          </v:shape>
          <o:OLEObject Type="Embed" ProgID="Word.Document.12" ShapeID="_x0000_i1026" DrawAspect="Content" ObjectID="_1797492325" r:id="rId72">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6876214"/>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B25165" w:rsidP="008B5DD3">
      <w:pPr>
        <w:rPr>
          <w:noProof/>
          <w:lang w:val="en-GB"/>
        </w:rPr>
      </w:pPr>
      <w:r w:rsidRPr="00B25165">
        <w:rPr>
          <w:b/>
          <w:bCs/>
          <w:noProof/>
          <w:kern w:val="2"/>
          <w:sz w:val="28"/>
          <w:szCs w:val="28"/>
          <w:lang w:val="en-GB" w:eastAsia="en-GB"/>
        </w:rPr>
        <w:object w:dxaOrig="9020" w:dyaOrig="540" w14:anchorId="0597DE61">
          <v:shape id="_x0000_i1025" type="#_x0000_t75" alt="" style="width:450.95pt;height:27.05pt;mso-width-percent:0;mso-height-percent:0;mso-width-percent:0;mso-height-percent:0" o:ole="">
            <v:imagedata r:id="rId73" o:title=""/>
          </v:shape>
          <o:OLEObject Type="Embed" ProgID="Word.Document.12" ShapeID="_x0000_i1025" DrawAspect="Content" ObjectID="_1797492326" r:id="rId74">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5"/>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6"/>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6" w:name="_Toc186876215"/>
      <w:r>
        <w:rPr>
          <w:lang w:val="en-GB"/>
        </w:rPr>
        <w:lastRenderedPageBreak/>
        <w:t>Security-Critical Applications</w:t>
      </w:r>
      <w:bookmarkEnd w:id="46"/>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339042DA"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531727">
        <w:rPr>
          <w:lang w:val="en-GB"/>
        </w:rPr>
        <w:t>[</w:t>
      </w:r>
      <w:hyperlink r:id="rId77" w:history="1">
        <w:r w:rsidR="00531727" w:rsidRPr="00531727">
          <w:rPr>
            <w:rStyle w:val="Hyperlink"/>
            <w:lang w:val="en-GB"/>
          </w:rPr>
          <w:t>paper</w:t>
        </w:r>
      </w:hyperlink>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7" w:name="_Toc186876216"/>
      <w:r>
        <w:rPr>
          <w:lang w:val="en-GB"/>
        </w:rPr>
        <w:lastRenderedPageBreak/>
        <w:t>Intrusion Scenarios</w:t>
      </w:r>
      <w:bookmarkEnd w:id="47"/>
    </w:p>
    <w:p w14:paraId="6B21F271" w14:textId="6C1F2411"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proofErr w:type="gramStart"/>
      <w:r>
        <w:rPr>
          <w:lang w:val="en-GB"/>
        </w:rPr>
        <w:t>in order to</w:t>
      </w:r>
      <w:proofErr w:type="gramEnd"/>
      <w:r>
        <w:rPr>
          <w:lang w:val="en-GB"/>
        </w:rPr>
        <w:t xml:space="preserve"> capture provenance data for both scenarios. Below is a table listing the malicious scenario and their corresponding benign action.</w:t>
      </w:r>
    </w:p>
    <w:p w14:paraId="21262B59" w14:textId="77777777" w:rsidR="00531727" w:rsidRDefault="00531727" w:rsidP="00843270">
      <w:pPr>
        <w:rPr>
          <w:lang w:val="en-GB"/>
        </w:rPr>
      </w:pPr>
    </w:p>
    <w:tbl>
      <w:tblPr>
        <w:tblStyle w:val="TableGrid"/>
        <w:tblW w:w="0" w:type="auto"/>
        <w:tblLook w:val="04A0" w:firstRow="1" w:lastRow="0" w:firstColumn="1" w:lastColumn="0" w:noHBand="0" w:noVBand="1"/>
      </w:tblPr>
      <w:tblGrid>
        <w:gridCol w:w="4315"/>
        <w:gridCol w:w="4315"/>
      </w:tblGrid>
      <w:tr w:rsidR="00531727" w14:paraId="5265CA28" w14:textId="77777777" w:rsidTr="00531727">
        <w:tc>
          <w:tcPr>
            <w:tcW w:w="4315" w:type="dxa"/>
          </w:tcPr>
          <w:p w14:paraId="252BB60B" w14:textId="499ADD75" w:rsidR="00531727" w:rsidRDefault="00531727" w:rsidP="00843270">
            <w:pPr>
              <w:rPr>
                <w:lang w:val="en-GB"/>
              </w:rPr>
            </w:pPr>
            <w:r>
              <w:rPr>
                <w:lang w:val="en-GB"/>
              </w:rPr>
              <w:t>Malicious</w:t>
            </w:r>
          </w:p>
        </w:tc>
        <w:tc>
          <w:tcPr>
            <w:tcW w:w="4315" w:type="dxa"/>
          </w:tcPr>
          <w:p w14:paraId="18F38C9B" w14:textId="48EC2A37" w:rsidR="00531727" w:rsidRDefault="00531727" w:rsidP="00843270">
            <w:pPr>
              <w:rPr>
                <w:lang w:val="en-GB"/>
              </w:rPr>
            </w:pPr>
            <w:r>
              <w:rPr>
                <w:lang w:val="en-GB"/>
              </w:rPr>
              <w:t>Benign</w:t>
            </w:r>
          </w:p>
        </w:tc>
      </w:tr>
      <w:tr w:rsidR="00531727" w14:paraId="44F7C58A" w14:textId="77777777" w:rsidTr="00531727">
        <w:tc>
          <w:tcPr>
            <w:tcW w:w="4315" w:type="dxa"/>
          </w:tcPr>
          <w:p w14:paraId="2609550C" w14:textId="11A5A652" w:rsidR="00531727" w:rsidRDefault="00531727" w:rsidP="00843270">
            <w:pPr>
              <w:rPr>
                <w:lang w:val="en-GB"/>
              </w:rPr>
            </w:pPr>
            <w:r>
              <w:rPr>
                <w:lang w:val="en-GB"/>
              </w:rPr>
              <w:t>XSS Stored</w:t>
            </w:r>
          </w:p>
        </w:tc>
        <w:tc>
          <w:tcPr>
            <w:tcW w:w="4315" w:type="dxa"/>
          </w:tcPr>
          <w:p w14:paraId="4F107225" w14:textId="41F8F42A" w:rsidR="00531727" w:rsidRDefault="00900DF5" w:rsidP="00843270">
            <w:pPr>
              <w:rPr>
                <w:lang w:val="en-GB"/>
              </w:rPr>
            </w:pPr>
            <w:r>
              <w:rPr>
                <w:lang w:val="en-GB"/>
              </w:rPr>
              <w:t>Message board post</w:t>
            </w:r>
          </w:p>
        </w:tc>
      </w:tr>
      <w:tr w:rsidR="00531727" w14:paraId="548BCDB9" w14:textId="77777777" w:rsidTr="00531727">
        <w:tc>
          <w:tcPr>
            <w:tcW w:w="4315" w:type="dxa"/>
          </w:tcPr>
          <w:p w14:paraId="70621FA3" w14:textId="36D285BF" w:rsidR="00531727" w:rsidRDefault="00531727" w:rsidP="00843270">
            <w:pPr>
              <w:rPr>
                <w:lang w:val="en-GB"/>
              </w:rPr>
            </w:pPr>
            <w:r>
              <w:rPr>
                <w:lang w:val="en-GB"/>
              </w:rPr>
              <w:t>XSS Reflected</w:t>
            </w:r>
          </w:p>
        </w:tc>
        <w:tc>
          <w:tcPr>
            <w:tcW w:w="4315" w:type="dxa"/>
          </w:tcPr>
          <w:p w14:paraId="7F64AE9E" w14:textId="3BAF5E81" w:rsidR="00531727" w:rsidRDefault="00900DF5" w:rsidP="00843270">
            <w:pPr>
              <w:rPr>
                <w:lang w:val="en-GB"/>
              </w:rPr>
            </w:pPr>
            <w:r>
              <w:rPr>
                <w:lang w:val="en-GB"/>
              </w:rPr>
              <w:t xml:space="preserve">Complete a questionnaire </w:t>
            </w:r>
          </w:p>
        </w:tc>
      </w:tr>
      <w:tr w:rsidR="00531727" w14:paraId="41E1EC4B" w14:textId="77777777" w:rsidTr="00531727">
        <w:tc>
          <w:tcPr>
            <w:tcW w:w="4315" w:type="dxa"/>
          </w:tcPr>
          <w:p w14:paraId="12600275" w14:textId="77F48D7F" w:rsidR="00531727" w:rsidRDefault="00531727" w:rsidP="00843270">
            <w:pPr>
              <w:rPr>
                <w:lang w:val="en-GB"/>
              </w:rPr>
            </w:pPr>
            <w:r>
              <w:rPr>
                <w:lang w:val="en-GB"/>
              </w:rPr>
              <w:t>XSS DOM</w:t>
            </w:r>
          </w:p>
        </w:tc>
        <w:tc>
          <w:tcPr>
            <w:tcW w:w="4315" w:type="dxa"/>
          </w:tcPr>
          <w:p w14:paraId="084B0A97" w14:textId="356A6657" w:rsidR="00531727" w:rsidRDefault="00900DF5" w:rsidP="00843270">
            <w:pPr>
              <w:rPr>
                <w:lang w:val="en-GB"/>
              </w:rPr>
            </w:pPr>
            <w:r>
              <w:rPr>
                <w:lang w:val="en-GB"/>
              </w:rPr>
              <w:t>Query a webpage</w:t>
            </w:r>
          </w:p>
        </w:tc>
      </w:tr>
      <w:tr w:rsidR="00531727" w14:paraId="72267816" w14:textId="77777777" w:rsidTr="00531727">
        <w:tc>
          <w:tcPr>
            <w:tcW w:w="4315" w:type="dxa"/>
          </w:tcPr>
          <w:p w14:paraId="1332BDE2" w14:textId="356DD57D" w:rsidR="00531727" w:rsidRDefault="00900DF5" w:rsidP="00843270">
            <w:pPr>
              <w:rPr>
                <w:lang w:val="en-GB"/>
              </w:rPr>
            </w:pPr>
            <w:r>
              <w:rPr>
                <w:lang w:val="en-GB"/>
              </w:rPr>
              <w:t>Command Injection</w:t>
            </w:r>
          </w:p>
        </w:tc>
        <w:tc>
          <w:tcPr>
            <w:tcW w:w="4315" w:type="dxa"/>
          </w:tcPr>
          <w:p w14:paraId="1CAB4944" w14:textId="557E72B4" w:rsidR="00531727" w:rsidRDefault="00900DF5" w:rsidP="00843270">
            <w:pPr>
              <w:rPr>
                <w:lang w:val="en-GB"/>
              </w:rPr>
            </w:pPr>
            <w:r>
              <w:rPr>
                <w:lang w:val="en-GB"/>
              </w:rPr>
              <w:t>Ping local host</w:t>
            </w:r>
          </w:p>
        </w:tc>
      </w:tr>
      <w:tr w:rsidR="00531727" w14:paraId="7C5871B7" w14:textId="77777777" w:rsidTr="00531727">
        <w:tc>
          <w:tcPr>
            <w:tcW w:w="4315" w:type="dxa"/>
          </w:tcPr>
          <w:p w14:paraId="48D9E1A6" w14:textId="45614197" w:rsidR="00531727" w:rsidRDefault="00900DF5" w:rsidP="00843270">
            <w:pPr>
              <w:rPr>
                <w:lang w:val="en-GB"/>
              </w:rPr>
            </w:pPr>
            <w:r>
              <w:rPr>
                <w:lang w:val="en-GB"/>
              </w:rPr>
              <w:t>SQL Injection</w:t>
            </w:r>
          </w:p>
        </w:tc>
        <w:tc>
          <w:tcPr>
            <w:tcW w:w="4315" w:type="dxa"/>
          </w:tcPr>
          <w:p w14:paraId="69B2684E" w14:textId="12852039" w:rsidR="00531727" w:rsidRDefault="00900DF5" w:rsidP="00843270">
            <w:pPr>
              <w:rPr>
                <w:lang w:val="en-GB"/>
              </w:rPr>
            </w:pPr>
            <w:r>
              <w:rPr>
                <w:lang w:val="en-GB"/>
              </w:rPr>
              <w:t>Create a user ID</w:t>
            </w:r>
          </w:p>
        </w:tc>
      </w:tr>
      <w:tr w:rsidR="00531727" w14:paraId="07B3C3B8" w14:textId="77777777" w:rsidTr="00531727">
        <w:tc>
          <w:tcPr>
            <w:tcW w:w="4315" w:type="dxa"/>
          </w:tcPr>
          <w:p w14:paraId="680F8392" w14:textId="37F74541" w:rsidR="00531727" w:rsidRDefault="00900DF5" w:rsidP="00843270">
            <w:pPr>
              <w:rPr>
                <w:lang w:val="en-GB"/>
              </w:rPr>
            </w:pPr>
            <w:r>
              <w:rPr>
                <w:lang w:val="en-GB"/>
              </w:rPr>
              <w:t>Brute Force</w:t>
            </w:r>
          </w:p>
        </w:tc>
        <w:tc>
          <w:tcPr>
            <w:tcW w:w="4315" w:type="dxa"/>
          </w:tcPr>
          <w:p w14:paraId="36376F40" w14:textId="757E5095" w:rsidR="00531727" w:rsidRDefault="00900DF5" w:rsidP="00843270">
            <w:pPr>
              <w:rPr>
                <w:lang w:val="en-GB"/>
              </w:rPr>
            </w:pPr>
            <w:r>
              <w:rPr>
                <w:lang w:val="en-GB"/>
              </w:rPr>
              <w:t xml:space="preserve">Enter username and password </w:t>
            </w:r>
          </w:p>
        </w:tc>
      </w:tr>
    </w:tbl>
    <w:p w14:paraId="29A44EF4" w14:textId="105ED536" w:rsidR="00843270" w:rsidRDefault="00531727" w:rsidP="00843270">
      <w:pPr>
        <w:rPr>
          <w:lang w:val="en-GB"/>
        </w:rPr>
      </w:pPr>
      <w:r>
        <w:rPr>
          <w:lang w:val="en-GB"/>
        </w:rPr>
        <w:t xml:space="preserve"> </w:t>
      </w:r>
    </w:p>
    <w:p w14:paraId="0007A728" w14:textId="16ED9A5E" w:rsidR="00843270" w:rsidRDefault="00843270" w:rsidP="00843270">
      <w:pPr>
        <w:pStyle w:val="Heading1"/>
        <w:rPr>
          <w:lang w:val="en-GB"/>
        </w:rPr>
      </w:pPr>
      <w:bookmarkStart w:id="48" w:name="_Toc186876217"/>
      <w:r>
        <w:rPr>
          <w:lang w:val="en-GB"/>
        </w:rPr>
        <w:t>Attack Simulation</w:t>
      </w:r>
      <w:bookmarkEnd w:id="48"/>
    </w:p>
    <w:p w14:paraId="408B0890" w14:textId="278603FB" w:rsidR="00675BB0" w:rsidRPr="00675BB0" w:rsidRDefault="00675BB0" w:rsidP="00675BB0">
      <w:pPr>
        <w:rPr>
          <w:lang w:val="en-GB"/>
        </w:rPr>
      </w:pPr>
      <w:r>
        <w:rPr>
          <w:lang w:val="en-GB"/>
        </w:rPr>
        <w:t xml:space="preserve">(Write about </w:t>
      </w:r>
      <w:r w:rsidR="005F2C37">
        <w:rPr>
          <w:lang w:val="en-GB"/>
        </w:rPr>
        <w:t>how you automated each</w:t>
      </w:r>
      <w:r w:rsidR="00402C9A">
        <w:rPr>
          <w:lang w:val="en-GB"/>
        </w:rPr>
        <w:t xml:space="preserve"> </w:t>
      </w:r>
      <w:r w:rsidR="005F2C37">
        <w:rPr>
          <w:lang w:val="en-GB"/>
        </w:rPr>
        <w:t>attack, data collected, why, blah blah)</w:t>
      </w:r>
    </w:p>
    <w:sectPr w:rsidR="00675BB0" w:rsidRPr="00675BB0"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9"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8"/>
  </w:num>
  <w:num w:numId="7" w16cid:durableId="2009138777">
    <w:abstractNumId w:val="9"/>
  </w:num>
  <w:num w:numId="8" w16cid:durableId="2079789248">
    <w:abstractNumId w:val="3"/>
  </w:num>
  <w:num w:numId="9" w16cid:durableId="1270772928">
    <w:abstractNumId w:val="10"/>
  </w:num>
  <w:num w:numId="10" w16cid:durableId="855005149">
    <w:abstractNumId w:val="4"/>
  </w:num>
  <w:num w:numId="11" w16cid:durableId="1956907092">
    <w:abstractNumId w:val="11"/>
  </w:num>
  <w:num w:numId="12" w16cid:durableId="1938246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33504"/>
    <w:rsid w:val="000379E5"/>
    <w:rsid w:val="000940A2"/>
    <w:rsid w:val="00094BEE"/>
    <w:rsid w:val="000B28BF"/>
    <w:rsid w:val="000B2A02"/>
    <w:rsid w:val="000B3F09"/>
    <w:rsid w:val="000C5F30"/>
    <w:rsid w:val="000C6550"/>
    <w:rsid w:val="000E5035"/>
    <w:rsid w:val="000E63CB"/>
    <w:rsid w:val="000E7676"/>
    <w:rsid w:val="000F3E2B"/>
    <w:rsid w:val="00111D9E"/>
    <w:rsid w:val="00115477"/>
    <w:rsid w:val="00126342"/>
    <w:rsid w:val="0017235B"/>
    <w:rsid w:val="00173B12"/>
    <w:rsid w:val="00195C9A"/>
    <w:rsid w:val="001D0587"/>
    <w:rsid w:val="00206384"/>
    <w:rsid w:val="00213B06"/>
    <w:rsid w:val="002767A9"/>
    <w:rsid w:val="002845C6"/>
    <w:rsid w:val="002D52A2"/>
    <w:rsid w:val="00305CB6"/>
    <w:rsid w:val="003061A0"/>
    <w:rsid w:val="00337E56"/>
    <w:rsid w:val="00391114"/>
    <w:rsid w:val="003C6B6E"/>
    <w:rsid w:val="003E25FD"/>
    <w:rsid w:val="003E2EAD"/>
    <w:rsid w:val="00400049"/>
    <w:rsid w:val="00402C9A"/>
    <w:rsid w:val="00412B0D"/>
    <w:rsid w:val="00414F61"/>
    <w:rsid w:val="00427FDB"/>
    <w:rsid w:val="0044019C"/>
    <w:rsid w:val="00443569"/>
    <w:rsid w:val="004825DA"/>
    <w:rsid w:val="004E0FE9"/>
    <w:rsid w:val="004F7A4C"/>
    <w:rsid w:val="00531727"/>
    <w:rsid w:val="00572F71"/>
    <w:rsid w:val="00580920"/>
    <w:rsid w:val="00583B69"/>
    <w:rsid w:val="005845B4"/>
    <w:rsid w:val="005974FE"/>
    <w:rsid w:val="005B747A"/>
    <w:rsid w:val="005C2E91"/>
    <w:rsid w:val="005F159E"/>
    <w:rsid w:val="005F2C37"/>
    <w:rsid w:val="00630F4A"/>
    <w:rsid w:val="00662BC9"/>
    <w:rsid w:val="00675BB0"/>
    <w:rsid w:val="00686AD8"/>
    <w:rsid w:val="0069648E"/>
    <w:rsid w:val="006C585E"/>
    <w:rsid w:val="006C7CA0"/>
    <w:rsid w:val="006E5922"/>
    <w:rsid w:val="00712DF6"/>
    <w:rsid w:val="0075245D"/>
    <w:rsid w:val="00780D93"/>
    <w:rsid w:val="00792B95"/>
    <w:rsid w:val="007A325F"/>
    <w:rsid w:val="007C5689"/>
    <w:rsid w:val="007D5673"/>
    <w:rsid w:val="008371E7"/>
    <w:rsid w:val="00843270"/>
    <w:rsid w:val="00845602"/>
    <w:rsid w:val="008541DB"/>
    <w:rsid w:val="00887327"/>
    <w:rsid w:val="008A4673"/>
    <w:rsid w:val="008B0730"/>
    <w:rsid w:val="008B5DD3"/>
    <w:rsid w:val="008F0F28"/>
    <w:rsid w:val="00900DF5"/>
    <w:rsid w:val="009345EB"/>
    <w:rsid w:val="00962B4D"/>
    <w:rsid w:val="009833C7"/>
    <w:rsid w:val="0098621A"/>
    <w:rsid w:val="00992C2F"/>
    <w:rsid w:val="009B799D"/>
    <w:rsid w:val="00A35A56"/>
    <w:rsid w:val="00A63FAF"/>
    <w:rsid w:val="00A811F6"/>
    <w:rsid w:val="00AA14FE"/>
    <w:rsid w:val="00AC40E1"/>
    <w:rsid w:val="00AD00CB"/>
    <w:rsid w:val="00AD086C"/>
    <w:rsid w:val="00AD15CD"/>
    <w:rsid w:val="00AE34CF"/>
    <w:rsid w:val="00AF565D"/>
    <w:rsid w:val="00B20EF2"/>
    <w:rsid w:val="00B25165"/>
    <w:rsid w:val="00B871D7"/>
    <w:rsid w:val="00C34FB0"/>
    <w:rsid w:val="00C547FF"/>
    <w:rsid w:val="00CB71DB"/>
    <w:rsid w:val="00CC0467"/>
    <w:rsid w:val="00CC2893"/>
    <w:rsid w:val="00CD22B3"/>
    <w:rsid w:val="00CE6327"/>
    <w:rsid w:val="00D06ADA"/>
    <w:rsid w:val="00D24F37"/>
    <w:rsid w:val="00D33521"/>
    <w:rsid w:val="00DB21CD"/>
    <w:rsid w:val="00E20F49"/>
    <w:rsid w:val="00E23775"/>
    <w:rsid w:val="00E53744"/>
    <w:rsid w:val="00E62170"/>
    <w:rsid w:val="00E83FF6"/>
    <w:rsid w:val="00EC4D54"/>
    <w:rsid w:val="00ED17DB"/>
    <w:rsid w:val="00EE1A8B"/>
    <w:rsid w:val="00F342FD"/>
    <w:rsid w:val="00F83FB6"/>
    <w:rsid w:val="00FA4D7A"/>
    <w:rsid w:val="00FA5DC8"/>
    <w:rsid w:val="00FE6BB9"/>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313C86B4-548B-4132-AAD6-E02D8D30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1113402465">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502204368">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rtlab.org/assets/pdf/flash.pdf" TargetMode="External"/><Relationship Id="rId21" Type="http://schemas.openxmlformats.org/officeDocument/2006/relationships/hyperlink" Target="https://dl.acm.org/doi/pdf/10.1145/3539605" TargetMode="External"/><Relationship Id="rId42" Type="http://schemas.openxmlformats.org/officeDocument/2006/relationships/hyperlink" Target="https://camflow.org/demo" TargetMode="External"/><Relationship Id="rId47" Type="http://schemas.openxmlformats.org/officeDocument/2006/relationships/image" Target="media/image12.png"/><Relationship Id="rId63" Type="http://schemas.openxmlformats.org/officeDocument/2006/relationships/image" Target="media/image18.png"/><Relationship Id="rId68" Type="http://schemas.openxmlformats.org/officeDocument/2006/relationships/package" Target="embeddings/Microsoft_Word_Document1.docx"/><Relationship Id="rId16" Type="http://schemas.openxmlformats.org/officeDocument/2006/relationships/image" Target="media/image2.png"/><Relationship Id="rId11" Type="http://schemas.openxmlformats.org/officeDocument/2006/relationships/hyperlink" Target="https://arxiv.org/pdf/2308.05034" TargetMode="External"/><Relationship Id="rId24" Type="http://schemas.openxmlformats.org/officeDocument/2006/relationships/hyperlink" Target="https://www.seltzer.com/assets/publications/Provenance-Based-Intrusion-Detection.pdf" TargetMode="External"/><Relationship Id="rId32" Type="http://schemas.openxmlformats.org/officeDocument/2006/relationships/oleObject" Target="embeddings/oleObject1.bin"/><Relationship Id="rId37" Type="http://schemas.openxmlformats.org/officeDocument/2006/relationships/image" Target="media/image7.png"/><Relationship Id="rId40" Type="http://schemas.openxmlformats.org/officeDocument/2006/relationships/image" Target="media/image9.emf"/><Relationship Id="rId45" Type="http://schemas.openxmlformats.org/officeDocument/2006/relationships/image" Target="media/image11.emf"/><Relationship Id="rId53" Type="http://schemas.openxmlformats.org/officeDocument/2006/relationships/oleObject" Target="embeddings/oleObject9.bin"/><Relationship Id="rId58" Type="http://schemas.openxmlformats.org/officeDocument/2006/relationships/oleObject" Target="embeddings/oleObject11.bin"/><Relationship Id="rId66" Type="http://schemas.openxmlformats.org/officeDocument/2006/relationships/hyperlink" Target="https://mosquitto.org/" TargetMode="External"/><Relationship Id="rId74" Type="http://schemas.openxmlformats.org/officeDocument/2006/relationships/package" Target="embeddings/Microsoft_Word_Document4.docx"/><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package" Target="embeddings/Microsoft_Word_Document.docx"/><Relationship Id="rId19" Type="http://schemas.openxmlformats.org/officeDocument/2006/relationships/hyperlink" Target="https://dl.acm.org/doi/pdf/10.1145/3539605" TargetMode="External"/><Relationship Id="rId14" Type="http://schemas.openxmlformats.org/officeDocument/2006/relationships/hyperlink" Target="https://arxiv.org/pdf/2404.14720" TargetMode="External"/><Relationship Id="rId22" Type="http://schemas.openxmlformats.org/officeDocument/2006/relationships/hyperlink" Target="https://dl.acm.org/doi/pdf/10.1145/3539605" TargetMode="External"/><Relationship Id="rId27" Type="http://schemas.openxmlformats.org/officeDocument/2006/relationships/hyperlink" Target="https://arxiv.org/pdf/2001.01525" TargetMode="External"/><Relationship Id="rId30" Type="http://schemas.openxmlformats.org/officeDocument/2006/relationships/hyperlink" Target="https://camflow.org/" TargetMode="External"/><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hyperlink" Target="https://arxiv.org/pdf/2203.02744" TargetMode="External"/><Relationship Id="rId56" Type="http://schemas.openxmlformats.org/officeDocument/2006/relationships/hyperlink" Target="https://www.apachefriends.org/" TargetMode="External"/><Relationship Id="rId64" Type="http://schemas.openxmlformats.org/officeDocument/2006/relationships/image" Target="media/image19.png"/><Relationship Id="rId69" Type="http://schemas.openxmlformats.org/officeDocument/2006/relationships/image" Target="media/image22.emf"/><Relationship Id="rId77" Type="http://schemas.openxmlformats.org/officeDocument/2006/relationships/hyperlink" Target="https://www.imperva.com/learn/application-security/application-security/" TargetMode="External"/><Relationship Id="rId8" Type="http://schemas.openxmlformats.org/officeDocument/2006/relationships/webSettings" Target="webSettings.xml"/><Relationship Id="rId51" Type="http://schemas.openxmlformats.org/officeDocument/2006/relationships/oleObject" Target="embeddings/oleObject8.bin"/><Relationship Id="rId72" Type="http://schemas.openxmlformats.org/officeDocument/2006/relationships/package" Target="embeddings/Microsoft_Word_Document3.docx"/><Relationship Id="rId3" Type="http://schemas.openxmlformats.org/officeDocument/2006/relationships/customXml" Target="../customXml/item3.xm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25" Type="http://schemas.openxmlformats.org/officeDocument/2006/relationships/hyperlink" Target="https://arxiv.org/pdf/2308.05034" TargetMode="External"/><Relationship Id="rId33" Type="http://schemas.openxmlformats.org/officeDocument/2006/relationships/image" Target="media/image5.emf"/><Relationship Id="rId38" Type="http://schemas.openxmlformats.org/officeDocument/2006/relationships/image" Target="media/image8.emf"/><Relationship Id="rId46" Type="http://schemas.openxmlformats.org/officeDocument/2006/relationships/oleObject" Target="embeddings/oleObject7.bin"/><Relationship Id="rId59" Type="http://schemas.openxmlformats.org/officeDocument/2006/relationships/hyperlink" Target="https://github.com/digininja/DVWA" TargetMode="External"/><Relationship Id="rId67" Type="http://schemas.openxmlformats.org/officeDocument/2006/relationships/image" Target="media/image21.emf"/><Relationship Id="rId20" Type="http://schemas.openxmlformats.org/officeDocument/2006/relationships/hyperlink" Target="https://www.seltzer.com/assets/publications/Provenance-Based-Intrusion-Detection.pdf" TargetMode="External"/><Relationship Id="rId41" Type="http://schemas.openxmlformats.org/officeDocument/2006/relationships/oleObject" Target="embeddings/oleObject5.bin"/><Relationship Id="rId54" Type="http://schemas.openxmlformats.org/officeDocument/2006/relationships/image" Target="media/image15.emf"/><Relationship Id="rId62" Type="http://schemas.openxmlformats.org/officeDocument/2006/relationships/hyperlink" Target="http://localhost/dvwa/setup.php" TargetMode="External"/><Relationship Id="rId70" Type="http://schemas.openxmlformats.org/officeDocument/2006/relationships/package" Target="embeddings/Microsoft_Word_Document2.docx"/><Relationship Id="rId75"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l.acm.org/doi/pdf/10.1145/3539605" TargetMode="External"/><Relationship Id="rId28" Type="http://schemas.openxmlformats.org/officeDocument/2006/relationships/hyperlink" Target="https://arxiv.org/pdf/1711.05296" TargetMode="External"/><Relationship Id="rId36" Type="http://schemas.openxmlformats.org/officeDocument/2006/relationships/oleObject" Target="embeddings/oleObject3.bin"/><Relationship Id="rId49" Type="http://schemas.openxmlformats.org/officeDocument/2006/relationships/hyperlink" Target="https://github.com/mayakapoor/flurry" TargetMode="External"/><Relationship Id="rId57" Type="http://schemas.openxmlformats.org/officeDocument/2006/relationships/image" Target="media/image16.emf"/><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4.emf"/><Relationship Id="rId44" Type="http://schemas.openxmlformats.org/officeDocument/2006/relationships/oleObject" Target="embeddings/oleObject6.bin"/><Relationship Id="rId52" Type="http://schemas.openxmlformats.org/officeDocument/2006/relationships/image" Target="media/image14.emf"/><Relationship Id="rId60" Type="http://schemas.openxmlformats.org/officeDocument/2006/relationships/image" Target="media/image17.emf"/><Relationship Id="rId65" Type="http://schemas.openxmlformats.org/officeDocument/2006/relationships/image" Target="media/image20.png"/><Relationship Id="rId73" Type="http://schemas.openxmlformats.org/officeDocument/2006/relationships/image" Target="media/image24.emf"/><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oleObject" Target="embeddings/oleObject4.bin"/><Relationship Id="rId34" Type="http://schemas.openxmlformats.org/officeDocument/2006/relationships/oleObject" Target="embeddings/oleObject2.bin"/><Relationship Id="rId50" Type="http://schemas.openxmlformats.org/officeDocument/2006/relationships/image" Target="media/image13.emf"/><Relationship Id="rId55" Type="http://schemas.openxmlformats.org/officeDocument/2006/relationships/oleObject" Target="embeddings/oleObject10.bin"/><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image" Target="media/image23.emf"/><Relationship Id="rId2" Type="http://schemas.openxmlformats.org/officeDocument/2006/relationships/customXml" Target="../customXml/item2.xml"/><Relationship Id="rId29" Type="http://schemas.openxmlformats.org/officeDocument/2006/relationships/hyperlink" Target="https://camflow.org/posters/socc-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3.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4.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26</Pages>
  <Words>3983</Words>
  <Characters>22708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26638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Wu</dc:creator>
  <cp:lastModifiedBy>#PERI ADHITYAN SIVALINGAM#</cp:lastModifiedBy>
  <cp:revision>40</cp:revision>
  <dcterms:created xsi:type="dcterms:W3CDTF">2024-10-24T02:57:00Z</dcterms:created>
  <dcterms:modified xsi:type="dcterms:W3CDTF">2025-01-04T02:39:00Z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