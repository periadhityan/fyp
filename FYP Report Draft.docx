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1CDF" w14:textId="25FBDDE7" w:rsidR="007D5673" w:rsidRPr="00D33521" w:rsidRDefault="0075245D" w:rsidP="007C5689">
      <w:pPr>
        <w:pStyle w:val="CM1"/>
        <w:spacing w:after="793"/>
        <w:jc w:val="center"/>
        <w:rPr>
          <w:sz w:val="28"/>
          <w:szCs w:val="28"/>
        </w:rPr>
      </w:pPr>
      <w:r w:rsidRPr="00D33521">
        <w:rPr>
          <w:noProof/>
          <w:sz w:val="28"/>
          <w:szCs w:val="28"/>
          <w:lang w:val="en-SG"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D33521" w:rsidRDefault="00D33521" w:rsidP="007C5689">
      <w:pPr>
        <w:pStyle w:val="Default"/>
        <w:spacing w:line="480" w:lineRule="auto"/>
        <w:ind w:left="1656" w:right="1826"/>
        <w:jc w:val="center"/>
        <w:rPr>
          <w:b/>
          <w:bCs/>
          <w:sz w:val="28"/>
          <w:szCs w:val="28"/>
        </w:rPr>
      </w:pPr>
    </w:p>
    <w:p w14:paraId="22B94691" w14:textId="3D559041" w:rsidR="007D5673" w:rsidRPr="00D33521" w:rsidRDefault="00D33521" w:rsidP="007C5689">
      <w:pPr>
        <w:pStyle w:val="Default"/>
        <w:spacing w:line="480" w:lineRule="auto"/>
        <w:ind w:left="1656" w:right="1826"/>
        <w:jc w:val="center"/>
        <w:rPr>
          <w:b/>
          <w:bCs/>
          <w:sz w:val="28"/>
          <w:szCs w:val="28"/>
        </w:rPr>
      </w:pPr>
      <w:r w:rsidRPr="00D33521">
        <w:rPr>
          <w:b/>
          <w:bCs/>
          <w:sz w:val="28"/>
          <w:szCs w:val="28"/>
        </w:rPr>
        <w:t>PROVENANCE GRAPH GENERATION FOR INTRUSION DETECTION</w:t>
      </w:r>
    </w:p>
    <w:p w14:paraId="091E6898" w14:textId="77777777" w:rsidR="00D33521" w:rsidRPr="00D33521" w:rsidRDefault="00D33521" w:rsidP="007C5689">
      <w:pPr>
        <w:pStyle w:val="Default"/>
        <w:spacing w:line="480" w:lineRule="auto"/>
        <w:ind w:left="1656" w:right="1826"/>
        <w:jc w:val="center"/>
        <w:rPr>
          <w:b/>
          <w:bCs/>
          <w:sz w:val="22"/>
          <w:szCs w:val="22"/>
        </w:rPr>
      </w:pPr>
    </w:p>
    <w:p w14:paraId="6AA7AAEF" w14:textId="77777777" w:rsidR="00D33521" w:rsidRPr="00D33521" w:rsidRDefault="00D33521" w:rsidP="007C5689">
      <w:pPr>
        <w:pStyle w:val="Default"/>
        <w:spacing w:line="480" w:lineRule="auto"/>
        <w:ind w:left="1656" w:right="1826"/>
        <w:jc w:val="center"/>
        <w:rPr>
          <w:b/>
          <w:bCs/>
          <w:sz w:val="22"/>
          <w:szCs w:val="22"/>
        </w:rPr>
      </w:pPr>
    </w:p>
    <w:p w14:paraId="21B81788" w14:textId="1E517173" w:rsidR="00D33521" w:rsidRPr="00D33521" w:rsidRDefault="00D33521" w:rsidP="007C5689">
      <w:pPr>
        <w:pStyle w:val="Default"/>
        <w:spacing w:line="480" w:lineRule="auto"/>
        <w:ind w:left="1656" w:right="1826"/>
        <w:jc w:val="center"/>
        <w:rPr>
          <w:b/>
          <w:bCs/>
          <w:sz w:val="22"/>
          <w:szCs w:val="22"/>
        </w:rPr>
      </w:pPr>
      <w:r w:rsidRPr="00D33521">
        <w:rPr>
          <w:b/>
          <w:bCs/>
          <w:sz w:val="22"/>
          <w:szCs w:val="22"/>
        </w:rPr>
        <w:t>PERI ADHITYAN</w:t>
      </w:r>
    </w:p>
    <w:p w14:paraId="329C0617" w14:textId="77777777" w:rsidR="00D33521" w:rsidRPr="00D33521" w:rsidRDefault="00D33521" w:rsidP="007C5689">
      <w:pPr>
        <w:pStyle w:val="Default"/>
        <w:spacing w:line="480" w:lineRule="auto"/>
        <w:ind w:left="1656" w:right="1826"/>
        <w:jc w:val="center"/>
        <w:rPr>
          <w:b/>
          <w:bCs/>
          <w:sz w:val="22"/>
          <w:szCs w:val="22"/>
        </w:rPr>
      </w:pPr>
    </w:p>
    <w:p w14:paraId="28D6E159" w14:textId="0D7AC7F4" w:rsidR="00D33521" w:rsidRPr="00D33521" w:rsidRDefault="00D33521" w:rsidP="007C5689">
      <w:pPr>
        <w:pStyle w:val="Default"/>
        <w:spacing w:line="480" w:lineRule="auto"/>
        <w:ind w:left="1656" w:right="1826"/>
        <w:jc w:val="center"/>
        <w:rPr>
          <w:b/>
          <w:bCs/>
          <w:sz w:val="22"/>
          <w:szCs w:val="22"/>
        </w:rPr>
      </w:pPr>
      <w:r w:rsidRPr="00D33521">
        <w:rPr>
          <w:b/>
          <w:bCs/>
          <w:sz w:val="22"/>
          <w:szCs w:val="22"/>
        </w:rPr>
        <w:t>SUUPERVISOR: A/P KE YIPING KELLY</w:t>
      </w:r>
    </w:p>
    <w:p w14:paraId="40EEF094" w14:textId="77777777" w:rsidR="00D33521" w:rsidRPr="00D33521" w:rsidRDefault="00D33521" w:rsidP="007C5689">
      <w:pPr>
        <w:pStyle w:val="Default"/>
        <w:spacing w:line="480" w:lineRule="auto"/>
        <w:ind w:left="1656" w:right="1826"/>
        <w:jc w:val="center"/>
        <w:rPr>
          <w:b/>
          <w:bCs/>
          <w:sz w:val="22"/>
          <w:szCs w:val="22"/>
        </w:rPr>
      </w:pPr>
    </w:p>
    <w:p w14:paraId="1E0AF777" w14:textId="77777777" w:rsidR="00D33521" w:rsidRPr="00D33521" w:rsidRDefault="00D33521" w:rsidP="007C5689">
      <w:pPr>
        <w:pStyle w:val="Default"/>
        <w:spacing w:line="480" w:lineRule="auto"/>
        <w:ind w:left="1656" w:right="1826"/>
        <w:jc w:val="center"/>
        <w:rPr>
          <w:b/>
          <w:bCs/>
          <w:sz w:val="22"/>
          <w:szCs w:val="22"/>
        </w:rPr>
      </w:pPr>
    </w:p>
    <w:p w14:paraId="6F7B73CB" w14:textId="0409E2CC" w:rsidR="00D33521" w:rsidRPr="00D33521" w:rsidRDefault="00D33521" w:rsidP="007C5689">
      <w:pPr>
        <w:pStyle w:val="Default"/>
        <w:spacing w:line="480" w:lineRule="auto"/>
        <w:ind w:left="1656" w:right="1826"/>
        <w:jc w:val="center"/>
        <w:rPr>
          <w:b/>
          <w:bCs/>
          <w:sz w:val="22"/>
          <w:szCs w:val="22"/>
        </w:rPr>
      </w:pPr>
      <w:r w:rsidRPr="00D33521">
        <w:rPr>
          <w:b/>
          <w:bCs/>
          <w:sz w:val="22"/>
          <w:szCs w:val="22"/>
        </w:rPr>
        <w:t>COLLEGE OF COMPUTING AND DATA SCIENCE</w:t>
      </w:r>
    </w:p>
    <w:p w14:paraId="6B6FA022" w14:textId="77777777" w:rsidR="00D33521" w:rsidRPr="00D33521" w:rsidRDefault="00D33521" w:rsidP="007C5689">
      <w:pPr>
        <w:pStyle w:val="Default"/>
        <w:spacing w:line="480" w:lineRule="auto"/>
        <w:ind w:left="1656" w:right="1826"/>
        <w:jc w:val="center"/>
        <w:rPr>
          <w:b/>
          <w:bCs/>
          <w:sz w:val="22"/>
          <w:szCs w:val="22"/>
        </w:rPr>
      </w:pPr>
    </w:p>
    <w:p w14:paraId="68FC3379" w14:textId="2E4853D6" w:rsidR="00D33521" w:rsidRPr="00D33521" w:rsidRDefault="00D33521" w:rsidP="007C5689">
      <w:pPr>
        <w:pStyle w:val="Default"/>
        <w:ind w:left="1656" w:right="1826"/>
        <w:jc w:val="center"/>
        <w:rPr>
          <w:sz w:val="22"/>
          <w:szCs w:val="22"/>
        </w:rPr>
      </w:pPr>
      <w:r w:rsidRPr="00D33521">
        <w:rPr>
          <w:sz w:val="22"/>
          <w:szCs w:val="22"/>
        </w:rPr>
        <w:t>Submitted in Partial Fulfillment of the Requirements for the Bachelor of Computing (Computer Science) Nanyang Technological University</w:t>
      </w:r>
    </w:p>
    <w:p w14:paraId="7D51BB21" w14:textId="77777777" w:rsidR="00D33521" w:rsidRPr="00D33521" w:rsidRDefault="00D33521" w:rsidP="007C5689">
      <w:pPr>
        <w:pStyle w:val="Default"/>
        <w:spacing w:line="480" w:lineRule="auto"/>
        <w:ind w:left="1656" w:right="1826"/>
        <w:jc w:val="center"/>
        <w:rPr>
          <w:sz w:val="22"/>
          <w:szCs w:val="22"/>
        </w:rPr>
      </w:pPr>
    </w:p>
    <w:p w14:paraId="5C6C5EC9" w14:textId="77777777" w:rsidR="00D33521" w:rsidRPr="00D33521" w:rsidRDefault="00D33521" w:rsidP="007C5689">
      <w:pPr>
        <w:pStyle w:val="Default"/>
        <w:spacing w:line="480" w:lineRule="auto"/>
        <w:ind w:left="1656" w:right="1826"/>
        <w:jc w:val="center"/>
        <w:rPr>
          <w:sz w:val="22"/>
          <w:szCs w:val="22"/>
        </w:rPr>
      </w:pPr>
    </w:p>
    <w:p w14:paraId="6C73FB3B" w14:textId="77777777" w:rsidR="00D33521" w:rsidRPr="00D33521" w:rsidRDefault="00D33521" w:rsidP="007C5689">
      <w:pPr>
        <w:pStyle w:val="Default"/>
        <w:spacing w:line="480" w:lineRule="auto"/>
        <w:ind w:left="1656" w:right="1826"/>
        <w:jc w:val="center"/>
        <w:rPr>
          <w:sz w:val="22"/>
          <w:szCs w:val="22"/>
        </w:rPr>
      </w:pPr>
    </w:p>
    <w:p w14:paraId="6EB7795E" w14:textId="75F601F5" w:rsidR="00D33521" w:rsidRPr="00D33521" w:rsidRDefault="00D33521" w:rsidP="007C5689">
      <w:pPr>
        <w:pStyle w:val="Default"/>
        <w:spacing w:line="480" w:lineRule="auto"/>
        <w:ind w:left="1656" w:right="1826"/>
        <w:jc w:val="center"/>
        <w:rPr>
          <w:b/>
          <w:bCs/>
          <w:sz w:val="22"/>
          <w:szCs w:val="22"/>
        </w:rPr>
      </w:pPr>
      <w:r w:rsidRPr="00D33521">
        <w:rPr>
          <w:b/>
          <w:bCs/>
          <w:sz w:val="22"/>
          <w:szCs w:val="22"/>
        </w:rPr>
        <w:t>2025</w:t>
      </w:r>
    </w:p>
    <w:p w14:paraId="38D4DE8D" w14:textId="77777777" w:rsidR="007D5673" w:rsidRPr="00D33521" w:rsidRDefault="007D5673" w:rsidP="007C5689">
      <w:pPr>
        <w:jc w:val="both"/>
        <w:rPr>
          <w:rFonts w:ascii="Times New Roman" w:hAnsi="Times New Roman" w:cs="Times New Roman"/>
        </w:rPr>
      </w:pPr>
    </w:p>
    <w:p w14:paraId="0376EC4C" w14:textId="77777777" w:rsidR="00D33521" w:rsidRPr="00D33521" w:rsidRDefault="00D33521" w:rsidP="007C5689">
      <w:pPr>
        <w:jc w:val="both"/>
        <w:rPr>
          <w:rFonts w:ascii="Times New Roman" w:hAnsi="Times New Roman" w:cs="Times New Roman"/>
        </w:rPr>
      </w:pPr>
    </w:p>
    <w:p w14:paraId="1EAAA69B" w14:textId="570AD6A2" w:rsidR="00D33521" w:rsidRDefault="00D33521" w:rsidP="007C5689">
      <w:pPr>
        <w:jc w:val="both"/>
        <w:rPr>
          <w:rFonts w:ascii="Times New Roman" w:hAnsi="Times New Roman" w:cs="Times New Roman"/>
        </w:rPr>
      </w:pPr>
    </w:p>
    <w:sdt>
      <w:sdtPr>
        <w:rPr>
          <w:rFonts w:asciiTheme="minorHAnsi" w:eastAsiaTheme="minorEastAsia" w:hAnsiTheme="minorHAnsi" w:cstheme="minorBidi"/>
          <w:b w:val="0"/>
          <w:bCs w:val="0"/>
          <w:color w:val="auto"/>
          <w:sz w:val="24"/>
          <w:szCs w:val="24"/>
        </w:rPr>
        <w:id w:val="31785587"/>
        <w:docPartObj>
          <w:docPartGallery w:val="Table of Contents"/>
          <w:docPartUnique/>
        </w:docPartObj>
      </w:sdtPr>
      <w:sdtEndPr>
        <w:rPr>
          <w:noProof/>
        </w:rPr>
      </w:sdtEndPr>
      <w:sdtContent>
        <w:p w14:paraId="792992B8" w14:textId="06763C45" w:rsidR="00D33521" w:rsidRDefault="00D33521" w:rsidP="007C5689">
          <w:pPr>
            <w:pStyle w:val="TOCHeading"/>
            <w:jc w:val="both"/>
          </w:pPr>
          <w:r>
            <w:t>Table of Contents</w:t>
          </w:r>
        </w:p>
        <w:p w14:paraId="2C7403F0" w14:textId="7CB9BF27" w:rsidR="008B5DD3" w:rsidRDefault="00D33521">
          <w:pPr>
            <w:pStyle w:val="TOC1"/>
            <w:tabs>
              <w:tab w:val="right" w:leader="dot" w:pos="8630"/>
            </w:tabs>
            <w:rPr>
              <w:b w:val="0"/>
              <w:bCs w:val="0"/>
              <w:i w:val="0"/>
              <w:iCs w:val="0"/>
              <w:noProof/>
              <w:kern w:val="2"/>
              <w:lang w:val="en-SG" w:eastAsia="en-GB"/>
              <w14:ligatures w14:val="standardContextual"/>
            </w:rPr>
          </w:pPr>
          <w:r>
            <w:rPr>
              <w:b w:val="0"/>
              <w:bCs w:val="0"/>
            </w:rPr>
            <w:fldChar w:fldCharType="begin"/>
          </w:r>
          <w:r>
            <w:instrText xml:space="preserve"> TOC \o "1-3" \h \z \u </w:instrText>
          </w:r>
          <w:r>
            <w:rPr>
              <w:b w:val="0"/>
              <w:bCs w:val="0"/>
            </w:rPr>
            <w:fldChar w:fldCharType="separate"/>
          </w:r>
          <w:hyperlink w:anchor="_Toc184129951" w:history="1">
            <w:r w:rsidR="008B5DD3" w:rsidRPr="0033685E">
              <w:rPr>
                <w:rStyle w:val="Hyperlink"/>
                <w:noProof/>
              </w:rPr>
              <w:t>Abstract</w:t>
            </w:r>
            <w:r w:rsidR="008B5DD3">
              <w:rPr>
                <w:noProof/>
                <w:webHidden/>
              </w:rPr>
              <w:tab/>
            </w:r>
            <w:r w:rsidR="008B5DD3">
              <w:rPr>
                <w:noProof/>
                <w:webHidden/>
              </w:rPr>
              <w:fldChar w:fldCharType="begin"/>
            </w:r>
            <w:r w:rsidR="008B5DD3">
              <w:rPr>
                <w:noProof/>
                <w:webHidden/>
              </w:rPr>
              <w:instrText xml:space="preserve"> PAGEREF _Toc184129951 \h </w:instrText>
            </w:r>
            <w:r w:rsidR="008B5DD3">
              <w:rPr>
                <w:noProof/>
                <w:webHidden/>
              </w:rPr>
            </w:r>
            <w:r w:rsidR="008B5DD3">
              <w:rPr>
                <w:noProof/>
                <w:webHidden/>
              </w:rPr>
              <w:fldChar w:fldCharType="separate"/>
            </w:r>
            <w:r w:rsidR="008B5DD3">
              <w:rPr>
                <w:noProof/>
                <w:webHidden/>
              </w:rPr>
              <w:t>3</w:t>
            </w:r>
            <w:r w:rsidR="008B5DD3">
              <w:rPr>
                <w:noProof/>
                <w:webHidden/>
              </w:rPr>
              <w:fldChar w:fldCharType="end"/>
            </w:r>
          </w:hyperlink>
        </w:p>
        <w:p w14:paraId="79C7D8D0" w14:textId="47404BB0" w:rsidR="008B5DD3" w:rsidRDefault="008B5DD3">
          <w:pPr>
            <w:pStyle w:val="TOC1"/>
            <w:tabs>
              <w:tab w:val="right" w:leader="dot" w:pos="8630"/>
            </w:tabs>
            <w:rPr>
              <w:b w:val="0"/>
              <w:bCs w:val="0"/>
              <w:i w:val="0"/>
              <w:iCs w:val="0"/>
              <w:noProof/>
              <w:kern w:val="2"/>
              <w:lang w:val="en-SG" w:eastAsia="en-GB"/>
              <w14:ligatures w14:val="standardContextual"/>
            </w:rPr>
          </w:pPr>
          <w:hyperlink w:anchor="_Toc184129952" w:history="1">
            <w:r w:rsidRPr="0033685E">
              <w:rPr>
                <w:rStyle w:val="Hyperlink"/>
                <w:noProof/>
              </w:rPr>
              <w:t>Acknowledgements</w:t>
            </w:r>
            <w:r>
              <w:rPr>
                <w:noProof/>
                <w:webHidden/>
              </w:rPr>
              <w:tab/>
            </w:r>
            <w:r>
              <w:rPr>
                <w:noProof/>
                <w:webHidden/>
              </w:rPr>
              <w:fldChar w:fldCharType="begin"/>
            </w:r>
            <w:r>
              <w:rPr>
                <w:noProof/>
                <w:webHidden/>
              </w:rPr>
              <w:instrText xml:space="preserve"> PAGEREF _Toc184129952 \h </w:instrText>
            </w:r>
            <w:r>
              <w:rPr>
                <w:noProof/>
                <w:webHidden/>
              </w:rPr>
            </w:r>
            <w:r>
              <w:rPr>
                <w:noProof/>
                <w:webHidden/>
              </w:rPr>
              <w:fldChar w:fldCharType="separate"/>
            </w:r>
            <w:r>
              <w:rPr>
                <w:noProof/>
                <w:webHidden/>
              </w:rPr>
              <w:t>4</w:t>
            </w:r>
            <w:r>
              <w:rPr>
                <w:noProof/>
                <w:webHidden/>
              </w:rPr>
              <w:fldChar w:fldCharType="end"/>
            </w:r>
          </w:hyperlink>
        </w:p>
        <w:p w14:paraId="02D5A079" w14:textId="3CFA4652" w:rsidR="008B5DD3" w:rsidRDefault="008B5DD3">
          <w:pPr>
            <w:pStyle w:val="TOC1"/>
            <w:tabs>
              <w:tab w:val="right" w:leader="dot" w:pos="8630"/>
            </w:tabs>
            <w:rPr>
              <w:b w:val="0"/>
              <w:bCs w:val="0"/>
              <w:i w:val="0"/>
              <w:iCs w:val="0"/>
              <w:noProof/>
              <w:kern w:val="2"/>
              <w:lang w:val="en-SG" w:eastAsia="en-GB"/>
              <w14:ligatures w14:val="standardContextual"/>
            </w:rPr>
          </w:pPr>
          <w:hyperlink w:anchor="_Toc184129953" w:history="1">
            <w:r w:rsidRPr="0033685E">
              <w:rPr>
                <w:rStyle w:val="Hyperlink"/>
                <w:noProof/>
              </w:rPr>
              <w:t>List of Figures</w:t>
            </w:r>
            <w:r>
              <w:rPr>
                <w:noProof/>
                <w:webHidden/>
              </w:rPr>
              <w:tab/>
            </w:r>
            <w:r>
              <w:rPr>
                <w:noProof/>
                <w:webHidden/>
              </w:rPr>
              <w:fldChar w:fldCharType="begin"/>
            </w:r>
            <w:r>
              <w:rPr>
                <w:noProof/>
                <w:webHidden/>
              </w:rPr>
              <w:instrText xml:space="preserve"> PAGEREF _Toc184129953 \h </w:instrText>
            </w:r>
            <w:r>
              <w:rPr>
                <w:noProof/>
                <w:webHidden/>
              </w:rPr>
            </w:r>
            <w:r>
              <w:rPr>
                <w:noProof/>
                <w:webHidden/>
              </w:rPr>
              <w:fldChar w:fldCharType="separate"/>
            </w:r>
            <w:r>
              <w:rPr>
                <w:noProof/>
                <w:webHidden/>
              </w:rPr>
              <w:t>5</w:t>
            </w:r>
            <w:r>
              <w:rPr>
                <w:noProof/>
                <w:webHidden/>
              </w:rPr>
              <w:fldChar w:fldCharType="end"/>
            </w:r>
          </w:hyperlink>
        </w:p>
        <w:p w14:paraId="5879EDA4" w14:textId="0E9E4F41" w:rsidR="008B5DD3" w:rsidRDefault="008B5DD3">
          <w:pPr>
            <w:pStyle w:val="TOC1"/>
            <w:tabs>
              <w:tab w:val="right" w:leader="dot" w:pos="8630"/>
            </w:tabs>
            <w:rPr>
              <w:b w:val="0"/>
              <w:bCs w:val="0"/>
              <w:i w:val="0"/>
              <w:iCs w:val="0"/>
              <w:noProof/>
              <w:kern w:val="2"/>
              <w:lang w:val="en-SG" w:eastAsia="en-GB"/>
              <w14:ligatures w14:val="standardContextual"/>
            </w:rPr>
          </w:pPr>
          <w:hyperlink w:anchor="_Toc184129954" w:history="1">
            <w:r w:rsidRPr="0033685E">
              <w:rPr>
                <w:rStyle w:val="Hyperlink"/>
                <w:noProof/>
              </w:rPr>
              <w:t>List of Tables</w:t>
            </w:r>
            <w:r>
              <w:rPr>
                <w:noProof/>
                <w:webHidden/>
              </w:rPr>
              <w:tab/>
            </w:r>
            <w:r>
              <w:rPr>
                <w:noProof/>
                <w:webHidden/>
              </w:rPr>
              <w:fldChar w:fldCharType="begin"/>
            </w:r>
            <w:r>
              <w:rPr>
                <w:noProof/>
                <w:webHidden/>
              </w:rPr>
              <w:instrText xml:space="preserve"> PAGEREF _Toc184129954 \h </w:instrText>
            </w:r>
            <w:r>
              <w:rPr>
                <w:noProof/>
                <w:webHidden/>
              </w:rPr>
            </w:r>
            <w:r>
              <w:rPr>
                <w:noProof/>
                <w:webHidden/>
              </w:rPr>
              <w:fldChar w:fldCharType="separate"/>
            </w:r>
            <w:r>
              <w:rPr>
                <w:noProof/>
                <w:webHidden/>
              </w:rPr>
              <w:t>6</w:t>
            </w:r>
            <w:r>
              <w:rPr>
                <w:noProof/>
                <w:webHidden/>
              </w:rPr>
              <w:fldChar w:fldCharType="end"/>
            </w:r>
          </w:hyperlink>
        </w:p>
        <w:p w14:paraId="589E8272" w14:textId="165A4EBE" w:rsidR="008B5DD3" w:rsidRDefault="008B5DD3">
          <w:pPr>
            <w:pStyle w:val="TOC1"/>
            <w:tabs>
              <w:tab w:val="right" w:leader="dot" w:pos="8630"/>
            </w:tabs>
            <w:rPr>
              <w:b w:val="0"/>
              <w:bCs w:val="0"/>
              <w:i w:val="0"/>
              <w:iCs w:val="0"/>
              <w:noProof/>
              <w:kern w:val="2"/>
              <w:lang w:val="en-SG" w:eastAsia="en-GB"/>
              <w14:ligatures w14:val="standardContextual"/>
            </w:rPr>
          </w:pPr>
          <w:hyperlink w:anchor="_Toc184129955" w:history="1">
            <w:r w:rsidRPr="0033685E">
              <w:rPr>
                <w:rStyle w:val="Hyperlink"/>
                <w:noProof/>
              </w:rPr>
              <w:t>Introduction</w:t>
            </w:r>
            <w:r>
              <w:rPr>
                <w:noProof/>
                <w:webHidden/>
              </w:rPr>
              <w:tab/>
            </w:r>
            <w:r>
              <w:rPr>
                <w:noProof/>
                <w:webHidden/>
              </w:rPr>
              <w:fldChar w:fldCharType="begin"/>
            </w:r>
            <w:r>
              <w:rPr>
                <w:noProof/>
                <w:webHidden/>
              </w:rPr>
              <w:instrText xml:space="preserve"> PAGEREF _Toc184129955 \h </w:instrText>
            </w:r>
            <w:r>
              <w:rPr>
                <w:noProof/>
                <w:webHidden/>
              </w:rPr>
            </w:r>
            <w:r>
              <w:rPr>
                <w:noProof/>
                <w:webHidden/>
              </w:rPr>
              <w:fldChar w:fldCharType="separate"/>
            </w:r>
            <w:r>
              <w:rPr>
                <w:noProof/>
                <w:webHidden/>
              </w:rPr>
              <w:t>7</w:t>
            </w:r>
            <w:r>
              <w:rPr>
                <w:noProof/>
                <w:webHidden/>
              </w:rPr>
              <w:fldChar w:fldCharType="end"/>
            </w:r>
          </w:hyperlink>
        </w:p>
        <w:p w14:paraId="53FF4666" w14:textId="3C1F0A51"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56" w:history="1">
            <w:r w:rsidRPr="0033685E">
              <w:rPr>
                <w:rStyle w:val="Hyperlink"/>
                <w:noProof/>
              </w:rPr>
              <w:t>Background</w:t>
            </w:r>
            <w:r>
              <w:rPr>
                <w:noProof/>
                <w:webHidden/>
              </w:rPr>
              <w:tab/>
            </w:r>
            <w:r>
              <w:rPr>
                <w:noProof/>
                <w:webHidden/>
              </w:rPr>
              <w:fldChar w:fldCharType="begin"/>
            </w:r>
            <w:r>
              <w:rPr>
                <w:noProof/>
                <w:webHidden/>
              </w:rPr>
              <w:instrText xml:space="preserve"> PAGEREF _Toc184129956 \h </w:instrText>
            </w:r>
            <w:r>
              <w:rPr>
                <w:noProof/>
                <w:webHidden/>
              </w:rPr>
            </w:r>
            <w:r>
              <w:rPr>
                <w:noProof/>
                <w:webHidden/>
              </w:rPr>
              <w:fldChar w:fldCharType="separate"/>
            </w:r>
            <w:r>
              <w:rPr>
                <w:noProof/>
                <w:webHidden/>
              </w:rPr>
              <w:t>7</w:t>
            </w:r>
            <w:r>
              <w:rPr>
                <w:noProof/>
                <w:webHidden/>
              </w:rPr>
              <w:fldChar w:fldCharType="end"/>
            </w:r>
          </w:hyperlink>
        </w:p>
        <w:p w14:paraId="033CA1FB" w14:textId="341D0335"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57" w:history="1">
            <w:r w:rsidRPr="0033685E">
              <w:rPr>
                <w:rStyle w:val="Hyperlink"/>
                <w:noProof/>
              </w:rPr>
              <w:t>Objectives</w:t>
            </w:r>
            <w:r>
              <w:rPr>
                <w:noProof/>
                <w:webHidden/>
              </w:rPr>
              <w:tab/>
            </w:r>
            <w:r>
              <w:rPr>
                <w:noProof/>
                <w:webHidden/>
              </w:rPr>
              <w:fldChar w:fldCharType="begin"/>
            </w:r>
            <w:r>
              <w:rPr>
                <w:noProof/>
                <w:webHidden/>
              </w:rPr>
              <w:instrText xml:space="preserve"> PAGEREF _Toc184129957 \h </w:instrText>
            </w:r>
            <w:r>
              <w:rPr>
                <w:noProof/>
                <w:webHidden/>
              </w:rPr>
            </w:r>
            <w:r>
              <w:rPr>
                <w:noProof/>
                <w:webHidden/>
              </w:rPr>
              <w:fldChar w:fldCharType="separate"/>
            </w:r>
            <w:r>
              <w:rPr>
                <w:noProof/>
                <w:webHidden/>
              </w:rPr>
              <w:t>8</w:t>
            </w:r>
            <w:r>
              <w:rPr>
                <w:noProof/>
                <w:webHidden/>
              </w:rPr>
              <w:fldChar w:fldCharType="end"/>
            </w:r>
          </w:hyperlink>
        </w:p>
        <w:p w14:paraId="481ED560" w14:textId="66E225AA" w:rsidR="008B5DD3" w:rsidRDefault="008B5DD3">
          <w:pPr>
            <w:pStyle w:val="TOC1"/>
            <w:tabs>
              <w:tab w:val="right" w:leader="dot" w:pos="8630"/>
            </w:tabs>
            <w:rPr>
              <w:b w:val="0"/>
              <w:bCs w:val="0"/>
              <w:i w:val="0"/>
              <w:iCs w:val="0"/>
              <w:noProof/>
              <w:kern w:val="2"/>
              <w:lang w:val="en-SG" w:eastAsia="en-GB"/>
              <w14:ligatures w14:val="standardContextual"/>
            </w:rPr>
          </w:pPr>
          <w:hyperlink w:anchor="_Toc184129958" w:history="1">
            <w:r w:rsidRPr="0033685E">
              <w:rPr>
                <w:rStyle w:val="Hyperlink"/>
                <w:noProof/>
              </w:rPr>
              <w:t>Literature Review</w:t>
            </w:r>
            <w:r>
              <w:rPr>
                <w:noProof/>
                <w:webHidden/>
              </w:rPr>
              <w:tab/>
            </w:r>
            <w:r>
              <w:rPr>
                <w:noProof/>
                <w:webHidden/>
              </w:rPr>
              <w:fldChar w:fldCharType="begin"/>
            </w:r>
            <w:r>
              <w:rPr>
                <w:noProof/>
                <w:webHidden/>
              </w:rPr>
              <w:instrText xml:space="preserve"> PAGEREF _Toc184129958 \h </w:instrText>
            </w:r>
            <w:r>
              <w:rPr>
                <w:noProof/>
                <w:webHidden/>
              </w:rPr>
            </w:r>
            <w:r>
              <w:rPr>
                <w:noProof/>
                <w:webHidden/>
              </w:rPr>
              <w:fldChar w:fldCharType="separate"/>
            </w:r>
            <w:r>
              <w:rPr>
                <w:noProof/>
                <w:webHidden/>
              </w:rPr>
              <w:t>9</w:t>
            </w:r>
            <w:r>
              <w:rPr>
                <w:noProof/>
                <w:webHidden/>
              </w:rPr>
              <w:fldChar w:fldCharType="end"/>
            </w:r>
          </w:hyperlink>
        </w:p>
        <w:p w14:paraId="61ECB0BF" w14:textId="52FD1CBD"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59" w:history="1">
            <w:r w:rsidRPr="0033685E">
              <w:rPr>
                <w:rStyle w:val="Hyperlink"/>
                <w:noProof/>
              </w:rPr>
              <w:t>Data Provenance</w:t>
            </w:r>
            <w:r>
              <w:rPr>
                <w:noProof/>
                <w:webHidden/>
              </w:rPr>
              <w:tab/>
            </w:r>
            <w:r>
              <w:rPr>
                <w:noProof/>
                <w:webHidden/>
              </w:rPr>
              <w:fldChar w:fldCharType="begin"/>
            </w:r>
            <w:r>
              <w:rPr>
                <w:noProof/>
                <w:webHidden/>
              </w:rPr>
              <w:instrText xml:space="preserve"> PAGEREF _Toc184129959 \h </w:instrText>
            </w:r>
            <w:r>
              <w:rPr>
                <w:noProof/>
                <w:webHidden/>
              </w:rPr>
            </w:r>
            <w:r>
              <w:rPr>
                <w:noProof/>
                <w:webHidden/>
              </w:rPr>
              <w:fldChar w:fldCharType="separate"/>
            </w:r>
            <w:r>
              <w:rPr>
                <w:noProof/>
                <w:webHidden/>
              </w:rPr>
              <w:t>9</w:t>
            </w:r>
            <w:r>
              <w:rPr>
                <w:noProof/>
                <w:webHidden/>
              </w:rPr>
              <w:fldChar w:fldCharType="end"/>
            </w:r>
          </w:hyperlink>
        </w:p>
        <w:p w14:paraId="50457D4E" w14:textId="68BF85EA"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60" w:history="1">
            <w:r w:rsidRPr="0033685E">
              <w:rPr>
                <w:rStyle w:val="Hyperlink"/>
                <w:noProof/>
              </w:rPr>
              <w:t>Provenance Capture Systems</w:t>
            </w:r>
            <w:r>
              <w:rPr>
                <w:noProof/>
                <w:webHidden/>
              </w:rPr>
              <w:tab/>
            </w:r>
            <w:r>
              <w:rPr>
                <w:noProof/>
                <w:webHidden/>
              </w:rPr>
              <w:fldChar w:fldCharType="begin"/>
            </w:r>
            <w:r>
              <w:rPr>
                <w:noProof/>
                <w:webHidden/>
              </w:rPr>
              <w:instrText xml:space="preserve"> PAGEREF _Toc184129960 \h </w:instrText>
            </w:r>
            <w:r>
              <w:rPr>
                <w:noProof/>
                <w:webHidden/>
              </w:rPr>
            </w:r>
            <w:r>
              <w:rPr>
                <w:noProof/>
                <w:webHidden/>
              </w:rPr>
              <w:fldChar w:fldCharType="separate"/>
            </w:r>
            <w:r>
              <w:rPr>
                <w:noProof/>
                <w:webHidden/>
              </w:rPr>
              <w:t>9</w:t>
            </w:r>
            <w:r>
              <w:rPr>
                <w:noProof/>
                <w:webHidden/>
              </w:rPr>
              <w:fldChar w:fldCharType="end"/>
            </w:r>
          </w:hyperlink>
        </w:p>
        <w:p w14:paraId="14E50516" w14:textId="2E7F20F3"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61" w:history="1">
            <w:r w:rsidRPr="0033685E">
              <w:rPr>
                <w:rStyle w:val="Hyperlink"/>
                <w:noProof/>
              </w:rPr>
              <w:t>CamFlow Features</w:t>
            </w:r>
            <w:r>
              <w:rPr>
                <w:noProof/>
                <w:webHidden/>
              </w:rPr>
              <w:tab/>
            </w:r>
            <w:r>
              <w:rPr>
                <w:noProof/>
                <w:webHidden/>
              </w:rPr>
              <w:fldChar w:fldCharType="begin"/>
            </w:r>
            <w:r>
              <w:rPr>
                <w:noProof/>
                <w:webHidden/>
              </w:rPr>
              <w:instrText xml:space="preserve"> PAGEREF _Toc184129961 \h </w:instrText>
            </w:r>
            <w:r>
              <w:rPr>
                <w:noProof/>
                <w:webHidden/>
              </w:rPr>
            </w:r>
            <w:r>
              <w:rPr>
                <w:noProof/>
                <w:webHidden/>
              </w:rPr>
              <w:fldChar w:fldCharType="separate"/>
            </w:r>
            <w:r>
              <w:rPr>
                <w:noProof/>
                <w:webHidden/>
              </w:rPr>
              <w:t>9</w:t>
            </w:r>
            <w:r>
              <w:rPr>
                <w:noProof/>
                <w:webHidden/>
              </w:rPr>
              <w:fldChar w:fldCharType="end"/>
            </w:r>
          </w:hyperlink>
        </w:p>
        <w:p w14:paraId="3100D81D" w14:textId="013573B5" w:rsidR="008B5DD3" w:rsidRDefault="008B5DD3">
          <w:pPr>
            <w:pStyle w:val="TOC1"/>
            <w:tabs>
              <w:tab w:val="right" w:leader="dot" w:pos="8630"/>
            </w:tabs>
            <w:rPr>
              <w:b w:val="0"/>
              <w:bCs w:val="0"/>
              <w:i w:val="0"/>
              <w:iCs w:val="0"/>
              <w:noProof/>
              <w:kern w:val="2"/>
              <w:lang w:val="en-SG" w:eastAsia="en-GB"/>
              <w14:ligatures w14:val="standardContextual"/>
            </w:rPr>
          </w:pPr>
          <w:hyperlink w:anchor="_Toc184129962" w:history="1">
            <w:r w:rsidRPr="0033685E">
              <w:rPr>
                <w:rStyle w:val="Hyperlink"/>
                <w:noProof/>
              </w:rPr>
              <w:t>CamFlow Provenance Capture System</w:t>
            </w:r>
            <w:r>
              <w:rPr>
                <w:noProof/>
                <w:webHidden/>
              </w:rPr>
              <w:tab/>
            </w:r>
            <w:r>
              <w:rPr>
                <w:noProof/>
                <w:webHidden/>
              </w:rPr>
              <w:fldChar w:fldCharType="begin"/>
            </w:r>
            <w:r>
              <w:rPr>
                <w:noProof/>
                <w:webHidden/>
              </w:rPr>
              <w:instrText xml:space="preserve"> PAGEREF _Toc184129962 \h </w:instrText>
            </w:r>
            <w:r>
              <w:rPr>
                <w:noProof/>
                <w:webHidden/>
              </w:rPr>
            </w:r>
            <w:r>
              <w:rPr>
                <w:noProof/>
                <w:webHidden/>
              </w:rPr>
              <w:fldChar w:fldCharType="separate"/>
            </w:r>
            <w:r>
              <w:rPr>
                <w:noProof/>
                <w:webHidden/>
              </w:rPr>
              <w:t>10</w:t>
            </w:r>
            <w:r>
              <w:rPr>
                <w:noProof/>
                <w:webHidden/>
              </w:rPr>
              <w:fldChar w:fldCharType="end"/>
            </w:r>
          </w:hyperlink>
        </w:p>
        <w:p w14:paraId="086F9014" w14:textId="67AEED06"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63" w:history="1">
            <w:r w:rsidRPr="0033685E">
              <w:rPr>
                <w:rStyle w:val="Hyperlink"/>
                <w:noProof/>
              </w:rPr>
              <w:t>Setting Up CamFlow</w:t>
            </w:r>
            <w:r>
              <w:rPr>
                <w:noProof/>
                <w:webHidden/>
              </w:rPr>
              <w:tab/>
            </w:r>
            <w:r>
              <w:rPr>
                <w:noProof/>
                <w:webHidden/>
              </w:rPr>
              <w:fldChar w:fldCharType="begin"/>
            </w:r>
            <w:r>
              <w:rPr>
                <w:noProof/>
                <w:webHidden/>
              </w:rPr>
              <w:instrText xml:space="preserve"> PAGEREF _Toc184129963 \h </w:instrText>
            </w:r>
            <w:r>
              <w:rPr>
                <w:noProof/>
                <w:webHidden/>
              </w:rPr>
            </w:r>
            <w:r>
              <w:rPr>
                <w:noProof/>
                <w:webHidden/>
              </w:rPr>
              <w:fldChar w:fldCharType="separate"/>
            </w:r>
            <w:r>
              <w:rPr>
                <w:noProof/>
                <w:webHidden/>
              </w:rPr>
              <w:t>10</w:t>
            </w:r>
            <w:r>
              <w:rPr>
                <w:noProof/>
                <w:webHidden/>
              </w:rPr>
              <w:fldChar w:fldCharType="end"/>
            </w:r>
          </w:hyperlink>
        </w:p>
        <w:p w14:paraId="3AF703F1" w14:textId="6846A641"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64" w:history="1">
            <w:r w:rsidRPr="0033685E">
              <w:rPr>
                <w:rStyle w:val="Hyperlink"/>
                <w:noProof/>
              </w:rPr>
              <w:t>CamTool Installation</w:t>
            </w:r>
            <w:r>
              <w:rPr>
                <w:noProof/>
                <w:webHidden/>
              </w:rPr>
              <w:tab/>
            </w:r>
            <w:r>
              <w:rPr>
                <w:noProof/>
                <w:webHidden/>
              </w:rPr>
              <w:fldChar w:fldCharType="begin"/>
            </w:r>
            <w:r>
              <w:rPr>
                <w:noProof/>
                <w:webHidden/>
              </w:rPr>
              <w:instrText xml:space="preserve"> PAGEREF _Toc184129964 \h </w:instrText>
            </w:r>
            <w:r>
              <w:rPr>
                <w:noProof/>
                <w:webHidden/>
              </w:rPr>
            </w:r>
            <w:r>
              <w:rPr>
                <w:noProof/>
                <w:webHidden/>
              </w:rPr>
              <w:fldChar w:fldCharType="separate"/>
            </w:r>
            <w:r>
              <w:rPr>
                <w:noProof/>
                <w:webHidden/>
              </w:rPr>
              <w:t>12</w:t>
            </w:r>
            <w:r>
              <w:rPr>
                <w:noProof/>
                <w:webHidden/>
              </w:rPr>
              <w:fldChar w:fldCharType="end"/>
            </w:r>
          </w:hyperlink>
        </w:p>
        <w:p w14:paraId="315F02A1" w14:textId="49464D31"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65" w:history="1">
            <w:r w:rsidRPr="0033685E">
              <w:rPr>
                <w:rStyle w:val="Hyperlink"/>
                <w:noProof/>
              </w:rPr>
              <w:t>Provenance Graph Visualisation</w:t>
            </w:r>
            <w:r>
              <w:rPr>
                <w:noProof/>
                <w:webHidden/>
              </w:rPr>
              <w:tab/>
            </w:r>
            <w:r>
              <w:rPr>
                <w:noProof/>
                <w:webHidden/>
              </w:rPr>
              <w:fldChar w:fldCharType="begin"/>
            </w:r>
            <w:r>
              <w:rPr>
                <w:noProof/>
                <w:webHidden/>
              </w:rPr>
              <w:instrText xml:space="preserve"> PAGEREF _Toc184129965 \h </w:instrText>
            </w:r>
            <w:r>
              <w:rPr>
                <w:noProof/>
                <w:webHidden/>
              </w:rPr>
            </w:r>
            <w:r>
              <w:rPr>
                <w:noProof/>
                <w:webHidden/>
              </w:rPr>
              <w:fldChar w:fldCharType="separate"/>
            </w:r>
            <w:r>
              <w:rPr>
                <w:noProof/>
                <w:webHidden/>
              </w:rPr>
              <w:t>13</w:t>
            </w:r>
            <w:r>
              <w:rPr>
                <w:noProof/>
                <w:webHidden/>
              </w:rPr>
              <w:fldChar w:fldCharType="end"/>
            </w:r>
          </w:hyperlink>
        </w:p>
        <w:p w14:paraId="24F4984E" w14:textId="7CD6DBAD" w:rsidR="008B5DD3" w:rsidRDefault="008B5DD3">
          <w:pPr>
            <w:pStyle w:val="TOC1"/>
            <w:tabs>
              <w:tab w:val="right" w:leader="dot" w:pos="8630"/>
            </w:tabs>
            <w:rPr>
              <w:b w:val="0"/>
              <w:bCs w:val="0"/>
              <w:i w:val="0"/>
              <w:iCs w:val="0"/>
              <w:noProof/>
              <w:kern w:val="2"/>
              <w:lang w:val="en-SG" w:eastAsia="en-GB"/>
              <w14:ligatures w14:val="standardContextual"/>
            </w:rPr>
          </w:pPr>
          <w:hyperlink w:anchor="_Toc184129966" w:history="1">
            <w:r w:rsidRPr="0033685E">
              <w:rPr>
                <w:rStyle w:val="Hyperlink"/>
                <w:noProof/>
              </w:rPr>
              <w:t>Flurry Framework</w:t>
            </w:r>
            <w:r>
              <w:rPr>
                <w:noProof/>
                <w:webHidden/>
              </w:rPr>
              <w:tab/>
            </w:r>
            <w:r>
              <w:rPr>
                <w:noProof/>
                <w:webHidden/>
              </w:rPr>
              <w:fldChar w:fldCharType="begin"/>
            </w:r>
            <w:r>
              <w:rPr>
                <w:noProof/>
                <w:webHidden/>
              </w:rPr>
              <w:instrText xml:space="preserve"> PAGEREF _Toc184129966 \h </w:instrText>
            </w:r>
            <w:r>
              <w:rPr>
                <w:noProof/>
                <w:webHidden/>
              </w:rPr>
            </w:r>
            <w:r>
              <w:rPr>
                <w:noProof/>
                <w:webHidden/>
              </w:rPr>
              <w:fldChar w:fldCharType="separate"/>
            </w:r>
            <w:r>
              <w:rPr>
                <w:noProof/>
                <w:webHidden/>
              </w:rPr>
              <w:t>13</w:t>
            </w:r>
            <w:r>
              <w:rPr>
                <w:noProof/>
                <w:webHidden/>
              </w:rPr>
              <w:fldChar w:fldCharType="end"/>
            </w:r>
          </w:hyperlink>
        </w:p>
        <w:p w14:paraId="5683BC8E" w14:textId="42819F24"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67" w:history="1">
            <w:r w:rsidRPr="0033685E">
              <w:rPr>
                <w:rStyle w:val="Hyperlink"/>
                <w:noProof/>
              </w:rPr>
              <w:t>Background</w:t>
            </w:r>
            <w:r>
              <w:rPr>
                <w:noProof/>
                <w:webHidden/>
              </w:rPr>
              <w:tab/>
            </w:r>
            <w:r>
              <w:rPr>
                <w:noProof/>
                <w:webHidden/>
              </w:rPr>
              <w:fldChar w:fldCharType="begin"/>
            </w:r>
            <w:r>
              <w:rPr>
                <w:noProof/>
                <w:webHidden/>
              </w:rPr>
              <w:instrText xml:space="preserve"> PAGEREF _Toc184129967 \h </w:instrText>
            </w:r>
            <w:r>
              <w:rPr>
                <w:noProof/>
                <w:webHidden/>
              </w:rPr>
            </w:r>
            <w:r>
              <w:rPr>
                <w:noProof/>
                <w:webHidden/>
              </w:rPr>
              <w:fldChar w:fldCharType="separate"/>
            </w:r>
            <w:r>
              <w:rPr>
                <w:noProof/>
                <w:webHidden/>
              </w:rPr>
              <w:t>13</w:t>
            </w:r>
            <w:r>
              <w:rPr>
                <w:noProof/>
                <w:webHidden/>
              </w:rPr>
              <w:fldChar w:fldCharType="end"/>
            </w:r>
          </w:hyperlink>
        </w:p>
        <w:p w14:paraId="16E573B9" w14:textId="0470B04C" w:rsidR="008B5DD3" w:rsidRDefault="008B5DD3">
          <w:pPr>
            <w:pStyle w:val="TOC2"/>
            <w:tabs>
              <w:tab w:val="right" w:leader="dot" w:pos="8630"/>
            </w:tabs>
            <w:rPr>
              <w:b w:val="0"/>
              <w:bCs w:val="0"/>
              <w:noProof/>
              <w:kern w:val="2"/>
              <w:sz w:val="24"/>
              <w:szCs w:val="24"/>
              <w:lang w:val="en-SG" w:eastAsia="en-GB"/>
              <w14:ligatures w14:val="standardContextual"/>
            </w:rPr>
          </w:pPr>
          <w:hyperlink w:anchor="_Toc184129968" w:history="1">
            <w:r w:rsidRPr="0033685E">
              <w:rPr>
                <w:rStyle w:val="Hyperlink"/>
                <w:noProof/>
              </w:rPr>
              <w:t>Flurry Installation</w:t>
            </w:r>
            <w:r>
              <w:rPr>
                <w:noProof/>
                <w:webHidden/>
              </w:rPr>
              <w:tab/>
            </w:r>
            <w:r>
              <w:rPr>
                <w:noProof/>
                <w:webHidden/>
              </w:rPr>
              <w:fldChar w:fldCharType="begin"/>
            </w:r>
            <w:r>
              <w:rPr>
                <w:noProof/>
                <w:webHidden/>
              </w:rPr>
              <w:instrText xml:space="preserve"> PAGEREF _Toc184129968 \h </w:instrText>
            </w:r>
            <w:r>
              <w:rPr>
                <w:noProof/>
                <w:webHidden/>
              </w:rPr>
            </w:r>
            <w:r>
              <w:rPr>
                <w:noProof/>
                <w:webHidden/>
              </w:rPr>
              <w:fldChar w:fldCharType="separate"/>
            </w:r>
            <w:r>
              <w:rPr>
                <w:noProof/>
                <w:webHidden/>
              </w:rPr>
              <w:t>14</w:t>
            </w:r>
            <w:r>
              <w:rPr>
                <w:noProof/>
                <w:webHidden/>
              </w:rPr>
              <w:fldChar w:fldCharType="end"/>
            </w:r>
          </w:hyperlink>
        </w:p>
        <w:p w14:paraId="7B953567" w14:textId="3F76E910" w:rsidR="008B5DD3" w:rsidRDefault="008B5DD3">
          <w:pPr>
            <w:pStyle w:val="TOC3"/>
            <w:tabs>
              <w:tab w:val="right" w:leader="dot" w:pos="8630"/>
            </w:tabs>
            <w:rPr>
              <w:noProof/>
              <w:kern w:val="2"/>
              <w:sz w:val="24"/>
              <w:szCs w:val="24"/>
              <w:lang w:val="en-SG" w:eastAsia="en-GB"/>
              <w14:ligatures w14:val="standardContextual"/>
            </w:rPr>
          </w:pPr>
          <w:hyperlink w:anchor="_Toc184129969" w:history="1">
            <w:r w:rsidRPr="0033685E">
              <w:rPr>
                <w:rStyle w:val="Hyperlink"/>
                <w:noProof/>
              </w:rPr>
              <w:t>Cloning Flurry Source Code</w:t>
            </w:r>
            <w:r>
              <w:rPr>
                <w:noProof/>
                <w:webHidden/>
              </w:rPr>
              <w:tab/>
            </w:r>
            <w:r>
              <w:rPr>
                <w:noProof/>
                <w:webHidden/>
              </w:rPr>
              <w:fldChar w:fldCharType="begin"/>
            </w:r>
            <w:r>
              <w:rPr>
                <w:noProof/>
                <w:webHidden/>
              </w:rPr>
              <w:instrText xml:space="preserve"> PAGEREF _Toc184129969 \h </w:instrText>
            </w:r>
            <w:r>
              <w:rPr>
                <w:noProof/>
                <w:webHidden/>
              </w:rPr>
            </w:r>
            <w:r>
              <w:rPr>
                <w:noProof/>
                <w:webHidden/>
              </w:rPr>
              <w:fldChar w:fldCharType="separate"/>
            </w:r>
            <w:r>
              <w:rPr>
                <w:noProof/>
                <w:webHidden/>
              </w:rPr>
              <w:t>14</w:t>
            </w:r>
            <w:r>
              <w:rPr>
                <w:noProof/>
                <w:webHidden/>
              </w:rPr>
              <w:fldChar w:fldCharType="end"/>
            </w:r>
          </w:hyperlink>
        </w:p>
        <w:p w14:paraId="262EAF46" w14:textId="79437778" w:rsidR="008B5DD3" w:rsidRDefault="008B5DD3">
          <w:pPr>
            <w:pStyle w:val="TOC3"/>
            <w:tabs>
              <w:tab w:val="right" w:leader="dot" w:pos="8630"/>
            </w:tabs>
            <w:rPr>
              <w:noProof/>
              <w:kern w:val="2"/>
              <w:sz w:val="24"/>
              <w:szCs w:val="24"/>
              <w:lang w:val="en-SG" w:eastAsia="en-GB"/>
              <w14:ligatures w14:val="standardContextual"/>
            </w:rPr>
          </w:pPr>
          <w:hyperlink w:anchor="_Toc184129970" w:history="1">
            <w:r w:rsidRPr="0033685E">
              <w:rPr>
                <w:rStyle w:val="Hyperlink"/>
                <w:noProof/>
              </w:rPr>
              <w:t>CamFlow Reconfiguration</w:t>
            </w:r>
            <w:r>
              <w:rPr>
                <w:noProof/>
                <w:webHidden/>
              </w:rPr>
              <w:tab/>
            </w:r>
            <w:r>
              <w:rPr>
                <w:noProof/>
                <w:webHidden/>
              </w:rPr>
              <w:fldChar w:fldCharType="begin"/>
            </w:r>
            <w:r>
              <w:rPr>
                <w:noProof/>
                <w:webHidden/>
              </w:rPr>
              <w:instrText xml:space="preserve"> PAGEREF _Toc184129970 \h </w:instrText>
            </w:r>
            <w:r>
              <w:rPr>
                <w:noProof/>
                <w:webHidden/>
              </w:rPr>
            </w:r>
            <w:r>
              <w:rPr>
                <w:noProof/>
                <w:webHidden/>
              </w:rPr>
              <w:fldChar w:fldCharType="separate"/>
            </w:r>
            <w:r>
              <w:rPr>
                <w:noProof/>
                <w:webHidden/>
              </w:rPr>
              <w:t>15</w:t>
            </w:r>
            <w:r>
              <w:rPr>
                <w:noProof/>
                <w:webHidden/>
              </w:rPr>
              <w:fldChar w:fldCharType="end"/>
            </w:r>
          </w:hyperlink>
        </w:p>
        <w:p w14:paraId="6806D7D6" w14:textId="5927FC4B" w:rsidR="008B5DD3" w:rsidRDefault="008B5DD3">
          <w:pPr>
            <w:pStyle w:val="TOC3"/>
            <w:tabs>
              <w:tab w:val="right" w:leader="dot" w:pos="8630"/>
            </w:tabs>
            <w:rPr>
              <w:noProof/>
              <w:kern w:val="2"/>
              <w:sz w:val="24"/>
              <w:szCs w:val="24"/>
              <w:lang w:val="en-SG" w:eastAsia="en-GB"/>
              <w14:ligatures w14:val="standardContextual"/>
            </w:rPr>
          </w:pPr>
          <w:hyperlink w:anchor="_Toc184129971" w:history="1">
            <w:r w:rsidRPr="0033685E">
              <w:rPr>
                <w:rStyle w:val="Hyperlink"/>
                <w:noProof/>
              </w:rPr>
              <w:t>XAMPP</w:t>
            </w:r>
            <w:r>
              <w:rPr>
                <w:noProof/>
                <w:webHidden/>
              </w:rPr>
              <w:tab/>
            </w:r>
            <w:r>
              <w:rPr>
                <w:noProof/>
                <w:webHidden/>
              </w:rPr>
              <w:fldChar w:fldCharType="begin"/>
            </w:r>
            <w:r>
              <w:rPr>
                <w:noProof/>
                <w:webHidden/>
              </w:rPr>
              <w:instrText xml:space="preserve"> PAGEREF _Toc184129971 \h </w:instrText>
            </w:r>
            <w:r>
              <w:rPr>
                <w:noProof/>
                <w:webHidden/>
              </w:rPr>
            </w:r>
            <w:r>
              <w:rPr>
                <w:noProof/>
                <w:webHidden/>
              </w:rPr>
              <w:fldChar w:fldCharType="separate"/>
            </w:r>
            <w:r>
              <w:rPr>
                <w:noProof/>
                <w:webHidden/>
              </w:rPr>
              <w:t>15</w:t>
            </w:r>
            <w:r>
              <w:rPr>
                <w:noProof/>
                <w:webHidden/>
              </w:rPr>
              <w:fldChar w:fldCharType="end"/>
            </w:r>
          </w:hyperlink>
        </w:p>
        <w:p w14:paraId="69930A8D" w14:textId="761A9CFC" w:rsidR="008B5DD3" w:rsidRDefault="008B5DD3">
          <w:pPr>
            <w:pStyle w:val="TOC3"/>
            <w:tabs>
              <w:tab w:val="right" w:leader="dot" w:pos="8630"/>
            </w:tabs>
            <w:rPr>
              <w:noProof/>
              <w:kern w:val="2"/>
              <w:sz w:val="24"/>
              <w:szCs w:val="24"/>
              <w:lang w:val="en-SG" w:eastAsia="en-GB"/>
              <w14:ligatures w14:val="standardContextual"/>
            </w:rPr>
          </w:pPr>
          <w:hyperlink w:anchor="_Toc184129972" w:history="1">
            <w:r w:rsidRPr="0033685E">
              <w:rPr>
                <w:rStyle w:val="Hyperlink"/>
                <w:noProof/>
              </w:rPr>
              <w:t>DVWA</w:t>
            </w:r>
            <w:r>
              <w:rPr>
                <w:noProof/>
                <w:webHidden/>
              </w:rPr>
              <w:tab/>
            </w:r>
            <w:r>
              <w:rPr>
                <w:noProof/>
                <w:webHidden/>
              </w:rPr>
              <w:fldChar w:fldCharType="begin"/>
            </w:r>
            <w:r>
              <w:rPr>
                <w:noProof/>
                <w:webHidden/>
              </w:rPr>
              <w:instrText xml:space="preserve"> PAGEREF _Toc184129972 \h </w:instrText>
            </w:r>
            <w:r>
              <w:rPr>
                <w:noProof/>
                <w:webHidden/>
              </w:rPr>
            </w:r>
            <w:r>
              <w:rPr>
                <w:noProof/>
                <w:webHidden/>
              </w:rPr>
              <w:fldChar w:fldCharType="separate"/>
            </w:r>
            <w:r>
              <w:rPr>
                <w:noProof/>
                <w:webHidden/>
              </w:rPr>
              <w:t>16</w:t>
            </w:r>
            <w:r>
              <w:rPr>
                <w:noProof/>
                <w:webHidden/>
              </w:rPr>
              <w:fldChar w:fldCharType="end"/>
            </w:r>
          </w:hyperlink>
        </w:p>
        <w:p w14:paraId="4908ACF2" w14:textId="144592DF" w:rsidR="008B5DD3" w:rsidRDefault="008B5DD3">
          <w:pPr>
            <w:pStyle w:val="TOC3"/>
            <w:tabs>
              <w:tab w:val="right" w:leader="dot" w:pos="8630"/>
            </w:tabs>
            <w:rPr>
              <w:noProof/>
              <w:kern w:val="2"/>
              <w:sz w:val="24"/>
              <w:szCs w:val="24"/>
              <w:lang w:val="en-SG" w:eastAsia="en-GB"/>
              <w14:ligatures w14:val="standardContextual"/>
            </w:rPr>
          </w:pPr>
          <w:hyperlink w:anchor="_Toc184129973" w:history="1">
            <w:r w:rsidRPr="0033685E">
              <w:rPr>
                <w:rStyle w:val="Hyperlink"/>
                <w:noProof/>
              </w:rPr>
              <w:t>MQTT</w:t>
            </w:r>
            <w:r>
              <w:rPr>
                <w:noProof/>
                <w:webHidden/>
              </w:rPr>
              <w:tab/>
            </w:r>
            <w:r>
              <w:rPr>
                <w:noProof/>
                <w:webHidden/>
              </w:rPr>
              <w:fldChar w:fldCharType="begin"/>
            </w:r>
            <w:r>
              <w:rPr>
                <w:noProof/>
                <w:webHidden/>
              </w:rPr>
              <w:instrText xml:space="preserve"> PAGEREF _Toc184129973 \h </w:instrText>
            </w:r>
            <w:r>
              <w:rPr>
                <w:noProof/>
                <w:webHidden/>
              </w:rPr>
            </w:r>
            <w:r>
              <w:rPr>
                <w:noProof/>
                <w:webHidden/>
              </w:rPr>
              <w:fldChar w:fldCharType="separate"/>
            </w:r>
            <w:r>
              <w:rPr>
                <w:noProof/>
                <w:webHidden/>
              </w:rPr>
              <w:t>18</w:t>
            </w:r>
            <w:r>
              <w:rPr>
                <w:noProof/>
                <w:webHidden/>
              </w:rPr>
              <w:fldChar w:fldCharType="end"/>
            </w:r>
          </w:hyperlink>
        </w:p>
        <w:p w14:paraId="6CDFA511" w14:textId="091B6BA9" w:rsidR="008B5DD3" w:rsidRDefault="008B5DD3">
          <w:pPr>
            <w:pStyle w:val="TOC3"/>
            <w:tabs>
              <w:tab w:val="right" w:leader="dot" w:pos="8630"/>
            </w:tabs>
            <w:rPr>
              <w:noProof/>
              <w:kern w:val="2"/>
              <w:sz w:val="24"/>
              <w:szCs w:val="24"/>
              <w:lang w:val="en-SG" w:eastAsia="en-GB"/>
              <w14:ligatures w14:val="standardContextual"/>
            </w:rPr>
          </w:pPr>
          <w:hyperlink w:anchor="_Toc184129974" w:history="1">
            <w:r w:rsidRPr="0033685E">
              <w:rPr>
                <w:rStyle w:val="Hyperlink"/>
                <w:noProof/>
              </w:rPr>
              <w:t>Additional Dependancies</w:t>
            </w:r>
            <w:r>
              <w:rPr>
                <w:noProof/>
                <w:webHidden/>
              </w:rPr>
              <w:tab/>
            </w:r>
            <w:r>
              <w:rPr>
                <w:noProof/>
                <w:webHidden/>
              </w:rPr>
              <w:fldChar w:fldCharType="begin"/>
            </w:r>
            <w:r>
              <w:rPr>
                <w:noProof/>
                <w:webHidden/>
              </w:rPr>
              <w:instrText xml:space="preserve"> PAGEREF _Toc184129974 \h </w:instrText>
            </w:r>
            <w:r>
              <w:rPr>
                <w:noProof/>
                <w:webHidden/>
              </w:rPr>
            </w:r>
            <w:r>
              <w:rPr>
                <w:noProof/>
                <w:webHidden/>
              </w:rPr>
              <w:fldChar w:fldCharType="separate"/>
            </w:r>
            <w:r>
              <w:rPr>
                <w:noProof/>
                <w:webHidden/>
              </w:rPr>
              <w:t>19</w:t>
            </w:r>
            <w:r>
              <w:rPr>
                <w:noProof/>
                <w:webHidden/>
              </w:rPr>
              <w:fldChar w:fldCharType="end"/>
            </w:r>
          </w:hyperlink>
        </w:p>
        <w:p w14:paraId="4AEE95A1" w14:textId="5ACC5F41" w:rsidR="00D33521" w:rsidRDefault="00D33521" w:rsidP="007C5689">
          <w:pPr>
            <w:jc w:val="both"/>
          </w:pPr>
          <w:r>
            <w:rPr>
              <w:b/>
              <w:bCs/>
              <w:noProof/>
            </w:rPr>
            <w:fldChar w:fldCharType="end"/>
          </w:r>
        </w:p>
      </w:sdtContent>
    </w:sdt>
    <w:p w14:paraId="0D6BBC55" w14:textId="409B5539" w:rsidR="0044019C" w:rsidRDefault="0044019C" w:rsidP="007C5689">
      <w:pPr>
        <w:jc w:val="both"/>
      </w:pPr>
      <w:r>
        <w:br w:type="page"/>
      </w:r>
    </w:p>
    <w:p w14:paraId="6FA9F239" w14:textId="6CB83533" w:rsidR="0044019C" w:rsidRDefault="0044019C" w:rsidP="007C5689">
      <w:pPr>
        <w:pStyle w:val="Heading1"/>
        <w:jc w:val="both"/>
      </w:pPr>
      <w:bookmarkStart w:id="0" w:name="_Toc184129951"/>
      <w:r>
        <w:lastRenderedPageBreak/>
        <w:t>Abstract</w:t>
      </w:r>
      <w:bookmarkEnd w:id="0"/>
    </w:p>
    <w:p w14:paraId="72780703" w14:textId="4F8A7F88" w:rsidR="0044019C" w:rsidRDefault="000C6550" w:rsidP="007C5689">
      <w:pPr>
        <w:jc w:val="both"/>
      </w:pPr>
      <w: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t xml:space="preserve"> This project aims to setup existing provenance capture systems to generate provenance graphs during benign system execution and simulated attack scenarios. Additionally, the generated graphs will be used to train and test models in order to develop intrusion detection systems that provide semantic rich information for real-world application.</w:t>
      </w:r>
      <w:r>
        <w:t xml:space="preserve"> </w:t>
      </w:r>
      <w:r>
        <w:br w:type="page"/>
      </w:r>
    </w:p>
    <w:p w14:paraId="3C81CA2E" w14:textId="78F14D49" w:rsidR="003E25FD" w:rsidRDefault="003E25FD" w:rsidP="007C5689">
      <w:pPr>
        <w:pStyle w:val="Heading1"/>
        <w:jc w:val="both"/>
      </w:pPr>
      <w:bookmarkStart w:id="1" w:name="_Toc184129952"/>
      <w:r>
        <w:lastRenderedPageBreak/>
        <w:t>Acknowledgement</w:t>
      </w:r>
      <w:r w:rsidR="00AA14FE">
        <w:t>s</w:t>
      </w:r>
      <w:bookmarkEnd w:id="1"/>
    </w:p>
    <w:p w14:paraId="6E7D593C" w14:textId="77777777" w:rsidR="0044019C" w:rsidRDefault="003E25FD" w:rsidP="007C5689">
      <w:pPr>
        <w:jc w:val="both"/>
      </w:pPr>
      <w:r>
        <w:t xml:space="preserve">I would like to express my gratitude for my final year project supervisor, Associate Professor Ke Yi Ping, Kelly for her mentorship, guidance and assistance throughout this project. </w:t>
      </w:r>
    </w:p>
    <w:p w14:paraId="64154441" w14:textId="77777777" w:rsidR="0044019C" w:rsidRDefault="0044019C" w:rsidP="007C5689">
      <w:pPr>
        <w:jc w:val="both"/>
      </w:pPr>
    </w:p>
    <w:p w14:paraId="63F5D1A3" w14:textId="164AF932" w:rsidR="003E25FD" w:rsidRDefault="0044019C" w:rsidP="007C5689">
      <w:pPr>
        <w:jc w:val="both"/>
      </w:pPr>
      <w:r>
        <w:t>Additionally,</w:t>
      </w:r>
      <w:r w:rsidR="003E25FD">
        <w:t xml:space="preserve"> I would like to thank </w:t>
      </w:r>
      <w:r>
        <w:t>PHD Student Mr.</w:t>
      </w:r>
      <w:r w:rsidR="003E25FD">
        <w:t xml:space="preserve"> Li Wei for taking the time to answer queries and </w:t>
      </w:r>
      <w:r>
        <w:t xml:space="preserve">offer </w:t>
      </w:r>
      <w:r w:rsidR="003E25FD">
        <w:t>advice with regards to this project.</w:t>
      </w:r>
    </w:p>
    <w:p w14:paraId="1C712C9A" w14:textId="16A81D93" w:rsidR="003E25FD" w:rsidRDefault="003E25FD" w:rsidP="007C5689">
      <w:pPr>
        <w:jc w:val="both"/>
      </w:pPr>
      <w:r>
        <w:br w:type="page"/>
      </w:r>
    </w:p>
    <w:p w14:paraId="4A835D21" w14:textId="77777777" w:rsidR="003E25FD" w:rsidRDefault="003E25FD" w:rsidP="007C5689">
      <w:pPr>
        <w:jc w:val="both"/>
      </w:pPr>
    </w:p>
    <w:p w14:paraId="77F2C3C2" w14:textId="1A932D27" w:rsidR="00AD15CD" w:rsidRDefault="00AD15CD" w:rsidP="007C5689">
      <w:pPr>
        <w:pStyle w:val="Heading1"/>
        <w:jc w:val="both"/>
      </w:pPr>
      <w:bookmarkStart w:id="2" w:name="_Toc184129953"/>
      <w:r>
        <w:t>List of Figures</w:t>
      </w:r>
      <w:bookmarkEnd w:id="2"/>
    </w:p>
    <w:p w14:paraId="1B37E1CD" w14:textId="77777777" w:rsidR="00AD15CD" w:rsidRDefault="00AD15CD" w:rsidP="007C5689">
      <w:pPr>
        <w:jc w:val="both"/>
        <w:rPr>
          <w:rFonts w:asciiTheme="majorHAnsi" w:eastAsiaTheme="majorEastAsia" w:hAnsiTheme="majorHAnsi" w:cstheme="majorBidi"/>
          <w:color w:val="365F91" w:themeColor="accent1" w:themeShade="BF"/>
          <w:sz w:val="32"/>
          <w:szCs w:val="32"/>
        </w:rPr>
      </w:pPr>
      <w:r>
        <w:br w:type="page"/>
      </w:r>
    </w:p>
    <w:p w14:paraId="745FCEF3" w14:textId="379685C7" w:rsidR="00AD15CD" w:rsidRDefault="00AD15CD" w:rsidP="007C5689">
      <w:pPr>
        <w:pStyle w:val="Heading1"/>
        <w:jc w:val="both"/>
      </w:pPr>
      <w:bookmarkStart w:id="3" w:name="_Toc184129954"/>
      <w:r>
        <w:lastRenderedPageBreak/>
        <w:t>List of Tables</w:t>
      </w:r>
      <w:bookmarkEnd w:id="3"/>
    </w:p>
    <w:p w14:paraId="2496FAD0" w14:textId="77777777" w:rsidR="00AD15CD" w:rsidRDefault="00AD15CD" w:rsidP="007C5689">
      <w:pPr>
        <w:jc w:val="both"/>
        <w:rPr>
          <w:rFonts w:asciiTheme="majorHAnsi" w:eastAsiaTheme="majorEastAsia" w:hAnsiTheme="majorHAnsi" w:cstheme="majorBidi"/>
          <w:color w:val="365F91" w:themeColor="accent1" w:themeShade="BF"/>
          <w:sz w:val="32"/>
          <w:szCs w:val="32"/>
        </w:rPr>
      </w:pPr>
      <w:r>
        <w:br w:type="page"/>
      </w:r>
    </w:p>
    <w:p w14:paraId="4DE72580" w14:textId="6F404BCE" w:rsidR="003E25FD" w:rsidRDefault="00AD15CD" w:rsidP="007C5689">
      <w:pPr>
        <w:pStyle w:val="Heading1"/>
        <w:jc w:val="both"/>
      </w:pPr>
      <w:bookmarkStart w:id="4" w:name="_Toc184129955"/>
      <w:r>
        <w:lastRenderedPageBreak/>
        <w:t>Introduction</w:t>
      </w:r>
      <w:bookmarkEnd w:id="4"/>
    </w:p>
    <w:p w14:paraId="4217C135" w14:textId="6AE87E7C" w:rsidR="00AD15CD" w:rsidRDefault="00AD15CD" w:rsidP="007C5689">
      <w:pPr>
        <w:pStyle w:val="Heading2"/>
        <w:jc w:val="both"/>
      </w:pPr>
      <w:bookmarkStart w:id="5" w:name="_Toc184129956"/>
      <w:r>
        <w:t>Background</w:t>
      </w:r>
      <w:bookmarkEnd w:id="5"/>
    </w:p>
    <w:p w14:paraId="409BEB1F" w14:textId="77777777" w:rsidR="00792B95" w:rsidRPr="00792B95" w:rsidRDefault="00792B95" w:rsidP="007C5689">
      <w:pPr>
        <w:jc w:val="both"/>
        <w:rPr>
          <w:rFonts w:cs="Times New Roman"/>
        </w:rPr>
      </w:pPr>
      <w:r w:rsidRPr="00792B95">
        <w:rPr>
          <w:rFonts w:cs="Times New Roman"/>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792B95">
          <w:rPr>
            <w:rStyle w:val="Hyperlink"/>
            <w:rFonts w:cs="Times New Roman"/>
          </w:rPr>
          <w:t>[Forbes]</w:t>
        </w:r>
      </w:hyperlink>
      <w:r w:rsidRPr="00792B95">
        <w:rPr>
          <w:rFonts w:cs="Times New Roman"/>
        </w:rPr>
        <w:t>.</w:t>
      </w:r>
    </w:p>
    <w:p w14:paraId="3897E06D" w14:textId="77777777" w:rsidR="00792B95" w:rsidRPr="00792B95" w:rsidRDefault="00792B95" w:rsidP="007C5689">
      <w:pPr>
        <w:jc w:val="both"/>
        <w:rPr>
          <w:rFonts w:cs="Times New Roman"/>
        </w:rPr>
      </w:pPr>
    </w:p>
    <w:p w14:paraId="3589791C" w14:textId="77777777" w:rsidR="00792B95" w:rsidRPr="00792B95" w:rsidRDefault="00792B95" w:rsidP="007C5689">
      <w:pPr>
        <w:jc w:val="both"/>
        <w:rPr>
          <w:rFonts w:cs="Times New Roman"/>
        </w:rPr>
      </w:pPr>
      <w:r w:rsidRPr="00792B95">
        <w:rPr>
          <w:rFonts w:cs="Times New Roman"/>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1" w:history="1">
        <w:r w:rsidRPr="00792B95">
          <w:rPr>
            <w:rStyle w:val="Hyperlink"/>
            <w:rFonts w:cs="Times New Roman"/>
          </w:rPr>
          <w:t>[Paper]</w:t>
        </w:r>
      </w:hyperlink>
      <w:r w:rsidRPr="00792B95">
        <w:rPr>
          <w:rFonts w:cs="Times New Roman"/>
        </w:rPr>
        <w:t>.</w:t>
      </w:r>
    </w:p>
    <w:p w14:paraId="75F7F3E5" w14:textId="77777777" w:rsidR="00792B95" w:rsidRPr="00792B95" w:rsidRDefault="00792B95" w:rsidP="007C5689">
      <w:pPr>
        <w:jc w:val="both"/>
        <w:rPr>
          <w:rFonts w:cs="Times New Roman"/>
        </w:rPr>
      </w:pPr>
    </w:p>
    <w:p w14:paraId="44549865" w14:textId="77777777" w:rsidR="00792B95" w:rsidRPr="00792B95" w:rsidRDefault="00792B95" w:rsidP="007C5689">
      <w:pPr>
        <w:jc w:val="both"/>
        <w:rPr>
          <w:rFonts w:cs="Times New Roman"/>
        </w:rPr>
      </w:pPr>
      <w:r w:rsidRPr="00792B95">
        <w:rPr>
          <w:rFonts w:cs="Times New Roman"/>
        </w:rPr>
        <w:t xml:space="preserve">Provenance graphs show great advantages when it comes to intrusion detection. Since provenance graphs show system execution by displaying relations between system objects, simple audit files that ae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792B95">
        <w:rPr>
          <w:rFonts w:cs="Times New Roman"/>
        </w:rPr>
        <w:t>long term</w:t>
      </w:r>
      <w:proofErr w:type="gramEnd"/>
      <w:r w:rsidRPr="00792B95">
        <w:rPr>
          <w:rFonts w:cs="Times New Roman"/>
        </w:rPr>
        <w:t xml:space="preserve"> embedding in systems and stealth in being undetected. The complete history of system execution provided by provenance graphs can easily aid analysts in the event of APTs </w:t>
      </w:r>
      <w:hyperlink r:id="rId12" w:history="1">
        <w:r w:rsidRPr="00792B95">
          <w:rPr>
            <w:rStyle w:val="Hyperlink"/>
            <w:rFonts w:cs="Times New Roman"/>
          </w:rPr>
          <w:t>[Paper]</w:t>
        </w:r>
      </w:hyperlink>
      <w:r w:rsidRPr="00792B95">
        <w:rPr>
          <w:rFonts w:cs="Times New Roman"/>
        </w:rPr>
        <w:t>.</w:t>
      </w:r>
    </w:p>
    <w:p w14:paraId="7C672C6F" w14:textId="77777777" w:rsidR="00792B95" w:rsidRPr="00792B95" w:rsidRDefault="00792B95" w:rsidP="007C5689">
      <w:pPr>
        <w:jc w:val="both"/>
        <w:rPr>
          <w:rFonts w:cs="Times New Roman"/>
        </w:rPr>
      </w:pPr>
    </w:p>
    <w:p w14:paraId="1D20A50C" w14:textId="77777777" w:rsidR="00792B95" w:rsidRPr="00792B95" w:rsidRDefault="00792B95" w:rsidP="007C5689">
      <w:pPr>
        <w:jc w:val="both"/>
        <w:rPr>
          <w:rFonts w:cs="Times New Roman"/>
        </w:rPr>
      </w:pPr>
      <w:r w:rsidRPr="00792B95">
        <w:rPr>
          <w:rFonts w:cs="Times New Roman"/>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due to the fact that they deviate from normal system operation. </w:t>
      </w:r>
      <w:hyperlink r:id="rId13" w:history="1">
        <w:r w:rsidRPr="00792B95">
          <w:rPr>
            <w:rStyle w:val="Hyperlink"/>
            <w:rFonts w:cs="Times New Roman"/>
          </w:rPr>
          <w:t>[Paper]</w:t>
        </w:r>
      </w:hyperlink>
      <w:r w:rsidRPr="00792B95">
        <w:rPr>
          <w:rFonts w:cs="Times New Roman"/>
        </w:rPr>
        <w:t>.</w:t>
      </w:r>
    </w:p>
    <w:p w14:paraId="370E7499" w14:textId="77777777" w:rsidR="00792B95" w:rsidRDefault="00792B95" w:rsidP="007C5689">
      <w:pPr>
        <w:jc w:val="both"/>
      </w:pPr>
    </w:p>
    <w:p w14:paraId="1843909B" w14:textId="77777777" w:rsidR="00792B95" w:rsidRDefault="00792B95" w:rsidP="007C5689">
      <w:pPr>
        <w:jc w:val="both"/>
      </w:pPr>
    </w:p>
    <w:p w14:paraId="2E1AB327" w14:textId="77777777" w:rsidR="00792B95" w:rsidRDefault="00792B95" w:rsidP="007C5689">
      <w:pPr>
        <w:jc w:val="both"/>
      </w:pPr>
    </w:p>
    <w:p w14:paraId="56180EE7" w14:textId="77777777" w:rsidR="00792B95" w:rsidRDefault="00792B95" w:rsidP="007C5689">
      <w:pPr>
        <w:jc w:val="both"/>
      </w:pPr>
    </w:p>
    <w:p w14:paraId="625BAED6" w14:textId="77777777" w:rsidR="00792B95" w:rsidRDefault="00792B95" w:rsidP="007C5689">
      <w:pPr>
        <w:jc w:val="both"/>
      </w:pPr>
    </w:p>
    <w:p w14:paraId="00A62BAA" w14:textId="77777777" w:rsidR="00792B95" w:rsidRPr="00792B95" w:rsidRDefault="00792B95" w:rsidP="007C5689">
      <w:pPr>
        <w:jc w:val="both"/>
      </w:pPr>
    </w:p>
    <w:p w14:paraId="38E609F9" w14:textId="164C0A4C" w:rsidR="00AD15CD" w:rsidRDefault="00AD15CD" w:rsidP="007C5689">
      <w:pPr>
        <w:pStyle w:val="Heading2"/>
        <w:jc w:val="both"/>
      </w:pPr>
      <w:bookmarkStart w:id="6" w:name="_Toc184129957"/>
      <w:r>
        <w:lastRenderedPageBreak/>
        <w:t>Objectives</w:t>
      </w:r>
      <w:bookmarkEnd w:id="6"/>
    </w:p>
    <w:p w14:paraId="7E33D40E" w14:textId="1FC1DD31" w:rsidR="00AD15CD" w:rsidRDefault="00792B95" w:rsidP="007C5689">
      <w:pPr>
        <w:jc w:val="both"/>
        <w:rPr>
          <w:rFonts w:asciiTheme="majorHAnsi" w:eastAsiaTheme="majorEastAsia" w:hAnsiTheme="majorHAnsi" w:cstheme="majorBidi"/>
          <w:color w:val="365F91" w:themeColor="accent1" w:themeShade="BF"/>
          <w:sz w:val="26"/>
          <w:szCs w:val="26"/>
        </w:rPr>
      </w:pPr>
      <w:r>
        <w:t xml:space="preserve">This study aims to setup a provenance capture system to capture whole system provenance. It will leverage </w:t>
      </w:r>
      <w:proofErr w:type="spellStart"/>
      <w:r>
        <w:t>CamFLow</w:t>
      </w:r>
      <w:proofErr w:type="spellEnd"/>
      <w: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t>cyberattacks</w:t>
      </w:r>
      <w:r>
        <w:t xml:space="preserve"> captures provenance data from these </w:t>
      </w:r>
      <w:r w:rsidR="009345EB">
        <w:t>attacks into data provenance graphs and incorporates this data with a framework for training deep neural models that supports preconfigured or custom-designed models for analysis in real-world resilient systems</w:t>
      </w:r>
      <w:hyperlink r:id="rId14" w:history="1">
        <w:r w:rsidR="009345EB" w:rsidRPr="009345EB">
          <w:rPr>
            <w:rStyle w:val="Hyperlink"/>
          </w:rPr>
          <w:t>[paper]</w:t>
        </w:r>
      </w:hyperlink>
      <w:r>
        <w:t xml:space="preserve"> </w:t>
      </w:r>
      <w:r w:rsidR="009345EB">
        <w:t xml:space="preserve">Finally, it will utilize these generated graphs to train and test models and gather statistics for benchmarking and further improvement.  </w:t>
      </w:r>
      <w:r w:rsidR="00AD15CD">
        <w:br w:type="page"/>
      </w:r>
    </w:p>
    <w:p w14:paraId="1E17E8D6" w14:textId="6F96733C" w:rsidR="00AD15CD" w:rsidRDefault="00AD15CD" w:rsidP="007C5689">
      <w:pPr>
        <w:pStyle w:val="Heading1"/>
        <w:jc w:val="both"/>
      </w:pPr>
      <w:bookmarkStart w:id="7" w:name="_Toc184129958"/>
      <w:r>
        <w:lastRenderedPageBreak/>
        <w:t>Literature Review</w:t>
      </w:r>
      <w:bookmarkEnd w:id="7"/>
    </w:p>
    <w:p w14:paraId="162C7563" w14:textId="7949773D" w:rsidR="000B3F09" w:rsidRDefault="000B3F09" w:rsidP="000B3F09">
      <w:pPr>
        <w:pStyle w:val="Heading2"/>
      </w:pPr>
      <w:bookmarkStart w:id="8" w:name="_Toc184129959"/>
      <w:r>
        <w:t>Data Provenance</w:t>
      </w:r>
      <w:bookmarkEnd w:id="8"/>
    </w:p>
    <w:p w14:paraId="10F145D2" w14:textId="33B7F435" w:rsidR="000B3F09" w:rsidRDefault="000B3F09" w:rsidP="000B3F09">
      <w:pPr>
        <w:jc w:val="both"/>
      </w:pPr>
      <w:r>
        <w:t xml:space="preserve">Data provenance in the context of computer systems is the description of relationships between entities, the activities conducted using those entities and the agents associated with them. For example, if </w:t>
      </w:r>
      <w:r w:rsidRPr="008A4673">
        <w:rPr>
          <w:i/>
          <w:iCs/>
        </w:rPr>
        <w:t>user A</w:t>
      </w:r>
      <w:r>
        <w:t xml:space="preserve"> creates a file </w:t>
      </w:r>
      <w:r w:rsidRPr="008A4673">
        <w:rPr>
          <w:i/>
          <w:iCs/>
        </w:rPr>
        <w:t>example.txt</w:t>
      </w:r>
      <w:r>
        <w:t xml:space="preserve">, followed by </w:t>
      </w:r>
      <w:r>
        <w:rPr>
          <w:i/>
          <w:iCs/>
        </w:rPr>
        <w:t xml:space="preserve">user B </w:t>
      </w:r>
      <w:r>
        <w:t xml:space="preserve">editing the file, </w:t>
      </w:r>
      <w:r>
        <w:rPr>
          <w:i/>
          <w:iCs/>
        </w:rPr>
        <w:t>example.txt</w:t>
      </w:r>
      <w:r>
        <w:t xml:space="preserve">, data provenance will give us these relations from the creation, all the way through till the file is destroyed. </w:t>
      </w:r>
      <w:r w:rsidRPr="000E63CB">
        <w:rPr>
          <w:i/>
          <w:iCs/>
        </w:rPr>
        <w:t xml:space="preserve">Figure 1 </w:t>
      </w:r>
      <w:r>
        <w:t>depicts how a simple data provenance graph can be generated based on the earlier scenario.</w:t>
      </w:r>
    </w:p>
    <w:p w14:paraId="13104FF3" w14:textId="77777777" w:rsidR="000B3F09" w:rsidRDefault="000B3F09" w:rsidP="000B3F09">
      <w:pPr>
        <w:jc w:val="both"/>
      </w:pPr>
    </w:p>
    <w:p w14:paraId="73D7DBC4" w14:textId="77777777" w:rsidR="000B3F09" w:rsidRDefault="000B3F09" w:rsidP="000B3F09">
      <w:pPr>
        <w:jc w:val="both"/>
      </w:pPr>
      <w:r>
        <w:rPr>
          <w:noProof/>
        </w:rPr>
        <w:drawing>
          <wp:inline distT="0" distB="0" distL="0" distR="0" wp14:anchorId="13A8AF22" wp14:editId="4953692B">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3B16DAC6" w14:textId="77777777" w:rsidR="000B3F09" w:rsidRPr="000E63CB" w:rsidRDefault="000B3F09" w:rsidP="000B3F09">
      <w:pPr>
        <w:jc w:val="both"/>
        <w:rPr>
          <w:sz w:val="16"/>
          <w:szCs w:val="16"/>
        </w:rPr>
      </w:pPr>
    </w:p>
    <w:p w14:paraId="76D3BF69" w14:textId="77777777" w:rsidR="000B3F09" w:rsidRDefault="000B3F09" w:rsidP="000B3F09">
      <w:pPr>
        <w:jc w:val="both"/>
      </w:pPr>
    </w:p>
    <w:p w14:paraId="3463050C" w14:textId="77777777" w:rsidR="000B3F09" w:rsidRPr="000E63CB" w:rsidRDefault="000B3F09" w:rsidP="000B3F09">
      <w:pPr>
        <w:jc w:val="center"/>
        <w:rPr>
          <w:b/>
          <w:bCs/>
          <w:sz w:val="16"/>
          <w:szCs w:val="16"/>
          <w:lang w:val="en-SG"/>
        </w:rPr>
      </w:pPr>
      <w:r w:rsidRPr="000E63CB">
        <w:rPr>
          <w:b/>
          <w:bCs/>
          <w:sz w:val="16"/>
          <w:szCs w:val="16"/>
          <w:lang w:val="en-SG"/>
        </w:rPr>
        <w:t>Figure 1: Simple provenance graph showing relations between agents and entities</w:t>
      </w:r>
    </w:p>
    <w:p w14:paraId="55C57865" w14:textId="77777777" w:rsidR="000B3F09" w:rsidRDefault="000B3F09" w:rsidP="000B3F09">
      <w:pPr>
        <w:jc w:val="both"/>
      </w:pPr>
    </w:p>
    <w:p w14:paraId="792EBC0D" w14:textId="77777777" w:rsidR="000B3F09" w:rsidRPr="000B3F09" w:rsidRDefault="000B3F09" w:rsidP="000B3F09"/>
    <w:p w14:paraId="329D248F" w14:textId="2243EA05" w:rsidR="00AD15CD" w:rsidRDefault="00AD15CD" w:rsidP="007C5689">
      <w:pPr>
        <w:pStyle w:val="Heading2"/>
        <w:jc w:val="both"/>
      </w:pPr>
      <w:bookmarkStart w:id="9" w:name="_Toc184129960"/>
      <w:r>
        <w:t>Provenance Capture Systems</w:t>
      </w:r>
      <w:bookmarkEnd w:id="9"/>
    </w:p>
    <w:p w14:paraId="14F29586" w14:textId="50E67233" w:rsidR="00AD15CD" w:rsidRDefault="003C6B6E" w:rsidP="000B3F09">
      <w:pPr>
        <w:jc w:val="both"/>
      </w:pPr>
      <w:r>
        <w:t xml:space="preserve">Over the years, researchers have developed various provenance data capturing systems and libraries. This study will utilize </w:t>
      </w:r>
      <w:proofErr w:type="spellStart"/>
      <w:r>
        <w:t>CamFlow</w:t>
      </w:r>
      <w:proofErr w:type="spellEnd"/>
      <w:r>
        <w:t xml:space="preserve">, an open-source project to bring observed provenance collection to the Linux Operating System. The upper hand </w:t>
      </w:r>
      <w:proofErr w:type="spellStart"/>
      <w:r>
        <w:t>CamFlow</w:t>
      </w:r>
      <w:proofErr w:type="spellEnd"/>
      <w:r>
        <w:t xml:space="preserve"> has compared to other provenance capture systems</w:t>
      </w:r>
      <w:r w:rsidR="000B3F09">
        <w:t>,</w:t>
      </w:r>
      <w:r>
        <w:t xml:space="preserve"> is </w:t>
      </w:r>
      <w:proofErr w:type="gramStart"/>
      <w:r>
        <w:t xml:space="preserve">that  </w:t>
      </w:r>
      <w:proofErr w:type="spellStart"/>
      <w:r w:rsidR="000B3F09">
        <w:t>CamFlow</w:t>
      </w:r>
      <w:proofErr w:type="spellEnd"/>
      <w:proofErr w:type="gramEnd"/>
      <w:r w:rsidR="000B3F09">
        <w:t xml:space="preserve"> uses a self-contained, easily maintainable implementation relying on a Linux Security Module, </w:t>
      </w:r>
      <w:proofErr w:type="spellStart"/>
      <w:r w:rsidR="000B3F09">
        <w:t>NetFilter</w:t>
      </w:r>
      <w:proofErr w:type="spellEnd"/>
      <w:r w:rsidR="000B3F09">
        <w:t xml:space="preserve"> and other existing kernel facilities. This provides a mechanism to tailor the captured provenance data to the needs of the application, making it easy to integrate provenance across distributed systems </w:t>
      </w:r>
      <w:hyperlink r:id="rId17" w:history="1">
        <w:r w:rsidR="000B3F09" w:rsidRPr="000B3F09">
          <w:rPr>
            <w:rStyle w:val="Hyperlink"/>
          </w:rPr>
          <w:t>[paper]</w:t>
        </w:r>
      </w:hyperlink>
      <w:r w:rsidR="000B3F09">
        <w:t>.</w:t>
      </w:r>
    </w:p>
    <w:p w14:paraId="5FBE8D16" w14:textId="77777777" w:rsidR="00C34FB0" w:rsidRDefault="00C34FB0" w:rsidP="000B3F09">
      <w:pPr>
        <w:jc w:val="both"/>
      </w:pPr>
    </w:p>
    <w:p w14:paraId="70A82F6E" w14:textId="5CADEE05" w:rsidR="00C34FB0" w:rsidRDefault="00C34FB0" w:rsidP="00C34FB0">
      <w:pPr>
        <w:pStyle w:val="Heading2"/>
      </w:pPr>
      <w:bookmarkStart w:id="10" w:name="_Toc184129961"/>
      <w:proofErr w:type="spellStart"/>
      <w:r>
        <w:t>CamFlow</w:t>
      </w:r>
      <w:proofErr w:type="spellEnd"/>
      <w:r>
        <w:t xml:space="preserve"> Features</w:t>
      </w:r>
      <w:bookmarkEnd w:id="10"/>
    </w:p>
    <w:p w14:paraId="6717292C" w14:textId="75618DA4" w:rsidR="00AD15CD" w:rsidRDefault="00C34FB0" w:rsidP="0069648E">
      <w:pPr>
        <w:rPr>
          <w:rFonts w:asciiTheme="majorHAnsi" w:eastAsiaTheme="majorEastAsia" w:hAnsiTheme="majorHAnsi" w:cstheme="majorBidi"/>
          <w:color w:val="365F91" w:themeColor="accent1" w:themeShade="BF"/>
          <w:sz w:val="26"/>
          <w:szCs w:val="26"/>
        </w:rPr>
      </w:pPr>
      <w:proofErr w:type="spellStart"/>
      <w:r>
        <w:t>CamFlow</w:t>
      </w:r>
      <w:proofErr w:type="spellEnd"/>
      <w:r>
        <w:t xml:space="preserve"> captures a system’s provenance data through </w:t>
      </w:r>
      <w:r>
        <w:rPr>
          <w:i/>
          <w:iCs/>
        </w:rPr>
        <w:t xml:space="preserve">Linux </w:t>
      </w:r>
      <w:proofErr w:type="spellStart"/>
      <w:r>
        <w:rPr>
          <w:i/>
          <w:iCs/>
        </w:rPr>
        <w:t>Sucrity</w:t>
      </w:r>
      <w:proofErr w:type="spellEnd"/>
      <w:r>
        <w:rPr>
          <w:i/>
          <w:iCs/>
        </w:rPr>
        <w:t xml:space="preserve"> Model</w:t>
      </w:r>
      <w:r>
        <w:t xml:space="preserve"> and </w:t>
      </w:r>
      <w:proofErr w:type="spellStart"/>
      <w:r>
        <w:rPr>
          <w:i/>
          <w:iCs/>
        </w:rPr>
        <w:t>NetFilter</w:t>
      </w:r>
      <w:proofErr w:type="spellEnd"/>
      <w:r>
        <w:rPr>
          <w:i/>
          <w:iCs/>
        </w:rPr>
        <w:t xml:space="preserve"> </w:t>
      </w:r>
      <w:r>
        <w:t xml:space="preserve">hooks which is subsequently transferred to user space for storage and analysis. </w:t>
      </w:r>
      <w:proofErr w:type="spellStart"/>
      <w:r>
        <w:t>CamFlow</w:t>
      </w:r>
      <w:proofErr w:type="spellEnd"/>
      <w:r>
        <w:t xml:space="preserve"> tackles the major concern of generating extremely large whole-</w:t>
      </w:r>
      <w:r>
        <w:lastRenderedPageBreak/>
        <w:t xml:space="preserv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t>inodes</w:t>
      </w:r>
      <w:proofErr w:type="spellEnd"/>
      <w:r>
        <w:t>, network interfaces, security contexts and user IDs.</w:t>
      </w:r>
    </w:p>
    <w:p w14:paraId="14BA1F7B" w14:textId="2C67B97E" w:rsidR="00AD15CD" w:rsidRDefault="00AD15CD" w:rsidP="007C5689">
      <w:pPr>
        <w:pStyle w:val="Heading1"/>
        <w:jc w:val="both"/>
      </w:pPr>
      <w:bookmarkStart w:id="11" w:name="_Toc184129962"/>
      <w:proofErr w:type="spellStart"/>
      <w:r>
        <w:t>CamFlow</w:t>
      </w:r>
      <w:proofErr w:type="spellEnd"/>
      <w:r w:rsidR="0069648E">
        <w:t xml:space="preserve"> Provenance Capture System</w:t>
      </w:r>
      <w:bookmarkEnd w:id="11"/>
    </w:p>
    <w:p w14:paraId="6C15B532" w14:textId="1FD6E900" w:rsidR="000B3F09" w:rsidRDefault="000B3F09" w:rsidP="000B3F09">
      <w:pPr>
        <w:pStyle w:val="Heading2"/>
      </w:pPr>
      <w:bookmarkStart w:id="12" w:name="_Toc184129963"/>
      <w:r>
        <w:t xml:space="preserve">Setting Up </w:t>
      </w:r>
      <w:proofErr w:type="spellStart"/>
      <w:r>
        <w:t>CamFlow</w:t>
      </w:r>
      <w:bookmarkEnd w:id="12"/>
      <w:proofErr w:type="spellEnd"/>
    </w:p>
    <w:p w14:paraId="216FED89" w14:textId="57D293CF" w:rsidR="000B3F09" w:rsidRDefault="00FF1B45" w:rsidP="000B3F09">
      <w:r>
        <w:t xml:space="preserve">The first task for this project would be to setup </w:t>
      </w:r>
      <w:proofErr w:type="spellStart"/>
      <w:r>
        <w:t>CamFlow</w:t>
      </w:r>
      <w:proofErr w:type="spellEnd"/>
      <w:r>
        <w:t xml:space="preserve"> on a system in order to capture whole system provenance. </w:t>
      </w:r>
      <w:proofErr w:type="spellStart"/>
      <w:r>
        <w:t>CamFlow</w:t>
      </w:r>
      <w:proofErr w:type="spellEnd"/>
      <w: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Default="00FF1B45" w:rsidP="000B3F09"/>
    <w:p w14:paraId="623ECD6D" w14:textId="7BC6B0EE" w:rsidR="00FF1B45" w:rsidRDefault="00FF1B45" w:rsidP="000B3F09">
      <w:r>
        <w:t xml:space="preserve">Host OS: Windows 11 </w:t>
      </w:r>
    </w:p>
    <w:p w14:paraId="4A703948" w14:textId="21F8D637" w:rsidR="00FF1B45" w:rsidRDefault="00FF1B45" w:rsidP="000B3F09">
      <w:r>
        <w:t>Hypervisor: VirtualBox 7.1</w:t>
      </w:r>
    </w:p>
    <w:p w14:paraId="63F1DE39" w14:textId="04FB4102" w:rsidR="00FF1B45" w:rsidRDefault="00FF1B45" w:rsidP="000B3F09">
      <w:r>
        <w:t>Virtual Machine OS: Fedora 35 64-bit</w:t>
      </w:r>
    </w:p>
    <w:p w14:paraId="43D72826" w14:textId="6B36B473" w:rsidR="00FF1B45" w:rsidRDefault="00FF1B45" w:rsidP="000B3F09">
      <w:r>
        <w:t>Memory: 8GB</w:t>
      </w:r>
    </w:p>
    <w:p w14:paraId="4D29448E" w14:textId="73F63DDA" w:rsidR="00FF1B45" w:rsidRDefault="00FF1B45" w:rsidP="000B3F09">
      <w:r>
        <w:t>Storage 100GB</w:t>
      </w:r>
    </w:p>
    <w:p w14:paraId="1BB94749" w14:textId="77777777" w:rsidR="00FF1B45" w:rsidRDefault="00FF1B45" w:rsidP="000B3F09"/>
    <w:p w14:paraId="53E1BD0A" w14:textId="110E440A" w:rsidR="000B3F09" w:rsidRDefault="00FF1B45" w:rsidP="000B3F09">
      <w:r>
        <w:t xml:space="preserve">Referencing the </w:t>
      </w:r>
      <w:proofErr w:type="spellStart"/>
      <w:r>
        <w:t>CamFlow</w:t>
      </w:r>
      <w:proofErr w:type="spellEnd"/>
      <w:r>
        <w:t xml:space="preserve"> project website </w:t>
      </w:r>
      <w:hyperlink r:id="rId18" w:history="1">
        <w:r w:rsidRPr="00FF1B45">
          <w:rPr>
            <w:rStyle w:val="Hyperlink"/>
          </w:rPr>
          <w:t>[site]</w:t>
        </w:r>
      </w:hyperlink>
      <w:r w:rsidR="006C7CA0">
        <w:t xml:space="preserve">, the fastest installation method was used, downloading the package manager and installing the </w:t>
      </w:r>
      <w:proofErr w:type="spellStart"/>
      <w:r w:rsidR="006C7CA0">
        <w:t>camflow</w:t>
      </w:r>
      <w:proofErr w:type="spellEnd"/>
      <w:r w:rsidR="006C7CA0">
        <w:t xml:space="preserve"> package using the following commands</w:t>
      </w:r>
    </w:p>
    <w:p w14:paraId="33BCE8A3" w14:textId="77777777" w:rsidR="006C7CA0" w:rsidRDefault="006C7CA0" w:rsidP="000B3F09"/>
    <w:bookmarkStart w:id="13" w:name="_MON_1791465948"/>
    <w:bookmarkEnd w:id="13"/>
    <w:p w14:paraId="2DCC689F" w14:textId="5237D510" w:rsidR="006C7CA0" w:rsidRPr="000B3F09" w:rsidRDefault="005845B4" w:rsidP="000B3F09">
      <w:r>
        <w:rPr>
          <w:noProof/>
        </w:rPr>
        <w:object w:dxaOrig="9360" w:dyaOrig="1148" w14:anchorId="1251BA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25pt;height:56.55pt;mso-width-percent:0;mso-height-percent:0;mso-width-percent:0;mso-height-percent:0" o:ole="">
            <v:imagedata r:id="rId19" o:title=""/>
          </v:shape>
          <o:OLEObject Type="Embed" ProgID="Word.OpenDocumentText.12" ShapeID="_x0000_i1040" DrawAspect="Content" ObjectID="_1794743776" r:id="rId20"/>
        </w:object>
      </w:r>
    </w:p>
    <w:p w14:paraId="6B00EA10" w14:textId="700D4D70" w:rsidR="000B3F09" w:rsidRDefault="006C7CA0" w:rsidP="000B3F09">
      <w:r>
        <w:t>After which to activate the services, the following commands need to be run</w:t>
      </w:r>
    </w:p>
    <w:p w14:paraId="1DDEB1E4" w14:textId="77777777" w:rsidR="006C7CA0" w:rsidRDefault="006C7CA0" w:rsidP="000B3F09"/>
    <w:bookmarkStart w:id="14" w:name="_MON_1791466086"/>
    <w:bookmarkEnd w:id="14"/>
    <w:p w14:paraId="5DB2A8D3" w14:textId="7E707063" w:rsidR="006C7CA0" w:rsidRPr="000B3F09" w:rsidRDefault="005845B4" w:rsidP="000B3F09">
      <w:r>
        <w:rPr>
          <w:noProof/>
        </w:rPr>
        <w:object w:dxaOrig="9360" w:dyaOrig="1017" w14:anchorId="18E9E312">
          <v:shape id="_x0000_i1039" type="#_x0000_t75" alt="" style="width:468.25pt;height:51.2pt;mso-width-percent:0;mso-height-percent:0;mso-width-percent:0;mso-height-percent:0" o:ole="">
            <v:imagedata r:id="rId21" o:title=""/>
          </v:shape>
          <o:OLEObject Type="Embed" ProgID="Word.OpenDocumentText.12" ShapeID="_x0000_i1039" DrawAspect="Content" ObjectID="_1794743777" r:id="rId22"/>
        </w:object>
      </w:r>
    </w:p>
    <w:p w14:paraId="2D00739B" w14:textId="77777777" w:rsidR="000379E5" w:rsidRDefault="006C7CA0" w:rsidP="007C5689">
      <w:pPr>
        <w:jc w:val="both"/>
      </w:pPr>
      <w:r>
        <w:t>Finally, reboot the system. Hitting ‘shift’ when the VirtualBox splash screen appears will bring the system to the boot menu, where the kernel option with the word ‘</w:t>
      </w:r>
      <w:proofErr w:type="spellStart"/>
      <w:r>
        <w:t>camflow</w:t>
      </w:r>
      <w:proofErr w:type="spellEnd"/>
      <w:r>
        <w:t>’ should be chosen.</w:t>
      </w:r>
      <w:r w:rsidR="000379E5">
        <w:t xml:space="preserve">  Rebooting the system should set </w:t>
      </w:r>
      <w:proofErr w:type="spellStart"/>
      <w:r w:rsidR="000379E5">
        <w:t>camflow</w:t>
      </w:r>
      <w:proofErr w:type="spellEnd"/>
      <w:r w:rsidR="000379E5">
        <w:t xml:space="preserve"> as the default kernel to boot from, however in the event that does not occur the following command can be run within a terminal:</w:t>
      </w:r>
    </w:p>
    <w:p w14:paraId="47EE836B" w14:textId="77777777" w:rsidR="000379E5" w:rsidRDefault="000379E5" w:rsidP="007C5689">
      <w:pPr>
        <w:jc w:val="both"/>
      </w:pPr>
    </w:p>
    <w:bookmarkStart w:id="15" w:name="_MON_1791466817"/>
    <w:bookmarkEnd w:id="15"/>
    <w:p w14:paraId="7B99A23C" w14:textId="3B24560B" w:rsidR="000379E5" w:rsidRDefault="005845B4" w:rsidP="007C5689">
      <w:pPr>
        <w:jc w:val="both"/>
      </w:pPr>
      <w:r>
        <w:rPr>
          <w:noProof/>
        </w:rPr>
        <w:object w:dxaOrig="9360" w:dyaOrig="285" w14:anchorId="24294F89">
          <v:shape id="_x0000_i1038" type="#_x0000_t75" alt="" style="width:468.25pt;height:13.85pt;mso-width-percent:0;mso-height-percent:0;mso-width-percent:0;mso-height-percent:0" o:ole="">
            <v:imagedata r:id="rId23" o:title=""/>
          </v:shape>
          <o:OLEObject Type="Embed" ProgID="Word.OpenDocumentText.12" ShapeID="_x0000_i1038" DrawAspect="Content" ObjectID="_1794743778" r:id="rId24"/>
        </w:object>
      </w:r>
    </w:p>
    <w:p w14:paraId="2D7B3A8B" w14:textId="77777777" w:rsidR="000379E5" w:rsidRDefault="000379E5" w:rsidP="007C5689">
      <w:pPr>
        <w:jc w:val="both"/>
      </w:pPr>
      <w:r>
        <w:t>This will list the existing kernels installed, simply find the kernel with ‘</w:t>
      </w:r>
      <w:proofErr w:type="spellStart"/>
      <w:r>
        <w:t>camflow</w:t>
      </w:r>
      <w:proofErr w:type="spellEnd"/>
      <w:r>
        <w:t xml:space="preserve">’ in </w:t>
      </w:r>
      <w:proofErr w:type="spellStart"/>
      <w:proofErr w:type="gramStart"/>
      <w:r>
        <w:t>it’s</w:t>
      </w:r>
      <w:proofErr w:type="spellEnd"/>
      <w:proofErr w:type="gramEnd"/>
      <w:r>
        <w:t xml:space="preserve"> title:</w:t>
      </w:r>
    </w:p>
    <w:p w14:paraId="68A8D859" w14:textId="77777777" w:rsidR="000379E5" w:rsidRDefault="000379E5" w:rsidP="007C5689">
      <w:pPr>
        <w:jc w:val="both"/>
      </w:pPr>
    </w:p>
    <w:p w14:paraId="4F9D02CB" w14:textId="77777777" w:rsidR="008F0F28" w:rsidRDefault="008F0F28" w:rsidP="007C5689">
      <w:pPr>
        <w:jc w:val="both"/>
      </w:pPr>
      <w:r w:rsidRPr="008F0F28">
        <w:rPr>
          <w:noProof/>
        </w:rPr>
        <w:lastRenderedPageBreak/>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25"/>
                    <a:stretch>
                      <a:fillRect/>
                    </a:stretch>
                  </pic:blipFill>
                  <pic:spPr>
                    <a:xfrm>
                      <a:off x="0" y="0"/>
                      <a:ext cx="5486400" cy="4374515"/>
                    </a:xfrm>
                    <a:prstGeom prst="rect">
                      <a:avLst/>
                    </a:prstGeom>
                  </pic:spPr>
                </pic:pic>
              </a:graphicData>
            </a:graphic>
          </wp:inline>
        </w:drawing>
      </w:r>
    </w:p>
    <w:p w14:paraId="2665E96A" w14:textId="0AE5C905" w:rsidR="00AD15CD" w:rsidRPr="008F0F28" w:rsidRDefault="008F0F28" w:rsidP="008F0F28">
      <w:pPr>
        <w:jc w:val="center"/>
        <w:rPr>
          <w:b/>
          <w:bCs/>
          <w:sz w:val="16"/>
          <w:szCs w:val="16"/>
        </w:rPr>
      </w:pPr>
      <w:r w:rsidRPr="008F0F28">
        <w:rPr>
          <w:b/>
          <w:bCs/>
          <w:sz w:val="16"/>
          <w:szCs w:val="16"/>
        </w:rPr>
        <w:t>Figure 2: Screenshot of the results after listing existing kernels</w:t>
      </w:r>
    </w:p>
    <w:p w14:paraId="41BC2C1D" w14:textId="5D59AF84" w:rsidR="008F0F28" w:rsidRDefault="008F0F28" w:rsidP="008F0F28">
      <w:r>
        <w:t>After identifying the correct kernel simply run the following command to ensure that the default kernel is set:</w:t>
      </w:r>
    </w:p>
    <w:p w14:paraId="34DC87CF" w14:textId="77777777" w:rsidR="008F0F28" w:rsidRDefault="008F0F28" w:rsidP="008F0F28"/>
    <w:bookmarkStart w:id="16" w:name="_MON_1791467102"/>
    <w:bookmarkEnd w:id="16"/>
    <w:p w14:paraId="0BB8A79F" w14:textId="605A55C0" w:rsidR="008F0F28" w:rsidRDefault="005845B4" w:rsidP="008F0F28">
      <w:r>
        <w:rPr>
          <w:noProof/>
        </w:rPr>
        <w:object w:dxaOrig="9360" w:dyaOrig="1178" w14:anchorId="746E8AE5">
          <v:shape id="_x0000_i1037" type="#_x0000_t75" alt="" style="width:468.25pt;height:59.2pt;mso-width-percent:0;mso-height-percent:0;mso-width-percent:0;mso-height-percent:0" o:ole="">
            <v:imagedata r:id="rId26" o:title=""/>
          </v:shape>
          <o:OLEObject Type="Embed" ProgID="Word.OpenDocumentText.12" ShapeID="_x0000_i1037" DrawAspect="Content" ObjectID="_1794743779" r:id="rId27"/>
        </w:object>
      </w:r>
    </w:p>
    <w:p w14:paraId="177F38ED" w14:textId="691532D0" w:rsidR="008F0F28" w:rsidRDefault="008F0F28" w:rsidP="008F0F28">
      <w:r>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Default="008F0F28" w:rsidP="008F0F28"/>
    <w:bookmarkStart w:id="17" w:name="_MON_1791467522"/>
    <w:bookmarkEnd w:id="17"/>
    <w:p w14:paraId="37823894" w14:textId="62095742" w:rsidR="008F0F28" w:rsidRDefault="005845B4" w:rsidP="008F0F28">
      <w:r>
        <w:rPr>
          <w:noProof/>
        </w:rPr>
        <w:object w:dxaOrig="9360" w:dyaOrig="5010" w14:anchorId="5B4BB4A3">
          <v:shape id="_x0000_i1036" type="#_x0000_t75" alt="" style="width:468.25pt;height:251.2pt;mso-width-percent:0;mso-height-percent:0;mso-width-percent:0;mso-height-percent:0" o:ole="">
            <v:imagedata r:id="rId28" o:title=""/>
          </v:shape>
          <o:OLEObject Type="Embed" ProgID="Word.OpenDocumentText.12" ShapeID="_x0000_i1036" DrawAspect="Content" ObjectID="_1794743780" r:id="rId29"/>
        </w:object>
      </w:r>
    </w:p>
    <w:p w14:paraId="63F0027C" w14:textId="3AD10C78" w:rsidR="008F0F28" w:rsidRDefault="009B799D" w:rsidP="009B799D">
      <w:pPr>
        <w:pStyle w:val="Heading2"/>
      </w:pPr>
      <w:bookmarkStart w:id="18" w:name="_Toc184129964"/>
      <w:proofErr w:type="spellStart"/>
      <w:r>
        <w:t>CamTool</w:t>
      </w:r>
      <w:proofErr w:type="spellEnd"/>
      <w:r>
        <w:t xml:space="preserve"> Installation</w:t>
      </w:r>
      <w:bookmarkEnd w:id="18"/>
    </w:p>
    <w:p w14:paraId="54A045B2" w14:textId="3C05411C" w:rsidR="00D24F37" w:rsidRDefault="009B799D" w:rsidP="009B799D">
      <w:proofErr w:type="spellStart"/>
      <w:r>
        <w:t>CamTool</w:t>
      </w:r>
      <w:proofErr w:type="spellEnd"/>
      <w:r>
        <w:t xml:space="preserve"> is an extension of </w:t>
      </w:r>
      <w:proofErr w:type="spellStart"/>
      <w:r>
        <w:t>CamFlow</w:t>
      </w:r>
      <w:proofErr w:type="spellEnd"/>
      <w:r>
        <w:t xml:space="preserve"> that helps with the visualization of simple provenance graphs. The Message Queuing Telemetry Transport (MQTT) protocol is used to publish provenance in real time on </w:t>
      </w:r>
      <w:proofErr w:type="spellStart"/>
      <w:r>
        <w:t>CamFlow’s</w:t>
      </w:r>
      <w:proofErr w:type="spellEnd"/>
      <w:r>
        <w:t xml:space="preserve"> demo website (</w:t>
      </w:r>
      <w:hyperlink r:id="rId30" w:history="1">
        <w:r w:rsidRPr="0038410C">
          <w:rPr>
            <w:rStyle w:val="Hyperlink"/>
          </w:rPr>
          <w:t>https://camflow.org/demo</w:t>
        </w:r>
      </w:hyperlink>
      <w:r>
        <w:t xml:space="preserve">). Another script was used </w:t>
      </w:r>
      <w:r w:rsidR="008371E7">
        <w:t>for</w:t>
      </w:r>
      <w:r>
        <w:t xml:space="preserve"> the installation of </w:t>
      </w:r>
      <w:proofErr w:type="spellStart"/>
      <w:r>
        <w:t>CamTool</w:t>
      </w:r>
      <w:proofErr w:type="spellEnd"/>
      <w:r>
        <w:t xml:space="preserve"> as shown below. </w:t>
      </w:r>
      <w:r w:rsidR="00D24F37">
        <w:t xml:space="preserve">To collect logs in the w3c format the </w:t>
      </w:r>
      <w:proofErr w:type="gramStart"/>
      <w:r w:rsidR="00D24F37" w:rsidRPr="00D24F37">
        <w:rPr>
          <w:i/>
          <w:iCs/>
        </w:rPr>
        <w:t>camflowd.ini</w:t>
      </w:r>
      <w:r>
        <w:t xml:space="preserve">  </w:t>
      </w:r>
      <w:r w:rsidR="00D24F37">
        <w:t>file</w:t>
      </w:r>
      <w:proofErr w:type="gramEnd"/>
      <w:r w:rsidR="00D24F37">
        <w:t xml:space="preserve"> needs to be edited, followed by restarting the </w:t>
      </w:r>
      <w:proofErr w:type="spellStart"/>
      <w:r w:rsidR="00D24F37">
        <w:rPr>
          <w:i/>
          <w:iCs/>
        </w:rPr>
        <w:t>camflowd.service</w:t>
      </w:r>
      <w:proofErr w:type="spellEnd"/>
      <w:r w:rsidR="00D24F37">
        <w:rPr>
          <w:i/>
          <w:iCs/>
        </w:rPr>
        <w:t xml:space="preserve"> </w:t>
      </w:r>
      <w:r w:rsidR="00D24F37">
        <w:t>service</w:t>
      </w:r>
      <w:r w:rsidR="00AD086C">
        <w:t>.</w:t>
      </w:r>
    </w:p>
    <w:p w14:paraId="1115C6E9" w14:textId="77777777" w:rsidR="00AD086C" w:rsidRDefault="00AD086C" w:rsidP="009B799D"/>
    <w:bookmarkStart w:id="19" w:name="_MON_1791468422"/>
    <w:bookmarkEnd w:id="19"/>
    <w:p w14:paraId="47A789F0" w14:textId="4310DB14" w:rsidR="00AD086C" w:rsidRDefault="005845B4" w:rsidP="009B799D">
      <w:r>
        <w:rPr>
          <w:noProof/>
        </w:rPr>
        <w:object w:dxaOrig="9360" w:dyaOrig="5295" w14:anchorId="3691F899">
          <v:shape id="_x0000_i1035" type="#_x0000_t75" alt="" style="width:468.25pt;height:265.05pt;mso-width-percent:0;mso-height-percent:0;mso-width-percent:0;mso-height-percent:0" o:ole="">
            <v:imagedata r:id="rId31" o:title=""/>
          </v:shape>
          <o:OLEObject Type="Embed" ProgID="Word.OpenDocumentText.12" ShapeID="_x0000_i1035" DrawAspect="Content" ObjectID="_1794743781" r:id="rId32"/>
        </w:object>
      </w:r>
    </w:p>
    <w:p w14:paraId="4DCC1CE3" w14:textId="555EA623" w:rsidR="00AD086C" w:rsidRDefault="00AD086C" w:rsidP="00AD086C">
      <w:pPr>
        <w:pStyle w:val="Heading2"/>
      </w:pPr>
      <w:bookmarkStart w:id="20" w:name="_Toc184129965"/>
      <w:r>
        <w:lastRenderedPageBreak/>
        <w:t xml:space="preserve">Provenance Graph </w:t>
      </w:r>
      <w:proofErr w:type="spellStart"/>
      <w:r>
        <w:t>Visualisation</w:t>
      </w:r>
      <w:bookmarkEnd w:id="20"/>
      <w:proofErr w:type="spellEnd"/>
    </w:p>
    <w:p w14:paraId="65EEBB8B" w14:textId="3829DF71" w:rsidR="00AD086C" w:rsidRDefault="00AD086C" w:rsidP="00AD086C">
      <w:r>
        <w:t xml:space="preserve">To visualize provenance using </w:t>
      </w:r>
      <w:proofErr w:type="spellStart"/>
      <w:r>
        <w:t>CamFlow</w:t>
      </w:r>
      <w:proofErr w:type="spellEnd"/>
      <w:r>
        <w:t xml:space="preserve"> and </w:t>
      </w:r>
      <w:proofErr w:type="spellStart"/>
      <w:r>
        <w:t>CamTool</w:t>
      </w:r>
      <w:proofErr w:type="spellEnd"/>
      <w:r>
        <w:t xml:space="preserve">, a simple scenario of file creation and deletion was used. </w:t>
      </w:r>
      <w:r w:rsidR="000F3E2B">
        <w:t xml:space="preserve">In a browser, open the demo website and click ‘Start </w:t>
      </w:r>
      <w:proofErr w:type="spellStart"/>
      <w:r w:rsidR="000F3E2B">
        <w:t>CamFlow</w:t>
      </w:r>
      <w:proofErr w:type="spellEnd"/>
      <w:r w:rsidR="000F3E2B">
        <w:t xml:space="preserve"> MQTT’, ensure the browser is open throughout the demonstration. To capture and track the provenance of a file from creation to deletion the following commands were issued:</w:t>
      </w:r>
    </w:p>
    <w:p w14:paraId="41343E08" w14:textId="77777777" w:rsidR="000F3E2B" w:rsidRDefault="000F3E2B" w:rsidP="00AD086C"/>
    <w:bookmarkStart w:id="21" w:name="_MON_1791469466"/>
    <w:bookmarkEnd w:id="21"/>
    <w:p w14:paraId="41B1B20D" w14:textId="38CC9D4A" w:rsidR="00AD086C" w:rsidRDefault="005845B4" w:rsidP="00AD086C">
      <w:r>
        <w:rPr>
          <w:noProof/>
        </w:rPr>
        <w:object w:dxaOrig="9360" w:dyaOrig="1586" w14:anchorId="29645C96">
          <v:shape id="_x0000_i1034" type="#_x0000_t75" alt="" style="width:468.25pt;height:78.95pt;mso-width-percent:0;mso-height-percent:0;mso-width-percent:0;mso-height-percent:0" o:ole="">
            <v:imagedata r:id="rId33" o:title=""/>
          </v:shape>
          <o:OLEObject Type="Embed" ProgID="Word.OpenDocumentText.12" ShapeID="_x0000_i1034" DrawAspect="Content" ObjectID="_1794743782" r:id="rId34"/>
        </w:object>
      </w:r>
    </w:p>
    <w:p w14:paraId="35181FB8" w14:textId="03ADCE73" w:rsidR="00AD086C" w:rsidRDefault="009833C7" w:rsidP="00AD086C">
      <w:r>
        <w:t>On the demo website the following provenance graph can be visualized tracing the example.txt file from creation to deletion.</w:t>
      </w:r>
    </w:p>
    <w:p w14:paraId="4D8FB9B0" w14:textId="7D0571FD" w:rsidR="009833C7" w:rsidRDefault="009833C7" w:rsidP="00AD086C">
      <w:r w:rsidRPr="009833C7">
        <w:rPr>
          <w:noProof/>
        </w:rPr>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35"/>
                    <a:stretch>
                      <a:fillRect/>
                    </a:stretch>
                  </pic:blipFill>
                  <pic:spPr>
                    <a:xfrm>
                      <a:off x="0" y="0"/>
                      <a:ext cx="5486400" cy="2134870"/>
                    </a:xfrm>
                    <a:prstGeom prst="rect">
                      <a:avLst/>
                    </a:prstGeom>
                  </pic:spPr>
                </pic:pic>
              </a:graphicData>
            </a:graphic>
          </wp:inline>
        </w:drawing>
      </w:r>
    </w:p>
    <w:p w14:paraId="5F0E678A" w14:textId="17C0343B" w:rsidR="00CE6327" w:rsidRDefault="009833C7" w:rsidP="0069648E">
      <w:pPr>
        <w:jc w:val="center"/>
        <w:rPr>
          <w:b/>
          <w:bCs/>
          <w:sz w:val="16"/>
          <w:szCs w:val="16"/>
        </w:rPr>
      </w:pPr>
      <w:r w:rsidRPr="009833C7">
        <w:rPr>
          <w:b/>
          <w:bCs/>
          <w:sz w:val="16"/>
          <w:szCs w:val="16"/>
        </w:rPr>
        <w:t>Figure 3: Provenance graph generated from example.txt</w:t>
      </w:r>
    </w:p>
    <w:p w14:paraId="6689EDFE" w14:textId="2ADBB818" w:rsidR="0069648E" w:rsidRDefault="00AD15CD" w:rsidP="00427FDB">
      <w:pPr>
        <w:pStyle w:val="Heading1"/>
        <w:jc w:val="both"/>
      </w:pPr>
      <w:bookmarkStart w:id="22" w:name="_Toc184129966"/>
      <w:r>
        <w:t>Flurry Framework</w:t>
      </w:r>
      <w:bookmarkEnd w:id="22"/>
    </w:p>
    <w:p w14:paraId="0612A53F" w14:textId="487D8588" w:rsidR="00427FDB" w:rsidRDefault="00427FDB" w:rsidP="00427FDB">
      <w:pPr>
        <w:pStyle w:val="Heading2"/>
      </w:pPr>
      <w:bookmarkStart w:id="23" w:name="_Toc184129967"/>
      <w:r>
        <w:t>Background</w:t>
      </w:r>
      <w:bookmarkEnd w:id="23"/>
    </w:p>
    <w:p w14:paraId="35C5DD44" w14:textId="1948CF8C" w:rsidR="00427FDB" w:rsidRDefault="00C547FF" w:rsidP="00427FDB">
      <w:r>
        <w:t>To bridge the gap between generating usable provenance data and utilizing these graphs for unsupervised learning to detect intrusions, researchers have developed Flurry. Flurry is equipped with provenance capture</w:t>
      </w:r>
      <w:r w:rsidR="004F7A4C">
        <w:t>,</w:t>
      </w:r>
      <w:r>
        <w:t xml:space="preserve"> graph generation tools</w:t>
      </w:r>
      <w:r w:rsidR="004F7A4C">
        <w:t xml:space="preserve"> and </w:t>
      </w:r>
      <w:r>
        <w:t xml:space="preserve">can execute automated cyber-attacks and collect provenance graphs that can be used as input for machine learning tools. </w:t>
      </w:r>
      <w:hyperlink r:id="rId36" w:history="1">
        <w:r w:rsidR="003E2EAD" w:rsidRPr="003E2EAD">
          <w:rPr>
            <w:rStyle w:val="Hyperlink"/>
          </w:rPr>
          <w:t>[Paper]</w:t>
        </w:r>
      </w:hyperlink>
      <w:r w:rsidR="003E2EAD">
        <w:t xml:space="preserve"> </w:t>
      </w:r>
      <w:r w:rsidR="004F7A4C">
        <w:t xml:space="preserve">The benefits provided by this framework are that it is an end-to-end pipeline that takes in system execution and models it as a multi-layer provenance graph, displays execution of cyber-attacks, and </w:t>
      </w:r>
      <w:r w:rsidR="00E83FF6">
        <w:t xml:space="preserve">provides </w:t>
      </w:r>
      <w:r w:rsidR="004F7A4C">
        <w:t>a plug-and-play framework for graph learning models to analyze provenance graphs.</w:t>
      </w:r>
    </w:p>
    <w:p w14:paraId="1151BCD6" w14:textId="77777777" w:rsidR="004F7A4C" w:rsidRDefault="004F7A4C" w:rsidP="00427FDB"/>
    <w:p w14:paraId="07D8B94E" w14:textId="77777777" w:rsidR="00FE6BB9" w:rsidRDefault="00FE6BB9" w:rsidP="004F7A4C">
      <w:pPr>
        <w:pStyle w:val="Heading2"/>
      </w:pPr>
    </w:p>
    <w:p w14:paraId="3FF73213" w14:textId="77777777" w:rsidR="00FE6BB9" w:rsidRDefault="00FE6BB9" w:rsidP="00FE6BB9"/>
    <w:p w14:paraId="4AF5DA72" w14:textId="77777777" w:rsidR="00FE6BB9" w:rsidRPr="00FE6BB9" w:rsidRDefault="00FE6BB9" w:rsidP="00FE6BB9"/>
    <w:p w14:paraId="53D1AB8D" w14:textId="1F0E6F83" w:rsidR="004F7A4C" w:rsidRDefault="004F7A4C" w:rsidP="004F7A4C">
      <w:pPr>
        <w:pStyle w:val="Heading2"/>
      </w:pPr>
      <w:bookmarkStart w:id="24" w:name="_Toc184129968"/>
      <w:r>
        <w:lastRenderedPageBreak/>
        <w:t>Flurry Installation</w:t>
      </w:r>
      <w:bookmarkEnd w:id="24"/>
    </w:p>
    <w:p w14:paraId="1BB285CD" w14:textId="24445F8C" w:rsidR="004F7A4C" w:rsidRDefault="003E2EAD" w:rsidP="004F7A4C">
      <w:r>
        <w:t xml:space="preserve">The author of the Flurry Framework, Maya Kapoor, has provided scripts that automated the download and installation of the needed dependencies through her git repository </w:t>
      </w:r>
      <w:hyperlink r:id="rId37" w:history="1">
        <w:r w:rsidRPr="008D5630">
          <w:rPr>
            <w:rStyle w:val="Hyperlink"/>
          </w:rPr>
          <w:t>https://github.com/mayakapoor/flurry</w:t>
        </w:r>
      </w:hyperlink>
      <w:r>
        <w:t xml:space="preserve"> . However, it has since been deprecated and requires manual installation of the following dependencies to run as intended, listed below:</w:t>
      </w:r>
    </w:p>
    <w:p w14:paraId="6A02E56E" w14:textId="77777777" w:rsidR="00FE6BB9" w:rsidRDefault="00FE6BB9" w:rsidP="004F7A4C"/>
    <w:p w14:paraId="73CFD199" w14:textId="5BE440A9" w:rsidR="003E2EAD" w:rsidRDefault="003E2EAD" w:rsidP="003E2EAD">
      <w:pPr>
        <w:pStyle w:val="ListParagraph"/>
        <w:numPr>
          <w:ilvl w:val="0"/>
          <w:numId w:val="7"/>
        </w:numPr>
      </w:pPr>
      <w:r>
        <w:t>XAMPP</w:t>
      </w:r>
    </w:p>
    <w:p w14:paraId="0DE173E9" w14:textId="681F7269" w:rsidR="003E2EAD" w:rsidRDefault="003E2EAD" w:rsidP="003E2EAD">
      <w:pPr>
        <w:pStyle w:val="ListParagraph"/>
        <w:numPr>
          <w:ilvl w:val="0"/>
          <w:numId w:val="7"/>
        </w:numPr>
      </w:pPr>
      <w:r>
        <w:t>DVWA</w:t>
      </w:r>
    </w:p>
    <w:p w14:paraId="3DF3DA03" w14:textId="5C15B74C" w:rsidR="003E2EAD" w:rsidRDefault="003E2EAD" w:rsidP="003E2EAD">
      <w:pPr>
        <w:pStyle w:val="ListParagraph"/>
        <w:numPr>
          <w:ilvl w:val="0"/>
          <w:numId w:val="7"/>
        </w:numPr>
      </w:pPr>
      <w:r>
        <w:t>MQTT</w:t>
      </w:r>
    </w:p>
    <w:p w14:paraId="6DFBD917" w14:textId="0F407032" w:rsidR="003E2EAD" w:rsidRDefault="003E2EAD" w:rsidP="003E2EAD">
      <w:pPr>
        <w:pStyle w:val="ListParagraph"/>
        <w:numPr>
          <w:ilvl w:val="0"/>
          <w:numId w:val="7"/>
        </w:numPr>
      </w:pPr>
      <w:r>
        <w:t>Additional Dependencies</w:t>
      </w:r>
    </w:p>
    <w:p w14:paraId="780CBA0E" w14:textId="77777777" w:rsidR="003E2EAD" w:rsidRDefault="003E2EAD" w:rsidP="003E2EAD">
      <w:pPr>
        <w:pStyle w:val="ListParagraph"/>
      </w:pPr>
    </w:p>
    <w:p w14:paraId="7C8E0F25" w14:textId="52E1E9F0" w:rsidR="003E2EAD" w:rsidRDefault="003E2EAD" w:rsidP="003E2EAD">
      <w:r>
        <w:t xml:space="preserve">Scripts have been written to ease the installation of Flurry and its dependencies. </w:t>
      </w:r>
    </w:p>
    <w:p w14:paraId="3DB46805" w14:textId="7E1A2EE9" w:rsidR="003E2EAD" w:rsidRDefault="003E2EAD" w:rsidP="003E2EAD">
      <w:pPr>
        <w:pStyle w:val="Heading3"/>
      </w:pPr>
    </w:p>
    <w:p w14:paraId="1F1CA470" w14:textId="2A28A0B4" w:rsidR="003E2EAD" w:rsidRDefault="003E2EAD" w:rsidP="003E2EAD">
      <w:pPr>
        <w:pStyle w:val="Heading3"/>
      </w:pPr>
      <w:bookmarkStart w:id="25" w:name="_Toc184129969"/>
      <w:r>
        <w:t>Cloning Flurry Source Code</w:t>
      </w:r>
      <w:bookmarkEnd w:id="25"/>
    </w:p>
    <w:p w14:paraId="5797AA9E" w14:textId="54D18A36" w:rsidR="003E2EAD" w:rsidRDefault="002D52A2" w:rsidP="003E2EAD">
      <w:r>
        <w:t>The first steps are to clone the source code from the git repository followed by resetting it to the last working version of the framework</w:t>
      </w:r>
    </w:p>
    <w:p w14:paraId="374C762E" w14:textId="77777777" w:rsidR="002D52A2" w:rsidRDefault="002D52A2" w:rsidP="003E2EAD">
      <w:pPr>
        <w:rPr>
          <w:noProof/>
        </w:rPr>
      </w:pPr>
    </w:p>
    <w:bookmarkStart w:id="26" w:name="_MON_1794733393"/>
    <w:bookmarkEnd w:id="26"/>
    <w:p w14:paraId="5253F9BB" w14:textId="4335E6D4" w:rsidR="002D52A2" w:rsidRDefault="005845B4" w:rsidP="003E2EAD">
      <w:pPr>
        <w:rPr>
          <w:noProof/>
        </w:rPr>
      </w:pPr>
      <w:r>
        <w:rPr>
          <w:noProof/>
        </w:rPr>
        <w:object w:dxaOrig="9360" w:dyaOrig="2980" w14:anchorId="7A932C7A">
          <v:shape id="_x0000_i1033" type="#_x0000_t75" alt="" style="width:468.25pt;height:148.8pt;mso-width-percent:0;mso-height-percent:0;mso-width-percent:0;mso-height-percent:0" o:ole="">
            <v:imagedata r:id="rId38" o:title=""/>
          </v:shape>
          <o:OLEObject Type="Embed" ProgID="Word.OpenDocumentText.12" ShapeID="_x0000_i1033" DrawAspect="Content" ObjectID="_1794743783" r:id="rId39"/>
        </w:object>
      </w:r>
    </w:p>
    <w:p w14:paraId="174E0281" w14:textId="77777777" w:rsidR="002D52A2" w:rsidRPr="002D52A2" w:rsidRDefault="002D52A2" w:rsidP="002D52A2"/>
    <w:p w14:paraId="1AD11C52" w14:textId="77777777" w:rsidR="002D52A2" w:rsidRDefault="002D52A2" w:rsidP="002D52A2">
      <w:pPr>
        <w:rPr>
          <w:noProof/>
        </w:rPr>
      </w:pPr>
    </w:p>
    <w:p w14:paraId="7A5339F6" w14:textId="63B4BCA7" w:rsidR="002D52A2" w:rsidRDefault="002D52A2" w:rsidP="002D52A2">
      <w:r>
        <w:t xml:space="preserve">Followed by cloning </w:t>
      </w:r>
      <w:r>
        <w:rPr>
          <w:i/>
          <w:iCs/>
        </w:rPr>
        <w:t>flake</w:t>
      </w:r>
      <w:r>
        <w:t xml:space="preserve"> into the created </w:t>
      </w:r>
      <w:r>
        <w:rPr>
          <w:i/>
          <w:iCs/>
        </w:rPr>
        <w:t xml:space="preserve">flurry </w:t>
      </w:r>
      <w:r>
        <w:t>folder and configuring the code as shown in the script in the appendix.</w:t>
      </w:r>
    </w:p>
    <w:p w14:paraId="70DCC9F3" w14:textId="77777777" w:rsidR="00FE6BB9" w:rsidRDefault="00FE6BB9" w:rsidP="002D52A2"/>
    <w:bookmarkStart w:id="27" w:name="_MON_1794733561"/>
    <w:bookmarkEnd w:id="27"/>
    <w:p w14:paraId="109CDBDE" w14:textId="3754A77F" w:rsidR="002D52A2" w:rsidRDefault="005845B4" w:rsidP="002D52A2">
      <w:r>
        <w:rPr>
          <w:noProof/>
        </w:rPr>
        <w:object w:dxaOrig="9360" w:dyaOrig="540" w14:anchorId="6906E40F">
          <v:shape id="_x0000_i1032" type="#_x0000_t75" alt="" style="width:468.25pt;height:26.65pt;mso-width-percent:0;mso-height-percent:0;mso-width-percent:0;mso-height-percent:0" o:ole="">
            <v:imagedata r:id="rId40" o:title=""/>
          </v:shape>
          <o:OLEObject Type="Embed" ProgID="Word.OpenDocumentText.12" ShapeID="_x0000_i1032" DrawAspect="Content" ObjectID="_1794743784" r:id="rId41"/>
        </w:object>
      </w:r>
    </w:p>
    <w:p w14:paraId="15D5C65F" w14:textId="6CA73252" w:rsidR="002D52A2" w:rsidRDefault="00FE6BB9" w:rsidP="002D52A2">
      <w:r>
        <w:br/>
      </w:r>
    </w:p>
    <w:p w14:paraId="3CA5DFDB" w14:textId="77777777" w:rsidR="00FE6BB9" w:rsidRDefault="00FE6BB9" w:rsidP="002D52A2"/>
    <w:p w14:paraId="3553837B" w14:textId="77777777" w:rsidR="00FE6BB9" w:rsidRDefault="00FE6BB9" w:rsidP="002D52A2"/>
    <w:p w14:paraId="1E7022B8" w14:textId="77777777" w:rsidR="00FE6BB9" w:rsidRDefault="00FE6BB9" w:rsidP="002D52A2"/>
    <w:p w14:paraId="39043D97" w14:textId="77777777" w:rsidR="00FE6BB9" w:rsidRDefault="00FE6BB9" w:rsidP="002D52A2"/>
    <w:p w14:paraId="3DB6B65F" w14:textId="77777777" w:rsidR="00FE6BB9" w:rsidRDefault="00FE6BB9" w:rsidP="002D52A2"/>
    <w:p w14:paraId="0FBBC27D" w14:textId="77777777" w:rsidR="00FE6BB9" w:rsidRDefault="00FE6BB9" w:rsidP="002D52A2"/>
    <w:p w14:paraId="4F1A3A5C" w14:textId="0D3BEB6F" w:rsidR="002D52A2" w:rsidRDefault="00662BC9" w:rsidP="00662BC9">
      <w:pPr>
        <w:pStyle w:val="Heading3"/>
      </w:pPr>
      <w:bookmarkStart w:id="28" w:name="_Toc184129970"/>
      <w:proofErr w:type="spellStart"/>
      <w:r>
        <w:lastRenderedPageBreak/>
        <w:t>CamFlow</w:t>
      </w:r>
      <w:proofErr w:type="spellEnd"/>
      <w:r>
        <w:t xml:space="preserve"> Reconfiguration</w:t>
      </w:r>
      <w:bookmarkEnd w:id="28"/>
    </w:p>
    <w:p w14:paraId="45A58684" w14:textId="0B7A449F" w:rsidR="00662BC9" w:rsidRDefault="00FE6BB9" w:rsidP="00662BC9">
      <w:r>
        <w:t>To</w:t>
      </w:r>
      <w:r w:rsidR="00662BC9">
        <w:t xml:space="preserve"> ensure compatibility between </w:t>
      </w:r>
      <w:proofErr w:type="spellStart"/>
      <w:r w:rsidR="00662BC9">
        <w:t>CamFlow</w:t>
      </w:r>
      <w:proofErr w:type="spellEnd"/>
      <w:r w:rsidR="00662BC9">
        <w:t xml:space="preserve"> and Flurry, the following changes need to be made to configuration files:</w:t>
      </w:r>
    </w:p>
    <w:p w14:paraId="6CD21A7B" w14:textId="77777777" w:rsidR="00662BC9" w:rsidRDefault="00662BC9" w:rsidP="00662BC9"/>
    <w:p w14:paraId="12C3057A" w14:textId="1F7752C9" w:rsidR="00662BC9" w:rsidRDefault="007A325F" w:rsidP="00662BC9">
      <w:pPr>
        <w:rPr>
          <w:i/>
          <w:iCs/>
        </w:rPr>
      </w:pPr>
      <w:r>
        <w:rPr>
          <w:i/>
          <w:iCs/>
        </w:rPr>
        <w:t>c</w:t>
      </w:r>
      <w:r w:rsidR="00662BC9">
        <w:rPr>
          <w:i/>
          <w:iCs/>
        </w:rPr>
        <w:t>amflowd.ini</w:t>
      </w:r>
    </w:p>
    <w:p w14:paraId="13AF58F2" w14:textId="7EA37A1E" w:rsidR="00662BC9" w:rsidRDefault="00662BC9" w:rsidP="00662BC9">
      <w:pPr>
        <w:pStyle w:val="ListParagraph"/>
        <w:numPr>
          <w:ilvl w:val="0"/>
          <w:numId w:val="9"/>
        </w:numPr>
      </w:pPr>
      <w:r>
        <w:t>output=</w:t>
      </w:r>
      <w:proofErr w:type="spellStart"/>
      <w:r>
        <w:t>mqtt</w:t>
      </w:r>
      <w:proofErr w:type="spellEnd"/>
    </w:p>
    <w:p w14:paraId="30171428" w14:textId="13F1AE3F" w:rsidR="00662BC9" w:rsidRDefault="00662BC9" w:rsidP="00662BC9">
      <w:pPr>
        <w:pStyle w:val="ListParagraph"/>
        <w:numPr>
          <w:ilvl w:val="0"/>
          <w:numId w:val="9"/>
        </w:numPr>
      </w:pPr>
      <w:r>
        <w:t>format=w3c</w:t>
      </w:r>
    </w:p>
    <w:p w14:paraId="23E09185" w14:textId="6A83DCFB" w:rsidR="00662BC9" w:rsidRDefault="007A325F" w:rsidP="00662BC9">
      <w:pPr>
        <w:pStyle w:val="ListParagraph"/>
        <w:numPr>
          <w:ilvl w:val="0"/>
          <w:numId w:val="9"/>
        </w:numPr>
      </w:pPr>
      <w:r>
        <w:t>address=localhost:1883</w:t>
      </w:r>
    </w:p>
    <w:p w14:paraId="1E61C29A" w14:textId="589518D9" w:rsidR="007A325F" w:rsidRDefault="007A325F" w:rsidP="007A325F">
      <w:pPr>
        <w:pStyle w:val="ListParagraph"/>
        <w:numPr>
          <w:ilvl w:val="0"/>
          <w:numId w:val="9"/>
        </w:numPr>
      </w:pPr>
      <w:r>
        <w:t>password=</w:t>
      </w:r>
      <w:proofErr w:type="spellStart"/>
      <w:r>
        <w:t>camflow</w:t>
      </w:r>
      <w:proofErr w:type="spellEnd"/>
    </w:p>
    <w:p w14:paraId="3E85D459" w14:textId="714E8134" w:rsidR="007A325F" w:rsidRDefault="007A325F" w:rsidP="007A325F">
      <w:pPr>
        <w:pStyle w:val="ListParagraph"/>
        <w:numPr>
          <w:ilvl w:val="0"/>
          <w:numId w:val="9"/>
        </w:numPr>
      </w:pPr>
      <w:proofErr w:type="spellStart"/>
      <w:r>
        <w:t>qos</w:t>
      </w:r>
      <w:proofErr w:type="spellEnd"/>
      <w:r>
        <w:t>=0</w:t>
      </w:r>
    </w:p>
    <w:p w14:paraId="4502D1C4" w14:textId="77777777" w:rsidR="00FE6BB9" w:rsidRDefault="00FE6BB9" w:rsidP="00FE6BB9">
      <w:pPr>
        <w:ind w:left="360"/>
      </w:pPr>
    </w:p>
    <w:p w14:paraId="53607447" w14:textId="000EE2D1" w:rsidR="007A325F" w:rsidRDefault="007A325F" w:rsidP="007A325F">
      <w:pPr>
        <w:rPr>
          <w:i/>
          <w:iCs/>
        </w:rPr>
      </w:pPr>
      <w:r>
        <w:rPr>
          <w:i/>
          <w:iCs/>
        </w:rPr>
        <w:t>camflow.ini</w:t>
      </w:r>
    </w:p>
    <w:p w14:paraId="2B612D13" w14:textId="66F06557" w:rsidR="007A325F" w:rsidRDefault="007A325F" w:rsidP="007A325F">
      <w:pPr>
        <w:pStyle w:val="ListParagraph"/>
        <w:numPr>
          <w:ilvl w:val="0"/>
          <w:numId w:val="10"/>
        </w:numPr>
      </w:pPr>
      <w:proofErr w:type="gramStart"/>
      <w:r>
        <w:t>;all</w:t>
      </w:r>
      <w:proofErr w:type="gramEnd"/>
      <w:r>
        <w:t>=false</w:t>
      </w:r>
    </w:p>
    <w:p w14:paraId="771F81B3" w14:textId="54C6B641" w:rsidR="007A325F" w:rsidRDefault="007A325F" w:rsidP="007A325F">
      <w:pPr>
        <w:pStyle w:val="ListParagraph"/>
        <w:numPr>
          <w:ilvl w:val="0"/>
          <w:numId w:val="10"/>
        </w:numPr>
      </w:pPr>
      <w:r>
        <w:t>Duplicate=true</w:t>
      </w:r>
    </w:p>
    <w:p w14:paraId="5D113E70" w14:textId="5EA8EEB5" w:rsidR="007A325F" w:rsidRDefault="007A325F" w:rsidP="007A325F"/>
    <w:p w14:paraId="046526FB" w14:textId="4F6D0C9B" w:rsidR="007A325F" w:rsidRDefault="007A325F" w:rsidP="007A325F">
      <w:r>
        <w:t>The automated script displaying the entire configuration files and changes is listed in the appendix for clarity.</w:t>
      </w:r>
    </w:p>
    <w:p w14:paraId="24BA1251" w14:textId="467AEE2B" w:rsidR="007A325F" w:rsidRDefault="007A325F" w:rsidP="007A325F"/>
    <w:p w14:paraId="77610A57" w14:textId="7D3FDCEA" w:rsidR="007A325F" w:rsidRDefault="007A325F" w:rsidP="007A325F">
      <w:pPr>
        <w:pStyle w:val="Heading3"/>
      </w:pPr>
      <w:bookmarkStart w:id="29" w:name="_Toc184129971"/>
      <w:r>
        <w:t>XAMPP</w:t>
      </w:r>
      <w:bookmarkEnd w:id="29"/>
    </w:p>
    <w:p w14:paraId="3DBDBC82" w14:textId="0D442128" w:rsidR="007A325F" w:rsidRDefault="007A325F" w:rsidP="007A325F">
      <w:r>
        <w:t>XAMPP is a popular PHP development environment containing, MariaDB, PHP and Perl.</w:t>
      </w:r>
      <w:r w:rsidR="005C2E91">
        <w:t xml:space="preserve"> It serves as the web server to host Flurry locally.</w:t>
      </w:r>
    </w:p>
    <w:p w14:paraId="6AA78F5D" w14:textId="77777777" w:rsidR="007A325F" w:rsidRDefault="007A325F" w:rsidP="007A325F"/>
    <w:p w14:paraId="156A032A" w14:textId="1D43C4AC" w:rsidR="007A325F" w:rsidRDefault="007A325F" w:rsidP="007A325F">
      <w:r>
        <w:t>Installing the necessary dependencies:</w:t>
      </w:r>
    </w:p>
    <w:bookmarkStart w:id="30" w:name="_MON_1794734082"/>
    <w:bookmarkEnd w:id="30"/>
    <w:p w14:paraId="384109FA" w14:textId="661DC93D" w:rsidR="007A325F" w:rsidRPr="007A325F" w:rsidRDefault="005845B4" w:rsidP="007A325F">
      <w:r>
        <w:rPr>
          <w:noProof/>
        </w:rPr>
        <w:object w:dxaOrig="9360" w:dyaOrig="820" w14:anchorId="6DF490A6">
          <v:shape id="_x0000_i1031" type="#_x0000_t75" alt="" style="width:468.25pt;height:41.05pt;mso-width-percent:0;mso-height-percent:0;mso-width-percent:0;mso-height-percent:0" o:ole="">
            <v:imagedata r:id="rId42" o:title=""/>
          </v:shape>
          <o:OLEObject Type="Embed" ProgID="Word.OpenDocumentText.12" ShapeID="_x0000_i1031" DrawAspect="Content" ObjectID="_1794743785" r:id="rId43"/>
        </w:object>
      </w:r>
    </w:p>
    <w:p w14:paraId="2F61B7C4" w14:textId="77777777" w:rsidR="007A325F" w:rsidRDefault="007A325F" w:rsidP="007A325F"/>
    <w:p w14:paraId="7888D361" w14:textId="16F51B67" w:rsidR="007A325F" w:rsidRDefault="007A325F" w:rsidP="007A325F">
      <w:r>
        <w:t xml:space="preserve">Download the XAMPP executable from </w:t>
      </w:r>
      <w:hyperlink r:id="rId44" w:history="1">
        <w:r w:rsidRPr="008D5630">
          <w:rPr>
            <w:rStyle w:val="Hyperlink"/>
          </w:rPr>
          <w:t>https://www.apachefriends.org/</w:t>
        </w:r>
      </w:hyperlink>
      <w:r>
        <w:t xml:space="preserve"> and installing it:</w:t>
      </w:r>
    </w:p>
    <w:bookmarkStart w:id="31" w:name="_MON_1794734178"/>
    <w:bookmarkEnd w:id="31"/>
    <w:p w14:paraId="654DEEB7" w14:textId="0FEEC36B" w:rsidR="007A325F" w:rsidRDefault="005845B4" w:rsidP="007A325F">
      <w:r>
        <w:rPr>
          <w:noProof/>
        </w:rPr>
        <w:object w:dxaOrig="9360" w:dyaOrig="1080" w14:anchorId="190F9527">
          <v:shape id="_x0000_i1030" type="#_x0000_t75" alt="" style="width:468.25pt;height:53.85pt;mso-width-percent:0;mso-height-percent:0;mso-width-percent:0;mso-height-percent:0" o:ole="">
            <v:imagedata r:id="rId45" o:title=""/>
          </v:shape>
          <o:OLEObject Type="Embed" ProgID="Word.OpenDocumentText.12" ShapeID="_x0000_i1030" DrawAspect="Content" ObjectID="_1794743786" r:id="rId46"/>
        </w:object>
      </w:r>
    </w:p>
    <w:p w14:paraId="21AD043A" w14:textId="0F28B524" w:rsidR="007A325F" w:rsidRPr="00662BC9" w:rsidRDefault="007A325F" w:rsidP="007A325F"/>
    <w:p w14:paraId="468FBB48" w14:textId="13109253" w:rsidR="00FE6BB9" w:rsidRDefault="007A325F" w:rsidP="00FE6BB9">
      <w:r>
        <w:t>Finally complete the installation wit</w:t>
      </w:r>
      <w:r w:rsidR="000E7676">
        <w:t>h the GUI.</w:t>
      </w:r>
    </w:p>
    <w:p w14:paraId="51258112" w14:textId="77777777" w:rsidR="00FE6BB9" w:rsidRDefault="00FE6BB9" w:rsidP="00FE6BB9"/>
    <w:p w14:paraId="67B9578F" w14:textId="77777777" w:rsidR="00FE6BB9" w:rsidRDefault="00FE6BB9" w:rsidP="00FE6BB9"/>
    <w:p w14:paraId="37B0955E" w14:textId="77777777" w:rsidR="00FE6BB9" w:rsidRDefault="00FE6BB9" w:rsidP="00FE6BB9"/>
    <w:p w14:paraId="360A4C5C" w14:textId="77777777" w:rsidR="00FE6BB9" w:rsidRDefault="00FE6BB9" w:rsidP="00FE6BB9"/>
    <w:p w14:paraId="220B5754" w14:textId="77777777" w:rsidR="00FE6BB9" w:rsidRDefault="00FE6BB9" w:rsidP="00FE6BB9"/>
    <w:p w14:paraId="3868E9CA" w14:textId="77777777" w:rsidR="00FE6BB9" w:rsidRDefault="00FE6BB9" w:rsidP="00FE6BB9"/>
    <w:p w14:paraId="751C979E" w14:textId="77777777" w:rsidR="00FE6BB9" w:rsidRDefault="00FE6BB9" w:rsidP="00FE6BB9"/>
    <w:p w14:paraId="21180D70" w14:textId="77777777" w:rsidR="00FE6BB9" w:rsidRDefault="00FE6BB9" w:rsidP="00FE6BB9"/>
    <w:p w14:paraId="3ED07712" w14:textId="24936B7F" w:rsidR="00887327" w:rsidRDefault="00887327" w:rsidP="00887327">
      <w:pPr>
        <w:pStyle w:val="Heading3"/>
      </w:pPr>
      <w:bookmarkStart w:id="32" w:name="_Toc184129972"/>
      <w:r>
        <w:lastRenderedPageBreak/>
        <w:t>DVWA</w:t>
      </w:r>
      <w:bookmarkEnd w:id="32"/>
    </w:p>
    <w:p w14:paraId="1B72B3E8" w14:textId="75150ECA" w:rsidR="00887327" w:rsidRDefault="00887327" w:rsidP="00887327">
      <w:r>
        <w:t xml:space="preserve">Damn Vulnerable Web Application (DVWA) is a deliberately insecure web application that includes a variety of vulnerabilities that are automated. These can be used to generate provenance data for benign and malicious scenarios. Due to its vulnerability, it is intended to be installed locally as opposed to a public web server. </w:t>
      </w:r>
    </w:p>
    <w:p w14:paraId="4DC42005" w14:textId="77777777" w:rsidR="00887327" w:rsidRDefault="00887327" w:rsidP="00887327"/>
    <w:p w14:paraId="31E1EBBE" w14:textId="3DFF5EC3" w:rsidR="00887327" w:rsidRDefault="00887327" w:rsidP="00887327">
      <w:r>
        <w:t>The following script was used to clone and configure DVWA to ensure its compatibility with the Flurry framework.</w:t>
      </w:r>
    </w:p>
    <w:p w14:paraId="0FD71ED3" w14:textId="77777777" w:rsidR="00887327" w:rsidRDefault="00887327" w:rsidP="00887327"/>
    <w:bookmarkStart w:id="33" w:name="_MON_1794738695"/>
    <w:bookmarkEnd w:id="33"/>
    <w:p w14:paraId="561F7D2D" w14:textId="32C83371" w:rsidR="00FE6BB9" w:rsidRDefault="005845B4" w:rsidP="00412B0D">
      <w:pPr>
        <w:rPr>
          <w:noProof/>
        </w:rPr>
      </w:pPr>
      <w:r>
        <w:rPr>
          <w:noProof/>
        </w:rPr>
        <w:object w:dxaOrig="9020" w:dyaOrig="2700" w14:anchorId="1B781348">
          <v:shape id="_x0000_i1029" type="#_x0000_t75" alt="" style="width:451.2pt;height:134.95pt;mso-width-percent:0;mso-height-percent:0;mso-width-percent:0;mso-height-percent:0" o:ole="">
            <v:imagedata r:id="rId47" o:title=""/>
          </v:shape>
          <o:OLEObject Type="Embed" ProgID="Word.Document.12" ShapeID="_x0000_i1029" DrawAspect="Content" ObjectID="_1794743787" r:id="rId48">
            <o:FieldCodes>\s</o:FieldCodes>
          </o:OLEObject>
        </w:object>
      </w:r>
    </w:p>
    <w:p w14:paraId="7AE9BE6D" w14:textId="77777777" w:rsidR="00FE6BB9" w:rsidRDefault="00FE6BB9" w:rsidP="00412B0D">
      <w:pPr>
        <w:rPr>
          <w:noProof/>
        </w:rPr>
      </w:pPr>
    </w:p>
    <w:p w14:paraId="43237A8B" w14:textId="1112022A" w:rsidR="00400049" w:rsidRDefault="00400049" w:rsidP="00412B0D">
      <w:pPr>
        <w:rPr>
          <w:noProof/>
        </w:rPr>
      </w:pPr>
      <w:r>
        <w:rPr>
          <w:noProof/>
        </w:rPr>
        <w:t xml:space="preserve">After installation, navigate to </w:t>
      </w:r>
      <w:hyperlink r:id="rId49" w:history="1">
        <w:r w:rsidRPr="008D5630">
          <w:rPr>
            <w:rStyle w:val="Hyperlink"/>
            <w:noProof/>
          </w:rPr>
          <w:t>http://localhost/dvwa/setup.php</w:t>
        </w:r>
      </w:hyperlink>
      <w:r>
        <w:rPr>
          <w:noProof/>
        </w:rPr>
        <w:t xml:space="preserve"> and click on ‘Create/Reset Database’ </w:t>
      </w:r>
    </w:p>
    <w:p w14:paraId="21E4D42D" w14:textId="77777777" w:rsidR="00FE6BB9" w:rsidRDefault="00FE6BB9" w:rsidP="00412B0D">
      <w:pPr>
        <w:rPr>
          <w:noProof/>
        </w:rPr>
      </w:pPr>
    </w:p>
    <w:p w14:paraId="3DA65750" w14:textId="02D55DA2" w:rsidR="00400049" w:rsidRDefault="00FE6BB9" w:rsidP="00FE6BB9">
      <w:pPr>
        <w:jc w:val="center"/>
        <w:rPr>
          <w:noProof/>
        </w:rPr>
      </w:pPr>
      <w:r>
        <w:rPr>
          <w:noProof/>
        </w:rPr>
        <w:drawing>
          <wp:inline distT="0" distB="0" distL="0" distR="0" wp14:anchorId="4E75BF21" wp14:editId="5400E6B8">
            <wp:extent cx="3818312" cy="4003040"/>
            <wp:effectExtent l="0" t="0" r="444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50"/>
                    <a:stretch>
                      <a:fillRect/>
                    </a:stretch>
                  </pic:blipFill>
                  <pic:spPr>
                    <a:xfrm>
                      <a:off x="0" y="0"/>
                      <a:ext cx="3889305" cy="4077468"/>
                    </a:xfrm>
                    <a:prstGeom prst="rect">
                      <a:avLst/>
                    </a:prstGeom>
                  </pic:spPr>
                </pic:pic>
              </a:graphicData>
            </a:graphic>
          </wp:inline>
        </w:drawing>
      </w:r>
    </w:p>
    <w:p w14:paraId="04CBECD2" w14:textId="2F21DA36" w:rsidR="00FE6BB9" w:rsidRPr="00FE6BB9" w:rsidRDefault="00FE6BB9" w:rsidP="00FE6BB9">
      <w:pPr>
        <w:jc w:val="center"/>
        <w:rPr>
          <w:b/>
          <w:bCs/>
          <w:sz w:val="16"/>
          <w:szCs w:val="16"/>
        </w:rPr>
      </w:pPr>
      <w:r w:rsidRPr="009833C7">
        <w:rPr>
          <w:b/>
          <w:bCs/>
          <w:sz w:val="16"/>
          <w:szCs w:val="16"/>
        </w:rPr>
        <w:t xml:space="preserve">Figure </w:t>
      </w:r>
      <w:r>
        <w:rPr>
          <w:b/>
          <w:bCs/>
          <w:sz w:val="16"/>
          <w:szCs w:val="16"/>
        </w:rPr>
        <w:t>4: Screenshot of the DVWA home page</w:t>
      </w:r>
    </w:p>
    <w:p w14:paraId="4C0C6A38" w14:textId="7963CD67" w:rsidR="00400049" w:rsidRDefault="00400049" w:rsidP="00412B0D">
      <w:pPr>
        <w:rPr>
          <w:noProof/>
        </w:rPr>
      </w:pPr>
      <w:r>
        <w:rPr>
          <w:noProof/>
        </w:rPr>
        <w:lastRenderedPageBreak/>
        <w:t>Login with the following credentials</w:t>
      </w:r>
    </w:p>
    <w:p w14:paraId="66F848D8" w14:textId="77777777" w:rsidR="00400049" w:rsidRDefault="00400049" w:rsidP="00412B0D">
      <w:pPr>
        <w:rPr>
          <w:noProof/>
        </w:rPr>
      </w:pPr>
      <w:r>
        <w:rPr>
          <w:noProof/>
        </w:rPr>
        <w:t>Username: admin</w:t>
      </w:r>
    </w:p>
    <w:p w14:paraId="2B9B45AE" w14:textId="77777777" w:rsidR="00400049" w:rsidRDefault="00400049" w:rsidP="00412B0D">
      <w:pPr>
        <w:rPr>
          <w:noProof/>
        </w:rPr>
      </w:pPr>
      <w:r>
        <w:rPr>
          <w:noProof/>
        </w:rPr>
        <w:t>Password: Password</w:t>
      </w:r>
    </w:p>
    <w:p w14:paraId="318A6482" w14:textId="01959393" w:rsidR="00400049" w:rsidRDefault="00FE6BB9" w:rsidP="00FE6BB9">
      <w:pPr>
        <w:jc w:val="center"/>
        <w:rPr>
          <w:noProof/>
        </w:rPr>
      </w:pPr>
      <w:r>
        <w:rPr>
          <w:noProof/>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51"/>
                    <a:stretch>
                      <a:fillRect/>
                    </a:stretch>
                  </pic:blipFill>
                  <pic:spPr>
                    <a:xfrm>
                      <a:off x="0" y="0"/>
                      <a:ext cx="2963606" cy="2291306"/>
                    </a:xfrm>
                    <a:prstGeom prst="rect">
                      <a:avLst/>
                    </a:prstGeom>
                  </pic:spPr>
                </pic:pic>
              </a:graphicData>
            </a:graphic>
          </wp:inline>
        </w:drawing>
      </w:r>
    </w:p>
    <w:p w14:paraId="5E3C584D" w14:textId="098686FC" w:rsidR="00FE6BB9" w:rsidRPr="00FE6BB9" w:rsidRDefault="00FE6BB9" w:rsidP="00FE6BB9">
      <w:pPr>
        <w:jc w:val="center"/>
        <w:rPr>
          <w:b/>
          <w:bCs/>
          <w:sz w:val="16"/>
          <w:szCs w:val="16"/>
        </w:rPr>
      </w:pPr>
      <w:r w:rsidRPr="009833C7">
        <w:rPr>
          <w:b/>
          <w:bCs/>
          <w:sz w:val="16"/>
          <w:szCs w:val="16"/>
        </w:rPr>
        <w:t xml:space="preserve">Figure </w:t>
      </w:r>
      <w:r>
        <w:rPr>
          <w:b/>
          <w:bCs/>
          <w:sz w:val="16"/>
          <w:szCs w:val="16"/>
        </w:rPr>
        <w:t>5</w:t>
      </w:r>
      <w:r>
        <w:rPr>
          <w:b/>
          <w:bCs/>
          <w:sz w:val="16"/>
          <w:szCs w:val="16"/>
        </w:rPr>
        <w:t xml:space="preserve">: Screenshot of the DVWA </w:t>
      </w:r>
      <w:r>
        <w:rPr>
          <w:b/>
          <w:bCs/>
          <w:sz w:val="16"/>
          <w:szCs w:val="16"/>
        </w:rPr>
        <w:t>login</w:t>
      </w:r>
      <w:r>
        <w:rPr>
          <w:b/>
          <w:bCs/>
          <w:sz w:val="16"/>
          <w:szCs w:val="16"/>
        </w:rPr>
        <w:t xml:space="preserve"> page</w:t>
      </w:r>
    </w:p>
    <w:p w14:paraId="7E92657E" w14:textId="77777777" w:rsidR="00FE6BB9" w:rsidRDefault="00FE6BB9" w:rsidP="00412B0D">
      <w:pPr>
        <w:rPr>
          <w:noProof/>
        </w:rPr>
      </w:pPr>
    </w:p>
    <w:p w14:paraId="39524ECA" w14:textId="3954A032" w:rsidR="00FE6BB9" w:rsidRDefault="00400049" w:rsidP="00412B0D">
      <w:pPr>
        <w:rPr>
          <w:noProof/>
        </w:rPr>
      </w:pPr>
      <w:r>
        <w:rPr>
          <w:noProof/>
        </w:rPr>
        <w:t xml:space="preserve">The setup page should be displayed once successfully authenticated </w:t>
      </w:r>
    </w:p>
    <w:p w14:paraId="013C57BF" w14:textId="77777777" w:rsidR="00FE6BB9" w:rsidRDefault="00FE6BB9" w:rsidP="00412B0D">
      <w:pPr>
        <w:rPr>
          <w:noProof/>
        </w:rPr>
      </w:pPr>
    </w:p>
    <w:p w14:paraId="0AAD0F80" w14:textId="3D7B2BF6" w:rsidR="00400049" w:rsidRDefault="00FE6BB9" w:rsidP="00FE6BB9">
      <w:pPr>
        <w:jc w:val="center"/>
        <w:rPr>
          <w:noProof/>
        </w:rPr>
      </w:pPr>
      <w:r>
        <w:rPr>
          <w:noProof/>
        </w:rPr>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52"/>
                    <a:stretch>
                      <a:fillRect/>
                    </a:stretch>
                  </pic:blipFill>
                  <pic:spPr>
                    <a:xfrm>
                      <a:off x="0" y="0"/>
                      <a:ext cx="3774160" cy="4131920"/>
                    </a:xfrm>
                    <a:prstGeom prst="rect">
                      <a:avLst/>
                    </a:prstGeom>
                  </pic:spPr>
                </pic:pic>
              </a:graphicData>
            </a:graphic>
          </wp:inline>
        </w:drawing>
      </w:r>
    </w:p>
    <w:p w14:paraId="62BDF347" w14:textId="5D320D69" w:rsidR="00FE6BB9" w:rsidRPr="00FE6BB9" w:rsidRDefault="00FE6BB9" w:rsidP="00FE6BB9">
      <w:pPr>
        <w:jc w:val="center"/>
        <w:rPr>
          <w:b/>
          <w:bCs/>
          <w:sz w:val="16"/>
          <w:szCs w:val="16"/>
        </w:rPr>
      </w:pPr>
      <w:r w:rsidRPr="009833C7">
        <w:rPr>
          <w:b/>
          <w:bCs/>
          <w:sz w:val="16"/>
          <w:szCs w:val="16"/>
        </w:rPr>
        <w:t xml:space="preserve">Figure </w:t>
      </w:r>
      <w:r>
        <w:rPr>
          <w:b/>
          <w:bCs/>
          <w:sz w:val="16"/>
          <w:szCs w:val="16"/>
        </w:rPr>
        <w:t>6</w:t>
      </w:r>
      <w:r>
        <w:rPr>
          <w:b/>
          <w:bCs/>
          <w:sz w:val="16"/>
          <w:szCs w:val="16"/>
        </w:rPr>
        <w:t xml:space="preserve">: Screenshot of the DVWA </w:t>
      </w:r>
      <w:r>
        <w:rPr>
          <w:b/>
          <w:bCs/>
          <w:sz w:val="16"/>
          <w:szCs w:val="16"/>
        </w:rPr>
        <w:t>setup</w:t>
      </w:r>
      <w:r>
        <w:rPr>
          <w:b/>
          <w:bCs/>
          <w:sz w:val="16"/>
          <w:szCs w:val="16"/>
        </w:rPr>
        <w:t xml:space="preserve"> page</w:t>
      </w:r>
    </w:p>
    <w:p w14:paraId="07F77A0F" w14:textId="77777777" w:rsidR="00FE6BB9" w:rsidRDefault="00FE6BB9" w:rsidP="00412B0D">
      <w:pPr>
        <w:rPr>
          <w:noProof/>
        </w:rPr>
      </w:pPr>
    </w:p>
    <w:p w14:paraId="11E9F3F4" w14:textId="77777777" w:rsidR="00FE6BB9" w:rsidRDefault="00FE6BB9" w:rsidP="00412B0D">
      <w:pPr>
        <w:rPr>
          <w:noProof/>
        </w:rPr>
      </w:pPr>
    </w:p>
    <w:p w14:paraId="0E104BA3" w14:textId="77777777" w:rsidR="00400049" w:rsidRDefault="00400049" w:rsidP="00400049">
      <w:pPr>
        <w:pStyle w:val="Heading3"/>
        <w:rPr>
          <w:noProof/>
        </w:rPr>
      </w:pPr>
      <w:bookmarkStart w:id="34" w:name="_Toc184129973"/>
      <w:r>
        <w:rPr>
          <w:noProof/>
        </w:rPr>
        <w:lastRenderedPageBreak/>
        <w:t>MQTT</w:t>
      </w:r>
      <w:bookmarkEnd w:id="34"/>
    </w:p>
    <w:p w14:paraId="1A66C059" w14:textId="77777777" w:rsidR="00400049" w:rsidRDefault="00400049" w:rsidP="00400049">
      <w:pPr>
        <w:rPr>
          <w:noProof/>
        </w:rPr>
      </w:pPr>
      <w:r>
        <w:rPr>
          <w:noProof/>
        </w:rPr>
        <w:t>Message Queuing Telemetry Transport is a messaging protocol designed for efficient, relaible communication between systems over local networks. Flurry utilises MQTT to stream provenance data. The following script was used for the installation:</w:t>
      </w:r>
    </w:p>
    <w:bookmarkStart w:id="35" w:name="_MON_1794739312"/>
    <w:bookmarkEnd w:id="35"/>
    <w:p w14:paraId="7C5A7B18" w14:textId="77777777" w:rsidR="00400049" w:rsidRDefault="005845B4" w:rsidP="00400049">
      <w:pPr>
        <w:rPr>
          <w:noProof/>
        </w:rPr>
      </w:pPr>
      <w:r>
        <w:rPr>
          <w:noProof/>
        </w:rPr>
        <w:object w:dxaOrig="9020" w:dyaOrig="3240" w14:anchorId="6374F480">
          <v:shape id="_x0000_i1028" type="#_x0000_t75" alt="" style="width:451.2pt;height:162.15pt;mso-width-percent:0;mso-height-percent:0;mso-width-percent:0;mso-height-percent:0" o:ole="">
            <v:imagedata r:id="rId53" o:title=""/>
          </v:shape>
          <o:OLEObject Type="Embed" ProgID="Word.Document.12" ShapeID="_x0000_i1028" DrawAspect="Content" ObjectID="_1794743788" r:id="rId54">
            <o:FieldCodes>\s</o:FieldCodes>
          </o:OLEObject>
        </w:object>
      </w:r>
    </w:p>
    <w:p w14:paraId="6C0D8926" w14:textId="77777777" w:rsidR="00400049" w:rsidRDefault="00400049" w:rsidP="00400049">
      <w:pPr>
        <w:rPr>
          <w:noProof/>
        </w:rPr>
      </w:pPr>
    </w:p>
    <w:p w14:paraId="207855B0" w14:textId="77777777" w:rsidR="00400049" w:rsidRDefault="00400049" w:rsidP="00400049">
      <w:pPr>
        <w:rPr>
          <w:noProof/>
        </w:rPr>
      </w:pPr>
      <w:r>
        <w:rPr>
          <w:noProof/>
        </w:rPr>
        <w:t>The following commands can be used to run and kill the MQTT service respectively.</w:t>
      </w:r>
    </w:p>
    <w:bookmarkStart w:id="36" w:name="_MON_1794739422"/>
    <w:bookmarkEnd w:id="36"/>
    <w:p w14:paraId="32DA87C4" w14:textId="74C09417" w:rsidR="00195C9A" w:rsidRDefault="005845B4" w:rsidP="00A63FAF">
      <w:pPr>
        <w:rPr>
          <w:noProof/>
        </w:rPr>
      </w:pPr>
      <w:r>
        <w:rPr>
          <w:noProof/>
        </w:rPr>
        <w:object w:dxaOrig="9020" w:dyaOrig="1360" w14:anchorId="09A312F1">
          <v:shape id="_x0000_i1027" type="#_x0000_t75" alt="" style="width:451.2pt;height:68.25pt;mso-width-percent:0;mso-height-percent:0;mso-width-percent:0;mso-height-percent:0" o:ole="">
            <v:imagedata r:id="rId55" o:title=""/>
          </v:shape>
          <o:OLEObject Type="Embed" ProgID="Word.Document.12" ShapeID="_x0000_i1027" DrawAspect="Content" ObjectID="_1794743789" r:id="rId56">
            <o:FieldCodes>\s</o:FieldCodes>
          </o:OLEObject>
        </w:object>
      </w:r>
    </w:p>
    <w:p w14:paraId="314F476E" w14:textId="77777777" w:rsidR="00195C9A" w:rsidRDefault="00195C9A" w:rsidP="00195C9A">
      <w:pPr>
        <w:pStyle w:val="Heading3"/>
        <w:rPr>
          <w:noProof/>
        </w:rPr>
      </w:pPr>
    </w:p>
    <w:p w14:paraId="03D051D6" w14:textId="77777777" w:rsidR="00FE6BB9" w:rsidRDefault="00FE6BB9" w:rsidP="00195C9A">
      <w:pPr>
        <w:pStyle w:val="Heading3"/>
        <w:rPr>
          <w:noProof/>
        </w:rPr>
      </w:pPr>
      <w:r>
        <w:rPr>
          <w:noProof/>
        </w:rPr>
        <w:br/>
      </w:r>
    </w:p>
    <w:p w14:paraId="5866865A" w14:textId="77777777" w:rsidR="00FE6BB9" w:rsidRDefault="00FE6BB9">
      <w:pPr>
        <w:rPr>
          <w:rFonts w:asciiTheme="majorHAnsi" w:eastAsiaTheme="majorEastAsia" w:hAnsiTheme="majorHAnsi" w:cstheme="majorBidi"/>
          <w:noProof/>
          <w:color w:val="243F60" w:themeColor="accent1" w:themeShade="7F"/>
        </w:rPr>
      </w:pPr>
      <w:r>
        <w:rPr>
          <w:noProof/>
        </w:rPr>
        <w:br w:type="page"/>
      </w:r>
    </w:p>
    <w:p w14:paraId="45A2DC1C" w14:textId="07D7DED0" w:rsidR="00195C9A" w:rsidRDefault="00195C9A" w:rsidP="00195C9A">
      <w:pPr>
        <w:pStyle w:val="Heading3"/>
        <w:rPr>
          <w:noProof/>
        </w:rPr>
      </w:pPr>
      <w:bookmarkStart w:id="37" w:name="_Toc184129974"/>
      <w:r>
        <w:rPr>
          <w:noProof/>
        </w:rPr>
        <w:lastRenderedPageBreak/>
        <w:t>Additional Dependancies</w:t>
      </w:r>
      <w:bookmarkEnd w:id="37"/>
    </w:p>
    <w:p w14:paraId="0F9113D5" w14:textId="2FE30558" w:rsidR="00A63FAF" w:rsidRDefault="00A63FAF" w:rsidP="00EC4D54">
      <w:pPr>
        <w:rPr>
          <w:noProof/>
        </w:rPr>
      </w:pPr>
      <w:r>
        <w:rPr>
          <w:noProof/>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Default="00A63FAF" w:rsidP="00EC4D54">
      <w:pPr>
        <w:rPr>
          <w:noProof/>
        </w:rPr>
      </w:pPr>
    </w:p>
    <w:bookmarkStart w:id="38" w:name="_MON_1794739945"/>
    <w:bookmarkEnd w:id="38"/>
    <w:p w14:paraId="4BE4F658" w14:textId="5D3B1382" w:rsidR="00A63FAF" w:rsidRDefault="005845B4" w:rsidP="00EC4D54">
      <w:pPr>
        <w:rPr>
          <w:noProof/>
        </w:rPr>
      </w:pPr>
      <w:r>
        <w:rPr>
          <w:noProof/>
        </w:rPr>
        <w:object w:dxaOrig="9020" w:dyaOrig="7300" w14:anchorId="2BD87AC4">
          <v:shape id="_x0000_i1026" type="#_x0000_t75" alt="" style="width:451.2pt;height:364.8pt;mso-width-percent:0;mso-height-percent:0;mso-width-percent:0;mso-height-percent:0" o:ole="">
            <v:imagedata r:id="rId57" o:title=""/>
          </v:shape>
          <o:OLEObject Type="Embed" ProgID="Word.Document.12" ShapeID="_x0000_i1026" DrawAspect="Content" ObjectID="_1794743790" r:id="rId58">
            <o:FieldCodes>\s</o:FieldCodes>
          </o:OLEObject>
        </w:object>
      </w:r>
    </w:p>
    <w:p w14:paraId="23BB2D48" w14:textId="1A23BED3" w:rsidR="008B5DD3" w:rsidRDefault="008B5DD3">
      <w:pPr>
        <w:rPr>
          <w:noProof/>
        </w:rPr>
      </w:pPr>
      <w:r>
        <w:rPr>
          <w:noProof/>
        </w:rPr>
        <w:br w:type="page"/>
      </w:r>
    </w:p>
    <w:p w14:paraId="685C75CC" w14:textId="29F3DB89" w:rsidR="002D52A2" w:rsidRDefault="008B5DD3" w:rsidP="008B5DD3">
      <w:pPr>
        <w:pStyle w:val="Heading3"/>
        <w:rPr>
          <w:noProof/>
        </w:rPr>
      </w:pPr>
      <w:r>
        <w:rPr>
          <w:noProof/>
        </w:rPr>
        <w:lastRenderedPageBreak/>
        <w:t>Running Flurry</w:t>
      </w:r>
    </w:p>
    <w:p w14:paraId="4934FDD1" w14:textId="1F78FC90" w:rsidR="008B5DD3" w:rsidRDefault="008B5DD3" w:rsidP="008B5DD3">
      <w:r>
        <w:t>Prior to running Flurry, XAMPP and MQTT need to be launched which can be done by running these commands</w:t>
      </w:r>
    </w:p>
    <w:p w14:paraId="1E2F04A3" w14:textId="77777777" w:rsidR="008B5DD3" w:rsidRDefault="008B5DD3" w:rsidP="008B5DD3"/>
    <w:bookmarkStart w:id="39" w:name="_MON_1794743038"/>
    <w:bookmarkEnd w:id="39"/>
    <w:p w14:paraId="60F14892" w14:textId="0EBA3B64" w:rsidR="008B5DD3" w:rsidRDefault="005845B4" w:rsidP="008B5DD3">
      <w:pPr>
        <w:rPr>
          <w:noProof/>
        </w:rPr>
      </w:pPr>
      <w:r w:rsidRPr="005845B4">
        <w:rPr>
          <w:b/>
          <w:bCs/>
          <w:noProof/>
          <w:kern w:val="2"/>
          <w:sz w:val="28"/>
          <w:szCs w:val="28"/>
          <w:lang w:val="en-SG" w:eastAsia="en-GB"/>
        </w:rPr>
        <w:object w:dxaOrig="9020" w:dyaOrig="540" w14:anchorId="15048B6C">
          <v:shape id="_x0000_i1025" type="#_x0000_t75" alt="" style="width:451.2pt;height:27.2pt;mso-width-percent:0;mso-height-percent:0;mso-width-percent:0;mso-height-percent:0" o:ole="">
            <v:imagedata r:id="rId59" o:title=""/>
          </v:shape>
          <o:OLEObject Type="Embed" ProgID="Word.Document.12" ShapeID="_x0000_i1025" DrawAspect="Content" ObjectID="_1794743791" r:id="rId60">
            <o:FieldCodes>\s</o:FieldCodes>
          </o:OLEObject>
        </w:object>
      </w:r>
    </w:p>
    <w:p w14:paraId="286FD8BE" w14:textId="77777777" w:rsidR="00337E56" w:rsidRDefault="00337E56" w:rsidP="008B5DD3">
      <w:pPr>
        <w:rPr>
          <w:noProof/>
        </w:rPr>
      </w:pPr>
    </w:p>
    <w:p w14:paraId="122A3A0D" w14:textId="23FC3766" w:rsidR="00337E56" w:rsidRDefault="00337E56" w:rsidP="008B5DD3">
      <w:pPr>
        <w:rPr>
          <w:noProof/>
        </w:rPr>
      </w:pPr>
      <w:r>
        <w:rPr>
          <w:noProof/>
        </w:rPr>
        <w:t xml:space="preserve">Flurry’s authors have written a script, </w:t>
      </w:r>
      <w:r>
        <w:rPr>
          <w:i/>
          <w:iCs/>
          <w:noProof/>
        </w:rPr>
        <w:t>webserver.py</w:t>
      </w:r>
      <w:r>
        <w:rPr>
          <w:noProof/>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Default="00337E56" w:rsidP="008B5DD3">
      <w:pPr>
        <w:rPr>
          <w:noProof/>
        </w:rPr>
      </w:pPr>
    </w:p>
    <w:p w14:paraId="22A3122E" w14:textId="00A870CE" w:rsidR="00337E56" w:rsidRDefault="00033504" w:rsidP="00033504">
      <w:pPr>
        <w:jc w:val="center"/>
      </w:pPr>
      <w:r>
        <w:rPr>
          <w:noProof/>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61"/>
                    <a:stretch>
                      <a:fillRect/>
                    </a:stretch>
                  </pic:blipFill>
                  <pic:spPr>
                    <a:xfrm>
                      <a:off x="0" y="0"/>
                      <a:ext cx="3705673" cy="5016384"/>
                    </a:xfrm>
                    <a:prstGeom prst="rect">
                      <a:avLst/>
                    </a:prstGeom>
                  </pic:spPr>
                </pic:pic>
              </a:graphicData>
            </a:graphic>
          </wp:inline>
        </w:drawing>
      </w:r>
    </w:p>
    <w:p w14:paraId="69ABEA22" w14:textId="6665E979" w:rsidR="00033504" w:rsidRPr="00FE6BB9" w:rsidRDefault="00033504" w:rsidP="00033504">
      <w:pPr>
        <w:jc w:val="center"/>
        <w:rPr>
          <w:b/>
          <w:bCs/>
          <w:sz w:val="16"/>
          <w:szCs w:val="16"/>
        </w:rPr>
      </w:pPr>
      <w:r w:rsidRPr="009833C7">
        <w:rPr>
          <w:b/>
          <w:bCs/>
          <w:sz w:val="16"/>
          <w:szCs w:val="16"/>
        </w:rPr>
        <w:t xml:space="preserve">Figure </w:t>
      </w:r>
      <w:r>
        <w:rPr>
          <w:b/>
          <w:bCs/>
          <w:sz w:val="16"/>
          <w:szCs w:val="16"/>
        </w:rPr>
        <w:t>7</w:t>
      </w:r>
      <w:r>
        <w:rPr>
          <w:b/>
          <w:bCs/>
          <w:sz w:val="16"/>
          <w:szCs w:val="16"/>
        </w:rPr>
        <w:t xml:space="preserve">: Screenshot of the </w:t>
      </w:r>
      <w:r>
        <w:rPr>
          <w:b/>
          <w:bCs/>
          <w:sz w:val="16"/>
          <w:szCs w:val="16"/>
        </w:rPr>
        <w:t>Flurry command line interface</w:t>
      </w:r>
    </w:p>
    <w:p w14:paraId="1B473C5D" w14:textId="77777777" w:rsidR="00033504" w:rsidRDefault="00033504" w:rsidP="008B5DD3"/>
    <w:p w14:paraId="0FC9202E" w14:textId="7BD5CEA7" w:rsidR="00F83FB6" w:rsidRDefault="00F83FB6" w:rsidP="008B5DD3">
      <w:r>
        <w:rPr>
          <w:noProof/>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62"/>
                    <a:stretch>
                      <a:fillRect/>
                    </a:stretch>
                  </pic:blipFill>
                  <pic:spPr>
                    <a:xfrm>
                      <a:off x="0" y="0"/>
                      <a:ext cx="5486400" cy="5077460"/>
                    </a:xfrm>
                    <a:prstGeom prst="rect">
                      <a:avLst/>
                    </a:prstGeom>
                  </pic:spPr>
                </pic:pic>
              </a:graphicData>
            </a:graphic>
          </wp:inline>
        </w:drawing>
      </w:r>
    </w:p>
    <w:p w14:paraId="5DC9BAA1" w14:textId="30EE5E11" w:rsidR="00F83FB6" w:rsidRPr="00FE6BB9" w:rsidRDefault="00F83FB6" w:rsidP="00F83FB6">
      <w:pPr>
        <w:jc w:val="center"/>
        <w:rPr>
          <w:b/>
          <w:bCs/>
          <w:sz w:val="16"/>
          <w:szCs w:val="16"/>
        </w:rPr>
      </w:pPr>
      <w:r w:rsidRPr="009833C7">
        <w:rPr>
          <w:b/>
          <w:bCs/>
          <w:sz w:val="16"/>
          <w:szCs w:val="16"/>
        </w:rPr>
        <w:t xml:space="preserve">Figure </w:t>
      </w:r>
      <w:r>
        <w:rPr>
          <w:b/>
          <w:bCs/>
          <w:sz w:val="16"/>
          <w:szCs w:val="16"/>
        </w:rPr>
        <w:t xml:space="preserve">7: Screenshot of the </w:t>
      </w:r>
      <w:r>
        <w:rPr>
          <w:b/>
          <w:bCs/>
          <w:sz w:val="16"/>
          <w:szCs w:val="16"/>
        </w:rPr>
        <w:t>output of Flurry files</w:t>
      </w:r>
    </w:p>
    <w:p w14:paraId="1F6E1935" w14:textId="77777777" w:rsidR="00F83FB6" w:rsidRPr="00337E56" w:rsidRDefault="00F83FB6" w:rsidP="008B5DD3"/>
    <w:sectPr w:rsidR="00F83FB6" w:rsidRPr="00337E56"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8"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7"/>
  </w:num>
  <w:num w:numId="7" w16cid:durableId="2009138777">
    <w:abstractNumId w:val="8"/>
  </w:num>
  <w:num w:numId="8" w16cid:durableId="2079789248">
    <w:abstractNumId w:val="3"/>
  </w:num>
  <w:num w:numId="9" w16cid:durableId="1270772928">
    <w:abstractNumId w:val="9"/>
  </w:num>
  <w:num w:numId="10" w16cid:durableId="855005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3504"/>
    <w:rsid w:val="000379E5"/>
    <w:rsid w:val="000940A2"/>
    <w:rsid w:val="000B28BF"/>
    <w:rsid w:val="000B2A02"/>
    <w:rsid w:val="000B3F09"/>
    <w:rsid w:val="000C6550"/>
    <w:rsid w:val="000E5035"/>
    <w:rsid w:val="000E63CB"/>
    <w:rsid w:val="000E7676"/>
    <w:rsid w:val="000F3E2B"/>
    <w:rsid w:val="00111D9E"/>
    <w:rsid w:val="00126342"/>
    <w:rsid w:val="0017235B"/>
    <w:rsid w:val="00173B12"/>
    <w:rsid w:val="00195C9A"/>
    <w:rsid w:val="002D52A2"/>
    <w:rsid w:val="00305CB6"/>
    <w:rsid w:val="003061A0"/>
    <w:rsid w:val="00337E56"/>
    <w:rsid w:val="003C6B6E"/>
    <w:rsid w:val="003E25FD"/>
    <w:rsid w:val="003E2EAD"/>
    <w:rsid w:val="00400049"/>
    <w:rsid w:val="00412B0D"/>
    <w:rsid w:val="00427FDB"/>
    <w:rsid w:val="0044019C"/>
    <w:rsid w:val="00443569"/>
    <w:rsid w:val="004E0FE9"/>
    <w:rsid w:val="004F7A4C"/>
    <w:rsid w:val="00572F71"/>
    <w:rsid w:val="00580920"/>
    <w:rsid w:val="00583B69"/>
    <w:rsid w:val="005845B4"/>
    <w:rsid w:val="005974FE"/>
    <w:rsid w:val="005C2E91"/>
    <w:rsid w:val="00630F4A"/>
    <w:rsid w:val="00662BC9"/>
    <w:rsid w:val="0069648E"/>
    <w:rsid w:val="006C585E"/>
    <w:rsid w:val="006C7CA0"/>
    <w:rsid w:val="006E5922"/>
    <w:rsid w:val="00712DF6"/>
    <w:rsid w:val="0075245D"/>
    <w:rsid w:val="00780D93"/>
    <w:rsid w:val="00792B95"/>
    <w:rsid w:val="007A325F"/>
    <w:rsid w:val="007C5689"/>
    <w:rsid w:val="007D5673"/>
    <w:rsid w:val="008371E7"/>
    <w:rsid w:val="00887327"/>
    <w:rsid w:val="008A4673"/>
    <w:rsid w:val="008B5DD3"/>
    <w:rsid w:val="008F0F28"/>
    <w:rsid w:val="009345EB"/>
    <w:rsid w:val="00962B4D"/>
    <w:rsid w:val="009833C7"/>
    <w:rsid w:val="0098621A"/>
    <w:rsid w:val="009B799D"/>
    <w:rsid w:val="00A63FAF"/>
    <w:rsid w:val="00A811F6"/>
    <w:rsid w:val="00AA14FE"/>
    <w:rsid w:val="00AD086C"/>
    <w:rsid w:val="00AD15CD"/>
    <w:rsid w:val="00AF565D"/>
    <w:rsid w:val="00C34FB0"/>
    <w:rsid w:val="00C547FF"/>
    <w:rsid w:val="00CC2893"/>
    <w:rsid w:val="00CD22B3"/>
    <w:rsid w:val="00CE6327"/>
    <w:rsid w:val="00D06ADA"/>
    <w:rsid w:val="00D24F37"/>
    <w:rsid w:val="00D33521"/>
    <w:rsid w:val="00DB21CD"/>
    <w:rsid w:val="00E23775"/>
    <w:rsid w:val="00E53744"/>
    <w:rsid w:val="00E83FF6"/>
    <w:rsid w:val="00EC4D54"/>
    <w:rsid w:val="00F342FD"/>
    <w:rsid w:val="00F83FB6"/>
    <w:rsid w:val="00FA4D7A"/>
    <w:rsid w:val="00FA5DC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2404.14720" TargetMode="External"/><Relationship Id="rId18" Type="http://schemas.openxmlformats.org/officeDocument/2006/relationships/hyperlink" Target="https://camflow.org/" TargetMode="External"/><Relationship Id="rId26" Type="http://schemas.openxmlformats.org/officeDocument/2006/relationships/image" Target="media/image8.emf"/><Relationship Id="rId39" Type="http://schemas.openxmlformats.org/officeDocument/2006/relationships/oleObject" Target="embeddings/oleObject8.bin"/><Relationship Id="rId21" Type="http://schemas.openxmlformats.org/officeDocument/2006/relationships/image" Target="media/image5.emf"/><Relationship Id="rId34" Type="http://schemas.openxmlformats.org/officeDocument/2006/relationships/oleObject" Target="embeddings/oleObject7.bin"/><Relationship Id="rId42" Type="http://schemas.openxmlformats.org/officeDocument/2006/relationships/image" Target="media/image15.emf"/><Relationship Id="rId47" Type="http://schemas.openxmlformats.org/officeDocument/2006/relationships/image" Target="media/image17.emf"/><Relationship Id="rId50" Type="http://schemas.openxmlformats.org/officeDocument/2006/relationships/image" Target="media/image18.png"/><Relationship Id="rId55" Type="http://schemas.openxmlformats.org/officeDocument/2006/relationships/image" Target="media/image22.emf"/><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oleObject" Target="embeddings/oleObject5.bin"/><Relationship Id="rId11" Type="http://schemas.openxmlformats.org/officeDocument/2006/relationships/hyperlink" Target="https://www.seltzer.com/assets/publications/Provenance-Based-Intrusion-Detection.pdf" TargetMode="External"/><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hyperlink" Target="https://github.com/mayakapoor/flurry" TargetMode="External"/><Relationship Id="rId40" Type="http://schemas.openxmlformats.org/officeDocument/2006/relationships/image" Target="media/image14.emf"/><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package" Target="embeddings/Microsoft_Word_Document3.docx"/><Relationship Id="rId5" Type="http://schemas.openxmlformats.org/officeDocument/2006/relationships/numbering" Target="numbering.xml"/><Relationship Id="rId61" Type="http://schemas.openxmlformats.org/officeDocument/2006/relationships/image" Target="media/image25.png"/><Relationship Id="rId19" Type="http://schemas.openxmlformats.org/officeDocument/2006/relationships/image" Target="media/image4.emf"/><Relationship Id="rId14" Type="http://schemas.openxmlformats.org/officeDocument/2006/relationships/hyperlink" Target="https://arxiv.org/pdf/2203.02744" TargetMode="Externa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hyperlink" Target="https://camflow.org/demo" TargetMode="External"/><Relationship Id="rId35" Type="http://schemas.openxmlformats.org/officeDocument/2006/relationships/image" Target="media/image12.png"/><Relationship Id="rId43" Type="http://schemas.openxmlformats.org/officeDocument/2006/relationships/oleObject" Target="embeddings/oleObject10.bin"/><Relationship Id="rId48" Type="http://schemas.openxmlformats.org/officeDocument/2006/relationships/package" Target="embeddings/Microsoft_Word_Document.docx"/><Relationship Id="rId56" Type="http://schemas.openxmlformats.org/officeDocument/2006/relationships/package" Target="embeddings/Microsoft_Word_Document2.docx"/><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yperlink" Target="https://www.sciencedirect.com/science/article/abs/pii/S0167404821001061" TargetMode="External"/><Relationship Id="rId17" Type="http://schemas.openxmlformats.org/officeDocument/2006/relationships/hyperlink" Target="https://arxiv.org/pdf/1711.05296" TargetMode="External"/><Relationship Id="rId25" Type="http://schemas.openxmlformats.org/officeDocument/2006/relationships/image" Target="media/image7.png"/><Relationship Id="rId33" Type="http://schemas.openxmlformats.org/officeDocument/2006/relationships/image" Target="media/image11.emf"/><Relationship Id="rId38" Type="http://schemas.openxmlformats.org/officeDocument/2006/relationships/image" Target="media/image13.emf"/><Relationship Id="rId46" Type="http://schemas.openxmlformats.org/officeDocument/2006/relationships/oleObject" Target="embeddings/oleObject11.bin"/><Relationship Id="rId59" Type="http://schemas.openxmlformats.org/officeDocument/2006/relationships/image" Target="media/image24.emf"/><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package" Target="embeddings/Microsoft_Word_Document1.docx"/><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hyperlink" Target="https://arxiv.org/pdf/2203.02744" TargetMode="External"/><Relationship Id="rId49" Type="http://schemas.openxmlformats.org/officeDocument/2006/relationships/hyperlink" Target="http://localhost/dvwa/setup.php" TargetMode="External"/><Relationship Id="rId57" Type="http://schemas.openxmlformats.org/officeDocument/2006/relationships/image" Target="media/image23.emf"/><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10.emf"/><Relationship Id="rId44" Type="http://schemas.openxmlformats.org/officeDocument/2006/relationships/hyperlink" Target="https://www.apachefriends.org/" TargetMode="External"/><Relationship Id="rId52" Type="http://schemas.openxmlformats.org/officeDocument/2006/relationships/image" Target="media/image20.png"/><Relationship Id="rId60" Type="http://schemas.openxmlformats.org/officeDocument/2006/relationships/package" Target="embeddings/Microsoft_Word_Document4.docx"/><Relationship Id="rId4" Type="http://schemas.openxmlformats.org/officeDocument/2006/relationships/customXml" Target="../customXml/item4.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2.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21</Pages>
  <Words>2647</Words>
  <Characters>15090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17702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31</cp:revision>
  <dcterms:created xsi:type="dcterms:W3CDTF">2024-10-24T02:57:00Z</dcterms:created>
  <dcterms:modified xsi:type="dcterms:W3CDTF">2024-12-03T07:06:00Z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