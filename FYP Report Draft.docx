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015319F3" w14:textId="16687502" w:rsidR="007375E0" w:rsidRDefault="00D33521">
          <w:pPr>
            <w:pStyle w:val="TOC1"/>
            <w:tabs>
              <w:tab w:val="right" w:leader="dot" w:pos="8630"/>
            </w:tabs>
            <w:rPr>
              <w:b w:val="0"/>
              <w:bCs w:val="0"/>
              <w:i w:val="0"/>
              <w:iCs w:val="0"/>
              <w:noProof/>
              <w:kern w:val="2"/>
              <w:sz w:val="22"/>
              <w:szCs w:val="22"/>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7490077" w:history="1">
            <w:r w:rsidR="007375E0" w:rsidRPr="00B907B3">
              <w:rPr>
                <w:rStyle w:val="Hyperlink"/>
                <w:noProof/>
                <w:lang w:val="en-GB"/>
              </w:rPr>
              <w:t>Abstract</w:t>
            </w:r>
            <w:r w:rsidR="007375E0">
              <w:rPr>
                <w:noProof/>
                <w:webHidden/>
              </w:rPr>
              <w:tab/>
            </w:r>
            <w:r w:rsidR="007375E0">
              <w:rPr>
                <w:noProof/>
                <w:webHidden/>
              </w:rPr>
              <w:fldChar w:fldCharType="begin"/>
            </w:r>
            <w:r w:rsidR="007375E0">
              <w:rPr>
                <w:noProof/>
                <w:webHidden/>
              </w:rPr>
              <w:instrText xml:space="preserve"> PAGEREF _Toc187490077 \h </w:instrText>
            </w:r>
            <w:r w:rsidR="007375E0">
              <w:rPr>
                <w:noProof/>
                <w:webHidden/>
              </w:rPr>
            </w:r>
            <w:r w:rsidR="007375E0">
              <w:rPr>
                <w:noProof/>
                <w:webHidden/>
              </w:rPr>
              <w:fldChar w:fldCharType="separate"/>
            </w:r>
            <w:r w:rsidR="007375E0">
              <w:rPr>
                <w:noProof/>
                <w:webHidden/>
              </w:rPr>
              <w:t>4</w:t>
            </w:r>
            <w:r w:rsidR="007375E0">
              <w:rPr>
                <w:noProof/>
                <w:webHidden/>
              </w:rPr>
              <w:fldChar w:fldCharType="end"/>
            </w:r>
          </w:hyperlink>
        </w:p>
        <w:p w14:paraId="6C1733E0" w14:textId="3FD3E9B3" w:rsidR="007375E0" w:rsidRDefault="007375E0">
          <w:pPr>
            <w:pStyle w:val="TOC1"/>
            <w:tabs>
              <w:tab w:val="right" w:leader="dot" w:pos="8630"/>
            </w:tabs>
            <w:rPr>
              <w:b w:val="0"/>
              <w:bCs w:val="0"/>
              <w:i w:val="0"/>
              <w:iCs w:val="0"/>
              <w:noProof/>
              <w:kern w:val="2"/>
              <w:sz w:val="22"/>
              <w:szCs w:val="22"/>
              <w14:ligatures w14:val="standardContextual"/>
            </w:rPr>
          </w:pPr>
          <w:hyperlink w:anchor="_Toc187490078" w:history="1">
            <w:r w:rsidRPr="00B907B3">
              <w:rPr>
                <w:rStyle w:val="Hyperlink"/>
                <w:noProof/>
                <w:lang w:val="en-GB"/>
              </w:rPr>
              <w:t>Acknowledgements</w:t>
            </w:r>
            <w:r>
              <w:rPr>
                <w:noProof/>
                <w:webHidden/>
              </w:rPr>
              <w:tab/>
            </w:r>
            <w:r>
              <w:rPr>
                <w:noProof/>
                <w:webHidden/>
              </w:rPr>
              <w:fldChar w:fldCharType="begin"/>
            </w:r>
            <w:r>
              <w:rPr>
                <w:noProof/>
                <w:webHidden/>
              </w:rPr>
              <w:instrText xml:space="preserve"> PAGEREF _Toc187490078 \h </w:instrText>
            </w:r>
            <w:r>
              <w:rPr>
                <w:noProof/>
                <w:webHidden/>
              </w:rPr>
            </w:r>
            <w:r>
              <w:rPr>
                <w:noProof/>
                <w:webHidden/>
              </w:rPr>
              <w:fldChar w:fldCharType="separate"/>
            </w:r>
            <w:r>
              <w:rPr>
                <w:noProof/>
                <w:webHidden/>
              </w:rPr>
              <w:t>5</w:t>
            </w:r>
            <w:r>
              <w:rPr>
                <w:noProof/>
                <w:webHidden/>
              </w:rPr>
              <w:fldChar w:fldCharType="end"/>
            </w:r>
          </w:hyperlink>
        </w:p>
        <w:p w14:paraId="512E05D8" w14:textId="0A960823" w:rsidR="007375E0" w:rsidRDefault="007375E0">
          <w:pPr>
            <w:pStyle w:val="TOC1"/>
            <w:tabs>
              <w:tab w:val="right" w:leader="dot" w:pos="8630"/>
            </w:tabs>
            <w:rPr>
              <w:b w:val="0"/>
              <w:bCs w:val="0"/>
              <w:i w:val="0"/>
              <w:iCs w:val="0"/>
              <w:noProof/>
              <w:kern w:val="2"/>
              <w:sz w:val="22"/>
              <w:szCs w:val="22"/>
              <w14:ligatures w14:val="standardContextual"/>
            </w:rPr>
          </w:pPr>
          <w:hyperlink w:anchor="_Toc187490079" w:history="1">
            <w:r w:rsidRPr="00B907B3">
              <w:rPr>
                <w:rStyle w:val="Hyperlink"/>
                <w:noProof/>
                <w:lang w:val="en-GB"/>
              </w:rPr>
              <w:t>List of Figures</w:t>
            </w:r>
            <w:r>
              <w:rPr>
                <w:noProof/>
                <w:webHidden/>
              </w:rPr>
              <w:tab/>
            </w:r>
            <w:r>
              <w:rPr>
                <w:noProof/>
                <w:webHidden/>
              </w:rPr>
              <w:fldChar w:fldCharType="begin"/>
            </w:r>
            <w:r>
              <w:rPr>
                <w:noProof/>
                <w:webHidden/>
              </w:rPr>
              <w:instrText xml:space="preserve"> PAGEREF _Toc187490079 \h </w:instrText>
            </w:r>
            <w:r>
              <w:rPr>
                <w:noProof/>
                <w:webHidden/>
              </w:rPr>
            </w:r>
            <w:r>
              <w:rPr>
                <w:noProof/>
                <w:webHidden/>
              </w:rPr>
              <w:fldChar w:fldCharType="separate"/>
            </w:r>
            <w:r>
              <w:rPr>
                <w:noProof/>
                <w:webHidden/>
              </w:rPr>
              <w:t>6</w:t>
            </w:r>
            <w:r>
              <w:rPr>
                <w:noProof/>
                <w:webHidden/>
              </w:rPr>
              <w:fldChar w:fldCharType="end"/>
            </w:r>
          </w:hyperlink>
        </w:p>
        <w:p w14:paraId="6DA32361" w14:textId="6DB77310" w:rsidR="007375E0" w:rsidRDefault="007375E0">
          <w:pPr>
            <w:pStyle w:val="TOC1"/>
            <w:tabs>
              <w:tab w:val="right" w:leader="dot" w:pos="8630"/>
            </w:tabs>
            <w:rPr>
              <w:b w:val="0"/>
              <w:bCs w:val="0"/>
              <w:i w:val="0"/>
              <w:iCs w:val="0"/>
              <w:noProof/>
              <w:kern w:val="2"/>
              <w:sz w:val="22"/>
              <w:szCs w:val="22"/>
              <w14:ligatures w14:val="standardContextual"/>
            </w:rPr>
          </w:pPr>
          <w:hyperlink w:anchor="_Toc187490080" w:history="1">
            <w:r w:rsidRPr="00B907B3">
              <w:rPr>
                <w:rStyle w:val="Hyperlink"/>
                <w:noProof/>
                <w:lang w:val="en-GB"/>
              </w:rPr>
              <w:t>List of Tables</w:t>
            </w:r>
            <w:r>
              <w:rPr>
                <w:noProof/>
                <w:webHidden/>
              </w:rPr>
              <w:tab/>
            </w:r>
            <w:r>
              <w:rPr>
                <w:noProof/>
                <w:webHidden/>
              </w:rPr>
              <w:fldChar w:fldCharType="begin"/>
            </w:r>
            <w:r>
              <w:rPr>
                <w:noProof/>
                <w:webHidden/>
              </w:rPr>
              <w:instrText xml:space="preserve"> PAGEREF _Toc187490080 \h </w:instrText>
            </w:r>
            <w:r>
              <w:rPr>
                <w:noProof/>
                <w:webHidden/>
              </w:rPr>
            </w:r>
            <w:r>
              <w:rPr>
                <w:noProof/>
                <w:webHidden/>
              </w:rPr>
              <w:fldChar w:fldCharType="separate"/>
            </w:r>
            <w:r>
              <w:rPr>
                <w:noProof/>
                <w:webHidden/>
              </w:rPr>
              <w:t>7</w:t>
            </w:r>
            <w:r>
              <w:rPr>
                <w:noProof/>
                <w:webHidden/>
              </w:rPr>
              <w:fldChar w:fldCharType="end"/>
            </w:r>
          </w:hyperlink>
        </w:p>
        <w:p w14:paraId="2691405E" w14:textId="3C4B874E" w:rsidR="007375E0" w:rsidRDefault="007375E0">
          <w:pPr>
            <w:pStyle w:val="TOC1"/>
            <w:tabs>
              <w:tab w:val="right" w:leader="dot" w:pos="8630"/>
            </w:tabs>
            <w:rPr>
              <w:b w:val="0"/>
              <w:bCs w:val="0"/>
              <w:i w:val="0"/>
              <w:iCs w:val="0"/>
              <w:noProof/>
              <w:kern w:val="2"/>
              <w:sz w:val="22"/>
              <w:szCs w:val="22"/>
              <w14:ligatures w14:val="standardContextual"/>
            </w:rPr>
          </w:pPr>
          <w:hyperlink w:anchor="_Toc187490081" w:history="1">
            <w:r w:rsidRPr="00B907B3">
              <w:rPr>
                <w:rStyle w:val="Hyperlink"/>
                <w:noProof/>
                <w:lang w:val="en-GB"/>
              </w:rPr>
              <w:t>Introduction</w:t>
            </w:r>
            <w:r>
              <w:rPr>
                <w:noProof/>
                <w:webHidden/>
              </w:rPr>
              <w:tab/>
            </w:r>
            <w:r>
              <w:rPr>
                <w:noProof/>
                <w:webHidden/>
              </w:rPr>
              <w:fldChar w:fldCharType="begin"/>
            </w:r>
            <w:r>
              <w:rPr>
                <w:noProof/>
                <w:webHidden/>
              </w:rPr>
              <w:instrText xml:space="preserve"> PAGEREF _Toc187490081 \h </w:instrText>
            </w:r>
            <w:r>
              <w:rPr>
                <w:noProof/>
                <w:webHidden/>
              </w:rPr>
            </w:r>
            <w:r>
              <w:rPr>
                <w:noProof/>
                <w:webHidden/>
              </w:rPr>
              <w:fldChar w:fldCharType="separate"/>
            </w:r>
            <w:r>
              <w:rPr>
                <w:noProof/>
                <w:webHidden/>
              </w:rPr>
              <w:t>8</w:t>
            </w:r>
            <w:r>
              <w:rPr>
                <w:noProof/>
                <w:webHidden/>
              </w:rPr>
              <w:fldChar w:fldCharType="end"/>
            </w:r>
          </w:hyperlink>
        </w:p>
        <w:p w14:paraId="2D5F2101" w14:textId="3ADCF1EA" w:rsidR="007375E0" w:rsidRDefault="007375E0">
          <w:pPr>
            <w:pStyle w:val="TOC2"/>
            <w:tabs>
              <w:tab w:val="right" w:leader="dot" w:pos="8630"/>
            </w:tabs>
            <w:rPr>
              <w:b w:val="0"/>
              <w:bCs w:val="0"/>
              <w:noProof/>
              <w:kern w:val="2"/>
              <w14:ligatures w14:val="standardContextual"/>
            </w:rPr>
          </w:pPr>
          <w:hyperlink w:anchor="_Toc187490082"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_Toc187490082 \h </w:instrText>
            </w:r>
            <w:r>
              <w:rPr>
                <w:noProof/>
                <w:webHidden/>
              </w:rPr>
            </w:r>
            <w:r>
              <w:rPr>
                <w:noProof/>
                <w:webHidden/>
              </w:rPr>
              <w:fldChar w:fldCharType="separate"/>
            </w:r>
            <w:r>
              <w:rPr>
                <w:noProof/>
                <w:webHidden/>
              </w:rPr>
              <w:t>8</w:t>
            </w:r>
            <w:r>
              <w:rPr>
                <w:noProof/>
                <w:webHidden/>
              </w:rPr>
              <w:fldChar w:fldCharType="end"/>
            </w:r>
          </w:hyperlink>
        </w:p>
        <w:p w14:paraId="3581E873" w14:textId="305B50CC" w:rsidR="007375E0" w:rsidRDefault="007375E0">
          <w:pPr>
            <w:pStyle w:val="TOC2"/>
            <w:tabs>
              <w:tab w:val="right" w:leader="dot" w:pos="8630"/>
            </w:tabs>
            <w:rPr>
              <w:b w:val="0"/>
              <w:bCs w:val="0"/>
              <w:noProof/>
              <w:kern w:val="2"/>
              <w14:ligatures w14:val="standardContextual"/>
            </w:rPr>
          </w:pPr>
          <w:hyperlink w:anchor="_Toc187490083" w:history="1">
            <w:r w:rsidRPr="00B907B3">
              <w:rPr>
                <w:rStyle w:val="Hyperlink"/>
                <w:noProof/>
                <w:lang w:val="en-GB"/>
              </w:rPr>
              <w:t>Objectives</w:t>
            </w:r>
            <w:r>
              <w:rPr>
                <w:noProof/>
                <w:webHidden/>
              </w:rPr>
              <w:tab/>
            </w:r>
            <w:r>
              <w:rPr>
                <w:noProof/>
                <w:webHidden/>
              </w:rPr>
              <w:fldChar w:fldCharType="begin"/>
            </w:r>
            <w:r>
              <w:rPr>
                <w:noProof/>
                <w:webHidden/>
              </w:rPr>
              <w:instrText xml:space="preserve"> PAGEREF _Toc187490083 \h </w:instrText>
            </w:r>
            <w:r>
              <w:rPr>
                <w:noProof/>
                <w:webHidden/>
              </w:rPr>
            </w:r>
            <w:r>
              <w:rPr>
                <w:noProof/>
                <w:webHidden/>
              </w:rPr>
              <w:fldChar w:fldCharType="separate"/>
            </w:r>
            <w:r>
              <w:rPr>
                <w:noProof/>
                <w:webHidden/>
              </w:rPr>
              <w:t>9</w:t>
            </w:r>
            <w:r>
              <w:rPr>
                <w:noProof/>
                <w:webHidden/>
              </w:rPr>
              <w:fldChar w:fldCharType="end"/>
            </w:r>
          </w:hyperlink>
        </w:p>
        <w:p w14:paraId="53BF4963" w14:textId="66813C5A" w:rsidR="007375E0" w:rsidRDefault="007375E0">
          <w:pPr>
            <w:pStyle w:val="TOC1"/>
            <w:tabs>
              <w:tab w:val="right" w:leader="dot" w:pos="8630"/>
            </w:tabs>
            <w:rPr>
              <w:b w:val="0"/>
              <w:bCs w:val="0"/>
              <w:i w:val="0"/>
              <w:iCs w:val="0"/>
              <w:noProof/>
              <w:kern w:val="2"/>
              <w:sz w:val="22"/>
              <w:szCs w:val="22"/>
              <w14:ligatures w14:val="standardContextual"/>
            </w:rPr>
          </w:pPr>
          <w:hyperlink w:anchor="_Toc187490084" w:history="1">
            <w:r w:rsidRPr="00B907B3">
              <w:rPr>
                <w:rStyle w:val="Hyperlink"/>
                <w:noProof/>
                <w:lang w:val="en-GB"/>
              </w:rPr>
              <w:t>Literature Review</w:t>
            </w:r>
            <w:r>
              <w:rPr>
                <w:noProof/>
                <w:webHidden/>
              </w:rPr>
              <w:tab/>
            </w:r>
            <w:r>
              <w:rPr>
                <w:noProof/>
                <w:webHidden/>
              </w:rPr>
              <w:fldChar w:fldCharType="begin"/>
            </w:r>
            <w:r>
              <w:rPr>
                <w:noProof/>
                <w:webHidden/>
              </w:rPr>
              <w:instrText xml:space="preserve"> PAGEREF _Toc187490084 \h </w:instrText>
            </w:r>
            <w:r>
              <w:rPr>
                <w:noProof/>
                <w:webHidden/>
              </w:rPr>
            </w:r>
            <w:r>
              <w:rPr>
                <w:noProof/>
                <w:webHidden/>
              </w:rPr>
              <w:fldChar w:fldCharType="separate"/>
            </w:r>
            <w:r>
              <w:rPr>
                <w:noProof/>
                <w:webHidden/>
              </w:rPr>
              <w:t>10</w:t>
            </w:r>
            <w:r>
              <w:rPr>
                <w:noProof/>
                <w:webHidden/>
              </w:rPr>
              <w:fldChar w:fldCharType="end"/>
            </w:r>
          </w:hyperlink>
        </w:p>
        <w:p w14:paraId="6C6F2AFC" w14:textId="46FBB5BD" w:rsidR="007375E0" w:rsidRDefault="007375E0">
          <w:pPr>
            <w:pStyle w:val="TOC2"/>
            <w:tabs>
              <w:tab w:val="right" w:leader="dot" w:pos="8630"/>
            </w:tabs>
            <w:rPr>
              <w:b w:val="0"/>
              <w:bCs w:val="0"/>
              <w:noProof/>
              <w:kern w:val="2"/>
              <w14:ligatures w14:val="standardContextual"/>
            </w:rPr>
          </w:pPr>
          <w:hyperlink w:anchor="_Toc187490085" w:history="1">
            <w:r w:rsidRPr="00B907B3">
              <w:rPr>
                <w:rStyle w:val="Hyperlink"/>
                <w:noProof/>
                <w:lang w:val="en-GB"/>
              </w:rPr>
              <w:t>Data Provenance</w:t>
            </w:r>
            <w:r>
              <w:rPr>
                <w:noProof/>
                <w:webHidden/>
              </w:rPr>
              <w:tab/>
            </w:r>
            <w:r>
              <w:rPr>
                <w:noProof/>
                <w:webHidden/>
              </w:rPr>
              <w:fldChar w:fldCharType="begin"/>
            </w:r>
            <w:r>
              <w:rPr>
                <w:noProof/>
                <w:webHidden/>
              </w:rPr>
              <w:instrText xml:space="preserve"> PAGEREF _Toc187490085 \h </w:instrText>
            </w:r>
            <w:r>
              <w:rPr>
                <w:noProof/>
                <w:webHidden/>
              </w:rPr>
            </w:r>
            <w:r>
              <w:rPr>
                <w:noProof/>
                <w:webHidden/>
              </w:rPr>
              <w:fldChar w:fldCharType="separate"/>
            </w:r>
            <w:r>
              <w:rPr>
                <w:noProof/>
                <w:webHidden/>
              </w:rPr>
              <w:t>10</w:t>
            </w:r>
            <w:r>
              <w:rPr>
                <w:noProof/>
                <w:webHidden/>
              </w:rPr>
              <w:fldChar w:fldCharType="end"/>
            </w:r>
          </w:hyperlink>
        </w:p>
        <w:p w14:paraId="7FD10572" w14:textId="4CC0C8BA" w:rsidR="007375E0" w:rsidRDefault="007375E0">
          <w:pPr>
            <w:pStyle w:val="TOC2"/>
            <w:tabs>
              <w:tab w:val="right" w:leader="dot" w:pos="8630"/>
            </w:tabs>
            <w:rPr>
              <w:b w:val="0"/>
              <w:bCs w:val="0"/>
              <w:noProof/>
              <w:kern w:val="2"/>
              <w14:ligatures w14:val="standardContextual"/>
            </w:rPr>
          </w:pPr>
          <w:hyperlink w:anchor="_Toc187490086" w:history="1">
            <w:r w:rsidRPr="00B907B3">
              <w:rPr>
                <w:rStyle w:val="Hyperlink"/>
                <w:noProof/>
                <w:lang w:val="en-GB"/>
              </w:rPr>
              <w:t>Intrusion Detection Systems</w:t>
            </w:r>
            <w:r>
              <w:rPr>
                <w:noProof/>
                <w:webHidden/>
              </w:rPr>
              <w:tab/>
            </w:r>
            <w:r>
              <w:rPr>
                <w:noProof/>
                <w:webHidden/>
              </w:rPr>
              <w:fldChar w:fldCharType="begin"/>
            </w:r>
            <w:r>
              <w:rPr>
                <w:noProof/>
                <w:webHidden/>
              </w:rPr>
              <w:instrText xml:space="preserve"> PAGEREF _Toc187490086 \h </w:instrText>
            </w:r>
            <w:r>
              <w:rPr>
                <w:noProof/>
                <w:webHidden/>
              </w:rPr>
            </w:r>
            <w:r>
              <w:rPr>
                <w:noProof/>
                <w:webHidden/>
              </w:rPr>
              <w:fldChar w:fldCharType="separate"/>
            </w:r>
            <w:r>
              <w:rPr>
                <w:noProof/>
                <w:webHidden/>
              </w:rPr>
              <w:t>10</w:t>
            </w:r>
            <w:r>
              <w:rPr>
                <w:noProof/>
                <w:webHidden/>
              </w:rPr>
              <w:fldChar w:fldCharType="end"/>
            </w:r>
          </w:hyperlink>
        </w:p>
        <w:p w14:paraId="10CAE904" w14:textId="03A94C15" w:rsidR="007375E0" w:rsidRDefault="007375E0">
          <w:pPr>
            <w:pStyle w:val="TOC2"/>
            <w:tabs>
              <w:tab w:val="right" w:leader="dot" w:pos="8630"/>
            </w:tabs>
            <w:rPr>
              <w:b w:val="0"/>
              <w:bCs w:val="0"/>
              <w:noProof/>
              <w:kern w:val="2"/>
              <w14:ligatures w14:val="standardContextual"/>
            </w:rPr>
          </w:pPr>
          <w:hyperlink w:anchor="_Toc187490087" w:history="1">
            <w:r w:rsidRPr="00B907B3">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_Toc187490087 \h </w:instrText>
            </w:r>
            <w:r>
              <w:rPr>
                <w:noProof/>
                <w:webHidden/>
              </w:rPr>
            </w:r>
            <w:r>
              <w:rPr>
                <w:noProof/>
                <w:webHidden/>
              </w:rPr>
              <w:fldChar w:fldCharType="separate"/>
            </w:r>
            <w:r>
              <w:rPr>
                <w:noProof/>
                <w:webHidden/>
              </w:rPr>
              <w:t>11</w:t>
            </w:r>
            <w:r>
              <w:rPr>
                <w:noProof/>
                <w:webHidden/>
              </w:rPr>
              <w:fldChar w:fldCharType="end"/>
            </w:r>
          </w:hyperlink>
        </w:p>
        <w:p w14:paraId="535A0902" w14:textId="1B59B2C6" w:rsidR="007375E0" w:rsidRDefault="007375E0">
          <w:pPr>
            <w:pStyle w:val="TOC3"/>
            <w:tabs>
              <w:tab w:val="right" w:leader="dot" w:pos="8630"/>
            </w:tabs>
            <w:rPr>
              <w:noProof/>
              <w:kern w:val="2"/>
              <w:sz w:val="22"/>
              <w:szCs w:val="22"/>
              <w14:ligatures w14:val="standardContextual"/>
            </w:rPr>
          </w:pPr>
          <w:hyperlink w:anchor="_Toc187490088" w:history="1">
            <w:r w:rsidRPr="00B907B3">
              <w:rPr>
                <w:rStyle w:val="Hyperlink"/>
                <w:noProof/>
                <w:lang w:val="en-GB"/>
              </w:rPr>
              <w:t>KAIROS</w:t>
            </w:r>
            <w:r>
              <w:rPr>
                <w:noProof/>
                <w:webHidden/>
              </w:rPr>
              <w:tab/>
            </w:r>
            <w:r>
              <w:rPr>
                <w:noProof/>
                <w:webHidden/>
              </w:rPr>
              <w:fldChar w:fldCharType="begin"/>
            </w:r>
            <w:r>
              <w:rPr>
                <w:noProof/>
                <w:webHidden/>
              </w:rPr>
              <w:instrText xml:space="preserve"> PAGEREF _Toc187490088 \h </w:instrText>
            </w:r>
            <w:r>
              <w:rPr>
                <w:noProof/>
                <w:webHidden/>
              </w:rPr>
            </w:r>
            <w:r>
              <w:rPr>
                <w:noProof/>
                <w:webHidden/>
              </w:rPr>
              <w:fldChar w:fldCharType="separate"/>
            </w:r>
            <w:r>
              <w:rPr>
                <w:noProof/>
                <w:webHidden/>
              </w:rPr>
              <w:t>11</w:t>
            </w:r>
            <w:r>
              <w:rPr>
                <w:noProof/>
                <w:webHidden/>
              </w:rPr>
              <w:fldChar w:fldCharType="end"/>
            </w:r>
          </w:hyperlink>
        </w:p>
        <w:p w14:paraId="4018614D" w14:textId="02CB8201" w:rsidR="007375E0" w:rsidRDefault="007375E0">
          <w:pPr>
            <w:pStyle w:val="TOC3"/>
            <w:tabs>
              <w:tab w:val="right" w:leader="dot" w:pos="8630"/>
            </w:tabs>
            <w:rPr>
              <w:noProof/>
              <w:kern w:val="2"/>
              <w:sz w:val="22"/>
              <w:szCs w:val="22"/>
              <w14:ligatures w14:val="standardContextual"/>
            </w:rPr>
          </w:pPr>
          <w:hyperlink w:anchor="_Toc187490089" w:history="1">
            <w:r w:rsidRPr="00B907B3">
              <w:rPr>
                <w:rStyle w:val="Hyperlink"/>
                <w:noProof/>
                <w:lang w:val="en-GB"/>
              </w:rPr>
              <w:t>FLASH</w:t>
            </w:r>
            <w:r>
              <w:rPr>
                <w:noProof/>
                <w:webHidden/>
              </w:rPr>
              <w:tab/>
            </w:r>
            <w:r>
              <w:rPr>
                <w:noProof/>
                <w:webHidden/>
              </w:rPr>
              <w:fldChar w:fldCharType="begin"/>
            </w:r>
            <w:r>
              <w:rPr>
                <w:noProof/>
                <w:webHidden/>
              </w:rPr>
              <w:instrText xml:space="preserve"> PAGEREF _Toc187490089 \h </w:instrText>
            </w:r>
            <w:r>
              <w:rPr>
                <w:noProof/>
                <w:webHidden/>
              </w:rPr>
            </w:r>
            <w:r>
              <w:rPr>
                <w:noProof/>
                <w:webHidden/>
              </w:rPr>
              <w:fldChar w:fldCharType="separate"/>
            </w:r>
            <w:r>
              <w:rPr>
                <w:noProof/>
                <w:webHidden/>
              </w:rPr>
              <w:t>12</w:t>
            </w:r>
            <w:r>
              <w:rPr>
                <w:noProof/>
                <w:webHidden/>
              </w:rPr>
              <w:fldChar w:fldCharType="end"/>
            </w:r>
          </w:hyperlink>
        </w:p>
        <w:p w14:paraId="02599D12" w14:textId="5E50C9FA" w:rsidR="007375E0" w:rsidRDefault="007375E0">
          <w:pPr>
            <w:pStyle w:val="TOC3"/>
            <w:tabs>
              <w:tab w:val="right" w:leader="dot" w:pos="8630"/>
            </w:tabs>
            <w:rPr>
              <w:noProof/>
              <w:kern w:val="2"/>
              <w:sz w:val="22"/>
              <w:szCs w:val="22"/>
              <w14:ligatures w14:val="standardContextual"/>
            </w:rPr>
          </w:pPr>
          <w:hyperlink w:anchor="_Toc187490090" w:history="1">
            <w:r w:rsidRPr="00B907B3">
              <w:rPr>
                <w:rStyle w:val="Hyperlink"/>
                <w:noProof/>
                <w:lang w:val="en-GB"/>
              </w:rPr>
              <w:t>UNICORN</w:t>
            </w:r>
            <w:r>
              <w:rPr>
                <w:noProof/>
                <w:webHidden/>
              </w:rPr>
              <w:tab/>
            </w:r>
            <w:r>
              <w:rPr>
                <w:noProof/>
                <w:webHidden/>
              </w:rPr>
              <w:fldChar w:fldCharType="begin"/>
            </w:r>
            <w:r>
              <w:rPr>
                <w:noProof/>
                <w:webHidden/>
              </w:rPr>
              <w:instrText xml:space="preserve"> PAGEREF _Toc187490090 \h </w:instrText>
            </w:r>
            <w:r>
              <w:rPr>
                <w:noProof/>
                <w:webHidden/>
              </w:rPr>
            </w:r>
            <w:r>
              <w:rPr>
                <w:noProof/>
                <w:webHidden/>
              </w:rPr>
              <w:fldChar w:fldCharType="separate"/>
            </w:r>
            <w:r>
              <w:rPr>
                <w:noProof/>
                <w:webHidden/>
              </w:rPr>
              <w:t>12</w:t>
            </w:r>
            <w:r>
              <w:rPr>
                <w:noProof/>
                <w:webHidden/>
              </w:rPr>
              <w:fldChar w:fldCharType="end"/>
            </w:r>
          </w:hyperlink>
        </w:p>
        <w:p w14:paraId="42EB63B3" w14:textId="136D2E41" w:rsidR="007375E0" w:rsidRDefault="007375E0">
          <w:pPr>
            <w:pStyle w:val="TOC2"/>
            <w:tabs>
              <w:tab w:val="right" w:leader="dot" w:pos="8630"/>
            </w:tabs>
            <w:rPr>
              <w:b w:val="0"/>
              <w:bCs w:val="0"/>
              <w:noProof/>
              <w:kern w:val="2"/>
              <w14:ligatures w14:val="standardContextual"/>
            </w:rPr>
          </w:pPr>
          <w:hyperlink w:anchor="_Toc187490091" w:history="1">
            <w:r w:rsidRPr="00B907B3">
              <w:rPr>
                <w:rStyle w:val="Hyperlink"/>
                <w:noProof/>
                <w:lang w:val="en-GB"/>
              </w:rPr>
              <w:t>Provenance Capture Systems</w:t>
            </w:r>
            <w:r>
              <w:rPr>
                <w:noProof/>
                <w:webHidden/>
              </w:rPr>
              <w:tab/>
            </w:r>
            <w:r>
              <w:rPr>
                <w:noProof/>
                <w:webHidden/>
              </w:rPr>
              <w:fldChar w:fldCharType="begin"/>
            </w:r>
            <w:r>
              <w:rPr>
                <w:noProof/>
                <w:webHidden/>
              </w:rPr>
              <w:instrText xml:space="preserve"> PAGEREF _Toc187490091 \h </w:instrText>
            </w:r>
            <w:r>
              <w:rPr>
                <w:noProof/>
                <w:webHidden/>
              </w:rPr>
            </w:r>
            <w:r>
              <w:rPr>
                <w:noProof/>
                <w:webHidden/>
              </w:rPr>
              <w:fldChar w:fldCharType="separate"/>
            </w:r>
            <w:r>
              <w:rPr>
                <w:noProof/>
                <w:webHidden/>
              </w:rPr>
              <w:t>12</w:t>
            </w:r>
            <w:r>
              <w:rPr>
                <w:noProof/>
                <w:webHidden/>
              </w:rPr>
              <w:fldChar w:fldCharType="end"/>
            </w:r>
          </w:hyperlink>
        </w:p>
        <w:p w14:paraId="5B5CB1A7" w14:textId="5944C93E" w:rsidR="007375E0" w:rsidRDefault="007375E0">
          <w:pPr>
            <w:pStyle w:val="TOC2"/>
            <w:tabs>
              <w:tab w:val="right" w:leader="dot" w:pos="8630"/>
            </w:tabs>
            <w:rPr>
              <w:b w:val="0"/>
              <w:bCs w:val="0"/>
              <w:noProof/>
              <w:kern w:val="2"/>
              <w14:ligatures w14:val="standardContextual"/>
            </w:rPr>
          </w:pPr>
          <w:hyperlink w:anchor="_Toc187490092" w:history="1">
            <w:r w:rsidRPr="00B907B3">
              <w:rPr>
                <w:rStyle w:val="Hyperlink"/>
                <w:noProof/>
                <w:lang w:val="en-GB"/>
              </w:rPr>
              <w:t>CamFlow Features</w:t>
            </w:r>
            <w:r>
              <w:rPr>
                <w:noProof/>
                <w:webHidden/>
              </w:rPr>
              <w:tab/>
            </w:r>
            <w:r>
              <w:rPr>
                <w:noProof/>
                <w:webHidden/>
              </w:rPr>
              <w:fldChar w:fldCharType="begin"/>
            </w:r>
            <w:r>
              <w:rPr>
                <w:noProof/>
                <w:webHidden/>
              </w:rPr>
              <w:instrText xml:space="preserve"> PAGEREF _Toc187490092 \h </w:instrText>
            </w:r>
            <w:r>
              <w:rPr>
                <w:noProof/>
                <w:webHidden/>
              </w:rPr>
            </w:r>
            <w:r>
              <w:rPr>
                <w:noProof/>
                <w:webHidden/>
              </w:rPr>
              <w:fldChar w:fldCharType="separate"/>
            </w:r>
            <w:r>
              <w:rPr>
                <w:noProof/>
                <w:webHidden/>
              </w:rPr>
              <w:t>12</w:t>
            </w:r>
            <w:r>
              <w:rPr>
                <w:noProof/>
                <w:webHidden/>
              </w:rPr>
              <w:fldChar w:fldCharType="end"/>
            </w:r>
          </w:hyperlink>
        </w:p>
        <w:p w14:paraId="0E184C88" w14:textId="11C5964D" w:rsidR="007375E0" w:rsidRDefault="007375E0">
          <w:pPr>
            <w:pStyle w:val="TOC1"/>
            <w:tabs>
              <w:tab w:val="right" w:leader="dot" w:pos="8630"/>
            </w:tabs>
            <w:rPr>
              <w:b w:val="0"/>
              <w:bCs w:val="0"/>
              <w:i w:val="0"/>
              <w:iCs w:val="0"/>
              <w:noProof/>
              <w:kern w:val="2"/>
              <w:sz w:val="22"/>
              <w:szCs w:val="22"/>
              <w14:ligatures w14:val="standardContextual"/>
            </w:rPr>
          </w:pPr>
          <w:hyperlink w:anchor="_Toc187490093" w:history="1">
            <w:r w:rsidRPr="00B907B3">
              <w:rPr>
                <w:rStyle w:val="Hyperlink"/>
                <w:noProof/>
                <w:lang w:val="en-GB"/>
              </w:rPr>
              <w:t>CamFlow Provenance Capture System</w:t>
            </w:r>
            <w:r>
              <w:rPr>
                <w:noProof/>
                <w:webHidden/>
              </w:rPr>
              <w:tab/>
            </w:r>
            <w:r>
              <w:rPr>
                <w:noProof/>
                <w:webHidden/>
              </w:rPr>
              <w:fldChar w:fldCharType="begin"/>
            </w:r>
            <w:r>
              <w:rPr>
                <w:noProof/>
                <w:webHidden/>
              </w:rPr>
              <w:instrText xml:space="preserve"> PAGEREF _Toc187490093 \h </w:instrText>
            </w:r>
            <w:r>
              <w:rPr>
                <w:noProof/>
                <w:webHidden/>
              </w:rPr>
            </w:r>
            <w:r>
              <w:rPr>
                <w:noProof/>
                <w:webHidden/>
              </w:rPr>
              <w:fldChar w:fldCharType="separate"/>
            </w:r>
            <w:r>
              <w:rPr>
                <w:noProof/>
                <w:webHidden/>
              </w:rPr>
              <w:t>13</w:t>
            </w:r>
            <w:r>
              <w:rPr>
                <w:noProof/>
                <w:webHidden/>
              </w:rPr>
              <w:fldChar w:fldCharType="end"/>
            </w:r>
          </w:hyperlink>
        </w:p>
        <w:p w14:paraId="553CB05B" w14:textId="5703CC29" w:rsidR="007375E0" w:rsidRDefault="007375E0">
          <w:pPr>
            <w:pStyle w:val="TOC2"/>
            <w:tabs>
              <w:tab w:val="right" w:leader="dot" w:pos="8630"/>
            </w:tabs>
            <w:rPr>
              <w:b w:val="0"/>
              <w:bCs w:val="0"/>
              <w:noProof/>
              <w:kern w:val="2"/>
              <w14:ligatures w14:val="standardContextual"/>
            </w:rPr>
          </w:pPr>
          <w:hyperlink w:anchor="_Toc187490094" w:history="1">
            <w:r w:rsidRPr="00B907B3">
              <w:rPr>
                <w:rStyle w:val="Hyperlink"/>
                <w:noProof/>
                <w:lang w:val="en-GB"/>
              </w:rPr>
              <w:t>Setting Up CamFlow</w:t>
            </w:r>
            <w:r>
              <w:rPr>
                <w:noProof/>
                <w:webHidden/>
              </w:rPr>
              <w:tab/>
            </w:r>
            <w:r>
              <w:rPr>
                <w:noProof/>
                <w:webHidden/>
              </w:rPr>
              <w:fldChar w:fldCharType="begin"/>
            </w:r>
            <w:r>
              <w:rPr>
                <w:noProof/>
                <w:webHidden/>
              </w:rPr>
              <w:instrText xml:space="preserve"> PAGEREF _Toc187490094 \h </w:instrText>
            </w:r>
            <w:r>
              <w:rPr>
                <w:noProof/>
                <w:webHidden/>
              </w:rPr>
            </w:r>
            <w:r>
              <w:rPr>
                <w:noProof/>
                <w:webHidden/>
              </w:rPr>
              <w:fldChar w:fldCharType="separate"/>
            </w:r>
            <w:r>
              <w:rPr>
                <w:noProof/>
                <w:webHidden/>
              </w:rPr>
              <w:t>13</w:t>
            </w:r>
            <w:r>
              <w:rPr>
                <w:noProof/>
                <w:webHidden/>
              </w:rPr>
              <w:fldChar w:fldCharType="end"/>
            </w:r>
          </w:hyperlink>
        </w:p>
        <w:p w14:paraId="144680AF" w14:textId="45ED805C" w:rsidR="007375E0" w:rsidRDefault="007375E0">
          <w:pPr>
            <w:pStyle w:val="TOC2"/>
            <w:tabs>
              <w:tab w:val="right" w:leader="dot" w:pos="8630"/>
            </w:tabs>
            <w:rPr>
              <w:b w:val="0"/>
              <w:bCs w:val="0"/>
              <w:noProof/>
              <w:kern w:val="2"/>
              <w14:ligatures w14:val="standardContextual"/>
            </w:rPr>
          </w:pPr>
          <w:hyperlink w:anchor="_Toc187490095" w:history="1">
            <w:r w:rsidRPr="00B907B3">
              <w:rPr>
                <w:rStyle w:val="Hyperlink"/>
                <w:noProof/>
                <w:lang w:val="en-GB"/>
              </w:rPr>
              <w:t>CamTool Installation</w:t>
            </w:r>
            <w:r>
              <w:rPr>
                <w:noProof/>
                <w:webHidden/>
              </w:rPr>
              <w:tab/>
            </w:r>
            <w:r>
              <w:rPr>
                <w:noProof/>
                <w:webHidden/>
              </w:rPr>
              <w:fldChar w:fldCharType="begin"/>
            </w:r>
            <w:r>
              <w:rPr>
                <w:noProof/>
                <w:webHidden/>
              </w:rPr>
              <w:instrText xml:space="preserve"> PAGEREF _Toc187490095 \h </w:instrText>
            </w:r>
            <w:r>
              <w:rPr>
                <w:noProof/>
                <w:webHidden/>
              </w:rPr>
            </w:r>
            <w:r>
              <w:rPr>
                <w:noProof/>
                <w:webHidden/>
              </w:rPr>
              <w:fldChar w:fldCharType="separate"/>
            </w:r>
            <w:r>
              <w:rPr>
                <w:noProof/>
                <w:webHidden/>
              </w:rPr>
              <w:t>16</w:t>
            </w:r>
            <w:r>
              <w:rPr>
                <w:noProof/>
                <w:webHidden/>
              </w:rPr>
              <w:fldChar w:fldCharType="end"/>
            </w:r>
          </w:hyperlink>
        </w:p>
        <w:p w14:paraId="6FC36315" w14:textId="284967D0" w:rsidR="007375E0" w:rsidRDefault="007375E0">
          <w:pPr>
            <w:pStyle w:val="TOC2"/>
            <w:tabs>
              <w:tab w:val="right" w:leader="dot" w:pos="8630"/>
            </w:tabs>
            <w:rPr>
              <w:b w:val="0"/>
              <w:bCs w:val="0"/>
              <w:noProof/>
              <w:kern w:val="2"/>
              <w14:ligatures w14:val="standardContextual"/>
            </w:rPr>
          </w:pPr>
          <w:hyperlink w:anchor="_Toc187490096" w:history="1">
            <w:r w:rsidRPr="00B907B3">
              <w:rPr>
                <w:rStyle w:val="Hyperlink"/>
                <w:noProof/>
                <w:lang w:val="en-GB"/>
              </w:rPr>
              <w:t>Provenance Graph Visualisation</w:t>
            </w:r>
            <w:r>
              <w:rPr>
                <w:noProof/>
                <w:webHidden/>
              </w:rPr>
              <w:tab/>
            </w:r>
            <w:r>
              <w:rPr>
                <w:noProof/>
                <w:webHidden/>
              </w:rPr>
              <w:fldChar w:fldCharType="begin"/>
            </w:r>
            <w:r>
              <w:rPr>
                <w:noProof/>
                <w:webHidden/>
              </w:rPr>
              <w:instrText xml:space="preserve"> PAGEREF _Toc187490096 \h </w:instrText>
            </w:r>
            <w:r>
              <w:rPr>
                <w:noProof/>
                <w:webHidden/>
              </w:rPr>
            </w:r>
            <w:r>
              <w:rPr>
                <w:noProof/>
                <w:webHidden/>
              </w:rPr>
              <w:fldChar w:fldCharType="separate"/>
            </w:r>
            <w:r>
              <w:rPr>
                <w:noProof/>
                <w:webHidden/>
              </w:rPr>
              <w:t>16</w:t>
            </w:r>
            <w:r>
              <w:rPr>
                <w:noProof/>
                <w:webHidden/>
              </w:rPr>
              <w:fldChar w:fldCharType="end"/>
            </w:r>
          </w:hyperlink>
        </w:p>
        <w:p w14:paraId="35BD0E99" w14:textId="25947957" w:rsidR="007375E0" w:rsidRDefault="007375E0">
          <w:pPr>
            <w:pStyle w:val="TOC1"/>
            <w:tabs>
              <w:tab w:val="right" w:leader="dot" w:pos="8630"/>
            </w:tabs>
            <w:rPr>
              <w:b w:val="0"/>
              <w:bCs w:val="0"/>
              <w:i w:val="0"/>
              <w:iCs w:val="0"/>
              <w:noProof/>
              <w:kern w:val="2"/>
              <w:sz w:val="22"/>
              <w:szCs w:val="22"/>
              <w14:ligatures w14:val="standardContextual"/>
            </w:rPr>
          </w:pPr>
          <w:hyperlink w:anchor="_Toc187490097" w:history="1">
            <w:r w:rsidRPr="00B907B3">
              <w:rPr>
                <w:rStyle w:val="Hyperlink"/>
                <w:noProof/>
                <w:lang w:val="en-GB"/>
              </w:rPr>
              <w:t>Flurry Framework</w:t>
            </w:r>
            <w:r>
              <w:rPr>
                <w:noProof/>
                <w:webHidden/>
              </w:rPr>
              <w:tab/>
            </w:r>
            <w:r>
              <w:rPr>
                <w:noProof/>
                <w:webHidden/>
              </w:rPr>
              <w:fldChar w:fldCharType="begin"/>
            </w:r>
            <w:r>
              <w:rPr>
                <w:noProof/>
                <w:webHidden/>
              </w:rPr>
              <w:instrText xml:space="preserve"> PAGEREF _Toc187490097 \h </w:instrText>
            </w:r>
            <w:r>
              <w:rPr>
                <w:noProof/>
                <w:webHidden/>
              </w:rPr>
            </w:r>
            <w:r>
              <w:rPr>
                <w:noProof/>
                <w:webHidden/>
              </w:rPr>
              <w:fldChar w:fldCharType="separate"/>
            </w:r>
            <w:r>
              <w:rPr>
                <w:noProof/>
                <w:webHidden/>
              </w:rPr>
              <w:t>17</w:t>
            </w:r>
            <w:r>
              <w:rPr>
                <w:noProof/>
                <w:webHidden/>
              </w:rPr>
              <w:fldChar w:fldCharType="end"/>
            </w:r>
          </w:hyperlink>
        </w:p>
        <w:p w14:paraId="30E5C1B3" w14:textId="612AAE4A" w:rsidR="007375E0" w:rsidRDefault="007375E0">
          <w:pPr>
            <w:pStyle w:val="TOC2"/>
            <w:tabs>
              <w:tab w:val="right" w:leader="dot" w:pos="8630"/>
            </w:tabs>
            <w:rPr>
              <w:b w:val="0"/>
              <w:bCs w:val="0"/>
              <w:noProof/>
              <w:kern w:val="2"/>
              <w14:ligatures w14:val="standardContextual"/>
            </w:rPr>
          </w:pPr>
          <w:hyperlink w:anchor="_Toc187490098"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_Toc187490098 \h </w:instrText>
            </w:r>
            <w:r>
              <w:rPr>
                <w:noProof/>
                <w:webHidden/>
              </w:rPr>
            </w:r>
            <w:r>
              <w:rPr>
                <w:noProof/>
                <w:webHidden/>
              </w:rPr>
              <w:fldChar w:fldCharType="separate"/>
            </w:r>
            <w:r>
              <w:rPr>
                <w:noProof/>
                <w:webHidden/>
              </w:rPr>
              <w:t>17</w:t>
            </w:r>
            <w:r>
              <w:rPr>
                <w:noProof/>
                <w:webHidden/>
              </w:rPr>
              <w:fldChar w:fldCharType="end"/>
            </w:r>
          </w:hyperlink>
        </w:p>
        <w:p w14:paraId="7944B9C1" w14:textId="71D9A9B1" w:rsidR="007375E0" w:rsidRDefault="007375E0">
          <w:pPr>
            <w:pStyle w:val="TOC2"/>
            <w:tabs>
              <w:tab w:val="right" w:leader="dot" w:pos="8630"/>
            </w:tabs>
            <w:rPr>
              <w:b w:val="0"/>
              <w:bCs w:val="0"/>
              <w:noProof/>
              <w:kern w:val="2"/>
              <w14:ligatures w14:val="standardContextual"/>
            </w:rPr>
          </w:pPr>
          <w:hyperlink w:anchor="_Toc187490099" w:history="1">
            <w:r w:rsidRPr="00B907B3">
              <w:rPr>
                <w:rStyle w:val="Hyperlink"/>
                <w:noProof/>
                <w:lang w:val="en-GB"/>
              </w:rPr>
              <w:t>Flurry Installation</w:t>
            </w:r>
            <w:r>
              <w:rPr>
                <w:noProof/>
                <w:webHidden/>
              </w:rPr>
              <w:tab/>
            </w:r>
            <w:r>
              <w:rPr>
                <w:noProof/>
                <w:webHidden/>
              </w:rPr>
              <w:fldChar w:fldCharType="begin"/>
            </w:r>
            <w:r>
              <w:rPr>
                <w:noProof/>
                <w:webHidden/>
              </w:rPr>
              <w:instrText xml:space="preserve"> PAGEREF _Toc187490099 \h </w:instrText>
            </w:r>
            <w:r>
              <w:rPr>
                <w:noProof/>
                <w:webHidden/>
              </w:rPr>
            </w:r>
            <w:r>
              <w:rPr>
                <w:noProof/>
                <w:webHidden/>
              </w:rPr>
              <w:fldChar w:fldCharType="separate"/>
            </w:r>
            <w:r>
              <w:rPr>
                <w:noProof/>
                <w:webHidden/>
              </w:rPr>
              <w:t>17</w:t>
            </w:r>
            <w:r>
              <w:rPr>
                <w:noProof/>
                <w:webHidden/>
              </w:rPr>
              <w:fldChar w:fldCharType="end"/>
            </w:r>
          </w:hyperlink>
        </w:p>
        <w:p w14:paraId="5C971720" w14:textId="69C06FE9" w:rsidR="007375E0" w:rsidRDefault="007375E0">
          <w:pPr>
            <w:pStyle w:val="TOC3"/>
            <w:tabs>
              <w:tab w:val="right" w:leader="dot" w:pos="8630"/>
            </w:tabs>
            <w:rPr>
              <w:noProof/>
              <w:kern w:val="2"/>
              <w:sz w:val="22"/>
              <w:szCs w:val="22"/>
              <w14:ligatures w14:val="standardContextual"/>
            </w:rPr>
          </w:pPr>
          <w:hyperlink w:anchor="_Toc187490100" w:history="1">
            <w:r w:rsidRPr="00B907B3">
              <w:rPr>
                <w:rStyle w:val="Hyperlink"/>
                <w:noProof/>
                <w:lang w:val="en-GB"/>
              </w:rPr>
              <w:t>Cloning Flurry Source Code</w:t>
            </w:r>
            <w:r>
              <w:rPr>
                <w:noProof/>
                <w:webHidden/>
              </w:rPr>
              <w:tab/>
            </w:r>
            <w:r>
              <w:rPr>
                <w:noProof/>
                <w:webHidden/>
              </w:rPr>
              <w:fldChar w:fldCharType="begin"/>
            </w:r>
            <w:r>
              <w:rPr>
                <w:noProof/>
                <w:webHidden/>
              </w:rPr>
              <w:instrText xml:space="preserve"> PAGEREF _Toc187490100 \h </w:instrText>
            </w:r>
            <w:r>
              <w:rPr>
                <w:noProof/>
                <w:webHidden/>
              </w:rPr>
            </w:r>
            <w:r>
              <w:rPr>
                <w:noProof/>
                <w:webHidden/>
              </w:rPr>
              <w:fldChar w:fldCharType="separate"/>
            </w:r>
            <w:r>
              <w:rPr>
                <w:noProof/>
                <w:webHidden/>
              </w:rPr>
              <w:t>17</w:t>
            </w:r>
            <w:r>
              <w:rPr>
                <w:noProof/>
                <w:webHidden/>
              </w:rPr>
              <w:fldChar w:fldCharType="end"/>
            </w:r>
          </w:hyperlink>
        </w:p>
        <w:p w14:paraId="2B5F03C3" w14:textId="5AE714CE" w:rsidR="007375E0" w:rsidRDefault="007375E0">
          <w:pPr>
            <w:pStyle w:val="TOC3"/>
            <w:tabs>
              <w:tab w:val="right" w:leader="dot" w:pos="8630"/>
            </w:tabs>
            <w:rPr>
              <w:noProof/>
              <w:kern w:val="2"/>
              <w:sz w:val="22"/>
              <w:szCs w:val="22"/>
              <w14:ligatures w14:val="standardContextual"/>
            </w:rPr>
          </w:pPr>
          <w:hyperlink w:anchor="_Toc187490101" w:history="1">
            <w:r w:rsidRPr="00B907B3">
              <w:rPr>
                <w:rStyle w:val="Hyperlink"/>
                <w:noProof/>
                <w:lang w:val="en-GB"/>
              </w:rPr>
              <w:t>CamFlow Reconfiguration</w:t>
            </w:r>
            <w:r>
              <w:rPr>
                <w:noProof/>
                <w:webHidden/>
              </w:rPr>
              <w:tab/>
            </w:r>
            <w:r>
              <w:rPr>
                <w:noProof/>
                <w:webHidden/>
              </w:rPr>
              <w:fldChar w:fldCharType="begin"/>
            </w:r>
            <w:r>
              <w:rPr>
                <w:noProof/>
                <w:webHidden/>
              </w:rPr>
              <w:instrText xml:space="preserve"> PAGEREF _Toc187490101 \h </w:instrText>
            </w:r>
            <w:r>
              <w:rPr>
                <w:noProof/>
                <w:webHidden/>
              </w:rPr>
            </w:r>
            <w:r>
              <w:rPr>
                <w:noProof/>
                <w:webHidden/>
              </w:rPr>
              <w:fldChar w:fldCharType="separate"/>
            </w:r>
            <w:r>
              <w:rPr>
                <w:noProof/>
                <w:webHidden/>
              </w:rPr>
              <w:t>18</w:t>
            </w:r>
            <w:r>
              <w:rPr>
                <w:noProof/>
                <w:webHidden/>
              </w:rPr>
              <w:fldChar w:fldCharType="end"/>
            </w:r>
          </w:hyperlink>
        </w:p>
        <w:p w14:paraId="77202135" w14:textId="07B682B1" w:rsidR="007375E0" w:rsidRDefault="007375E0">
          <w:pPr>
            <w:pStyle w:val="TOC3"/>
            <w:tabs>
              <w:tab w:val="right" w:leader="dot" w:pos="8630"/>
            </w:tabs>
            <w:rPr>
              <w:noProof/>
              <w:kern w:val="2"/>
              <w:sz w:val="22"/>
              <w:szCs w:val="22"/>
              <w14:ligatures w14:val="standardContextual"/>
            </w:rPr>
          </w:pPr>
          <w:hyperlink w:anchor="_Toc187490102" w:history="1">
            <w:r w:rsidRPr="00B907B3">
              <w:rPr>
                <w:rStyle w:val="Hyperlink"/>
                <w:noProof/>
                <w:lang w:val="en-GB"/>
              </w:rPr>
              <w:t>XAMPP</w:t>
            </w:r>
            <w:r>
              <w:rPr>
                <w:noProof/>
                <w:webHidden/>
              </w:rPr>
              <w:tab/>
            </w:r>
            <w:r>
              <w:rPr>
                <w:noProof/>
                <w:webHidden/>
              </w:rPr>
              <w:fldChar w:fldCharType="begin"/>
            </w:r>
            <w:r>
              <w:rPr>
                <w:noProof/>
                <w:webHidden/>
              </w:rPr>
              <w:instrText xml:space="preserve"> PAGEREF _Toc187490102 \h </w:instrText>
            </w:r>
            <w:r>
              <w:rPr>
                <w:noProof/>
                <w:webHidden/>
              </w:rPr>
            </w:r>
            <w:r>
              <w:rPr>
                <w:noProof/>
                <w:webHidden/>
              </w:rPr>
              <w:fldChar w:fldCharType="separate"/>
            </w:r>
            <w:r>
              <w:rPr>
                <w:noProof/>
                <w:webHidden/>
              </w:rPr>
              <w:t>18</w:t>
            </w:r>
            <w:r>
              <w:rPr>
                <w:noProof/>
                <w:webHidden/>
              </w:rPr>
              <w:fldChar w:fldCharType="end"/>
            </w:r>
          </w:hyperlink>
        </w:p>
        <w:p w14:paraId="26A6F880" w14:textId="46524460" w:rsidR="007375E0" w:rsidRDefault="007375E0">
          <w:pPr>
            <w:pStyle w:val="TOC3"/>
            <w:tabs>
              <w:tab w:val="right" w:leader="dot" w:pos="8630"/>
            </w:tabs>
            <w:rPr>
              <w:noProof/>
              <w:kern w:val="2"/>
              <w:sz w:val="22"/>
              <w:szCs w:val="22"/>
              <w14:ligatures w14:val="standardContextual"/>
            </w:rPr>
          </w:pPr>
          <w:hyperlink w:anchor="_Toc187490103" w:history="1">
            <w:r w:rsidRPr="00B907B3">
              <w:rPr>
                <w:rStyle w:val="Hyperlink"/>
                <w:noProof/>
                <w:lang w:val="en-GB"/>
              </w:rPr>
              <w:t>DVWA</w:t>
            </w:r>
            <w:r>
              <w:rPr>
                <w:noProof/>
                <w:webHidden/>
              </w:rPr>
              <w:tab/>
            </w:r>
            <w:r>
              <w:rPr>
                <w:noProof/>
                <w:webHidden/>
              </w:rPr>
              <w:fldChar w:fldCharType="begin"/>
            </w:r>
            <w:r>
              <w:rPr>
                <w:noProof/>
                <w:webHidden/>
              </w:rPr>
              <w:instrText xml:space="preserve"> PAGEREF _Toc187490103 \h </w:instrText>
            </w:r>
            <w:r>
              <w:rPr>
                <w:noProof/>
                <w:webHidden/>
              </w:rPr>
            </w:r>
            <w:r>
              <w:rPr>
                <w:noProof/>
                <w:webHidden/>
              </w:rPr>
              <w:fldChar w:fldCharType="separate"/>
            </w:r>
            <w:r>
              <w:rPr>
                <w:noProof/>
                <w:webHidden/>
              </w:rPr>
              <w:t>19</w:t>
            </w:r>
            <w:r>
              <w:rPr>
                <w:noProof/>
                <w:webHidden/>
              </w:rPr>
              <w:fldChar w:fldCharType="end"/>
            </w:r>
          </w:hyperlink>
        </w:p>
        <w:p w14:paraId="6E97FEEB" w14:textId="65C8EC33" w:rsidR="007375E0" w:rsidRDefault="007375E0">
          <w:pPr>
            <w:pStyle w:val="TOC3"/>
            <w:tabs>
              <w:tab w:val="right" w:leader="dot" w:pos="8630"/>
            </w:tabs>
            <w:rPr>
              <w:noProof/>
              <w:kern w:val="2"/>
              <w:sz w:val="22"/>
              <w:szCs w:val="22"/>
              <w14:ligatures w14:val="standardContextual"/>
            </w:rPr>
          </w:pPr>
          <w:hyperlink w:anchor="_Toc187490104" w:history="1">
            <w:r w:rsidRPr="00B907B3">
              <w:rPr>
                <w:rStyle w:val="Hyperlink"/>
                <w:noProof/>
                <w:lang w:val="en-GB"/>
              </w:rPr>
              <w:t>MQTT</w:t>
            </w:r>
            <w:r>
              <w:rPr>
                <w:noProof/>
                <w:webHidden/>
              </w:rPr>
              <w:tab/>
            </w:r>
            <w:r>
              <w:rPr>
                <w:noProof/>
                <w:webHidden/>
              </w:rPr>
              <w:fldChar w:fldCharType="begin"/>
            </w:r>
            <w:r>
              <w:rPr>
                <w:noProof/>
                <w:webHidden/>
              </w:rPr>
              <w:instrText xml:space="preserve"> PAGEREF _Toc187490104 \h </w:instrText>
            </w:r>
            <w:r>
              <w:rPr>
                <w:noProof/>
                <w:webHidden/>
              </w:rPr>
            </w:r>
            <w:r>
              <w:rPr>
                <w:noProof/>
                <w:webHidden/>
              </w:rPr>
              <w:fldChar w:fldCharType="separate"/>
            </w:r>
            <w:r>
              <w:rPr>
                <w:noProof/>
                <w:webHidden/>
              </w:rPr>
              <w:t>21</w:t>
            </w:r>
            <w:r>
              <w:rPr>
                <w:noProof/>
                <w:webHidden/>
              </w:rPr>
              <w:fldChar w:fldCharType="end"/>
            </w:r>
          </w:hyperlink>
        </w:p>
        <w:p w14:paraId="581B74F5" w14:textId="166700D7" w:rsidR="007375E0" w:rsidRDefault="007375E0">
          <w:pPr>
            <w:pStyle w:val="TOC3"/>
            <w:tabs>
              <w:tab w:val="right" w:leader="dot" w:pos="8630"/>
            </w:tabs>
            <w:rPr>
              <w:noProof/>
              <w:kern w:val="2"/>
              <w:sz w:val="22"/>
              <w:szCs w:val="22"/>
              <w14:ligatures w14:val="standardContextual"/>
            </w:rPr>
          </w:pPr>
          <w:hyperlink w:anchor="_Toc187490105" w:history="1">
            <w:r w:rsidRPr="00B907B3">
              <w:rPr>
                <w:rStyle w:val="Hyperlink"/>
                <w:noProof/>
                <w:lang w:val="en-GB"/>
              </w:rPr>
              <w:t>Additional Dependancies</w:t>
            </w:r>
            <w:r>
              <w:rPr>
                <w:noProof/>
                <w:webHidden/>
              </w:rPr>
              <w:tab/>
            </w:r>
            <w:r>
              <w:rPr>
                <w:noProof/>
                <w:webHidden/>
              </w:rPr>
              <w:fldChar w:fldCharType="begin"/>
            </w:r>
            <w:r>
              <w:rPr>
                <w:noProof/>
                <w:webHidden/>
              </w:rPr>
              <w:instrText xml:space="preserve"> PAGEREF _Toc187490105 \h </w:instrText>
            </w:r>
            <w:r>
              <w:rPr>
                <w:noProof/>
                <w:webHidden/>
              </w:rPr>
            </w:r>
            <w:r>
              <w:rPr>
                <w:noProof/>
                <w:webHidden/>
              </w:rPr>
              <w:fldChar w:fldCharType="separate"/>
            </w:r>
            <w:r>
              <w:rPr>
                <w:noProof/>
                <w:webHidden/>
              </w:rPr>
              <w:t>23</w:t>
            </w:r>
            <w:r>
              <w:rPr>
                <w:noProof/>
                <w:webHidden/>
              </w:rPr>
              <w:fldChar w:fldCharType="end"/>
            </w:r>
          </w:hyperlink>
        </w:p>
        <w:p w14:paraId="3062B0F3" w14:textId="7E588B9B" w:rsidR="007375E0" w:rsidRDefault="007375E0">
          <w:pPr>
            <w:pStyle w:val="TOC3"/>
            <w:tabs>
              <w:tab w:val="right" w:leader="dot" w:pos="8630"/>
            </w:tabs>
            <w:rPr>
              <w:noProof/>
              <w:kern w:val="2"/>
              <w:sz w:val="22"/>
              <w:szCs w:val="22"/>
              <w14:ligatures w14:val="standardContextual"/>
            </w:rPr>
          </w:pPr>
          <w:hyperlink w:anchor="_Toc187490106" w:history="1">
            <w:r w:rsidRPr="00B907B3">
              <w:rPr>
                <w:rStyle w:val="Hyperlink"/>
                <w:noProof/>
                <w:lang w:val="en-GB"/>
              </w:rPr>
              <w:t>Running Flurry</w:t>
            </w:r>
            <w:r>
              <w:rPr>
                <w:noProof/>
                <w:webHidden/>
              </w:rPr>
              <w:tab/>
            </w:r>
            <w:r>
              <w:rPr>
                <w:noProof/>
                <w:webHidden/>
              </w:rPr>
              <w:fldChar w:fldCharType="begin"/>
            </w:r>
            <w:r>
              <w:rPr>
                <w:noProof/>
                <w:webHidden/>
              </w:rPr>
              <w:instrText xml:space="preserve"> PAGEREF _Toc187490106 \h </w:instrText>
            </w:r>
            <w:r>
              <w:rPr>
                <w:noProof/>
                <w:webHidden/>
              </w:rPr>
            </w:r>
            <w:r>
              <w:rPr>
                <w:noProof/>
                <w:webHidden/>
              </w:rPr>
              <w:fldChar w:fldCharType="separate"/>
            </w:r>
            <w:r>
              <w:rPr>
                <w:noProof/>
                <w:webHidden/>
              </w:rPr>
              <w:t>24</w:t>
            </w:r>
            <w:r>
              <w:rPr>
                <w:noProof/>
                <w:webHidden/>
              </w:rPr>
              <w:fldChar w:fldCharType="end"/>
            </w:r>
          </w:hyperlink>
        </w:p>
        <w:p w14:paraId="552B1ADD" w14:textId="45227337" w:rsidR="007375E0" w:rsidRDefault="007375E0">
          <w:pPr>
            <w:pStyle w:val="TOC1"/>
            <w:tabs>
              <w:tab w:val="right" w:leader="dot" w:pos="8630"/>
            </w:tabs>
            <w:rPr>
              <w:b w:val="0"/>
              <w:bCs w:val="0"/>
              <w:i w:val="0"/>
              <w:iCs w:val="0"/>
              <w:noProof/>
              <w:kern w:val="2"/>
              <w:sz w:val="22"/>
              <w:szCs w:val="22"/>
              <w14:ligatures w14:val="standardContextual"/>
            </w:rPr>
          </w:pPr>
          <w:hyperlink w:anchor="_Toc187490107" w:history="1">
            <w:r w:rsidRPr="00B907B3">
              <w:rPr>
                <w:rStyle w:val="Hyperlink"/>
                <w:noProof/>
                <w:lang w:val="en-GB"/>
              </w:rPr>
              <w:t>Security-Critical Applications</w:t>
            </w:r>
            <w:r>
              <w:rPr>
                <w:noProof/>
                <w:webHidden/>
              </w:rPr>
              <w:tab/>
            </w:r>
            <w:r>
              <w:rPr>
                <w:noProof/>
                <w:webHidden/>
              </w:rPr>
              <w:fldChar w:fldCharType="begin"/>
            </w:r>
            <w:r>
              <w:rPr>
                <w:noProof/>
                <w:webHidden/>
              </w:rPr>
              <w:instrText xml:space="preserve"> PAGEREF _Toc187490107 \h </w:instrText>
            </w:r>
            <w:r>
              <w:rPr>
                <w:noProof/>
                <w:webHidden/>
              </w:rPr>
            </w:r>
            <w:r>
              <w:rPr>
                <w:noProof/>
                <w:webHidden/>
              </w:rPr>
              <w:fldChar w:fldCharType="separate"/>
            </w:r>
            <w:r>
              <w:rPr>
                <w:noProof/>
                <w:webHidden/>
              </w:rPr>
              <w:t>26</w:t>
            </w:r>
            <w:r>
              <w:rPr>
                <w:noProof/>
                <w:webHidden/>
              </w:rPr>
              <w:fldChar w:fldCharType="end"/>
            </w:r>
          </w:hyperlink>
        </w:p>
        <w:p w14:paraId="71B28026" w14:textId="0FD64ADD" w:rsidR="007375E0" w:rsidRDefault="007375E0">
          <w:pPr>
            <w:pStyle w:val="TOC1"/>
            <w:tabs>
              <w:tab w:val="right" w:leader="dot" w:pos="8630"/>
            </w:tabs>
            <w:rPr>
              <w:b w:val="0"/>
              <w:bCs w:val="0"/>
              <w:i w:val="0"/>
              <w:iCs w:val="0"/>
              <w:noProof/>
              <w:kern w:val="2"/>
              <w:sz w:val="22"/>
              <w:szCs w:val="22"/>
              <w14:ligatures w14:val="standardContextual"/>
            </w:rPr>
          </w:pPr>
          <w:hyperlink w:anchor="_Toc187490108" w:history="1">
            <w:r w:rsidRPr="00B907B3">
              <w:rPr>
                <w:rStyle w:val="Hyperlink"/>
                <w:noProof/>
                <w:lang w:val="en-GB"/>
              </w:rPr>
              <w:t>Intrusion Scenarios</w:t>
            </w:r>
            <w:r>
              <w:rPr>
                <w:noProof/>
                <w:webHidden/>
              </w:rPr>
              <w:tab/>
            </w:r>
            <w:r>
              <w:rPr>
                <w:noProof/>
                <w:webHidden/>
              </w:rPr>
              <w:fldChar w:fldCharType="begin"/>
            </w:r>
            <w:r>
              <w:rPr>
                <w:noProof/>
                <w:webHidden/>
              </w:rPr>
              <w:instrText xml:space="preserve"> PAGEREF _Toc187490108 \h </w:instrText>
            </w:r>
            <w:r>
              <w:rPr>
                <w:noProof/>
                <w:webHidden/>
              </w:rPr>
            </w:r>
            <w:r>
              <w:rPr>
                <w:noProof/>
                <w:webHidden/>
              </w:rPr>
              <w:fldChar w:fldCharType="separate"/>
            </w:r>
            <w:r>
              <w:rPr>
                <w:noProof/>
                <w:webHidden/>
              </w:rPr>
              <w:t>27</w:t>
            </w:r>
            <w:r>
              <w:rPr>
                <w:noProof/>
                <w:webHidden/>
              </w:rPr>
              <w:fldChar w:fldCharType="end"/>
            </w:r>
          </w:hyperlink>
        </w:p>
        <w:p w14:paraId="67EB3946" w14:textId="7F2EC066" w:rsidR="007375E0" w:rsidRDefault="007375E0">
          <w:pPr>
            <w:pStyle w:val="TOC2"/>
            <w:tabs>
              <w:tab w:val="right" w:leader="dot" w:pos="8630"/>
            </w:tabs>
            <w:rPr>
              <w:b w:val="0"/>
              <w:bCs w:val="0"/>
              <w:noProof/>
              <w:kern w:val="2"/>
              <w14:ligatures w14:val="standardContextual"/>
            </w:rPr>
          </w:pPr>
          <w:hyperlink w:anchor="_Toc187490109" w:history="1">
            <w:r w:rsidRPr="00B907B3">
              <w:rPr>
                <w:rStyle w:val="Hyperlink"/>
                <w:noProof/>
                <w:lang w:val="en-GB"/>
              </w:rPr>
              <w:t>XSS</w:t>
            </w:r>
            <w:r>
              <w:rPr>
                <w:noProof/>
                <w:webHidden/>
              </w:rPr>
              <w:tab/>
            </w:r>
            <w:r>
              <w:rPr>
                <w:noProof/>
                <w:webHidden/>
              </w:rPr>
              <w:fldChar w:fldCharType="begin"/>
            </w:r>
            <w:r>
              <w:rPr>
                <w:noProof/>
                <w:webHidden/>
              </w:rPr>
              <w:instrText xml:space="preserve"> PAGEREF _Toc187490109 \h </w:instrText>
            </w:r>
            <w:r>
              <w:rPr>
                <w:noProof/>
                <w:webHidden/>
              </w:rPr>
            </w:r>
            <w:r>
              <w:rPr>
                <w:noProof/>
                <w:webHidden/>
              </w:rPr>
              <w:fldChar w:fldCharType="separate"/>
            </w:r>
            <w:r>
              <w:rPr>
                <w:noProof/>
                <w:webHidden/>
              </w:rPr>
              <w:t>27</w:t>
            </w:r>
            <w:r>
              <w:rPr>
                <w:noProof/>
                <w:webHidden/>
              </w:rPr>
              <w:fldChar w:fldCharType="end"/>
            </w:r>
          </w:hyperlink>
        </w:p>
        <w:p w14:paraId="46011BDB" w14:textId="48CBC8A2" w:rsidR="007375E0" w:rsidRDefault="007375E0">
          <w:pPr>
            <w:pStyle w:val="TOC3"/>
            <w:tabs>
              <w:tab w:val="right" w:leader="dot" w:pos="8630"/>
            </w:tabs>
            <w:rPr>
              <w:noProof/>
              <w:kern w:val="2"/>
              <w:sz w:val="22"/>
              <w:szCs w:val="22"/>
              <w14:ligatures w14:val="standardContextual"/>
            </w:rPr>
          </w:pPr>
          <w:hyperlink w:anchor="_Toc187490110" w:history="1">
            <w:r w:rsidRPr="00B907B3">
              <w:rPr>
                <w:rStyle w:val="Hyperlink"/>
                <w:noProof/>
                <w:lang w:val="en-GB"/>
              </w:rPr>
              <w:t>Stored</w:t>
            </w:r>
            <w:r>
              <w:rPr>
                <w:noProof/>
                <w:webHidden/>
              </w:rPr>
              <w:tab/>
            </w:r>
            <w:r>
              <w:rPr>
                <w:noProof/>
                <w:webHidden/>
              </w:rPr>
              <w:fldChar w:fldCharType="begin"/>
            </w:r>
            <w:r>
              <w:rPr>
                <w:noProof/>
                <w:webHidden/>
              </w:rPr>
              <w:instrText xml:space="preserve"> PAGEREF _Toc187490110 \h </w:instrText>
            </w:r>
            <w:r>
              <w:rPr>
                <w:noProof/>
                <w:webHidden/>
              </w:rPr>
            </w:r>
            <w:r>
              <w:rPr>
                <w:noProof/>
                <w:webHidden/>
              </w:rPr>
              <w:fldChar w:fldCharType="separate"/>
            </w:r>
            <w:r>
              <w:rPr>
                <w:noProof/>
                <w:webHidden/>
              </w:rPr>
              <w:t>27</w:t>
            </w:r>
            <w:r>
              <w:rPr>
                <w:noProof/>
                <w:webHidden/>
              </w:rPr>
              <w:fldChar w:fldCharType="end"/>
            </w:r>
          </w:hyperlink>
        </w:p>
        <w:p w14:paraId="339669D7" w14:textId="3F57F91F" w:rsidR="007375E0" w:rsidRDefault="007375E0">
          <w:pPr>
            <w:pStyle w:val="TOC3"/>
            <w:tabs>
              <w:tab w:val="right" w:leader="dot" w:pos="8630"/>
            </w:tabs>
            <w:rPr>
              <w:noProof/>
              <w:kern w:val="2"/>
              <w:sz w:val="22"/>
              <w:szCs w:val="22"/>
              <w14:ligatures w14:val="standardContextual"/>
            </w:rPr>
          </w:pPr>
          <w:hyperlink w:anchor="_Toc187490111" w:history="1">
            <w:r w:rsidRPr="00B907B3">
              <w:rPr>
                <w:rStyle w:val="Hyperlink"/>
                <w:noProof/>
                <w:lang w:val="en-GB"/>
              </w:rPr>
              <w:t>Reflected</w:t>
            </w:r>
            <w:r>
              <w:rPr>
                <w:noProof/>
                <w:webHidden/>
              </w:rPr>
              <w:tab/>
            </w:r>
            <w:r>
              <w:rPr>
                <w:noProof/>
                <w:webHidden/>
              </w:rPr>
              <w:fldChar w:fldCharType="begin"/>
            </w:r>
            <w:r>
              <w:rPr>
                <w:noProof/>
                <w:webHidden/>
              </w:rPr>
              <w:instrText xml:space="preserve"> PAGEREF _Toc187490111 \h </w:instrText>
            </w:r>
            <w:r>
              <w:rPr>
                <w:noProof/>
                <w:webHidden/>
              </w:rPr>
            </w:r>
            <w:r>
              <w:rPr>
                <w:noProof/>
                <w:webHidden/>
              </w:rPr>
              <w:fldChar w:fldCharType="separate"/>
            </w:r>
            <w:r>
              <w:rPr>
                <w:noProof/>
                <w:webHidden/>
              </w:rPr>
              <w:t>27</w:t>
            </w:r>
            <w:r>
              <w:rPr>
                <w:noProof/>
                <w:webHidden/>
              </w:rPr>
              <w:fldChar w:fldCharType="end"/>
            </w:r>
          </w:hyperlink>
        </w:p>
        <w:p w14:paraId="2C67294F" w14:textId="39C3B7A4" w:rsidR="007375E0" w:rsidRDefault="007375E0">
          <w:pPr>
            <w:pStyle w:val="TOC3"/>
            <w:tabs>
              <w:tab w:val="right" w:leader="dot" w:pos="8630"/>
            </w:tabs>
            <w:rPr>
              <w:noProof/>
              <w:kern w:val="2"/>
              <w:sz w:val="22"/>
              <w:szCs w:val="22"/>
              <w14:ligatures w14:val="standardContextual"/>
            </w:rPr>
          </w:pPr>
          <w:hyperlink w:anchor="_Toc187490112" w:history="1">
            <w:r w:rsidRPr="00B907B3">
              <w:rPr>
                <w:rStyle w:val="Hyperlink"/>
                <w:noProof/>
                <w:lang w:val="en-GB"/>
              </w:rPr>
              <w:t>DOM</w:t>
            </w:r>
            <w:r>
              <w:rPr>
                <w:noProof/>
                <w:webHidden/>
              </w:rPr>
              <w:tab/>
            </w:r>
            <w:r>
              <w:rPr>
                <w:noProof/>
                <w:webHidden/>
              </w:rPr>
              <w:fldChar w:fldCharType="begin"/>
            </w:r>
            <w:r>
              <w:rPr>
                <w:noProof/>
                <w:webHidden/>
              </w:rPr>
              <w:instrText xml:space="preserve"> PAGEREF _Toc187490112 \h </w:instrText>
            </w:r>
            <w:r>
              <w:rPr>
                <w:noProof/>
                <w:webHidden/>
              </w:rPr>
            </w:r>
            <w:r>
              <w:rPr>
                <w:noProof/>
                <w:webHidden/>
              </w:rPr>
              <w:fldChar w:fldCharType="separate"/>
            </w:r>
            <w:r>
              <w:rPr>
                <w:noProof/>
                <w:webHidden/>
              </w:rPr>
              <w:t>27</w:t>
            </w:r>
            <w:r>
              <w:rPr>
                <w:noProof/>
                <w:webHidden/>
              </w:rPr>
              <w:fldChar w:fldCharType="end"/>
            </w:r>
          </w:hyperlink>
        </w:p>
        <w:p w14:paraId="0CA88B20" w14:textId="22340CA0" w:rsidR="007375E0" w:rsidRDefault="007375E0">
          <w:pPr>
            <w:pStyle w:val="TOC2"/>
            <w:tabs>
              <w:tab w:val="right" w:leader="dot" w:pos="8630"/>
            </w:tabs>
            <w:rPr>
              <w:b w:val="0"/>
              <w:bCs w:val="0"/>
              <w:noProof/>
              <w:kern w:val="2"/>
              <w14:ligatures w14:val="standardContextual"/>
            </w:rPr>
          </w:pPr>
          <w:hyperlink w:anchor="_Toc187490113" w:history="1">
            <w:r w:rsidRPr="00B907B3">
              <w:rPr>
                <w:rStyle w:val="Hyperlink"/>
                <w:noProof/>
                <w:lang w:val="en-GB"/>
              </w:rPr>
              <w:t>Command Injection</w:t>
            </w:r>
            <w:r>
              <w:rPr>
                <w:noProof/>
                <w:webHidden/>
              </w:rPr>
              <w:tab/>
            </w:r>
            <w:r>
              <w:rPr>
                <w:noProof/>
                <w:webHidden/>
              </w:rPr>
              <w:fldChar w:fldCharType="begin"/>
            </w:r>
            <w:r>
              <w:rPr>
                <w:noProof/>
                <w:webHidden/>
              </w:rPr>
              <w:instrText xml:space="preserve"> PAGEREF _Toc187490113 \h </w:instrText>
            </w:r>
            <w:r>
              <w:rPr>
                <w:noProof/>
                <w:webHidden/>
              </w:rPr>
            </w:r>
            <w:r>
              <w:rPr>
                <w:noProof/>
                <w:webHidden/>
              </w:rPr>
              <w:fldChar w:fldCharType="separate"/>
            </w:r>
            <w:r>
              <w:rPr>
                <w:noProof/>
                <w:webHidden/>
              </w:rPr>
              <w:t>27</w:t>
            </w:r>
            <w:r>
              <w:rPr>
                <w:noProof/>
                <w:webHidden/>
              </w:rPr>
              <w:fldChar w:fldCharType="end"/>
            </w:r>
          </w:hyperlink>
        </w:p>
        <w:p w14:paraId="38EE12C8" w14:textId="3AABE380" w:rsidR="007375E0" w:rsidRDefault="007375E0">
          <w:pPr>
            <w:pStyle w:val="TOC2"/>
            <w:tabs>
              <w:tab w:val="right" w:leader="dot" w:pos="8630"/>
            </w:tabs>
            <w:rPr>
              <w:b w:val="0"/>
              <w:bCs w:val="0"/>
              <w:noProof/>
              <w:kern w:val="2"/>
              <w14:ligatures w14:val="standardContextual"/>
            </w:rPr>
          </w:pPr>
          <w:hyperlink w:anchor="_Toc187490114" w:history="1">
            <w:r w:rsidRPr="00B907B3">
              <w:rPr>
                <w:rStyle w:val="Hyperlink"/>
                <w:noProof/>
                <w:lang w:val="en-GB"/>
              </w:rPr>
              <w:t>SQL Injection</w:t>
            </w:r>
            <w:r>
              <w:rPr>
                <w:noProof/>
                <w:webHidden/>
              </w:rPr>
              <w:tab/>
            </w:r>
            <w:r>
              <w:rPr>
                <w:noProof/>
                <w:webHidden/>
              </w:rPr>
              <w:fldChar w:fldCharType="begin"/>
            </w:r>
            <w:r>
              <w:rPr>
                <w:noProof/>
                <w:webHidden/>
              </w:rPr>
              <w:instrText xml:space="preserve"> PAGEREF _Toc187490114 \h </w:instrText>
            </w:r>
            <w:r>
              <w:rPr>
                <w:noProof/>
                <w:webHidden/>
              </w:rPr>
            </w:r>
            <w:r>
              <w:rPr>
                <w:noProof/>
                <w:webHidden/>
              </w:rPr>
              <w:fldChar w:fldCharType="separate"/>
            </w:r>
            <w:r>
              <w:rPr>
                <w:noProof/>
                <w:webHidden/>
              </w:rPr>
              <w:t>28</w:t>
            </w:r>
            <w:r>
              <w:rPr>
                <w:noProof/>
                <w:webHidden/>
              </w:rPr>
              <w:fldChar w:fldCharType="end"/>
            </w:r>
          </w:hyperlink>
        </w:p>
        <w:p w14:paraId="2053596D" w14:textId="20649BA6" w:rsidR="007375E0" w:rsidRDefault="007375E0">
          <w:pPr>
            <w:pStyle w:val="TOC2"/>
            <w:tabs>
              <w:tab w:val="right" w:leader="dot" w:pos="8630"/>
            </w:tabs>
            <w:rPr>
              <w:b w:val="0"/>
              <w:bCs w:val="0"/>
              <w:noProof/>
              <w:kern w:val="2"/>
              <w14:ligatures w14:val="standardContextual"/>
            </w:rPr>
          </w:pPr>
          <w:hyperlink w:anchor="_Toc187490115" w:history="1">
            <w:r w:rsidRPr="00B907B3">
              <w:rPr>
                <w:rStyle w:val="Hyperlink"/>
                <w:noProof/>
                <w:lang w:val="en-GB"/>
              </w:rPr>
              <w:t>Brute Force</w:t>
            </w:r>
            <w:r>
              <w:rPr>
                <w:noProof/>
                <w:webHidden/>
              </w:rPr>
              <w:tab/>
            </w:r>
            <w:r>
              <w:rPr>
                <w:noProof/>
                <w:webHidden/>
              </w:rPr>
              <w:fldChar w:fldCharType="begin"/>
            </w:r>
            <w:r>
              <w:rPr>
                <w:noProof/>
                <w:webHidden/>
              </w:rPr>
              <w:instrText xml:space="preserve"> PAGEREF _Toc187490115 \h </w:instrText>
            </w:r>
            <w:r>
              <w:rPr>
                <w:noProof/>
                <w:webHidden/>
              </w:rPr>
            </w:r>
            <w:r>
              <w:rPr>
                <w:noProof/>
                <w:webHidden/>
              </w:rPr>
              <w:fldChar w:fldCharType="separate"/>
            </w:r>
            <w:r>
              <w:rPr>
                <w:noProof/>
                <w:webHidden/>
              </w:rPr>
              <w:t>28</w:t>
            </w:r>
            <w:r>
              <w:rPr>
                <w:noProof/>
                <w:webHidden/>
              </w:rPr>
              <w:fldChar w:fldCharType="end"/>
            </w:r>
          </w:hyperlink>
        </w:p>
        <w:p w14:paraId="389A6B1D" w14:textId="56F4F136" w:rsidR="007375E0" w:rsidRDefault="007375E0">
          <w:pPr>
            <w:pStyle w:val="TOC1"/>
            <w:tabs>
              <w:tab w:val="right" w:leader="dot" w:pos="8630"/>
            </w:tabs>
            <w:rPr>
              <w:b w:val="0"/>
              <w:bCs w:val="0"/>
              <w:i w:val="0"/>
              <w:iCs w:val="0"/>
              <w:noProof/>
              <w:kern w:val="2"/>
              <w:sz w:val="22"/>
              <w:szCs w:val="22"/>
              <w14:ligatures w14:val="standardContextual"/>
            </w:rPr>
          </w:pPr>
          <w:hyperlink w:anchor="_Toc187490116" w:history="1">
            <w:r w:rsidRPr="00B907B3">
              <w:rPr>
                <w:rStyle w:val="Hyperlink"/>
                <w:noProof/>
                <w:lang w:val="en-GB"/>
              </w:rPr>
              <w:t>Provenance Graph Generation</w:t>
            </w:r>
            <w:r>
              <w:rPr>
                <w:noProof/>
                <w:webHidden/>
              </w:rPr>
              <w:tab/>
            </w:r>
            <w:r>
              <w:rPr>
                <w:noProof/>
                <w:webHidden/>
              </w:rPr>
              <w:fldChar w:fldCharType="begin"/>
            </w:r>
            <w:r>
              <w:rPr>
                <w:noProof/>
                <w:webHidden/>
              </w:rPr>
              <w:instrText xml:space="preserve"> PAGEREF _Toc187490116 \h </w:instrText>
            </w:r>
            <w:r>
              <w:rPr>
                <w:noProof/>
                <w:webHidden/>
              </w:rPr>
            </w:r>
            <w:r>
              <w:rPr>
                <w:noProof/>
                <w:webHidden/>
              </w:rPr>
              <w:fldChar w:fldCharType="separate"/>
            </w:r>
            <w:r>
              <w:rPr>
                <w:noProof/>
                <w:webHidden/>
              </w:rPr>
              <w:t>28</w:t>
            </w:r>
            <w:r>
              <w:rPr>
                <w:noProof/>
                <w:webHidden/>
              </w:rPr>
              <w:fldChar w:fldCharType="end"/>
            </w:r>
          </w:hyperlink>
        </w:p>
        <w:p w14:paraId="170BFA13" w14:textId="4FCFED30" w:rsidR="007375E0" w:rsidRDefault="007375E0">
          <w:pPr>
            <w:pStyle w:val="TOC2"/>
            <w:tabs>
              <w:tab w:val="right" w:leader="dot" w:pos="8630"/>
            </w:tabs>
            <w:rPr>
              <w:b w:val="0"/>
              <w:bCs w:val="0"/>
              <w:noProof/>
              <w:kern w:val="2"/>
              <w14:ligatures w14:val="standardContextual"/>
            </w:rPr>
          </w:pPr>
          <w:hyperlink w:anchor="_Toc187490117" w:history="1">
            <w:r w:rsidRPr="00B907B3">
              <w:rPr>
                <w:rStyle w:val="Hyperlink"/>
                <w:noProof/>
                <w:lang w:val="en-GB"/>
              </w:rPr>
              <w:t>Choosing Dataset Sizes</w:t>
            </w:r>
            <w:r>
              <w:rPr>
                <w:noProof/>
                <w:webHidden/>
              </w:rPr>
              <w:tab/>
            </w:r>
            <w:r>
              <w:rPr>
                <w:noProof/>
                <w:webHidden/>
              </w:rPr>
              <w:fldChar w:fldCharType="begin"/>
            </w:r>
            <w:r>
              <w:rPr>
                <w:noProof/>
                <w:webHidden/>
              </w:rPr>
              <w:instrText xml:space="preserve"> PAGEREF _Toc187490117 \h </w:instrText>
            </w:r>
            <w:r>
              <w:rPr>
                <w:noProof/>
                <w:webHidden/>
              </w:rPr>
            </w:r>
            <w:r>
              <w:rPr>
                <w:noProof/>
                <w:webHidden/>
              </w:rPr>
              <w:fldChar w:fldCharType="separate"/>
            </w:r>
            <w:r>
              <w:rPr>
                <w:noProof/>
                <w:webHidden/>
              </w:rPr>
              <w:t>28</w:t>
            </w:r>
            <w:r>
              <w:rPr>
                <w:noProof/>
                <w:webHidden/>
              </w:rPr>
              <w:fldChar w:fldCharType="end"/>
            </w:r>
          </w:hyperlink>
        </w:p>
        <w:p w14:paraId="418569C4" w14:textId="26D3F3A6" w:rsidR="007375E0" w:rsidRDefault="007375E0">
          <w:pPr>
            <w:pStyle w:val="TOC2"/>
            <w:tabs>
              <w:tab w:val="right" w:leader="dot" w:pos="8630"/>
            </w:tabs>
            <w:rPr>
              <w:b w:val="0"/>
              <w:bCs w:val="0"/>
              <w:noProof/>
              <w:kern w:val="2"/>
              <w14:ligatures w14:val="standardContextual"/>
            </w:rPr>
          </w:pPr>
          <w:hyperlink w:anchor="_Toc187490118" w:history="1">
            <w:r w:rsidRPr="00B907B3">
              <w:rPr>
                <w:rStyle w:val="Hyperlink"/>
                <w:noProof/>
                <w:lang w:val="en-GB"/>
              </w:rPr>
              <w:t>Generating Provenance Data</w:t>
            </w:r>
            <w:r>
              <w:rPr>
                <w:noProof/>
                <w:webHidden/>
              </w:rPr>
              <w:tab/>
            </w:r>
            <w:r>
              <w:rPr>
                <w:noProof/>
                <w:webHidden/>
              </w:rPr>
              <w:fldChar w:fldCharType="begin"/>
            </w:r>
            <w:r>
              <w:rPr>
                <w:noProof/>
                <w:webHidden/>
              </w:rPr>
              <w:instrText xml:space="preserve"> PAGEREF _Toc187490118 \h </w:instrText>
            </w:r>
            <w:r>
              <w:rPr>
                <w:noProof/>
                <w:webHidden/>
              </w:rPr>
            </w:r>
            <w:r>
              <w:rPr>
                <w:noProof/>
                <w:webHidden/>
              </w:rPr>
              <w:fldChar w:fldCharType="separate"/>
            </w:r>
            <w:r>
              <w:rPr>
                <w:noProof/>
                <w:webHidden/>
              </w:rPr>
              <w:t>28</w:t>
            </w:r>
            <w:r>
              <w:rPr>
                <w:noProof/>
                <w:webHidden/>
              </w:rPr>
              <w:fldChar w:fldCharType="end"/>
            </w:r>
          </w:hyperlink>
        </w:p>
        <w:p w14:paraId="36376D41" w14:textId="1961EF08" w:rsidR="007375E0" w:rsidRDefault="007375E0">
          <w:pPr>
            <w:pStyle w:val="TOC2"/>
            <w:tabs>
              <w:tab w:val="right" w:leader="dot" w:pos="8630"/>
            </w:tabs>
            <w:rPr>
              <w:b w:val="0"/>
              <w:bCs w:val="0"/>
              <w:noProof/>
              <w:kern w:val="2"/>
              <w14:ligatures w14:val="standardContextual"/>
            </w:rPr>
          </w:pPr>
          <w:hyperlink w:anchor="_Toc187490119" w:history="1">
            <w:r w:rsidRPr="00B907B3">
              <w:rPr>
                <w:rStyle w:val="Hyperlink"/>
                <w:noProof/>
                <w:lang w:val="en-GB"/>
              </w:rPr>
              <w:t>Graph Exploration</w:t>
            </w:r>
            <w:r>
              <w:rPr>
                <w:noProof/>
                <w:webHidden/>
              </w:rPr>
              <w:tab/>
            </w:r>
            <w:r>
              <w:rPr>
                <w:noProof/>
                <w:webHidden/>
              </w:rPr>
              <w:fldChar w:fldCharType="begin"/>
            </w:r>
            <w:r>
              <w:rPr>
                <w:noProof/>
                <w:webHidden/>
              </w:rPr>
              <w:instrText xml:space="preserve"> PAGEREF _Toc187490119 \h </w:instrText>
            </w:r>
            <w:r>
              <w:rPr>
                <w:noProof/>
                <w:webHidden/>
              </w:rPr>
            </w:r>
            <w:r>
              <w:rPr>
                <w:noProof/>
                <w:webHidden/>
              </w:rPr>
              <w:fldChar w:fldCharType="separate"/>
            </w:r>
            <w:r>
              <w:rPr>
                <w:noProof/>
                <w:webHidden/>
              </w:rPr>
              <w:t>28</w:t>
            </w:r>
            <w:r>
              <w:rPr>
                <w:noProof/>
                <w:webHidden/>
              </w:rPr>
              <w:fldChar w:fldCharType="end"/>
            </w:r>
          </w:hyperlink>
        </w:p>
        <w:p w14:paraId="0767236B" w14:textId="482CBF51" w:rsidR="007375E0" w:rsidRDefault="007375E0">
          <w:pPr>
            <w:pStyle w:val="TOC1"/>
            <w:tabs>
              <w:tab w:val="right" w:leader="dot" w:pos="8630"/>
            </w:tabs>
            <w:rPr>
              <w:b w:val="0"/>
              <w:bCs w:val="0"/>
              <w:i w:val="0"/>
              <w:iCs w:val="0"/>
              <w:noProof/>
              <w:kern w:val="2"/>
              <w:sz w:val="22"/>
              <w:szCs w:val="22"/>
              <w14:ligatures w14:val="standardContextual"/>
            </w:rPr>
          </w:pPr>
          <w:hyperlink w:anchor="_Toc187490120" w:history="1">
            <w:r w:rsidRPr="00B907B3">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_Toc187490120 \h </w:instrText>
            </w:r>
            <w:r>
              <w:rPr>
                <w:noProof/>
                <w:webHidden/>
              </w:rPr>
            </w:r>
            <w:r>
              <w:rPr>
                <w:noProof/>
                <w:webHidden/>
              </w:rPr>
              <w:fldChar w:fldCharType="separate"/>
            </w:r>
            <w:r>
              <w:rPr>
                <w:noProof/>
                <w:webHidden/>
              </w:rPr>
              <w:t>30</w:t>
            </w:r>
            <w:r>
              <w:rPr>
                <w:noProof/>
                <w:webHidden/>
              </w:rPr>
              <w:fldChar w:fldCharType="end"/>
            </w:r>
          </w:hyperlink>
        </w:p>
        <w:p w14:paraId="4AEE95A1" w14:textId="1AC67A5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7490077"/>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7490078"/>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7490079"/>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7490080"/>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7490081"/>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7490082"/>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7490083"/>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7490084"/>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7490085"/>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7490086"/>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7490087"/>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7490088"/>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7490089"/>
      <w:r>
        <w:rPr>
          <w:lang w:val="en-GB"/>
        </w:rPr>
        <w:t>FLASH</w:t>
      </w:r>
      <w:bookmarkEnd w:id="12"/>
    </w:p>
    <w:p w14:paraId="25EF4DC5" w14:textId="45520F37"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is able to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7490090"/>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7490091"/>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7490092"/>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7490093"/>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7490094"/>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860116" w:rsidP="000B3F09">
      <w:pPr>
        <w:rPr>
          <w:lang w:val="en-GB"/>
        </w:rPr>
      </w:pPr>
      <w:r w:rsidRPr="00115477">
        <w:rPr>
          <w:noProof/>
          <w:lang w:val="en-GB"/>
        </w:rPr>
        <w:object w:dxaOrig="9360" w:dyaOrig="1148" w14:anchorId="5B3A7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5pt;height:57pt" o:ole="">
            <v:imagedata r:id="rId31" o:title=""/>
          </v:shape>
          <o:OLEObject Type="Embed" ProgID="Word.OpenDocumentText.12" ShapeID="_x0000_i1025" DrawAspect="Content" ObjectID="_1798132112"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860116" w:rsidP="000B3F09">
      <w:pPr>
        <w:rPr>
          <w:lang w:val="en-GB"/>
        </w:rPr>
      </w:pPr>
      <w:r w:rsidRPr="00115477">
        <w:rPr>
          <w:noProof/>
          <w:lang w:val="en-GB"/>
        </w:rPr>
        <w:object w:dxaOrig="9360" w:dyaOrig="1017" w14:anchorId="0C13F06F">
          <v:shape id="_x0000_i1026" type="#_x0000_t75" style="width:468.15pt;height:51.1pt" o:ole="">
            <v:imagedata r:id="rId33" o:title=""/>
          </v:shape>
          <o:OLEObject Type="Embed" ProgID="Word.OpenDocumentText.12" ShapeID="_x0000_i1026" DrawAspect="Content" ObjectID="_1798132113"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860116" w:rsidP="007C5689">
      <w:pPr>
        <w:jc w:val="both"/>
        <w:rPr>
          <w:lang w:val="en-GB"/>
        </w:rPr>
      </w:pPr>
      <w:r w:rsidRPr="00115477">
        <w:rPr>
          <w:noProof/>
          <w:lang w:val="en-GB"/>
        </w:rPr>
        <w:object w:dxaOrig="9360" w:dyaOrig="285" w14:anchorId="7D283C5C">
          <v:shape id="_x0000_i1027" type="#_x0000_t75" style="width:468.15pt;height:13.9pt" o:ole="">
            <v:imagedata r:id="rId35" o:title=""/>
          </v:shape>
          <o:OLEObject Type="Embed" ProgID="Word.OpenDocumentText.12" ShapeID="_x0000_i1027" DrawAspect="Content" ObjectID="_1798132114"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860116" w:rsidP="008F0F28">
      <w:pPr>
        <w:rPr>
          <w:lang w:val="en-GB"/>
        </w:rPr>
      </w:pPr>
      <w:r w:rsidRPr="00115477">
        <w:rPr>
          <w:noProof/>
          <w:lang w:val="en-GB"/>
        </w:rPr>
        <w:object w:dxaOrig="9360" w:dyaOrig="1178" w14:anchorId="7FCD144D">
          <v:shape id="_x0000_i1028" type="#_x0000_t75" style="width:468.15pt;height:59.15pt" o:ole="">
            <v:imagedata r:id="rId38" o:title=""/>
          </v:shape>
          <o:OLEObject Type="Embed" ProgID="Word.OpenDocumentText.12" ShapeID="_x0000_i1028" DrawAspect="Content" ObjectID="_1798132115"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860116" w:rsidP="008F0F28">
      <w:pPr>
        <w:rPr>
          <w:lang w:val="en-GB"/>
        </w:rPr>
      </w:pPr>
      <w:r w:rsidRPr="00115477">
        <w:rPr>
          <w:noProof/>
          <w:lang w:val="en-GB"/>
        </w:rPr>
        <w:object w:dxaOrig="9360" w:dyaOrig="5010" w14:anchorId="78F65184">
          <v:shape id="_x0000_i1029" type="#_x0000_t75" style="width:468.15pt;height:251.6pt" o:ole="">
            <v:imagedata r:id="rId40" o:title=""/>
          </v:shape>
          <o:OLEObject Type="Embed" ProgID="Word.OpenDocumentText.12" ShapeID="_x0000_i1029" DrawAspect="Content" ObjectID="_1798132116"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7490095"/>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860116" w:rsidP="009B799D">
      <w:pPr>
        <w:rPr>
          <w:lang w:val="en-GB"/>
        </w:rPr>
      </w:pPr>
      <w:r w:rsidRPr="00115477">
        <w:rPr>
          <w:noProof/>
          <w:lang w:val="en-GB"/>
        </w:rPr>
        <w:object w:dxaOrig="9360" w:dyaOrig="5295" w14:anchorId="5A47E6FB">
          <v:shape id="_x0000_i1030" type="#_x0000_t75" style="width:468.15pt;height:265.5pt" o:ole="">
            <v:imagedata r:id="rId43" o:title=""/>
          </v:shape>
          <o:OLEObject Type="Embed" ProgID="Word.OpenDocumentText.12" ShapeID="_x0000_i1030" DrawAspect="Content" ObjectID="_1798132117" r:id="rId44"/>
        </w:object>
      </w:r>
    </w:p>
    <w:p w14:paraId="4DCC1CE3" w14:textId="555EA623" w:rsidR="00AD086C" w:rsidRPr="00845602" w:rsidRDefault="00AD086C" w:rsidP="00AD086C">
      <w:pPr>
        <w:pStyle w:val="Heading2"/>
        <w:rPr>
          <w:lang w:val="en-GB"/>
        </w:rPr>
      </w:pPr>
      <w:bookmarkStart w:id="25" w:name="_Toc187490096"/>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860116" w:rsidP="00AD086C">
      <w:pPr>
        <w:rPr>
          <w:lang w:val="en-GB"/>
        </w:rPr>
      </w:pPr>
      <w:r w:rsidRPr="00115477">
        <w:rPr>
          <w:noProof/>
          <w:lang w:val="en-GB"/>
        </w:rPr>
        <w:object w:dxaOrig="9360" w:dyaOrig="1586" w14:anchorId="6974B8B8">
          <v:shape id="_x0000_i1031" type="#_x0000_t75" style="width:468.15pt;height:78.95pt" o:ole="">
            <v:imagedata r:id="rId45" o:title=""/>
          </v:shape>
          <o:OLEObject Type="Embed" ProgID="Word.OpenDocumentText.12" ShapeID="_x0000_i1031" DrawAspect="Content" ObjectID="_1798132118"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7490097"/>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7490098"/>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7490099"/>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7490100"/>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860116" w:rsidP="003E2EAD">
      <w:pPr>
        <w:rPr>
          <w:noProof/>
          <w:lang w:val="en-GB"/>
        </w:rPr>
      </w:pPr>
      <w:r w:rsidRPr="00115477">
        <w:rPr>
          <w:noProof/>
          <w:lang w:val="en-GB"/>
        </w:rPr>
        <w:object w:dxaOrig="9360" w:dyaOrig="2980" w14:anchorId="68B3003C">
          <v:shape id="_x0000_i1032" type="#_x0000_t75" style="width:468.15pt;height:148.8pt" o:ole="">
            <v:imagedata r:id="rId50" o:title=""/>
          </v:shape>
          <o:OLEObject Type="Embed" ProgID="Word.OpenDocumentText.12" ShapeID="_x0000_i1032" DrawAspect="Content" ObjectID="_1798132119"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860116" w:rsidP="002D52A2">
      <w:pPr>
        <w:rPr>
          <w:lang w:val="en-GB"/>
        </w:rPr>
      </w:pPr>
      <w:r w:rsidRPr="00115477">
        <w:rPr>
          <w:noProof/>
          <w:lang w:val="en-GB"/>
        </w:rPr>
        <w:object w:dxaOrig="9360" w:dyaOrig="540" w14:anchorId="77F1FAD8">
          <v:shape id="_x0000_i1033" type="#_x0000_t75" style="width:468.15pt;height:26.75pt" o:ole="">
            <v:imagedata r:id="rId52" o:title=""/>
          </v:shape>
          <o:OLEObject Type="Embed" ProgID="Word.OpenDocumentText.12" ShapeID="_x0000_i1033" DrawAspect="Content" ObjectID="_1798132120"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7490101"/>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7490102"/>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860116" w:rsidP="007A325F">
      <w:pPr>
        <w:rPr>
          <w:lang w:val="en-GB"/>
        </w:rPr>
      </w:pPr>
      <w:r w:rsidRPr="00115477">
        <w:rPr>
          <w:noProof/>
          <w:lang w:val="en-GB"/>
        </w:rPr>
        <w:object w:dxaOrig="9360" w:dyaOrig="820" w14:anchorId="7AB750CA">
          <v:shape id="_x0000_i1034" type="#_x0000_t75" style="width:468.15pt;height:40.95pt" o:ole="">
            <v:imagedata r:id="rId56" o:title=""/>
          </v:shape>
          <o:OLEObject Type="Embed" ProgID="Word.OpenDocumentText.12" ShapeID="_x0000_i1034" DrawAspect="Content" ObjectID="_1798132121"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860116" w:rsidP="007A325F">
      <w:pPr>
        <w:rPr>
          <w:lang w:val="en-GB"/>
        </w:rPr>
      </w:pPr>
      <w:r w:rsidRPr="00115477">
        <w:rPr>
          <w:noProof/>
          <w:lang w:val="en-GB"/>
        </w:rPr>
        <w:object w:dxaOrig="9360" w:dyaOrig="1080" w14:anchorId="66BAB50C">
          <v:shape id="_x0000_i1035" type="#_x0000_t75" style="width:468.15pt;height:54.35pt" o:ole="">
            <v:imagedata r:id="rId59" o:title=""/>
          </v:shape>
          <o:OLEObject Type="Embed" ProgID="Word.OpenDocumentText.12" ShapeID="_x0000_i1035" DrawAspect="Content" ObjectID="_1798132122"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7490103"/>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860116" w:rsidP="00412B0D">
      <w:pPr>
        <w:rPr>
          <w:noProof/>
          <w:lang w:val="en-GB"/>
        </w:rPr>
      </w:pPr>
      <w:r w:rsidRPr="00115477">
        <w:rPr>
          <w:noProof/>
          <w:lang w:val="en-GB"/>
        </w:rPr>
        <w:object w:dxaOrig="9020" w:dyaOrig="2700" w14:anchorId="7D6BCB11">
          <v:shape id="_x0000_i1036" type="#_x0000_t75" style="width:451pt;height:134.9pt" o:ole="">
            <v:imagedata r:id="rId63" o:title=""/>
          </v:shape>
          <o:OLEObject Type="Embed" ProgID="Word.Document.12" ShapeID="_x0000_i1036" DrawAspect="Content" ObjectID="_1798132123"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7490104"/>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860116" w:rsidP="00400049">
      <w:pPr>
        <w:rPr>
          <w:noProof/>
          <w:lang w:val="en-GB"/>
        </w:rPr>
      </w:pPr>
      <w:r w:rsidRPr="00115477">
        <w:rPr>
          <w:noProof/>
          <w:lang w:val="en-GB"/>
        </w:rPr>
        <w:object w:dxaOrig="9020" w:dyaOrig="3240" w14:anchorId="19452217">
          <v:shape id="_x0000_i1037" type="#_x0000_t75" style="width:451pt;height:161.65pt" o:ole="">
            <v:imagedata r:id="rId70" o:title=""/>
          </v:shape>
          <o:OLEObject Type="Embed" ProgID="Word.Document.12" ShapeID="_x0000_i1037" DrawAspect="Content" ObjectID="_1798132124"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860116" w:rsidP="00A63FAF">
      <w:pPr>
        <w:rPr>
          <w:noProof/>
          <w:lang w:val="en-GB"/>
        </w:rPr>
      </w:pPr>
      <w:r w:rsidRPr="00115477">
        <w:rPr>
          <w:noProof/>
          <w:lang w:val="en-GB"/>
        </w:rPr>
        <w:object w:dxaOrig="9020" w:dyaOrig="1360" w14:anchorId="0C464143">
          <v:shape id="_x0000_i1038" type="#_x0000_t75" style="width:451pt;height:68.25pt" o:ole="">
            <v:imagedata r:id="rId72" o:title=""/>
          </v:shape>
          <o:OLEObject Type="Embed" ProgID="Word.Document.12" ShapeID="_x0000_i1038" DrawAspect="Content" ObjectID="_1798132125"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7490105"/>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860116" w:rsidP="00EC4D54">
      <w:pPr>
        <w:rPr>
          <w:noProof/>
          <w:lang w:val="en-GB"/>
        </w:rPr>
      </w:pPr>
      <w:r w:rsidRPr="00115477">
        <w:rPr>
          <w:noProof/>
          <w:lang w:val="en-GB"/>
        </w:rPr>
        <w:object w:dxaOrig="9020" w:dyaOrig="7300" w14:anchorId="4E7485AE">
          <v:shape id="_x0000_i1039" type="#_x0000_t75" style="width:451pt;height:365.1pt" o:ole="">
            <v:imagedata r:id="rId74" o:title=""/>
          </v:shape>
          <o:OLEObject Type="Embed" ProgID="Word.Document.12" ShapeID="_x0000_i1039" DrawAspect="Content" ObjectID="_1798132126"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7490106"/>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860116" w:rsidP="008B5DD3">
      <w:pPr>
        <w:rPr>
          <w:noProof/>
          <w:lang w:val="en-GB"/>
        </w:rPr>
      </w:pPr>
      <w:r w:rsidRPr="00860116">
        <w:rPr>
          <w:b/>
          <w:bCs/>
          <w:noProof/>
          <w:kern w:val="2"/>
          <w:sz w:val="28"/>
          <w:szCs w:val="28"/>
          <w:lang w:val="en-GB" w:eastAsia="en-GB"/>
        </w:rPr>
        <w:object w:dxaOrig="9020" w:dyaOrig="540" w14:anchorId="240BD6C2">
          <v:shape id="_x0000_i1040" type="#_x0000_t75" style="width:451pt;height:26.75pt" o:ole="">
            <v:imagedata r:id="rId76" o:title=""/>
          </v:shape>
          <o:OLEObject Type="Embed" ProgID="Word.Document.12" ShapeID="_x0000_i1040" DrawAspect="Content" ObjectID="_1798132127"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7490107"/>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7490108"/>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7490109"/>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7490110"/>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7490111"/>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reflects back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7490112"/>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7490113"/>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7490114"/>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7490115"/>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5" w:name="_Toc187490116"/>
      <w:r>
        <w:rPr>
          <w:lang w:val="en-GB"/>
        </w:rPr>
        <w:t>Provenance Graph Generation</w:t>
      </w:r>
      <w:bookmarkEnd w:id="55"/>
    </w:p>
    <w:p w14:paraId="181DAC03" w14:textId="465ED8B4" w:rsidR="00032C7D" w:rsidRPr="00032C7D" w:rsidRDefault="00032C7D" w:rsidP="00032C7D">
      <w:pPr>
        <w:pStyle w:val="Heading2"/>
        <w:rPr>
          <w:lang w:val="en-GB"/>
        </w:rPr>
      </w:pPr>
      <w:bookmarkStart w:id="56" w:name="_Toc187490117"/>
      <w:r>
        <w:rPr>
          <w:lang w:val="en-GB"/>
        </w:rPr>
        <w:t>Choosing Dataset Sizes</w:t>
      </w:r>
      <w:bookmarkEnd w:id="56"/>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7" w:name="_Toc187490118"/>
      <w:r>
        <w:rPr>
          <w:lang w:val="en-GB"/>
        </w:rPr>
        <w:t>Generating Provenance Data</w:t>
      </w:r>
      <w:bookmarkEnd w:id="57"/>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8" w:name="_Toc187490119"/>
      <w:r>
        <w:rPr>
          <w:lang w:val="en-GB"/>
        </w:rPr>
        <w:t>Graph Exploration</w:t>
      </w:r>
      <w:bookmarkEnd w:id="58"/>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jc w:val="center"/>
        <w:tblLook w:val="04A0" w:firstRow="1" w:lastRow="0" w:firstColumn="1" w:lastColumn="0" w:noHBand="0" w:noVBand="1"/>
      </w:tblPr>
      <w:tblGrid>
        <w:gridCol w:w="2877"/>
        <w:gridCol w:w="2877"/>
      </w:tblGrid>
      <w:tr w:rsidR="005F5E12" w14:paraId="446031BB" w14:textId="77777777" w:rsidTr="005F5E12">
        <w:trPr>
          <w:jc w:val="center"/>
        </w:trPr>
        <w:tc>
          <w:tcPr>
            <w:tcW w:w="5754" w:type="dxa"/>
            <w:gridSpan w:val="2"/>
            <w:vAlign w:val="center"/>
          </w:tcPr>
          <w:p w14:paraId="24113D0F" w14:textId="5691F684" w:rsidR="005F5E12" w:rsidRDefault="005F5E12" w:rsidP="005F5E12">
            <w:pPr>
              <w:jc w:val="center"/>
              <w:rPr>
                <w:lang w:val="en-GB"/>
              </w:rPr>
            </w:pPr>
            <w:r>
              <w:rPr>
                <w:lang w:val="en-GB"/>
              </w:rPr>
              <w:lastRenderedPageBreak/>
              <w:t>Nodes</w:t>
            </w:r>
          </w:p>
        </w:tc>
      </w:tr>
      <w:tr w:rsidR="005F5E12" w14:paraId="5F8E1496" w14:textId="77777777" w:rsidTr="005F5E12">
        <w:trPr>
          <w:jc w:val="center"/>
        </w:trPr>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5F5E12">
        <w:trPr>
          <w:jc w:val="center"/>
        </w:trPr>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5F5E12">
        <w:trPr>
          <w:jc w:val="center"/>
        </w:trPr>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5F5E12">
        <w:trPr>
          <w:jc w:val="center"/>
        </w:trPr>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5F5E12">
        <w:trPr>
          <w:jc w:val="center"/>
        </w:trPr>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5F5E12">
        <w:trPr>
          <w:jc w:val="center"/>
        </w:trPr>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5F5E12">
        <w:trPr>
          <w:jc w:val="center"/>
        </w:trPr>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jc w:val="center"/>
        <w:tblLook w:val="04A0" w:firstRow="1" w:lastRow="0" w:firstColumn="1" w:lastColumn="0" w:noHBand="0" w:noVBand="1"/>
      </w:tblPr>
      <w:tblGrid>
        <w:gridCol w:w="1470"/>
        <w:gridCol w:w="2008"/>
        <w:gridCol w:w="1655"/>
        <w:gridCol w:w="1836"/>
      </w:tblGrid>
      <w:tr w:rsidR="008A4895" w:rsidRPr="00BE0F0F" w14:paraId="569B0B36" w14:textId="77777777" w:rsidTr="00D36DC8">
        <w:trPr>
          <w:jc w:val="center"/>
        </w:trPr>
        <w:tc>
          <w:tcPr>
            <w:tcW w:w="6969" w:type="dxa"/>
            <w:gridSpan w:val="4"/>
          </w:tcPr>
          <w:p w14:paraId="76593033" w14:textId="70AB982B" w:rsidR="008A4895" w:rsidRPr="008A4895" w:rsidRDefault="008A4895" w:rsidP="00A02136">
            <w:r w:rsidRPr="008A4895">
              <w:t>Edges</w:t>
            </w:r>
          </w:p>
        </w:tc>
      </w:tr>
      <w:tr w:rsidR="008A4895" w:rsidRPr="00BE0F0F" w14:paraId="77E670EF" w14:textId="77777777" w:rsidTr="008A4895">
        <w:trPr>
          <w:jc w:val="center"/>
        </w:trPr>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8A4895">
        <w:trPr>
          <w:jc w:val="center"/>
        </w:trPr>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8A4895">
        <w:trPr>
          <w:jc w:val="center"/>
        </w:trPr>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8A4895">
        <w:trPr>
          <w:jc w:val="center"/>
        </w:trPr>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8A4895">
        <w:trPr>
          <w:jc w:val="center"/>
        </w:trPr>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8A4895">
        <w:trPr>
          <w:jc w:val="center"/>
        </w:trPr>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8A4895">
        <w:trPr>
          <w:jc w:val="center"/>
        </w:trPr>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8A4895">
        <w:trPr>
          <w:jc w:val="center"/>
        </w:trPr>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8A4895">
        <w:trPr>
          <w:jc w:val="center"/>
        </w:trPr>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8A4895">
        <w:trPr>
          <w:jc w:val="center"/>
        </w:trPr>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8A4895">
        <w:trPr>
          <w:jc w:val="center"/>
        </w:trPr>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8A4895">
        <w:trPr>
          <w:jc w:val="center"/>
        </w:trPr>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8A4895">
        <w:trPr>
          <w:jc w:val="center"/>
        </w:trPr>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8A4895">
        <w:trPr>
          <w:jc w:val="center"/>
        </w:trPr>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8A4895">
        <w:trPr>
          <w:jc w:val="center"/>
        </w:trPr>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8A4895">
        <w:trPr>
          <w:jc w:val="center"/>
        </w:trPr>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9" w:name="_Toc187490120"/>
      <w:r>
        <w:rPr>
          <w:lang w:val="en-GB"/>
        </w:rPr>
        <w:lastRenderedPageBreak/>
        <w:t>Benign and Malicious Graph Comparison</w:t>
      </w:r>
      <w:bookmarkEnd w:id="59"/>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r>
        <w:rPr>
          <w:lang w:val="en-GB"/>
        </w:rPr>
        <w:t>Visualising Graphs</w:t>
      </w:r>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Default="001C218E" w:rsidP="001C218E">
            <w:pPr>
              <w:rPr>
                <w:lang w:val="en-GB"/>
              </w:rPr>
            </w:pPr>
            <w:r>
              <w:rPr>
                <w:lang w:val="en-GB"/>
              </w:rPr>
              <w:t>XSS Stored</w:t>
            </w:r>
          </w:p>
        </w:tc>
        <w:tc>
          <w:tcPr>
            <w:tcW w:w="4093" w:type="dxa"/>
          </w:tcPr>
          <w:p w14:paraId="0688E259" w14:textId="44BFCED8" w:rsidR="001C218E" w:rsidRDefault="001C218E" w:rsidP="001C218E">
            <w:pPr>
              <w:rPr>
                <w:lang w:val="en-GB"/>
              </w:rPr>
            </w:pPr>
            <w:r>
              <w:rPr>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Default="001D5D86" w:rsidP="00E46145">
            <w:pPr>
              <w:rPr>
                <w:lang w:val="en-GB"/>
              </w:rPr>
            </w:pPr>
            <w:r>
              <w:rPr>
                <w:lang w:val="en-GB"/>
              </w:rPr>
              <w:t>XSS Reflected</w:t>
            </w:r>
          </w:p>
        </w:tc>
        <w:tc>
          <w:tcPr>
            <w:tcW w:w="4137" w:type="dxa"/>
          </w:tcPr>
          <w:p w14:paraId="0D2C0770" w14:textId="77777777" w:rsidR="001D5D86" w:rsidRDefault="001D5D86" w:rsidP="00E46145">
            <w:pPr>
              <w:rPr>
                <w:lang w:val="en-GB"/>
              </w:rPr>
            </w:pPr>
            <w:r>
              <w:rPr>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Default="001D5D86" w:rsidP="00E46145">
            <w:pPr>
              <w:rPr>
                <w:lang w:val="en-GB"/>
              </w:rPr>
            </w:pPr>
            <w:r>
              <w:rPr>
                <w:lang w:val="en-GB"/>
              </w:rPr>
              <w:t>XSS DOM</w:t>
            </w:r>
          </w:p>
        </w:tc>
        <w:tc>
          <w:tcPr>
            <w:tcW w:w="4137" w:type="dxa"/>
          </w:tcPr>
          <w:p w14:paraId="05EDB585" w14:textId="77777777" w:rsidR="001D5D86" w:rsidRDefault="001D5D86" w:rsidP="00E46145">
            <w:pPr>
              <w:rPr>
                <w:lang w:val="en-GB"/>
              </w:rPr>
            </w:pPr>
            <w:r>
              <w:rPr>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Default="001D5D86" w:rsidP="00E46145">
            <w:pPr>
              <w:rPr>
                <w:lang w:val="en-GB"/>
              </w:rPr>
            </w:pPr>
            <w:r>
              <w:rPr>
                <w:lang w:val="en-GB"/>
              </w:rPr>
              <w:lastRenderedPageBreak/>
              <w:t>Command Injection</w:t>
            </w:r>
          </w:p>
        </w:tc>
        <w:tc>
          <w:tcPr>
            <w:tcW w:w="4196" w:type="dxa"/>
          </w:tcPr>
          <w:p w14:paraId="48C62ACA" w14:textId="77777777" w:rsidR="001D5D86" w:rsidRDefault="001D5D86" w:rsidP="00E46145">
            <w:pPr>
              <w:rPr>
                <w:lang w:val="en-GB"/>
              </w:rPr>
            </w:pPr>
            <w:r>
              <w:rPr>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Default="001D5D86" w:rsidP="00E46145">
            <w:pPr>
              <w:rPr>
                <w:lang w:val="en-GB"/>
              </w:rPr>
            </w:pPr>
            <w:r>
              <w:rPr>
                <w:lang w:val="en-GB"/>
              </w:rPr>
              <w:t xml:space="preserve">SQL Injection </w:t>
            </w:r>
          </w:p>
        </w:tc>
        <w:tc>
          <w:tcPr>
            <w:tcW w:w="4137" w:type="dxa"/>
          </w:tcPr>
          <w:p w14:paraId="1F95F38A" w14:textId="77777777" w:rsidR="001D5D86" w:rsidRDefault="001D5D86" w:rsidP="00E46145">
            <w:pPr>
              <w:rPr>
                <w:lang w:val="en-GB"/>
              </w:rPr>
            </w:pPr>
            <w:r>
              <w:rPr>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Default="001D5D86" w:rsidP="00E46145">
            <w:pPr>
              <w:rPr>
                <w:lang w:val="en-GB"/>
              </w:rPr>
            </w:pPr>
            <w:r>
              <w:rPr>
                <w:lang w:val="en-GB"/>
              </w:rPr>
              <w:t>Brute Force</w:t>
            </w:r>
          </w:p>
        </w:tc>
        <w:tc>
          <w:tcPr>
            <w:tcW w:w="4093" w:type="dxa"/>
          </w:tcPr>
          <w:p w14:paraId="300F9800" w14:textId="77777777" w:rsidR="001D5D86" w:rsidRDefault="001D5D86" w:rsidP="00E46145">
            <w:pPr>
              <w:rPr>
                <w:lang w:val="en-GB"/>
              </w:rPr>
            </w:pPr>
            <w:r>
              <w:rPr>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77777777" w:rsidR="001D5D86" w:rsidRDefault="001D5D86" w:rsidP="00A02136">
      <w:pPr>
        <w:rPr>
          <w:lang w:val="en-SG"/>
        </w:rPr>
      </w:pPr>
    </w:p>
    <w:p w14:paraId="161CC6D8" w14:textId="77777777" w:rsidR="001D5D86" w:rsidRPr="00F62E09" w:rsidRDefault="001D5D86" w:rsidP="00A02136">
      <w:pPr>
        <w:rPr>
          <w:lang w:val="en-SG"/>
        </w:rPr>
      </w:pPr>
    </w:p>
    <w:sectPr w:rsidR="001D5D86" w:rsidRPr="00F62E09"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2C7D"/>
    <w:rsid w:val="00033504"/>
    <w:rsid w:val="000379E5"/>
    <w:rsid w:val="000415B8"/>
    <w:rsid w:val="00064C03"/>
    <w:rsid w:val="000940A2"/>
    <w:rsid w:val="00094BEE"/>
    <w:rsid w:val="000B20F0"/>
    <w:rsid w:val="000B28BF"/>
    <w:rsid w:val="000B2A02"/>
    <w:rsid w:val="000B3F09"/>
    <w:rsid w:val="000C5F30"/>
    <w:rsid w:val="000C6550"/>
    <w:rsid w:val="000D3FFF"/>
    <w:rsid w:val="000E5035"/>
    <w:rsid w:val="000E63CB"/>
    <w:rsid w:val="000E7676"/>
    <w:rsid w:val="000F3E2B"/>
    <w:rsid w:val="00111D9E"/>
    <w:rsid w:val="00115477"/>
    <w:rsid w:val="00126342"/>
    <w:rsid w:val="0017235B"/>
    <w:rsid w:val="00173B12"/>
    <w:rsid w:val="00186E6D"/>
    <w:rsid w:val="00195C9A"/>
    <w:rsid w:val="001A3DBF"/>
    <w:rsid w:val="001C218E"/>
    <w:rsid w:val="001D0587"/>
    <w:rsid w:val="001D5D86"/>
    <w:rsid w:val="002003E1"/>
    <w:rsid w:val="00206384"/>
    <w:rsid w:val="00213B06"/>
    <w:rsid w:val="002767A9"/>
    <w:rsid w:val="002845C6"/>
    <w:rsid w:val="002B0D86"/>
    <w:rsid w:val="002D52A2"/>
    <w:rsid w:val="00305CB6"/>
    <w:rsid w:val="003061A0"/>
    <w:rsid w:val="00337E56"/>
    <w:rsid w:val="00391114"/>
    <w:rsid w:val="003C6B6E"/>
    <w:rsid w:val="003E25FD"/>
    <w:rsid w:val="003E2EAD"/>
    <w:rsid w:val="00400049"/>
    <w:rsid w:val="00402C9A"/>
    <w:rsid w:val="00411A5F"/>
    <w:rsid w:val="00412B0D"/>
    <w:rsid w:val="0041381D"/>
    <w:rsid w:val="00414F61"/>
    <w:rsid w:val="00427FDB"/>
    <w:rsid w:val="0044019C"/>
    <w:rsid w:val="00443569"/>
    <w:rsid w:val="004825DA"/>
    <w:rsid w:val="004967DE"/>
    <w:rsid w:val="004E0FE9"/>
    <w:rsid w:val="004F5285"/>
    <w:rsid w:val="004F7A4C"/>
    <w:rsid w:val="005203C9"/>
    <w:rsid w:val="00531727"/>
    <w:rsid w:val="00572F71"/>
    <w:rsid w:val="00580920"/>
    <w:rsid w:val="00583B69"/>
    <w:rsid w:val="005845B4"/>
    <w:rsid w:val="005974FE"/>
    <w:rsid w:val="005B747A"/>
    <w:rsid w:val="005C2E91"/>
    <w:rsid w:val="005F114D"/>
    <w:rsid w:val="005F159E"/>
    <w:rsid w:val="005F2C37"/>
    <w:rsid w:val="005F5E12"/>
    <w:rsid w:val="00601BC3"/>
    <w:rsid w:val="00630F4A"/>
    <w:rsid w:val="0064614A"/>
    <w:rsid w:val="00662BC9"/>
    <w:rsid w:val="00675BB0"/>
    <w:rsid w:val="00680D6B"/>
    <w:rsid w:val="00686AD8"/>
    <w:rsid w:val="0069648E"/>
    <w:rsid w:val="006C585E"/>
    <w:rsid w:val="006C7CA0"/>
    <w:rsid w:val="006E5922"/>
    <w:rsid w:val="007015C4"/>
    <w:rsid w:val="00712DF6"/>
    <w:rsid w:val="007375E0"/>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F0F28"/>
    <w:rsid w:val="00900DF5"/>
    <w:rsid w:val="009345EB"/>
    <w:rsid w:val="00962B4D"/>
    <w:rsid w:val="009833C7"/>
    <w:rsid w:val="0098621A"/>
    <w:rsid w:val="00992C2F"/>
    <w:rsid w:val="009B799D"/>
    <w:rsid w:val="00A02136"/>
    <w:rsid w:val="00A34547"/>
    <w:rsid w:val="00A35A56"/>
    <w:rsid w:val="00A53470"/>
    <w:rsid w:val="00A63FAF"/>
    <w:rsid w:val="00A811F6"/>
    <w:rsid w:val="00AA14FE"/>
    <w:rsid w:val="00AC40E1"/>
    <w:rsid w:val="00AD00CB"/>
    <w:rsid w:val="00AD086C"/>
    <w:rsid w:val="00AD15CD"/>
    <w:rsid w:val="00AE34CF"/>
    <w:rsid w:val="00AF565D"/>
    <w:rsid w:val="00B20EF2"/>
    <w:rsid w:val="00B25165"/>
    <w:rsid w:val="00B871D7"/>
    <w:rsid w:val="00BE0F0F"/>
    <w:rsid w:val="00BF7253"/>
    <w:rsid w:val="00C34FB0"/>
    <w:rsid w:val="00C44204"/>
    <w:rsid w:val="00C547FF"/>
    <w:rsid w:val="00CA2C03"/>
    <w:rsid w:val="00CB348C"/>
    <w:rsid w:val="00CB71DB"/>
    <w:rsid w:val="00CC0467"/>
    <w:rsid w:val="00CC2893"/>
    <w:rsid w:val="00CD22B3"/>
    <w:rsid w:val="00CE6327"/>
    <w:rsid w:val="00D06ADA"/>
    <w:rsid w:val="00D24F37"/>
    <w:rsid w:val="00D33521"/>
    <w:rsid w:val="00D35D36"/>
    <w:rsid w:val="00D36DC8"/>
    <w:rsid w:val="00DB21CD"/>
    <w:rsid w:val="00E20F49"/>
    <w:rsid w:val="00E23775"/>
    <w:rsid w:val="00E53744"/>
    <w:rsid w:val="00E62170"/>
    <w:rsid w:val="00E83FF6"/>
    <w:rsid w:val="00EB3F5C"/>
    <w:rsid w:val="00EC4D54"/>
    <w:rsid w:val="00ED17DB"/>
    <w:rsid w:val="00EE1A8B"/>
    <w:rsid w:val="00F21739"/>
    <w:rsid w:val="00F342FD"/>
    <w:rsid w:val="00F62E09"/>
    <w:rsid w:val="00F83FB6"/>
    <w:rsid w:val="00FA4D7A"/>
    <w:rsid w:val="00FA5DC8"/>
    <w:rsid w:val="00FE0B0D"/>
    <w:rsid w:val="00FE174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image" Target="media/image28.png"/><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43" Type="http://schemas.openxmlformats.org/officeDocument/2006/relationships/image" Target="media/image10.emf"/><Relationship Id="rId48" Type="http://schemas.openxmlformats.org/officeDocument/2006/relationships/hyperlink" Target="https://arxiv.org/pdf/2203.02744" TargetMode="External"/><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97"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package" Target="embeddings/Microsoft_Word_Document1.docx"/><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56" Type="http://schemas.openxmlformats.org/officeDocument/2006/relationships/image" Target="media/image15.emf"/><Relationship Id="rId77" Type="http://schemas.openxmlformats.org/officeDocument/2006/relationships/package" Target="embeddings/Microsoft_Word_Document4.docx"/><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31</Pages>
  <Words>5126</Words>
  <Characters>29219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34277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2</cp:revision>
  <dcterms:created xsi:type="dcterms:W3CDTF">2024-10-24T02:57:00Z</dcterms:created>
  <dcterms:modified xsi:type="dcterms:W3CDTF">2025-01-11T12:22:00Z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