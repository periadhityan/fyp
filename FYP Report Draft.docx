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36A164B6" w14:textId="64D5BF1C" w:rsidR="008B0730"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5436272" w:history="1">
            <w:r w:rsidR="008B0730" w:rsidRPr="00A24C31">
              <w:rPr>
                <w:rStyle w:val="Hyperlink"/>
                <w:noProof/>
                <w:lang w:val="en-GB"/>
              </w:rPr>
              <w:t>Abstract</w:t>
            </w:r>
            <w:r w:rsidR="008B0730">
              <w:rPr>
                <w:noProof/>
                <w:webHidden/>
              </w:rPr>
              <w:tab/>
            </w:r>
            <w:r w:rsidR="008B0730">
              <w:rPr>
                <w:noProof/>
                <w:webHidden/>
              </w:rPr>
              <w:fldChar w:fldCharType="begin"/>
            </w:r>
            <w:r w:rsidR="008B0730">
              <w:rPr>
                <w:noProof/>
                <w:webHidden/>
              </w:rPr>
              <w:instrText xml:space="preserve"> PAGEREF _Toc185436272 \h </w:instrText>
            </w:r>
            <w:r w:rsidR="008B0730">
              <w:rPr>
                <w:noProof/>
                <w:webHidden/>
              </w:rPr>
            </w:r>
            <w:r w:rsidR="008B0730">
              <w:rPr>
                <w:noProof/>
                <w:webHidden/>
              </w:rPr>
              <w:fldChar w:fldCharType="separate"/>
            </w:r>
            <w:r w:rsidR="008B0730">
              <w:rPr>
                <w:noProof/>
                <w:webHidden/>
              </w:rPr>
              <w:t>3</w:t>
            </w:r>
            <w:r w:rsidR="008B0730">
              <w:rPr>
                <w:noProof/>
                <w:webHidden/>
              </w:rPr>
              <w:fldChar w:fldCharType="end"/>
            </w:r>
          </w:hyperlink>
        </w:p>
        <w:p w14:paraId="68A16664" w14:textId="28839CE7"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3" w:history="1">
            <w:r w:rsidRPr="00A24C31">
              <w:rPr>
                <w:rStyle w:val="Hyperlink"/>
                <w:noProof/>
                <w:lang w:val="en-GB"/>
              </w:rPr>
              <w:t>Acknowledgements</w:t>
            </w:r>
            <w:r>
              <w:rPr>
                <w:noProof/>
                <w:webHidden/>
              </w:rPr>
              <w:tab/>
            </w:r>
            <w:r>
              <w:rPr>
                <w:noProof/>
                <w:webHidden/>
              </w:rPr>
              <w:fldChar w:fldCharType="begin"/>
            </w:r>
            <w:r>
              <w:rPr>
                <w:noProof/>
                <w:webHidden/>
              </w:rPr>
              <w:instrText xml:space="preserve"> PAGEREF _Toc185436273 \h </w:instrText>
            </w:r>
            <w:r>
              <w:rPr>
                <w:noProof/>
                <w:webHidden/>
              </w:rPr>
            </w:r>
            <w:r>
              <w:rPr>
                <w:noProof/>
                <w:webHidden/>
              </w:rPr>
              <w:fldChar w:fldCharType="separate"/>
            </w:r>
            <w:r>
              <w:rPr>
                <w:noProof/>
                <w:webHidden/>
              </w:rPr>
              <w:t>4</w:t>
            </w:r>
            <w:r>
              <w:rPr>
                <w:noProof/>
                <w:webHidden/>
              </w:rPr>
              <w:fldChar w:fldCharType="end"/>
            </w:r>
          </w:hyperlink>
        </w:p>
        <w:p w14:paraId="12E20716" w14:textId="6EC924BE"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4" w:history="1">
            <w:r w:rsidRPr="00A24C31">
              <w:rPr>
                <w:rStyle w:val="Hyperlink"/>
                <w:noProof/>
                <w:lang w:val="en-GB"/>
              </w:rPr>
              <w:t>List of Figures</w:t>
            </w:r>
            <w:r>
              <w:rPr>
                <w:noProof/>
                <w:webHidden/>
              </w:rPr>
              <w:tab/>
            </w:r>
            <w:r>
              <w:rPr>
                <w:noProof/>
                <w:webHidden/>
              </w:rPr>
              <w:fldChar w:fldCharType="begin"/>
            </w:r>
            <w:r>
              <w:rPr>
                <w:noProof/>
                <w:webHidden/>
              </w:rPr>
              <w:instrText xml:space="preserve"> PAGEREF _Toc185436274 \h </w:instrText>
            </w:r>
            <w:r>
              <w:rPr>
                <w:noProof/>
                <w:webHidden/>
              </w:rPr>
            </w:r>
            <w:r>
              <w:rPr>
                <w:noProof/>
                <w:webHidden/>
              </w:rPr>
              <w:fldChar w:fldCharType="separate"/>
            </w:r>
            <w:r>
              <w:rPr>
                <w:noProof/>
                <w:webHidden/>
              </w:rPr>
              <w:t>5</w:t>
            </w:r>
            <w:r>
              <w:rPr>
                <w:noProof/>
                <w:webHidden/>
              </w:rPr>
              <w:fldChar w:fldCharType="end"/>
            </w:r>
          </w:hyperlink>
        </w:p>
        <w:p w14:paraId="04369B08" w14:textId="1D7BF12C"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5" w:history="1">
            <w:r w:rsidRPr="00A24C31">
              <w:rPr>
                <w:rStyle w:val="Hyperlink"/>
                <w:noProof/>
                <w:lang w:val="en-GB"/>
              </w:rPr>
              <w:t>List of Tables</w:t>
            </w:r>
            <w:r>
              <w:rPr>
                <w:noProof/>
                <w:webHidden/>
              </w:rPr>
              <w:tab/>
            </w:r>
            <w:r>
              <w:rPr>
                <w:noProof/>
                <w:webHidden/>
              </w:rPr>
              <w:fldChar w:fldCharType="begin"/>
            </w:r>
            <w:r>
              <w:rPr>
                <w:noProof/>
                <w:webHidden/>
              </w:rPr>
              <w:instrText xml:space="preserve"> PAGEREF _Toc185436275 \h </w:instrText>
            </w:r>
            <w:r>
              <w:rPr>
                <w:noProof/>
                <w:webHidden/>
              </w:rPr>
            </w:r>
            <w:r>
              <w:rPr>
                <w:noProof/>
                <w:webHidden/>
              </w:rPr>
              <w:fldChar w:fldCharType="separate"/>
            </w:r>
            <w:r>
              <w:rPr>
                <w:noProof/>
                <w:webHidden/>
              </w:rPr>
              <w:t>6</w:t>
            </w:r>
            <w:r>
              <w:rPr>
                <w:noProof/>
                <w:webHidden/>
              </w:rPr>
              <w:fldChar w:fldCharType="end"/>
            </w:r>
          </w:hyperlink>
        </w:p>
        <w:p w14:paraId="3DE632AF" w14:textId="429A4952"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6" w:history="1">
            <w:r w:rsidRPr="00A24C31">
              <w:rPr>
                <w:rStyle w:val="Hyperlink"/>
                <w:noProof/>
                <w:lang w:val="en-GB"/>
              </w:rPr>
              <w:t>Introduction</w:t>
            </w:r>
            <w:r>
              <w:rPr>
                <w:noProof/>
                <w:webHidden/>
              </w:rPr>
              <w:tab/>
            </w:r>
            <w:r>
              <w:rPr>
                <w:noProof/>
                <w:webHidden/>
              </w:rPr>
              <w:fldChar w:fldCharType="begin"/>
            </w:r>
            <w:r>
              <w:rPr>
                <w:noProof/>
                <w:webHidden/>
              </w:rPr>
              <w:instrText xml:space="preserve"> PAGEREF _Toc185436276 \h </w:instrText>
            </w:r>
            <w:r>
              <w:rPr>
                <w:noProof/>
                <w:webHidden/>
              </w:rPr>
            </w:r>
            <w:r>
              <w:rPr>
                <w:noProof/>
                <w:webHidden/>
              </w:rPr>
              <w:fldChar w:fldCharType="separate"/>
            </w:r>
            <w:r>
              <w:rPr>
                <w:noProof/>
                <w:webHidden/>
              </w:rPr>
              <w:t>7</w:t>
            </w:r>
            <w:r>
              <w:rPr>
                <w:noProof/>
                <w:webHidden/>
              </w:rPr>
              <w:fldChar w:fldCharType="end"/>
            </w:r>
          </w:hyperlink>
        </w:p>
        <w:p w14:paraId="433346EE" w14:textId="4DF2E422"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77" w:history="1">
            <w:r w:rsidRPr="00A24C31">
              <w:rPr>
                <w:rStyle w:val="Hyperlink"/>
                <w:noProof/>
                <w:lang w:val="en-GB"/>
              </w:rPr>
              <w:t>Background</w:t>
            </w:r>
            <w:r>
              <w:rPr>
                <w:noProof/>
                <w:webHidden/>
              </w:rPr>
              <w:tab/>
            </w:r>
            <w:r>
              <w:rPr>
                <w:noProof/>
                <w:webHidden/>
              </w:rPr>
              <w:fldChar w:fldCharType="begin"/>
            </w:r>
            <w:r>
              <w:rPr>
                <w:noProof/>
                <w:webHidden/>
              </w:rPr>
              <w:instrText xml:space="preserve"> PAGEREF _Toc185436277 \h </w:instrText>
            </w:r>
            <w:r>
              <w:rPr>
                <w:noProof/>
                <w:webHidden/>
              </w:rPr>
            </w:r>
            <w:r>
              <w:rPr>
                <w:noProof/>
                <w:webHidden/>
              </w:rPr>
              <w:fldChar w:fldCharType="separate"/>
            </w:r>
            <w:r>
              <w:rPr>
                <w:noProof/>
                <w:webHidden/>
              </w:rPr>
              <w:t>7</w:t>
            </w:r>
            <w:r>
              <w:rPr>
                <w:noProof/>
                <w:webHidden/>
              </w:rPr>
              <w:fldChar w:fldCharType="end"/>
            </w:r>
          </w:hyperlink>
        </w:p>
        <w:p w14:paraId="2134ECC2" w14:textId="168DF49A"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78" w:history="1">
            <w:r w:rsidRPr="00A24C31">
              <w:rPr>
                <w:rStyle w:val="Hyperlink"/>
                <w:noProof/>
                <w:lang w:val="en-GB"/>
              </w:rPr>
              <w:t>Objectives</w:t>
            </w:r>
            <w:r>
              <w:rPr>
                <w:noProof/>
                <w:webHidden/>
              </w:rPr>
              <w:tab/>
            </w:r>
            <w:r>
              <w:rPr>
                <w:noProof/>
                <w:webHidden/>
              </w:rPr>
              <w:fldChar w:fldCharType="begin"/>
            </w:r>
            <w:r>
              <w:rPr>
                <w:noProof/>
                <w:webHidden/>
              </w:rPr>
              <w:instrText xml:space="preserve"> PAGEREF _Toc185436278 \h </w:instrText>
            </w:r>
            <w:r>
              <w:rPr>
                <w:noProof/>
                <w:webHidden/>
              </w:rPr>
            </w:r>
            <w:r>
              <w:rPr>
                <w:noProof/>
                <w:webHidden/>
              </w:rPr>
              <w:fldChar w:fldCharType="separate"/>
            </w:r>
            <w:r>
              <w:rPr>
                <w:noProof/>
                <w:webHidden/>
              </w:rPr>
              <w:t>8</w:t>
            </w:r>
            <w:r>
              <w:rPr>
                <w:noProof/>
                <w:webHidden/>
              </w:rPr>
              <w:fldChar w:fldCharType="end"/>
            </w:r>
          </w:hyperlink>
        </w:p>
        <w:p w14:paraId="066B8F38" w14:textId="197F9AE0"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9" w:history="1">
            <w:r w:rsidRPr="00A24C31">
              <w:rPr>
                <w:rStyle w:val="Hyperlink"/>
                <w:noProof/>
                <w:lang w:val="en-GB"/>
              </w:rPr>
              <w:t>Literature Review</w:t>
            </w:r>
            <w:r>
              <w:rPr>
                <w:noProof/>
                <w:webHidden/>
              </w:rPr>
              <w:tab/>
            </w:r>
            <w:r>
              <w:rPr>
                <w:noProof/>
                <w:webHidden/>
              </w:rPr>
              <w:fldChar w:fldCharType="begin"/>
            </w:r>
            <w:r>
              <w:rPr>
                <w:noProof/>
                <w:webHidden/>
              </w:rPr>
              <w:instrText xml:space="preserve"> PAGEREF _Toc185436279 \h </w:instrText>
            </w:r>
            <w:r>
              <w:rPr>
                <w:noProof/>
                <w:webHidden/>
              </w:rPr>
            </w:r>
            <w:r>
              <w:rPr>
                <w:noProof/>
                <w:webHidden/>
              </w:rPr>
              <w:fldChar w:fldCharType="separate"/>
            </w:r>
            <w:r>
              <w:rPr>
                <w:noProof/>
                <w:webHidden/>
              </w:rPr>
              <w:t>9</w:t>
            </w:r>
            <w:r>
              <w:rPr>
                <w:noProof/>
                <w:webHidden/>
              </w:rPr>
              <w:fldChar w:fldCharType="end"/>
            </w:r>
          </w:hyperlink>
        </w:p>
        <w:p w14:paraId="6762086B" w14:textId="537E1E01"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0" w:history="1">
            <w:r w:rsidRPr="00A24C31">
              <w:rPr>
                <w:rStyle w:val="Hyperlink"/>
                <w:noProof/>
                <w:lang w:val="en-GB"/>
              </w:rPr>
              <w:t>Data Provenance</w:t>
            </w:r>
            <w:r>
              <w:rPr>
                <w:noProof/>
                <w:webHidden/>
              </w:rPr>
              <w:tab/>
            </w:r>
            <w:r>
              <w:rPr>
                <w:noProof/>
                <w:webHidden/>
              </w:rPr>
              <w:fldChar w:fldCharType="begin"/>
            </w:r>
            <w:r>
              <w:rPr>
                <w:noProof/>
                <w:webHidden/>
              </w:rPr>
              <w:instrText xml:space="preserve"> PAGEREF _Toc185436280 \h </w:instrText>
            </w:r>
            <w:r>
              <w:rPr>
                <w:noProof/>
                <w:webHidden/>
              </w:rPr>
            </w:r>
            <w:r>
              <w:rPr>
                <w:noProof/>
                <w:webHidden/>
              </w:rPr>
              <w:fldChar w:fldCharType="separate"/>
            </w:r>
            <w:r>
              <w:rPr>
                <w:noProof/>
                <w:webHidden/>
              </w:rPr>
              <w:t>9</w:t>
            </w:r>
            <w:r>
              <w:rPr>
                <w:noProof/>
                <w:webHidden/>
              </w:rPr>
              <w:fldChar w:fldCharType="end"/>
            </w:r>
          </w:hyperlink>
        </w:p>
        <w:p w14:paraId="36E9F01A" w14:textId="2B998A67"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1" w:history="1">
            <w:r w:rsidRPr="00A24C31">
              <w:rPr>
                <w:rStyle w:val="Hyperlink"/>
                <w:noProof/>
                <w:lang w:val="en-GB"/>
              </w:rPr>
              <w:t>Intrusion Detection Systems</w:t>
            </w:r>
            <w:r>
              <w:rPr>
                <w:noProof/>
                <w:webHidden/>
              </w:rPr>
              <w:tab/>
            </w:r>
            <w:r>
              <w:rPr>
                <w:noProof/>
                <w:webHidden/>
              </w:rPr>
              <w:fldChar w:fldCharType="begin"/>
            </w:r>
            <w:r>
              <w:rPr>
                <w:noProof/>
                <w:webHidden/>
              </w:rPr>
              <w:instrText xml:space="preserve"> PAGEREF _Toc185436281 \h </w:instrText>
            </w:r>
            <w:r>
              <w:rPr>
                <w:noProof/>
                <w:webHidden/>
              </w:rPr>
            </w:r>
            <w:r>
              <w:rPr>
                <w:noProof/>
                <w:webHidden/>
              </w:rPr>
              <w:fldChar w:fldCharType="separate"/>
            </w:r>
            <w:r>
              <w:rPr>
                <w:noProof/>
                <w:webHidden/>
              </w:rPr>
              <w:t>9</w:t>
            </w:r>
            <w:r>
              <w:rPr>
                <w:noProof/>
                <w:webHidden/>
              </w:rPr>
              <w:fldChar w:fldCharType="end"/>
            </w:r>
          </w:hyperlink>
        </w:p>
        <w:p w14:paraId="47ACD941" w14:textId="3AE8B7F6"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2" w:history="1">
            <w:r w:rsidRPr="00A24C31">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_Toc185436282 \h </w:instrText>
            </w:r>
            <w:r>
              <w:rPr>
                <w:noProof/>
                <w:webHidden/>
              </w:rPr>
            </w:r>
            <w:r>
              <w:rPr>
                <w:noProof/>
                <w:webHidden/>
              </w:rPr>
              <w:fldChar w:fldCharType="separate"/>
            </w:r>
            <w:r>
              <w:rPr>
                <w:noProof/>
                <w:webHidden/>
              </w:rPr>
              <w:t>10</w:t>
            </w:r>
            <w:r>
              <w:rPr>
                <w:noProof/>
                <w:webHidden/>
              </w:rPr>
              <w:fldChar w:fldCharType="end"/>
            </w:r>
          </w:hyperlink>
        </w:p>
        <w:p w14:paraId="4D177B36" w14:textId="01833FDB" w:rsidR="008B0730" w:rsidRDefault="008B0730">
          <w:pPr>
            <w:pStyle w:val="TOC3"/>
            <w:tabs>
              <w:tab w:val="right" w:leader="dot" w:pos="8630"/>
            </w:tabs>
            <w:rPr>
              <w:noProof/>
              <w:kern w:val="2"/>
              <w:sz w:val="24"/>
              <w:szCs w:val="24"/>
              <w:lang w:val="en-SG" w:eastAsia="en-GB"/>
              <w14:ligatures w14:val="standardContextual"/>
            </w:rPr>
          </w:pPr>
          <w:hyperlink w:anchor="_Toc185436283" w:history="1">
            <w:r w:rsidRPr="00A24C31">
              <w:rPr>
                <w:rStyle w:val="Hyperlink"/>
                <w:noProof/>
                <w:lang w:val="en-GB"/>
              </w:rPr>
              <w:t>KAIROS</w:t>
            </w:r>
            <w:r>
              <w:rPr>
                <w:noProof/>
                <w:webHidden/>
              </w:rPr>
              <w:tab/>
            </w:r>
            <w:r>
              <w:rPr>
                <w:noProof/>
                <w:webHidden/>
              </w:rPr>
              <w:fldChar w:fldCharType="begin"/>
            </w:r>
            <w:r>
              <w:rPr>
                <w:noProof/>
                <w:webHidden/>
              </w:rPr>
              <w:instrText xml:space="preserve"> PAGEREF _Toc185436283 \h </w:instrText>
            </w:r>
            <w:r>
              <w:rPr>
                <w:noProof/>
                <w:webHidden/>
              </w:rPr>
            </w:r>
            <w:r>
              <w:rPr>
                <w:noProof/>
                <w:webHidden/>
              </w:rPr>
              <w:fldChar w:fldCharType="separate"/>
            </w:r>
            <w:r>
              <w:rPr>
                <w:noProof/>
                <w:webHidden/>
              </w:rPr>
              <w:t>10</w:t>
            </w:r>
            <w:r>
              <w:rPr>
                <w:noProof/>
                <w:webHidden/>
              </w:rPr>
              <w:fldChar w:fldCharType="end"/>
            </w:r>
          </w:hyperlink>
        </w:p>
        <w:p w14:paraId="18DEB657" w14:textId="617CC731" w:rsidR="008B0730" w:rsidRDefault="008B0730">
          <w:pPr>
            <w:pStyle w:val="TOC3"/>
            <w:tabs>
              <w:tab w:val="right" w:leader="dot" w:pos="8630"/>
            </w:tabs>
            <w:rPr>
              <w:noProof/>
              <w:kern w:val="2"/>
              <w:sz w:val="24"/>
              <w:szCs w:val="24"/>
              <w:lang w:val="en-SG" w:eastAsia="en-GB"/>
              <w14:ligatures w14:val="standardContextual"/>
            </w:rPr>
          </w:pPr>
          <w:hyperlink w:anchor="_Toc185436284" w:history="1">
            <w:r w:rsidRPr="00A24C31">
              <w:rPr>
                <w:rStyle w:val="Hyperlink"/>
                <w:noProof/>
                <w:lang w:val="en-GB"/>
              </w:rPr>
              <w:t>FLASH</w:t>
            </w:r>
            <w:r>
              <w:rPr>
                <w:noProof/>
                <w:webHidden/>
              </w:rPr>
              <w:tab/>
            </w:r>
            <w:r>
              <w:rPr>
                <w:noProof/>
                <w:webHidden/>
              </w:rPr>
              <w:fldChar w:fldCharType="begin"/>
            </w:r>
            <w:r>
              <w:rPr>
                <w:noProof/>
                <w:webHidden/>
              </w:rPr>
              <w:instrText xml:space="preserve"> PAGEREF _Toc185436284 \h </w:instrText>
            </w:r>
            <w:r>
              <w:rPr>
                <w:noProof/>
                <w:webHidden/>
              </w:rPr>
            </w:r>
            <w:r>
              <w:rPr>
                <w:noProof/>
                <w:webHidden/>
              </w:rPr>
              <w:fldChar w:fldCharType="separate"/>
            </w:r>
            <w:r>
              <w:rPr>
                <w:noProof/>
                <w:webHidden/>
              </w:rPr>
              <w:t>10</w:t>
            </w:r>
            <w:r>
              <w:rPr>
                <w:noProof/>
                <w:webHidden/>
              </w:rPr>
              <w:fldChar w:fldCharType="end"/>
            </w:r>
          </w:hyperlink>
        </w:p>
        <w:p w14:paraId="3305D46A" w14:textId="31E3B8EB" w:rsidR="008B0730" w:rsidRDefault="008B0730">
          <w:pPr>
            <w:pStyle w:val="TOC3"/>
            <w:tabs>
              <w:tab w:val="right" w:leader="dot" w:pos="8630"/>
            </w:tabs>
            <w:rPr>
              <w:noProof/>
              <w:kern w:val="2"/>
              <w:sz w:val="24"/>
              <w:szCs w:val="24"/>
              <w:lang w:val="en-SG" w:eastAsia="en-GB"/>
              <w14:ligatures w14:val="standardContextual"/>
            </w:rPr>
          </w:pPr>
          <w:hyperlink w:anchor="_Toc185436285" w:history="1">
            <w:r w:rsidRPr="00A24C31">
              <w:rPr>
                <w:rStyle w:val="Hyperlink"/>
                <w:noProof/>
                <w:lang w:val="en-GB"/>
              </w:rPr>
              <w:t>UNICORN</w:t>
            </w:r>
            <w:r>
              <w:rPr>
                <w:noProof/>
                <w:webHidden/>
              </w:rPr>
              <w:tab/>
            </w:r>
            <w:r>
              <w:rPr>
                <w:noProof/>
                <w:webHidden/>
              </w:rPr>
              <w:fldChar w:fldCharType="begin"/>
            </w:r>
            <w:r>
              <w:rPr>
                <w:noProof/>
                <w:webHidden/>
              </w:rPr>
              <w:instrText xml:space="preserve"> PAGEREF _Toc185436285 \h </w:instrText>
            </w:r>
            <w:r>
              <w:rPr>
                <w:noProof/>
                <w:webHidden/>
              </w:rPr>
            </w:r>
            <w:r>
              <w:rPr>
                <w:noProof/>
                <w:webHidden/>
              </w:rPr>
              <w:fldChar w:fldCharType="separate"/>
            </w:r>
            <w:r>
              <w:rPr>
                <w:noProof/>
                <w:webHidden/>
              </w:rPr>
              <w:t>10</w:t>
            </w:r>
            <w:r>
              <w:rPr>
                <w:noProof/>
                <w:webHidden/>
              </w:rPr>
              <w:fldChar w:fldCharType="end"/>
            </w:r>
          </w:hyperlink>
        </w:p>
        <w:p w14:paraId="01B2B1D1" w14:textId="6719398A"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6" w:history="1">
            <w:r w:rsidRPr="00A24C31">
              <w:rPr>
                <w:rStyle w:val="Hyperlink"/>
                <w:noProof/>
                <w:lang w:val="en-GB"/>
              </w:rPr>
              <w:t>Provenance Capture Systems</w:t>
            </w:r>
            <w:r>
              <w:rPr>
                <w:noProof/>
                <w:webHidden/>
              </w:rPr>
              <w:tab/>
            </w:r>
            <w:r>
              <w:rPr>
                <w:noProof/>
                <w:webHidden/>
              </w:rPr>
              <w:fldChar w:fldCharType="begin"/>
            </w:r>
            <w:r>
              <w:rPr>
                <w:noProof/>
                <w:webHidden/>
              </w:rPr>
              <w:instrText xml:space="preserve"> PAGEREF _Toc185436286 \h </w:instrText>
            </w:r>
            <w:r>
              <w:rPr>
                <w:noProof/>
                <w:webHidden/>
              </w:rPr>
            </w:r>
            <w:r>
              <w:rPr>
                <w:noProof/>
                <w:webHidden/>
              </w:rPr>
              <w:fldChar w:fldCharType="separate"/>
            </w:r>
            <w:r>
              <w:rPr>
                <w:noProof/>
                <w:webHidden/>
              </w:rPr>
              <w:t>11</w:t>
            </w:r>
            <w:r>
              <w:rPr>
                <w:noProof/>
                <w:webHidden/>
              </w:rPr>
              <w:fldChar w:fldCharType="end"/>
            </w:r>
          </w:hyperlink>
        </w:p>
        <w:p w14:paraId="3F5C4118" w14:textId="58B1C4C1"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7" w:history="1">
            <w:r w:rsidRPr="00A24C31">
              <w:rPr>
                <w:rStyle w:val="Hyperlink"/>
                <w:noProof/>
                <w:lang w:val="en-GB"/>
              </w:rPr>
              <w:t>CamFlow Features</w:t>
            </w:r>
            <w:r>
              <w:rPr>
                <w:noProof/>
                <w:webHidden/>
              </w:rPr>
              <w:tab/>
            </w:r>
            <w:r>
              <w:rPr>
                <w:noProof/>
                <w:webHidden/>
              </w:rPr>
              <w:fldChar w:fldCharType="begin"/>
            </w:r>
            <w:r>
              <w:rPr>
                <w:noProof/>
                <w:webHidden/>
              </w:rPr>
              <w:instrText xml:space="preserve"> PAGEREF _Toc185436287 \h </w:instrText>
            </w:r>
            <w:r>
              <w:rPr>
                <w:noProof/>
                <w:webHidden/>
              </w:rPr>
            </w:r>
            <w:r>
              <w:rPr>
                <w:noProof/>
                <w:webHidden/>
              </w:rPr>
              <w:fldChar w:fldCharType="separate"/>
            </w:r>
            <w:r>
              <w:rPr>
                <w:noProof/>
                <w:webHidden/>
              </w:rPr>
              <w:t>11</w:t>
            </w:r>
            <w:r>
              <w:rPr>
                <w:noProof/>
                <w:webHidden/>
              </w:rPr>
              <w:fldChar w:fldCharType="end"/>
            </w:r>
          </w:hyperlink>
        </w:p>
        <w:p w14:paraId="513A08F7" w14:textId="5D394534" w:rsidR="008B0730" w:rsidRDefault="008B0730">
          <w:pPr>
            <w:pStyle w:val="TOC1"/>
            <w:tabs>
              <w:tab w:val="right" w:leader="dot" w:pos="8630"/>
            </w:tabs>
            <w:rPr>
              <w:b w:val="0"/>
              <w:bCs w:val="0"/>
              <w:i w:val="0"/>
              <w:iCs w:val="0"/>
              <w:noProof/>
              <w:kern w:val="2"/>
              <w:lang w:val="en-SG" w:eastAsia="en-GB"/>
              <w14:ligatures w14:val="standardContextual"/>
            </w:rPr>
          </w:pPr>
          <w:hyperlink w:anchor="_Toc185436288" w:history="1">
            <w:r w:rsidRPr="00A24C31">
              <w:rPr>
                <w:rStyle w:val="Hyperlink"/>
                <w:noProof/>
                <w:lang w:val="en-GB"/>
              </w:rPr>
              <w:t>CamFlow Provenance Capture System</w:t>
            </w:r>
            <w:r>
              <w:rPr>
                <w:noProof/>
                <w:webHidden/>
              </w:rPr>
              <w:tab/>
            </w:r>
            <w:r>
              <w:rPr>
                <w:noProof/>
                <w:webHidden/>
              </w:rPr>
              <w:fldChar w:fldCharType="begin"/>
            </w:r>
            <w:r>
              <w:rPr>
                <w:noProof/>
                <w:webHidden/>
              </w:rPr>
              <w:instrText xml:space="preserve"> PAGEREF _Toc185436288 \h </w:instrText>
            </w:r>
            <w:r>
              <w:rPr>
                <w:noProof/>
                <w:webHidden/>
              </w:rPr>
            </w:r>
            <w:r>
              <w:rPr>
                <w:noProof/>
                <w:webHidden/>
              </w:rPr>
              <w:fldChar w:fldCharType="separate"/>
            </w:r>
            <w:r>
              <w:rPr>
                <w:noProof/>
                <w:webHidden/>
              </w:rPr>
              <w:t>11</w:t>
            </w:r>
            <w:r>
              <w:rPr>
                <w:noProof/>
                <w:webHidden/>
              </w:rPr>
              <w:fldChar w:fldCharType="end"/>
            </w:r>
          </w:hyperlink>
        </w:p>
        <w:p w14:paraId="3A76D501" w14:textId="4998D17E"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9" w:history="1">
            <w:r w:rsidRPr="00A24C31">
              <w:rPr>
                <w:rStyle w:val="Hyperlink"/>
                <w:noProof/>
                <w:lang w:val="en-GB"/>
              </w:rPr>
              <w:t>Setting Up CamFlow</w:t>
            </w:r>
            <w:r>
              <w:rPr>
                <w:noProof/>
                <w:webHidden/>
              </w:rPr>
              <w:tab/>
            </w:r>
            <w:r>
              <w:rPr>
                <w:noProof/>
                <w:webHidden/>
              </w:rPr>
              <w:fldChar w:fldCharType="begin"/>
            </w:r>
            <w:r>
              <w:rPr>
                <w:noProof/>
                <w:webHidden/>
              </w:rPr>
              <w:instrText xml:space="preserve"> PAGEREF _Toc185436289 \h </w:instrText>
            </w:r>
            <w:r>
              <w:rPr>
                <w:noProof/>
                <w:webHidden/>
              </w:rPr>
            </w:r>
            <w:r>
              <w:rPr>
                <w:noProof/>
                <w:webHidden/>
              </w:rPr>
              <w:fldChar w:fldCharType="separate"/>
            </w:r>
            <w:r>
              <w:rPr>
                <w:noProof/>
                <w:webHidden/>
              </w:rPr>
              <w:t>11</w:t>
            </w:r>
            <w:r>
              <w:rPr>
                <w:noProof/>
                <w:webHidden/>
              </w:rPr>
              <w:fldChar w:fldCharType="end"/>
            </w:r>
          </w:hyperlink>
        </w:p>
        <w:p w14:paraId="7BD66911" w14:textId="018E1A55"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0" w:history="1">
            <w:r w:rsidRPr="00A24C31">
              <w:rPr>
                <w:rStyle w:val="Hyperlink"/>
                <w:noProof/>
                <w:lang w:val="en-GB"/>
              </w:rPr>
              <w:t>CamTool Installation</w:t>
            </w:r>
            <w:r>
              <w:rPr>
                <w:noProof/>
                <w:webHidden/>
              </w:rPr>
              <w:tab/>
            </w:r>
            <w:r>
              <w:rPr>
                <w:noProof/>
                <w:webHidden/>
              </w:rPr>
              <w:fldChar w:fldCharType="begin"/>
            </w:r>
            <w:r>
              <w:rPr>
                <w:noProof/>
                <w:webHidden/>
              </w:rPr>
              <w:instrText xml:space="preserve"> PAGEREF _Toc185436290 \h </w:instrText>
            </w:r>
            <w:r>
              <w:rPr>
                <w:noProof/>
                <w:webHidden/>
              </w:rPr>
            </w:r>
            <w:r>
              <w:rPr>
                <w:noProof/>
                <w:webHidden/>
              </w:rPr>
              <w:fldChar w:fldCharType="separate"/>
            </w:r>
            <w:r>
              <w:rPr>
                <w:noProof/>
                <w:webHidden/>
              </w:rPr>
              <w:t>13</w:t>
            </w:r>
            <w:r>
              <w:rPr>
                <w:noProof/>
                <w:webHidden/>
              </w:rPr>
              <w:fldChar w:fldCharType="end"/>
            </w:r>
          </w:hyperlink>
        </w:p>
        <w:p w14:paraId="6B89ABFB" w14:textId="566871AD"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1" w:history="1">
            <w:r w:rsidRPr="00A24C31">
              <w:rPr>
                <w:rStyle w:val="Hyperlink"/>
                <w:noProof/>
                <w:lang w:val="en-GB"/>
              </w:rPr>
              <w:t>Provenance Graph Visualisation</w:t>
            </w:r>
            <w:r>
              <w:rPr>
                <w:noProof/>
                <w:webHidden/>
              </w:rPr>
              <w:tab/>
            </w:r>
            <w:r>
              <w:rPr>
                <w:noProof/>
                <w:webHidden/>
              </w:rPr>
              <w:fldChar w:fldCharType="begin"/>
            </w:r>
            <w:r>
              <w:rPr>
                <w:noProof/>
                <w:webHidden/>
              </w:rPr>
              <w:instrText xml:space="preserve"> PAGEREF _Toc185436291 \h </w:instrText>
            </w:r>
            <w:r>
              <w:rPr>
                <w:noProof/>
                <w:webHidden/>
              </w:rPr>
            </w:r>
            <w:r>
              <w:rPr>
                <w:noProof/>
                <w:webHidden/>
              </w:rPr>
              <w:fldChar w:fldCharType="separate"/>
            </w:r>
            <w:r>
              <w:rPr>
                <w:noProof/>
                <w:webHidden/>
              </w:rPr>
              <w:t>14</w:t>
            </w:r>
            <w:r>
              <w:rPr>
                <w:noProof/>
                <w:webHidden/>
              </w:rPr>
              <w:fldChar w:fldCharType="end"/>
            </w:r>
          </w:hyperlink>
        </w:p>
        <w:p w14:paraId="1B97B14D" w14:textId="60B7CF3E" w:rsidR="008B0730" w:rsidRDefault="008B0730">
          <w:pPr>
            <w:pStyle w:val="TOC1"/>
            <w:tabs>
              <w:tab w:val="right" w:leader="dot" w:pos="8630"/>
            </w:tabs>
            <w:rPr>
              <w:b w:val="0"/>
              <w:bCs w:val="0"/>
              <w:i w:val="0"/>
              <w:iCs w:val="0"/>
              <w:noProof/>
              <w:kern w:val="2"/>
              <w:lang w:val="en-SG" w:eastAsia="en-GB"/>
              <w14:ligatures w14:val="standardContextual"/>
            </w:rPr>
          </w:pPr>
          <w:hyperlink w:anchor="_Toc185436292" w:history="1">
            <w:r w:rsidRPr="00A24C31">
              <w:rPr>
                <w:rStyle w:val="Hyperlink"/>
                <w:noProof/>
                <w:lang w:val="en-GB"/>
              </w:rPr>
              <w:t>Flurry Framework</w:t>
            </w:r>
            <w:r>
              <w:rPr>
                <w:noProof/>
                <w:webHidden/>
              </w:rPr>
              <w:tab/>
            </w:r>
            <w:r>
              <w:rPr>
                <w:noProof/>
                <w:webHidden/>
              </w:rPr>
              <w:fldChar w:fldCharType="begin"/>
            </w:r>
            <w:r>
              <w:rPr>
                <w:noProof/>
                <w:webHidden/>
              </w:rPr>
              <w:instrText xml:space="preserve"> PAGEREF _Toc185436292 \h </w:instrText>
            </w:r>
            <w:r>
              <w:rPr>
                <w:noProof/>
                <w:webHidden/>
              </w:rPr>
            </w:r>
            <w:r>
              <w:rPr>
                <w:noProof/>
                <w:webHidden/>
              </w:rPr>
              <w:fldChar w:fldCharType="separate"/>
            </w:r>
            <w:r>
              <w:rPr>
                <w:noProof/>
                <w:webHidden/>
              </w:rPr>
              <w:t>15</w:t>
            </w:r>
            <w:r>
              <w:rPr>
                <w:noProof/>
                <w:webHidden/>
              </w:rPr>
              <w:fldChar w:fldCharType="end"/>
            </w:r>
          </w:hyperlink>
        </w:p>
        <w:p w14:paraId="257986DB" w14:textId="4669EC1E"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3" w:history="1">
            <w:r w:rsidRPr="00A24C31">
              <w:rPr>
                <w:rStyle w:val="Hyperlink"/>
                <w:noProof/>
                <w:lang w:val="en-GB"/>
              </w:rPr>
              <w:t>Background</w:t>
            </w:r>
            <w:r>
              <w:rPr>
                <w:noProof/>
                <w:webHidden/>
              </w:rPr>
              <w:tab/>
            </w:r>
            <w:r>
              <w:rPr>
                <w:noProof/>
                <w:webHidden/>
              </w:rPr>
              <w:fldChar w:fldCharType="begin"/>
            </w:r>
            <w:r>
              <w:rPr>
                <w:noProof/>
                <w:webHidden/>
              </w:rPr>
              <w:instrText xml:space="preserve"> PAGEREF _Toc185436293 \h </w:instrText>
            </w:r>
            <w:r>
              <w:rPr>
                <w:noProof/>
                <w:webHidden/>
              </w:rPr>
            </w:r>
            <w:r>
              <w:rPr>
                <w:noProof/>
                <w:webHidden/>
              </w:rPr>
              <w:fldChar w:fldCharType="separate"/>
            </w:r>
            <w:r>
              <w:rPr>
                <w:noProof/>
                <w:webHidden/>
              </w:rPr>
              <w:t>15</w:t>
            </w:r>
            <w:r>
              <w:rPr>
                <w:noProof/>
                <w:webHidden/>
              </w:rPr>
              <w:fldChar w:fldCharType="end"/>
            </w:r>
          </w:hyperlink>
        </w:p>
        <w:p w14:paraId="423735A8" w14:textId="7F3E104F"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4" w:history="1">
            <w:r w:rsidRPr="00A24C31">
              <w:rPr>
                <w:rStyle w:val="Hyperlink"/>
                <w:noProof/>
                <w:lang w:val="en-GB"/>
              </w:rPr>
              <w:t>Flurry Installation</w:t>
            </w:r>
            <w:r>
              <w:rPr>
                <w:noProof/>
                <w:webHidden/>
              </w:rPr>
              <w:tab/>
            </w:r>
            <w:r>
              <w:rPr>
                <w:noProof/>
                <w:webHidden/>
              </w:rPr>
              <w:fldChar w:fldCharType="begin"/>
            </w:r>
            <w:r>
              <w:rPr>
                <w:noProof/>
                <w:webHidden/>
              </w:rPr>
              <w:instrText xml:space="preserve"> PAGEREF _Toc185436294 \h </w:instrText>
            </w:r>
            <w:r>
              <w:rPr>
                <w:noProof/>
                <w:webHidden/>
              </w:rPr>
            </w:r>
            <w:r>
              <w:rPr>
                <w:noProof/>
                <w:webHidden/>
              </w:rPr>
              <w:fldChar w:fldCharType="separate"/>
            </w:r>
            <w:r>
              <w:rPr>
                <w:noProof/>
                <w:webHidden/>
              </w:rPr>
              <w:t>15</w:t>
            </w:r>
            <w:r>
              <w:rPr>
                <w:noProof/>
                <w:webHidden/>
              </w:rPr>
              <w:fldChar w:fldCharType="end"/>
            </w:r>
          </w:hyperlink>
        </w:p>
        <w:p w14:paraId="5B124D6A" w14:textId="0C5F2850" w:rsidR="008B0730" w:rsidRDefault="008B0730">
          <w:pPr>
            <w:pStyle w:val="TOC3"/>
            <w:tabs>
              <w:tab w:val="right" w:leader="dot" w:pos="8630"/>
            </w:tabs>
            <w:rPr>
              <w:noProof/>
              <w:kern w:val="2"/>
              <w:sz w:val="24"/>
              <w:szCs w:val="24"/>
              <w:lang w:val="en-SG" w:eastAsia="en-GB"/>
              <w14:ligatures w14:val="standardContextual"/>
            </w:rPr>
          </w:pPr>
          <w:hyperlink w:anchor="_Toc185436295" w:history="1">
            <w:r w:rsidRPr="00A24C31">
              <w:rPr>
                <w:rStyle w:val="Hyperlink"/>
                <w:noProof/>
                <w:lang w:val="en-GB"/>
              </w:rPr>
              <w:t>Cloning Flurry Source Code</w:t>
            </w:r>
            <w:r>
              <w:rPr>
                <w:noProof/>
                <w:webHidden/>
              </w:rPr>
              <w:tab/>
            </w:r>
            <w:r>
              <w:rPr>
                <w:noProof/>
                <w:webHidden/>
              </w:rPr>
              <w:fldChar w:fldCharType="begin"/>
            </w:r>
            <w:r>
              <w:rPr>
                <w:noProof/>
                <w:webHidden/>
              </w:rPr>
              <w:instrText xml:space="preserve"> PAGEREF _Toc185436295 \h </w:instrText>
            </w:r>
            <w:r>
              <w:rPr>
                <w:noProof/>
                <w:webHidden/>
              </w:rPr>
            </w:r>
            <w:r>
              <w:rPr>
                <w:noProof/>
                <w:webHidden/>
              </w:rPr>
              <w:fldChar w:fldCharType="separate"/>
            </w:r>
            <w:r>
              <w:rPr>
                <w:noProof/>
                <w:webHidden/>
              </w:rPr>
              <w:t>15</w:t>
            </w:r>
            <w:r>
              <w:rPr>
                <w:noProof/>
                <w:webHidden/>
              </w:rPr>
              <w:fldChar w:fldCharType="end"/>
            </w:r>
          </w:hyperlink>
        </w:p>
        <w:p w14:paraId="6830BE1C" w14:textId="3E93E823" w:rsidR="008B0730" w:rsidRDefault="008B0730">
          <w:pPr>
            <w:pStyle w:val="TOC3"/>
            <w:tabs>
              <w:tab w:val="right" w:leader="dot" w:pos="8630"/>
            </w:tabs>
            <w:rPr>
              <w:noProof/>
              <w:kern w:val="2"/>
              <w:sz w:val="24"/>
              <w:szCs w:val="24"/>
              <w:lang w:val="en-SG" w:eastAsia="en-GB"/>
              <w14:ligatures w14:val="standardContextual"/>
            </w:rPr>
          </w:pPr>
          <w:hyperlink w:anchor="_Toc185436296" w:history="1">
            <w:r w:rsidRPr="00A24C31">
              <w:rPr>
                <w:rStyle w:val="Hyperlink"/>
                <w:noProof/>
                <w:lang w:val="en-GB"/>
              </w:rPr>
              <w:t>CamFlow Reconfiguration</w:t>
            </w:r>
            <w:r>
              <w:rPr>
                <w:noProof/>
                <w:webHidden/>
              </w:rPr>
              <w:tab/>
            </w:r>
            <w:r>
              <w:rPr>
                <w:noProof/>
                <w:webHidden/>
              </w:rPr>
              <w:fldChar w:fldCharType="begin"/>
            </w:r>
            <w:r>
              <w:rPr>
                <w:noProof/>
                <w:webHidden/>
              </w:rPr>
              <w:instrText xml:space="preserve"> PAGEREF _Toc185436296 \h </w:instrText>
            </w:r>
            <w:r>
              <w:rPr>
                <w:noProof/>
                <w:webHidden/>
              </w:rPr>
            </w:r>
            <w:r>
              <w:rPr>
                <w:noProof/>
                <w:webHidden/>
              </w:rPr>
              <w:fldChar w:fldCharType="separate"/>
            </w:r>
            <w:r>
              <w:rPr>
                <w:noProof/>
                <w:webHidden/>
              </w:rPr>
              <w:t>16</w:t>
            </w:r>
            <w:r>
              <w:rPr>
                <w:noProof/>
                <w:webHidden/>
              </w:rPr>
              <w:fldChar w:fldCharType="end"/>
            </w:r>
          </w:hyperlink>
        </w:p>
        <w:p w14:paraId="30FA39E0" w14:textId="5FDA1FBE" w:rsidR="008B0730" w:rsidRDefault="008B0730">
          <w:pPr>
            <w:pStyle w:val="TOC3"/>
            <w:tabs>
              <w:tab w:val="right" w:leader="dot" w:pos="8630"/>
            </w:tabs>
            <w:rPr>
              <w:noProof/>
              <w:kern w:val="2"/>
              <w:sz w:val="24"/>
              <w:szCs w:val="24"/>
              <w:lang w:val="en-SG" w:eastAsia="en-GB"/>
              <w14:ligatures w14:val="standardContextual"/>
            </w:rPr>
          </w:pPr>
          <w:hyperlink w:anchor="_Toc185436297" w:history="1">
            <w:r w:rsidRPr="00A24C31">
              <w:rPr>
                <w:rStyle w:val="Hyperlink"/>
                <w:noProof/>
                <w:lang w:val="en-GB"/>
              </w:rPr>
              <w:t>XAMPP</w:t>
            </w:r>
            <w:r>
              <w:rPr>
                <w:noProof/>
                <w:webHidden/>
              </w:rPr>
              <w:tab/>
            </w:r>
            <w:r>
              <w:rPr>
                <w:noProof/>
                <w:webHidden/>
              </w:rPr>
              <w:fldChar w:fldCharType="begin"/>
            </w:r>
            <w:r>
              <w:rPr>
                <w:noProof/>
                <w:webHidden/>
              </w:rPr>
              <w:instrText xml:space="preserve"> PAGEREF _Toc185436297 \h </w:instrText>
            </w:r>
            <w:r>
              <w:rPr>
                <w:noProof/>
                <w:webHidden/>
              </w:rPr>
            </w:r>
            <w:r>
              <w:rPr>
                <w:noProof/>
                <w:webHidden/>
              </w:rPr>
              <w:fldChar w:fldCharType="separate"/>
            </w:r>
            <w:r>
              <w:rPr>
                <w:noProof/>
                <w:webHidden/>
              </w:rPr>
              <w:t>16</w:t>
            </w:r>
            <w:r>
              <w:rPr>
                <w:noProof/>
                <w:webHidden/>
              </w:rPr>
              <w:fldChar w:fldCharType="end"/>
            </w:r>
          </w:hyperlink>
        </w:p>
        <w:p w14:paraId="0A8B09F7" w14:textId="1030E639" w:rsidR="008B0730" w:rsidRDefault="008B0730">
          <w:pPr>
            <w:pStyle w:val="TOC3"/>
            <w:tabs>
              <w:tab w:val="right" w:leader="dot" w:pos="8630"/>
            </w:tabs>
            <w:rPr>
              <w:noProof/>
              <w:kern w:val="2"/>
              <w:sz w:val="24"/>
              <w:szCs w:val="24"/>
              <w:lang w:val="en-SG" w:eastAsia="en-GB"/>
              <w14:ligatures w14:val="standardContextual"/>
            </w:rPr>
          </w:pPr>
          <w:hyperlink w:anchor="_Toc185436298" w:history="1">
            <w:r w:rsidRPr="00A24C31">
              <w:rPr>
                <w:rStyle w:val="Hyperlink"/>
                <w:noProof/>
                <w:lang w:val="en-GB"/>
              </w:rPr>
              <w:t>DVWA</w:t>
            </w:r>
            <w:r>
              <w:rPr>
                <w:noProof/>
                <w:webHidden/>
              </w:rPr>
              <w:tab/>
            </w:r>
            <w:r>
              <w:rPr>
                <w:noProof/>
                <w:webHidden/>
              </w:rPr>
              <w:fldChar w:fldCharType="begin"/>
            </w:r>
            <w:r>
              <w:rPr>
                <w:noProof/>
                <w:webHidden/>
              </w:rPr>
              <w:instrText xml:space="preserve"> PAGEREF _Toc185436298 \h </w:instrText>
            </w:r>
            <w:r>
              <w:rPr>
                <w:noProof/>
                <w:webHidden/>
              </w:rPr>
            </w:r>
            <w:r>
              <w:rPr>
                <w:noProof/>
                <w:webHidden/>
              </w:rPr>
              <w:fldChar w:fldCharType="separate"/>
            </w:r>
            <w:r>
              <w:rPr>
                <w:noProof/>
                <w:webHidden/>
              </w:rPr>
              <w:t>17</w:t>
            </w:r>
            <w:r>
              <w:rPr>
                <w:noProof/>
                <w:webHidden/>
              </w:rPr>
              <w:fldChar w:fldCharType="end"/>
            </w:r>
          </w:hyperlink>
        </w:p>
        <w:p w14:paraId="1309F611" w14:textId="152FD8E1" w:rsidR="008B0730" w:rsidRDefault="008B0730">
          <w:pPr>
            <w:pStyle w:val="TOC3"/>
            <w:tabs>
              <w:tab w:val="right" w:leader="dot" w:pos="8630"/>
            </w:tabs>
            <w:rPr>
              <w:noProof/>
              <w:kern w:val="2"/>
              <w:sz w:val="24"/>
              <w:szCs w:val="24"/>
              <w:lang w:val="en-SG" w:eastAsia="en-GB"/>
              <w14:ligatures w14:val="standardContextual"/>
            </w:rPr>
          </w:pPr>
          <w:hyperlink w:anchor="_Toc185436299" w:history="1">
            <w:r w:rsidRPr="00A24C31">
              <w:rPr>
                <w:rStyle w:val="Hyperlink"/>
                <w:noProof/>
                <w:lang w:val="en-GB"/>
              </w:rPr>
              <w:t>MQTT</w:t>
            </w:r>
            <w:r>
              <w:rPr>
                <w:noProof/>
                <w:webHidden/>
              </w:rPr>
              <w:tab/>
            </w:r>
            <w:r>
              <w:rPr>
                <w:noProof/>
                <w:webHidden/>
              </w:rPr>
              <w:fldChar w:fldCharType="begin"/>
            </w:r>
            <w:r>
              <w:rPr>
                <w:noProof/>
                <w:webHidden/>
              </w:rPr>
              <w:instrText xml:space="preserve"> PAGEREF _Toc185436299 \h </w:instrText>
            </w:r>
            <w:r>
              <w:rPr>
                <w:noProof/>
                <w:webHidden/>
              </w:rPr>
            </w:r>
            <w:r>
              <w:rPr>
                <w:noProof/>
                <w:webHidden/>
              </w:rPr>
              <w:fldChar w:fldCharType="separate"/>
            </w:r>
            <w:r>
              <w:rPr>
                <w:noProof/>
                <w:webHidden/>
              </w:rPr>
              <w:t>19</w:t>
            </w:r>
            <w:r>
              <w:rPr>
                <w:noProof/>
                <w:webHidden/>
              </w:rPr>
              <w:fldChar w:fldCharType="end"/>
            </w:r>
          </w:hyperlink>
        </w:p>
        <w:p w14:paraId="00319989" w14:textId="02FD117E" w:rsidR="008B0730" w:rsidRDefault="008B0730">
          <w:pPr>
            <w:pStyle w:val="TOC3"/>
            <w:tabs>
              <w:tab w:val="right" w:leader="dot" w:pos="8630"/>
            </w:tabs>
            <w:rPr>
              <w:noProof/>
              <w:kern w:val="2"/>
              <w:sz w:val="24"/>
              <w:szCs w:val="24"/>
              <w:lang w:val="en-SG" w:eastAsia="en-GB"/>
              <w14:ligatures w14:val="standardContextual"/>
            </w:rPr>
          </w:pPr>
          <w:hyperlink w:anchor="_Toc185436300" w:history="1">
            <w:r w:rsidRPr="00A24C31">
              <w:rPr>
                <w:rStyle w:val="Hyperlink"/>
                <w:noProof/>
                <w:lang w:val="en-GB"/>
              </w:rPr>
              <w:t>Additional Dependancies</w:t>
            </w:r>
            <w:r>
              <w:rPr>
                <w:noProof/>
                <w:webHidden/>
              </w:rPr>
              <w:tab/>
            </w:r>
            <w:r>
              <w:rPr>
                <w:noProof/>
                <w:webHidden/>
              </w:rPr>
              <w:fldChar w:fldCharType="begin"/>
            </w:r>
            <w:r>
              <w:rPr>
                <w:noProof/>
                <w:webHidden/>
              </w:rPr>
              <w:instrText xml:space="preserve"> PAGEREF _Toc185436300 \h </w:instrText>
            </w:r>
            <w:r>
              <w:rPr>
                <w:noProof/>
                <w:webHidden/>
              </w:rPr>
            </w:r>
            <w:r>
              <w:rPr>
                <w:noProof/>
                <w:webHidden/>
              </w:rPr>
              <w:fldChar w:fldCharType="separate"/>
            </w:r>
            <w:r>
              <w:rPr>
                <w:noProof/>
                <w:webHidden/>
              </w:rPr>
              <w:t>21</w:t>
            </w:r>
            <w:r>
              <w:rPr>
                <w:noProof/>
                <w:webHidden/>
              </w:rPr>
              <w:fldChar w:fldCharType="end"/>
            </w:r>
          </w:hyperlink>
        </w:p>
        <w:p w14:paraId="09DBC875" w14:textId="56B14C31" w:rsidR="008B0730" w:rsidRDefault="008B0730">
          <w:pPr>
            <w:pStyle w:val="TOC3"/>
            <w:tabs>
              <w:tab w:val="right" w:leader="dot" w:pos="8630"/>
            </w:tabs>
            <w:rPr>
              <w:noProof/>
              <w:kern w:val="2"/>
              <w:sz w:val="24"/>
              <w:szCs w:val="24"/>
              <w:lang w:val="en-SG" w:eastAsia="en-GB"/>
              <w14:ligatures w14:val="standardContextual"/>
            </w:rPr>
          </w:pPr>
          <w:hyperlink w:anchor="_Toc185436301" w:history="1">
            <w:r w:rsidRPr="00A24C31">
              <w:rPr>
                <w:rStyle w:val="Hyperlink"/>
                <w:noProof/>
                <w:lang w:val="en-GB"/>
              </w:rPr>
              <w:t>Running Flurry</w:t>
            </w:r>
            <w:r>
              <w:rPr>
                <w:noProof/>
                <w:webHidden/>
              </w:rPr>
              <w:tab/>
            </w:r>
            <w:r>
              <w:rPr>
                <w:noProof/>
                <w:webHidden/>
              </w:rPr>
              <w:fldChar w:fldCharType="begin"/>
            </w:r>
            <w:r>
              <w:rPr>
                <w:noProof/>
                <w:webHidden/>
              </w:rPr>
              <w:instrText xml:space="preserve"> PAGEREF _Toc185436301 \h </w:instrText>
            </w:r>
            <w:r>
              <w:rPr>
                <w:noProof/>
                <w:webHidden/>
              </w:rPr>
            </w:r>
            <w:r>
              <w:rPr>
                <w:noProof/>
                <w:webHidden/>
              </w:rPr>
              <w:fldChar w:fldCharType="separate"/>
            </w:r>
            <w:r>
              <w:rPr>
                <w:noProof/>
                <w:webHidden/>
              </w:rPr>
              <w:t>22</w:t>
            </w:r>
            <w:r>
              <w:rPr>
                <w:noProof/>
                <w:webHidden/>
              </w:rPr>
              <w:fldChar w:fldCharType="end"/>
            </w:r>
          </w:hyperlink>
        </w:p>
        <w:p w14:paraId="4AEE95A1" w14:textId="4FA5E002"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5436272"/>
      <w:r w:rsidRPr="00845602">
        <w:rPr>
          <w:lang w:val="en-GB"/>
        </w:rPr>
        <w:lastRenderedPageBreak/>
        <w:t>Abstract</w:t>
      </w:r>
      <w:bookmarkEnd w:id="0"/>
    </w:p>
    <w:p w14:paraId="72780703" w14:textId="16E01F80"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provide semantic rich information for real-world application.</w:t>
      </w:r>
      <w:r w:rsidRPr="00845602">
        <w:rPr>
          <w:lang w:val="en-GB"/>
        </w:rPr>
        <w:t xml:space="preserve"> </w:t>
      </w:r>
      <w:r w:rsidRPr="00845602">
        <w:rPr>
          <w:lang w:val="en-GB"/>
        </w:rPr>
        <w:br w:type="page"/>
      </w:r>
    </w:p>
    <w:p w14:paraId="3C81CA2E" w14:textId="78F14D49" w:rsidR="003E25FD" w:rsidRPr="00845602" w:rsidRDefault="003E25FD" w:rsidP="007C5689">
      <w:pPr>
        <w:pStyle w:val="Heading1"/>
        <w:jc w:val="both"/>
        <w:rPr>
          <w:lang w:val="en-GB"/>
        </w:rPr>
      </w:pPr>
      <w:bookmarkStart w:id="1" w:name="_Toc185436273"/>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5436274"/>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5436275"/>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5436276"/>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5436277"/>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w:t>
        </w:r>
        <w:r w:rsidR="00EE1A8B" w:rsidRPr="00845602">
          <w:rPr>
            <w:rStyle w:val="Hyperlink"/>
            <w:rFonts w:cs="Times New Roman"/>
            <w:lang w:val="en-GB"/>
          </w:rPr>
          <w:t>a</w:t>
        </w:r>
        <w:r w:rsidR="00EE1A8B" w:rsidRPr="00845602">
          <w:rPr>
            <w:rStyle w:val="Hyperlink"/>
            <w:rFonts w:cs="Times New Roman"/>
            <w:lang w:val="en-GB"/>
          </w:rPr>
          <w:t>pe</w:t>
        </w:r>
        <w:r w:rsidR="00EE1A8B" w:rsidRPr="00845602">
          <w:rPr>
            <w:rStyle w:val="Hyperlink"/>
            <w:rFonts w:cs="Times New Roman"/>
            <w:lang w:val="en-GB"/>
          </w:rPr>
          <w:t>r</w:t>
        </w:r>
        <w:r w:rsidR="00EE1A8B" w:rsidRPr="00845602">
          <w:rPr>
            <w:rStyle w:val="Hyperlink"/>
            <w:rFonts w:cs="Times New Roman"/>
            <w:lang w:val="en-GB"/>
          </w:rPr>
          <w:t>]</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w:t>
        </w:r>
        <w:r w:rsidRPr="00845602">
          <w:rPr>
            <w:rStyle w:val="Hyperlink"/>
            <w:rFonts w:cs="Times New Roman"/>
            <w:lang w:val="en-GB"/>
          </w:rPr>
          <w:t>e</w:t>
        </w:r>
        <w:r w:rsidRPr="00845602">
          <w:rPr>
            <w:rStyle w:val="Hyperlink"/>
            <w:rFonts w:cs="Times New Roman"/>
            <w:lang w:val="en-GB"/>
          </w:rPr>
          <w:t>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w:t>
        </w:r>
        <w:r w:rsidRPr="00845602">
          <w:rPr>
            <w:rStyle w:val="Hyperlink"/>
            <w:rFonts w:cs="Times New Roman"/>
            <w:lang w:val="en-GB"/>
          </w:rPr>
          <w:t>e</w:t>
        </w:r>
        <w:r w:rsidRPr="00845602">
          <w:rPr>
            <w:rStyle w:val="Hyperlink"/>
            <w:rFonts w:cs="Times New Roman"/>
            <w:lang w:val="en-GB"/>
          </w:rPr>
          <w:t>r</w:t>
        </w:r>
        <w:r w:rsidRPr="00845602">
          <w:rPr>
            <w:rStyle w:val="Hyperlink"/>
            <w:rFonts w:cs="Times New Roman"/>
            <w:lang w:val="en-GB"/>
          </w:rPr>
          <w:t>]</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5436278"/>
      <w:r w:rsidRPr="00845602">
        <w:rPr>
          <w:lang w:val="en-GB"/>
        </w:rPr>
        <w:t>Objectives</w:t>
      </w:r>
      <w:bookmarkEnd w:id="6"/>
    </w:p>
    <w:p w14:paraId="7E33D40E" w14:textId="1FC1DD31"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w:t>
        </w:r>
        <w:r w:rsidR="009345EB" w:rsidRPr="00845602">
          <w:rPr>
            <w:rStyle w:val="Hyperlink"/>
            <w:lang w:val="en-GB"/>
          </w:rPr>
          <w:t>e</w:t>
        </w:r>
        <w:r w:rsidR="009345EB" w:rsidRPr="00845602">
          <w:rPr>
            <w:rStyle w:val="Hyperlink"/>
            <w:lang w:val="en-GB"/>
          </w:rPr>
          <w:t>r]</w:t>
        </w:r>
      </w:hyperlink>
      <w:r w:rsidRPr="00845602">
        <w:rPr>
          <w:lang w:val="en-GB"/>
        </w:rPr>
        <w:t xml:space="preserve"> </w:t>
      </w:r>
      <w:r w:rsidR="009345EB" w:rsidRPr="00845602">
        <w:rPr>
          <w:lang w:val="en-GB"/>
        </w:rPr>
        <w:t xml:space="preserve">Finally, it will utilize these generated graphs to train and test models and gather statistics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5436279"/>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5436280"/>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5436281"/>
      <w:r w:rsidRPr="00845602">
        <w:rPr>
          <w:lang w:val="en-GB"/>
        </w:rPr>
        <w:t>Intrusion Detection Systems</w:t>
      </w:r>
      <w:bookmarkEnd w:id="9"/>
    </w:p>
    <w:p w14:paraId="37136BF5" w14:textId="0E26D331" w:rsidR="001D0587" w:rsidRPr="00845602"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exfiltration. </w:t>
      </w:r>
      <w:r w:rsidR="00845602" w:rsidRPr="00845602">
        <w:rPr>
          <w:lang w:val="en-GB"/>
        </w:rPr>
        <w:t>Additionally,</w:t>
      </w:r>
      <w:r w:rsidRPr="00845602">
        <w:rPr>
          <w:lang w:val="en-GB"/>
        </w:rPr>
        <w:t xml:space="preserve"> NIDS can only detect external intrusions, while internal compromises might not be flagged </w:t>
      </w:r>
      <w:hyperlink r:id="rId19"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Pr="00845602" w:rsidRDefault="00CC0467" w:rsidP="001D0587">
      <w:pPr>
        <w:rPr>
          <w:lang w:val="en-GB"/>
        </w:rPr>
      </w:pPr>
      <w:r w:rsidRPr="00845602">
        <w:rPr>
          <w:lang w:val="en-GB"/>
        </w:rPr>
        <w:t xml:space="preserve">A step up from this would be the usage of Host based IDS (HIDS). HIDS identify intrusions by monitoring file systems in addition to network events. The additional </w:t>
      </w:r>
      <w:r w:rsidRPr="00845602">
        <w:rPr>
          <w:lang w:val="en-GB"/>
        </w:rPr>
        <w:lastRenderedPageBreak/>
        <w:t xml:space="preserve">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0" w:history="1">
        <w:r w:rsidR="00845602" w:rsidRPr="001D0587">
          <w:rPr>
            <w:rStyle w:val="Hyperlink"/>
          </w:rPr>
          <w:t>[pape</w:t>
        </w:r>
        <w:r w:rsidR="00845602" w:rsidRPr="001D0587">
          <w:rPr>
            <w:rStyle w:val="Hyperlink"/>
          </w:rPr>
          <w:t>r</w:t>
        </w:r>
        <w:r w:rsidR="00845602" w:rsidRPr="001D0587">
          <w:rPr>
            <w:rStyle w:val="Hyperlink"/>
          </w:rPr>
          <w:t>]</w:t>
        </w:r>
      </w:hyperlink>
      <w:r w:rsidR="00845602">
        <w:t>.</w:t>
      </w:r>
    </w:p>
    <w:p w14:paraId="13104FF3" w14:textId="77777777" w:rsidR="000B3F09" w:rsidRPr="00845602" w:rsidRDefault="000B3F09"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1" w:history="1">
        <w:r w:rsidR="00AE34CF" w:rsidRPr="00AE34CF">
          <w:rPr>
            <w:rStyle w:val="Hyperlink"/>
            <w:lang w:val="en-GB"/>
          </w:rPr>
          <w:t>[paper]</w:t>
        </w:r>
      </w:hyperlink>
      <w:r w:rsidR="00AE34CF">
        <w:rPr>
          <w:lang w:val="en-GB"/>
        </w:rPr>
        <w:t xml:space="preserve">. </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5436282"/>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5436283"/>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2"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5436284"/>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3"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5436285"/>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4" w:history="1">
        <w:r w:rsidR="008B0730" w:rsidRPr="008B0730">
          <w:rPr>
            <w:rStyle w:val="Hyperlink"/>
            <w:lang w:val="en-GB"/>
          </w:rPr>
          <w:t>[paper]</w:t>
        </w:r>
      </w:hyperlink>
      <w:r w:rsidR="008B0730">
        <w:rPr>
          <w:lang w:val="en-GB"/>
        </w:rPr>
        <w:t xml:space="preserve">. </w:t>
      </w:r>
    </w:p>
    <w:p w14:paraId="329D248F" w14:textId="2243EA05" w:rsidR="00AD15CD" w:rsidRPr="00845602" w:rsidRDefault="00AD15CD" w:rsidP="007C5689">
      <w:pPr>
        <w:pStyle w:val="Heading2"/>
        <w:jc w:val="both"/>
        <w:rPr>
          <w:lang w:val="en-GB"/>
        </w:rPr>
      </w:pPr>
      <w:bookmarkStart w:id="14" w:name="_Toc185436286"/>
      <w:r w:rsidRPr="00845602">
        <w:rPr>
          <w:lang w:val="en-GB"/>
        </w:rPr>
        <w:lastRenderedPageBreak/>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5"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5436287"/>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6"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5436288"/>
      <w:proofErr w:type="spellStart"/>
      <w:r w:rsidRPr="00845602">
        <w:rPr>
          <w:lang w:val="en-GB"/>
        </w:rPr>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5436289"/>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27"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5B747A" w:rsidP="000B3F09">
      <w:pPr>
        <w:rPr>
          <w:lang w:val="en-GB"/>
        </w:rPr>
      </w:pPr>
      <w:r w:rsidRPr="00115477">
        <w:rPr>
          <w:noProof/>
          <w:lang w:val="en-GB"/>
        </w:rPr>
        <w:object w:dxaOrig="9360" w:dyaOrig="1148" w14:anchorId="078E1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pt;height:56.8pt;mso-width-percent:0;mso-height-percent:0;mso-width-percent:0;mso-height-percent:0" o:ole="">
            <v:imagedata r:id="rId28" o:title=""/>
          </v:shape>
          <o:OLEObject Type="Embed" ProgID="Word.OpenDocumentText.12" ShapeID="_x0000_i1040" DrawAspect="Content" ObjectID="_1796050974" r:id="rId29"/>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5B747A" w:rsidP="000B3F09">
      <w:pPr>
        <w:rPr>
          <w:lang w:val="en-GB"/>
        </w:rPr>
      </w:pPr>
      <w:r w:rsidRPr="00115477">
        <w:rPr>
          <w:noProof/>
          <w:lang w:val="en-GB"/>
        </w:rPr>
        <w:object w:dxaOrig="9360" w:dyaOrig="1017" w14:anchorId="2888A636">
          <v:shape id="_x0000_i1039" type="#_x0000_t75" alt="" style="width:468pt;height:51.2pt;mso-width-percent:0;mso-height-percent:0;mso-width-percent:0;mso-height-percent:0" o:ole="">
            <v:imagedata r:id="rId30" o:title=""/>
          </v:shape>
          <o:OLEObject Type="Embed" ProgID="Word.OpenDocumentText.12" ShapeID="_x0000_i1039" DrawAspect="Content" ObjectID="_1796050975" r:id="rId31"/>
        </w:object>
      </w:r>
    </w:p>
    <w:p w14:paraId="2D00739B" w14:textId="77777777" w:rsidR="000379E5" w:rsidRPr="00845602" w:rsidRDefault="006C7CA0" w:rsidP="007C5689">
      <w:pPr>
        <w:jc w:val="both"/>
        <w:rPr>
          <w:lang w:val="en-GB"/>
        </w:rPr>
      </w:pPr>
      <w:r w:rsidRPr="00845602">
        <w:rPr>
          <w:lang w:val="en-GB"/>
        </w:rPr>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5B747A" w:rsidP="007C5689">
      <w:pPr>
        <w:jc w:val="both"/>
        <w:rPr>
          <w:lang w:val="en-GB"/>
        </w:rPr>
      </w:pPr>
      <w:r w:rsidRPr="00115477">
        <w:rPr>
          <w:noProof/>
          <w:lang w:val="en-GB"/>
        </w:rPr>
        <w:object w:dxaOrig="9360" w:dyaOrig="285" w14:anchorId="067F26B3">
          <v:shape id="_x0000_i1038" type="#_x0000_t75" alt="" style="width:468pt;height:14.1pt;mso-width-percent:0;mso-height-percent:0;mso-width-percent:0;mso-height-percent:0" o:ole="">
            <v:imagedata r:id="rId32" o:title=""/>
          </v:shape>
          <o:OLEObject Type="Embed" ProgID="Word.OpenDocumentText.12" ShapeID="_x0000_i1038" DrawAspect="Content" ObjectID="_1796050976" r:id="rId33"/>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4"/>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5B747A" w:rsidP="008F0F28">
      <w:pPr>
        <w:rPr>
          <w:lang w:val="en-GB"/>
        </w:rPr>
      </w:pPr>
      <w:r w:rsidRPr="00115477">
        <w:rPr>
          <w:noProof/>
          <w:lang w:val="en-GB"/>
        </w:rPr>
        <w:object w:dxaOrig="9360" w:dyaOrig="1178" w14:anchorId="7AD9BE74">
          <v:shape id="_x0000_i1037" type="#_x0000_t75" alt="" style="width:468pt;height:58.95pt;mso-width-percent:0;mso-height-percent:0;mso-width-percent:0;mso-height-percent:0" o:ole="">
            <v:imagedata r:id="rId35" o:title=""/>
          </v:shape>
          <o:OLEObject Type="Embed" ProgID="Word.OpenDocumentText.12" ShapeID="_x0000_i1037" DrawAspect="Content" ObjectID="_1796050977" r:id="rId36"/>
        </w:object>
      </w:r>
    </w:p>
    <w:p w14:paraId="177F38ED" w14:textId="691532D0"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5B747A" w:rsidP="008F0F28">
      <w:pPr>
        <w:rPr>
          <w:lang w:val="en-GB"/>
        </w:rPr>
      </w:pPr>
      <w:r w:rsidRPr="00115477">
        <w:rPr>
          <w:noProof/>
          <w:lang w:val="en-GB"/>
        </w:rPr>
        <w:object w:dxaOrig="9360" w:dyaOrig="5010" w14:anchorId="102960B7">
          <v:shape id="_x0000_i1036" type="#_x0000_t75" alt="" style="width:468pt;height:250.95pt;mso-width-percent:0;mso-height-percent:0;mso-width-percent:0;mso-height-percent:0" o:ole="">
            <v:imagedata r:id="rId37" o:title=""/>
          </v:shape>
          <o:OLEObject Type="Embed" ProgID="Word.OpenDocumentText.12" ShapeID="_x0000_i1036" DrawAspect="Content" ObjectID="_1796050978" r:id="rId38"/>
        </w:object>
      </w:r>
    </w:p>
    <w:p w14:paraId="63F0027C" w14:textId="3AD10C78" w:rsidR="008F0F28" w:rsidRPr="00845602" w:rsidRDefault="009B799D" w:rsidP="009B799D">
      <w:pPr>
        <w:pStyle w:val="Heading2"/>
        <w:rPr>
          <w:lang w:val="en-GB"/>
        </w:rPr>
      </w:pPr>
      <w:bookmarkStart w:id="23" w:name="_Toc185436290"/>
      <w:proofErr w:type="spellStart"/>
      <w:r w:rsidRPr="00845602">
        <w:rPr>
          <w:lang w:val="en-GB"/>
        </w:rPr>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39"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5B747A" w:rsidP="009B799D">
      <w:pPr>
        <w:rPr>
          <w:lang w:val="en-GB"/>
        </w:rPr>
      </w:pPr>
      <w:r w:rsidRPr="00115477">
        <w:rPr>
          <w:noProof/>
          <w:lang w:val="en-GB"/>
        </w:rPr>
        <w:object w:dxaOrig="9360" w:dyaOrig="5295" w14:anchorId="09D2C730">
          <v:shape id="_x0000_i1035" type="#_x0000_t75" alt="" style="width:468pt;height:265.05pt;mso-width-percent:0;mso-height-percent:0;mso-width-percent:0;mso-height-percent:0" o:ole="">
            <v:imagedata r:id="rId40" o:title=""/>
          </v:shape>
          <o:OLEObject Type="Embed" ProgID="Word.OpenDocumentText.12" ShapeID="_x0000_i1035" DrawAspect="Content" ObjectID="_1796050979" r:id="rId41"/>
        </w:object>
      </w:r>
    </w:p>
    <w:p w14:paraId="4DCC1CE3" w14:textId="555EA623" w:rsidR="00AD086C" w:rsidRPr="00845602" w:rsidRDefault="00AD086C" w:rsidP="00AD086C">
      <w:pPr>
        <w:pStyle w:val="Heading2"/>
        <w:rPr>
          <w:lang w:val="en-GB"/>
        </w:rPr>
      </w:pPr>
      <w:bookmarkStart w:id="25" w:name="_Toc185436291"/>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5B747A" w:rsidP="00AD086C">
      <w:pPr>
        <w:rPr>
          <w:lang w:val="en-GB"/>
        </w:rPr>
      </w:pPr>
      <w:r w:rsidRPr="00115477">
        <w:rPr>
          <w:noProof/>
          <w:lang w:val="en-GB"/>
        </w:rPr>
        <w:object w:dxaOrig="9360" w:dyaOrig="1586" w14:anchorId="66ADC355">
          <v:shape id="_x0000_i1034" type="#_x0000_t75" alt="" style="width:468pt;height:79.05pt;mso-width-percent:0;mso-height-percent:0;mso-width-percent:0;mso-height-percent:0" o:ole="">
            <v:imagedata r:id="rId42" o:title=""/>
          </v:shape>
          <o:OLEObject Type="Embed" ProgID="Word.OpenDocumentText.12" ShapeID="_x0000_i1034" DrawAspect="Content" ObjectID="_1796050980" r:id="rId43"/>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4"/>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lastRenderedPageBreak/>
        <w:t>Figure 3: Provenance graph generated from example.txt</w:t>
      </w:r>
    </w:p>
    <w:p w14:paraId="6689EDFE" w14:textId="2ADBB818" w:rsidR="0069648E" w:rsidRPr="00845602" w:rsidRDefault="00AD15CD" w:rsidP="00427FDB">
      <w:pPr>
        <w:pStyle w:val="Heading1"/>
        <w:jc w:val="both"/>
        <w:rPr>
          <w:lang w:val="en-GB"/>
        </w:rPr>
      </w:pPr>
      <w:bookmarkStart w:id="27" w:name="_Toc185436292"/>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5436293"/>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5"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5436294"/>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6"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5436295"/>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5B747A" w:rsidP="003E2EAD">
      <w:pPr>
        <w:rPr>
          <w:noProof/>
          <w:lang w:val="en-GB"/>
        </w:rPr>
      </w:pPr>
      <w:r w:rsidRPr="00115477">
        <w:rPr>
          <w:noProof/>
          <w:lang w:val="en-GB"/>
        </w:rPr>
        <w:object w:dxaOrig="9360" w:dyaOrig="2980" w14:anchorId="0F478ED1">
          <v:shape id="_x0000_i1033" type="#_x0000_t75" alt="" style="width:468pt;height:148.95pt;mso-width-percent:0;mso-height-percent:0;mso-width-percent:0;mso-height-percent:0" o:ole="">
            <v:imagedata r:id="rId47" o:title=""/>
          </v:shape>
          <o:OLEObject Type="Embed" ProgID="Word.OpenDocumentText.12" ShapeID="_x0000_i1033" DrawAspect="Content" ObjectID="_1796050981" r:id="rId48"/>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lastRenderedPageBreak/>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5B747A" w:rsidP="002D52A2">
      <w:pPr>
        <w:rPr>
          <w:lang w:val="en-GB"/>
        </w:rPr>
      </w:pPr>
      <w:r w:rsidRPr="00115477">
        <w:rPr>
          <w:noProof/>
          <w:lang w:val="en-GB"/>
        </w:rPr>
        <w:object w:dxaOrig="9360" w:dyaOrig="540" w14:anchorId="60A0E116">
          <v:shape id="_x0000_i1032" type="#_x0000_t75" alt="" style="width:468pt;height:27.2pt;mso-width-percent:0;mso-height-percent:0;mso-width-percent:0;mso-height-percent:0" o:ole="">
            <v:imagedata r:id="rId49" o:title=""/>
          </v:shape>
          <o:OLEObject Type="Embed" ProgID="Word.OpenDocumentText.12" ShapeID="_x0000_i1032" DrawAspect="Content" ObjectID="_1796050982" r:id="rId50"/>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5436296"/>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5436297"/>
      <w:r w:rsidRPr="00845602">
        <w:rPr>
          <w:lang w:val="en-GB"/>
        </w:rPr>
        <w:t>XAMPP</w:t>
      </w:r>
      <w:bookmarkEnd w:id="34"/>
    </w:p>
    <w:p w14:paraId="3DBDBC82" w14:textId="0D442128"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It serves as the web server to host Flurry locally.</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5B747A" w:rsidP="007A325F">
      <w:pPr>
        <w:rPr>
          <w:lang w:val="en-GB"/>
        </w:rPr>
      </w:pPr>
      <w:r w:rsidRPr="00115477">
        <w:rPr>
          <w:noProof/>
          <w:lang w:val="en-GB"/>
        </w:rPr>
        <w:object w:dxaOrig="9360" w:dyaOrig="820" w14:anchorId="6BE0484B">
          <v:shape id="_x0000_i1031" type="#_x0000_t75" alt="" style="width:468pt;height:40.95pt;mso-width-percent:0;mso-height-percent:0;mso-width-percent:0;mso-height-percent:0" o:ole="">
            <v:imagedata r:id="rId51" o:title=""/>
          </v:shape>
          <o:OLEObject Type="Embed" ProgID="Word.OpenDocumentText.12" ShapeID="_x0000_i1031" DrawAspect="Content" ObjectID="_1796050983" r:id="rId52"/>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3"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5B747A" w:rsidP="007A325F">
      <w:pPr>
        <w:rPr>
          <w:lang w:val="en-GB"/>
        </w:rPr>
      </w:pPr>
      <w:r w:rsidRPr="00115477">
        <w:rPr>
          <w:noProof/>
          <w:lang w:val="en-GB"/>
        </w:rPr>
        <w:object w:dxaOrig="9360" w:dyaOrig="1080" w14:anchorId="00706F79">
          <v:shape id="_x0000_i1030" type="#_x0000_t75" alt="" style="width:468pt;height:54pt;mso-width-percent:0;mso-height-percent:0;mso-width-percent:0;mso-height-percent:0" o:ole="">
            <v:imagedata r:id="rId54" o:title=""/>
          </v:shape>
          <o:OLEObject Type="Embed" ProgID="Word.OpenDocumentText.12" ShapeID="_x0000_i1030" DrawAspect="Content" ObjectID="_1796050984" r:id="rId55"/>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51258112" w14:textId="77777777" w:rsidR="00FE6BB9" w:rsidRPr="00845602" w:rsidRDefault="00FE6BB9" w:rsidP="00FE6BB9">
      <w:pPr>
        <w:rPr>
          <w:lang w:val="en-GB"/>
        </w:rPr>
      </w:pPr>
    </w:p>
    <w:p w14:paraId="67B9578F" w14:textId="77777777" w:rsidR="00FE6BB9" w:rsidRPr="00845602" w:rsidRDefault="00FE6BB9" w:rsidP="00FE6BB9">
      <w:pPr>
        <w:rPr>
          <w:lang w:val="en-GB"/>
        </w:rPr>
      </w:pPr>
    </w:p>
    <w:p w14:paraId="37B0955E" w14:textId="77777777" w:rsidR="00FE6BB9" w:rsidRPr="00845602" w:rsidRDefault="00FE6BB9" w:rsidP="00FE6BB9">
      <w:pPr>
        <w:rPr>
          <w:lang w:val="en-GB"/>
        </w:rPr>
      </w:pP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5436298"/>
      <w:r w:rsidRPr="00845602">
        <w:rPr>
          <w:lang w:val="en-GB"/>
        </w:rPr>
        <w:lastRenderedPageBreak/>
        <w:t>DVWA</w:t>
      </w:r>
      <w:bookmarkEnd w:id="37"/>
    </w:p>
    <w:p w14:paraId="1B72B3E8" w14:textId="1CAA86C9" w:rsidR="00887327" w:rsidRPr="00845602" w:rsidRDefault="00887327" w:rsidP="00887327">
      <w:pPr>
        <w:rPr>
          <w:lang w:val="en-GB"/>
        </w:rPr>
      </w:pPr>
      <w:r w:rsidRPr="00845602">
        <w:rPr>
          <w:lang w:val="en-GB"/>
        </w:rPr>
        <w:t>Damn Vulnerable Web Application (DVWA) is a deliberately insecure web application that includes a variety of vulnerabilities that are automated. These can be used to generate provenance data for benign and malicious scenarios</w:t>
      </w:r>
      <w:r w:rsidR="008B0730">
        <w:rPr>
          <w:lang w:val="en-GB"/>
        </w:rPr>
        <w:t xml:space="preserve"> </w:t>
      </w:r>
      <w:hyperlink r:id="rId56" w:history="1">
        <w:r w:rsidR="008B0730" w:rsidRPr="008B0730">
          <w:rPr>
            <w:rStyle w:val="Hyperlink"/>
            <w:lang w:val="en-GB"/>
          </w:rPr>
          <w:t>[</w:t>
        </w:r>
        <w:proofErr w:type="spellStart"/>
        <w:r w:rsidR="008B0730" w:rsidRPr="008B0730">
          <w:rPr>
            <w:rStyle w:val="Hyperlink"/>
            <w:lang w:val="en-GB"/>
          </w:rPr>
          <w:t>github</w:t>
        </w:r>
        <w:proofErr w:type="spellEnd"/>
        <w:r w:rsidR="008B0730" w:rsidRPr="008B0730">
          <w:rPr>
            <w:rStyle w:val="Hyperlink"/>
            <w:lang w:val="en-GB"/>
          </w:rPr>
          <w:t>]</w:t>
        </w:r>
      </w:hyperlink>
      <w:r w:rsidRPr="00845602">
        <w:rPr>
          <w:lang w:val="en-GB"/>
        </w:rPr>
        <w:t xml:space="preserve">.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5B747A" w:rsidP="00412B0D">
      <w:pPr>
        <w:rPr>
          <w:noProof/>
          <w:lang w:val="en-GB"/>
        </w:rPr>
      </w:pPr>
      <w:r w:rsidRPr="00115477">
        <w:rPr>
          <w:noProof/>
          <w:lang w:val="en-GB"/>
        </w:rPr>
        <w:object w:dxaOrig="9020" w:dyaOrig="2700" w14:anchorId="032A5AF5">
          <v:shape id="_x0000_i1029" type="#_x0000_t75" alt="" style="width:451.05pt;height:135.2pt;mso-width-percent:0;mso-height-percent:0;mso-width-percent:0;mso-height-percent:0" o:ole="">
            <v:imagedata r:id="rId57" o:title=""/>
          </v:shape>
          <o:OLEObject Type="Embed" ProgID="Word.Document.12" ShapeID="_x0000_i1029" DrawAspect="Content" ObjectID="_1796050985" r:id="rId5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5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0"/>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lastRenderedPageBreak/>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1"/>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2"/>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5436299"/>
      <w:r w:rsidRPr="00845602">
        <w:rPr>
          <w:noProof/>
          <w:lang w:val="en-GB"/>
        </w:rPr>
        <w:lastRenderedPageBreak/>
        <w:t>MQTT</w:t>
      </w:r>
      <w:bookmarkEnd w:id="39"/>
    </w:p>
    <w:p w14:paraId="1A66C059" w14:textId="3BE1C293"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3" w:history="1">
        <w:r w:rsidR="008B0730" w:rsidRPr="008B0730">
          <w:rPr>
            <w:rStyle w:val="Hyperlink"/>
            <w:noProof/>
            <w:lang w:val="en-GB"/>
          </w:rPr>
          <w:t>[site]</w:t>
        </w:r>
      </w:hyperlink>
      <w:r w:rsidRPr="00845602">
        <w:rPr>
          <w:noProof/>
          <w:lang w:val="en-GB"/>
        </w:rPr>
        <w:t>. The following script was used for the installation:</w:t>
      </w:r>
    </w:p>
    <w:bookmarkStart w:id="40" w:name="_MON_1794739312"/>
    <w:bookmarkEnd w:id="40"/>
    <w:p w14:paraId="7C5A7B18" w14:textId="77777777" w:rsidR="00400049" w:rsidRPr="00845602" w:rsidRDefault="005B747A" w:rsidP="00400049">
      <w:pPr>
        <w:rPr>
          <w:noProof/>
          <w:lang w:val="en-GB"/>
        </w:rPr>
      </w:pPr>
      <w:r w:rsidRPr="00115477">
        <w:rPr>
          <w:noProof/>
          <w:lang w:val="en-GB"/>
        </w:rPr>
        <w:object w:dxaOrig="9020" w:dyaOrig="3240" w14:anchorId="679123F3">
          <v:shape id="_x0000_i1028" type="#_x0000_t75" alt="" style="width:451.05pt;height:162pt;mso-width-percent:0;mso-height-percent:0;mso-width-percent:0;mso-height-percent:0" o:ole="">
            <v:imagedata r:id="rId64" o:title=""/>
          </v:shape>
          <o:OLEObject Type="Embed" ProgID="Word.Document.12" ShapeID="_x0000_i1028" DrawAspect="Content" ObjectID="_1796050986" r:id="rId65">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t>The following commands can be used to run and kill the MQTT service respectively.</w:t>
      </w:r>
    </w:p>
    <w:bookmarkStart w:id="41" w:name="_MON_1794739422"/>
    <w:bookmarkEnd w:id="41"/>
    <w:p w14:paraId="32DA87C4" w14:textId="74C09417" w:rsidR="00195C9A" w:rsidRPr="00845602" w:rsidRDefault="005B747A" w:rsidP="00A63FAF">
      <w:pPr>
        <w:rPr>
          <w:noProof/>
          <w:lang w:val="en-GB"/>
        </w:rPr>
      </w:pPr>
      <w:r w:rsidRPr="00115477">
        <w:rPr>
          <w:noProof/>
          <w:lang w:val="en-GB"/>
        </w:rPr>
        <w:object w:dxaOrig="9020" w:dyaOrig="1360" w14:anchorId="540FB045">
          <v:shape id="_x0000_i1027" type="#_x0000_t75" alt="" style="width:451.05pt;height:68.1pt;mso-width-percent:0;mso-height-percent:0;mso-width-percent:0;mso-height-percent:0" o:ole="">
            <v:imagedata r:id="rId66" o:title=""/>
          </v:shape>
          <o:OLEObject Type="Embed" ProgID="Word.Document.12" ShapeID="_x0000_i1027" DrawAspect="Content" ObjectID="_1796050987" r:id="rId67">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5436300"/>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5B747A" w:rsidP="00EC4D54">
      <w:pPr>
        <w:rPr>
          <w:noProof/>
          <w:lang w:val="en-GB"/>
        </w:rPr>
      </w:pPr>
      <w:r w:rsidRPr="00115477">
        <w:rPr>
          <w:noProof/>
          <w:lang w:val="en-GB"/>
        </w:rPr>
        <w:object w:dxaOrig="9020" w:dyaOrig="7300" w14:anchorId="111F0E98">
          <v:shape id="_x0000_i1026" type="#_x0000_t75" alt="" style="width:451.05pt;height:364.95pt;mso-width-percent:0;mso-height-percent:0;mso-width-percent:0;mso-height-percent:0" o:ole="">
            <v:imagedata r:id="rId68" o:title=""/>
          </v:shape>
          <o:OLEObject Type="Embed" ProgID="Word.Document.12" ShapeID="_x0000_i1026" DrawAspect="Content" ObjectID="_1796050988" r:id="rId69">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5436301"/>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5B747A" w:rsidP="008B5DD3">
      <w:pPr>
        <w:rPr>
          <w:noProof/>
          <w:lang w:val="en-GB"/>
        </w:rPr>
      </w:pPr>
      <w:r w:rsidRPr="005B747A">
        <w:rPr>
          <w:b/>
          <w:bCs/>
          <w:noProof/>
          <w:kern w:val="2"/>
          <w:sz w:val="28"/>
          <w:szCs w:val="28"/>
          <w:lang w:val="en-GB" w:eastAsia="en-GB"/>
        </w:rPr>
        <w:object w:dxaOrig="9020" w:dyaOrig="540" w14:anchorId="09640BF8">
          <v:shape id="_x0000_i1025" type="#_x0000_t75" alt="" style="width:451.05pt;height:27.2pt;mso-width-percent:0;mso-height-percent:0;mso-width-percent:0;mso-height-percent:0" o:ole="">
            <v:imagedata r:id="rId70" o:title=""/>
          </v:shape>
          <o:OLEObject Type="Embed" ProgID="Word.Document.12" ShapeID="_x0000_i1025" DrawAspect="Content" ObjectID="_1796050989" r:id="rId71">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2"/>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3"/>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r>
        <w:rPr>
          <w:lang w:val="en-GB"/>
        </w:rPr>
        <w:lastRenderedPageBreak/>
        <w:t>Security-Critical Applications</w:t>
      </w:r>
    </w:p>
    <w:p w14:paraId="135035E6" w14:textId="77777777" w:rsidR="00843270" w:rsidRDefault="00843270" w:rsidP="00843270">
      <w:pPr>
        <w:rPr>
          <w:lang w:val="en-GB"/>
        </w:rPr>
      </w:pPr>
    </w:p>
    <w:p w14:paraId="67F51D58" w14:textId="15C20B7C" w:rsidR="00843270" w:rsidRDefault="00843270" w:rsidP="00843270">
      <w:pPr>
        <w:pStyle w:val="Heading1"/>
        <w:rPr>
          <w:lang w:val="en-GB"/>
        </w:rPr>
      </w:pPr>
      <w:r>
        <w:rPr>
          <w:lang w:val="en-GB"/>
        </w:rPr>
        <w:t>Intrusion Scenarios</w:t>
      </w:r>
    </w:p>
    <w:p w14:paraId="29A44EF4" w14:textId="6C26CA61" w:rsidR="00843270" w:rsidRDefault="00843270" w:rsidP="00843270">
      <w:pPr>
        <w:rPr>
          <w:lang w:val="en-GB"/>
        </w:rPr>
      </w:pPr>
    </w:p>
    <w:p w14:paraId="4C6772AE" w14:textId="3FFC2DE5" w:rsidR="00843270" w:rsidRDefault="00843270" w:rsidP="00843270">
      <w:pPr>
        <w:pStyle w:val="Heading1"/>
        <w:rPr>
          <w:lang w:val="en-GB"/>
        </w:rPr>
      </w:pPr>
      <w:r>
        <w:rPr>
          <w:lang w:val="en-GB"/>
        </w:rPr>
        <w:t>Attack Simulation</w:t>
      </w:r>
    </w:p>
    <w:p w14:paraId="0007A728" w14:textId="73302273" w:rsidR="00843270" w:rsidRPr="00843270" w:rsidRDefault="00843270" w:rsidP="00843270">
      <w:pPr>
        <w:pStyle w:val="Heading1"/>
        <w:rPr>
          <w:lang w:val="en-GB"/>
        </w:rPr>
      </w:pPr>
    </w:p>
    <w:sectPr w:rsidR="00843270" w:rsidRPr="00843270"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8"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7"/>
  </w:num>
  <w:num w:numId="7" w16cid:durableId="2009138777">
    <w:abstractNumId w:val="8"/>
  </w:num>
  <w:num w:numId="8" w16cid:durableId="2079789248">
    <w:abstractNumId w:val="3"/>
  </w:num>
  <w:num w:numId="9" w16cid:durableId="1270772928">
    <w:abstractNumId w:val="9"/>
  </w:num>
  <w:num w:numId="10" w16cid:durableId="855005149">
    <w:abstractNumId w:val="4"/>
  </w:num>
  <w:num w:numId="11" w16cid:durableId="1956907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940A2"/>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95C9A"/>
    <w:rsid w:val="001D0587"/>
    <w:rsid w:val="00206384"/>
    <w:rsid w:val="002767A9"/>
    <w:rsid w:val="002845C6"/>
    <w:rsid w:val="002D52A2"/>
    <w:rsid w:val="00305CB6"/>
    <w:rsid w:val="003061A0"/>
    <w:rsid w:val="00337E56"/>
    <w:rsid w:val="003C6B6E"/>
    <w:rsid w:val="003E25FD"/>
    <w:rsid w:val="003E2EAD"/>
    <w:rsid w:val="00400049"/>
    <w:rsid w:val="00412B0D"/>
    <w:rsid w:val="00427FDB"/>
    <w:rsid w:val="0044019C"/>
    <w:rsid w:val="00443569"/>
    <w:rsid w:val="004E0FE9"/>
    <w:rsid w:val="004F7A4C"/>
    <w:rsid w:val="00572F71"/>
    <w:rsid w:val="00580920"/>
    <w:rsid w:val="00583B69"/>
    <w:rsid w:val="005845B4"/>
    <w:rsid w:val="005974FE"/>
    <w:rsid w:val="005B747A"/>
    <w:rsid w:val="005C2E91"/>
    <w:rsid w:val="005F159E"/>
    <w:rsid w:val="00630F4A"/>
    <w:rsid w:val="00662BC9"/>
    <w:rsid w:val="0069648E"/>
    <w:rsid w:val="006C585E"/>
    <w:rsid w:val="006C7CA0"/>
    <w:rsid w:val="006E5922"/>
    <w:rsid w:val="00712DF6"/>
    <w:rsid w:val="0075245D"/>
    <w:rsid w:val="00780D93"/>
    <w:rsid w:val="00792B95"/>
    <w:rsid w:val="007A325F"/>
    <w:rsid w:val="007C5689"/>
    <w:rsid w:val="007D5673"/>
    <w:rsid w:val="008371E7"/>
    <w:rsid w:val="00843270"/>
    <w:rsid w:val="00845602"/>
    <w:rsid w:val="008541DB"/>
    <w:rsid w:val="00887327"/>
    <w:rsid w:val="008A4673"/>
    <w:rsid w:val="008B0730"/>
    <w:rsid w:val="008B5DD3"/>
    <w:rsid w:val="008F0F28"/>
    <w:rsid w:val="009345EB"/>
    <w:rsid w:val="00962B4D"/>
    <w:rsid w:val="009833C7"/>
    <w:rsid w:val="0098621A"/>
    <w:rsid w:val="009B799D"/>
    <w:rsid w:val="00A35A56"/>
    <w:rsid w:val="00A63FAF"/>
    <w:rsid w:val="00A811F6"/>
    <w:rsid w:val="00AA14FE"/>
    <w:rsid w:val="00AC40E1"/>
    <w:rsid w:val="00AD00CB"/>
    <w:rsid w:val="00AD086C"/>
    <w:rsid w:val="00AD15CD"/>
    <w:rsid w:val="00AE34CF"/>
    <w:rsid w:val="00AF565D"/>
    <w:rsid w:val="00B871D7"/>
    <w:rsid w:val="00C34FB0"/>
    <w:rsid w:val="00C547FF"/>
    <w:rsid w:val="00CB71DB"/>
    <w:rsid w:val="00CC0467"/>
    <w:rsid w:val="00CC2893"/>
    <w:rsid w:val="00CD22B3"/>
    <w:rsid w:val="00CE6327"/>
    <w:rsid w:val="00D06ADA"/>
    <w:rsid w:val="00D24F37"/>
    <w:rsid w:val="00D33521"/>
    <w:rsid w:val="00DB21CD"/>
    <w:rsid w:val="00E23775"/>
    <w:rsid w:val="00E53744"/>
    <w:rsid w:val="00E83FF6"/>
    <w:rsid w:val="00EC4D54"/>
    <w:rsid w:val="00ED17DB"/>
    <w:rsid w:val="00EE1A8B"/>
    <w:rsid w:val="00F342FD"/>
    <w:rsid w:val="00F83FB6"/>
    <w:rsid w:val="00FA4D7A"/>
    <w:rsid w:val="00FA5DC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mflow.org/posters/socc-2017.pdf" TargetMode="External"/><Relationship Id="rId21" Type="http://schemas.openxmlformats.org/officeDocument/2006/relationships/hyperlink" Target="https://www.seltzer.com/assets/publications/Provenance-Based-Intrusion-Detection.pdf" TargetMode="External"/><Relationship Id="rId42" Type="http://schemas.openxmlformats.org/officeDocument/2006/relationships/image" Target="media/image11.emf"/><Relationship Id="rId47" Type="http://schemas.openxmlformats.org/officeDocument/2006/relationships/image" Target="media/image13.emf"/><Relationship Id="rId63" Type="http://schemas.openxmlformats.org/officeDocument/2006/relationships/hyperlink" Target="https://mosquitto.org/" TargetMode="External"/><Relationship Id="rId68"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oleObject" Target="embeddings/oleObject1.bin"/><Relationship Id="rId11" Type="http://schemas.openxmlformats.org/officeDocument/2006/relationships/hyperlink" Target="https://arxiv.org/pdf/2308.05034" TargetMode="External"/><Relationship Id="rId24" Type="http://schemas.openxmlformats.org/officeDocument/2006/relationships/hyperlink" Target="https://arxiv.org/pdf/2001.01525" TargetMode="External"/><Relationship Id="rId32" Type="http://schemas.openxmlformats.org/officeDocument/2006/relationships/image" Target="media/image6.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hyperlink" Target="https://arxiv.org/pdf/2203.02744" TargetMode="External"/><Relationship Id="rId53" Type="http://schemas.openxmlformats.org/officeDocument/2006/relationships/hyperlink" Target="https://www.apachefriends.org/" TargetMode="External"/><Relationship Id="rId58" Type="http://schemas.openxmlformats.org/officeDocument/2006/relationships/package" Target="embeddings/Microsoft_Word_Document.docx"/><Relationship Id="rId66" Type="http://schemas.openxmlformats.org/officeDocument/2006/relationships/image" Target="media/image22.emf"/><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19.png"/><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22" Type="http://schemas.openxmlformats.org/officeDocument/2006/relationships/hyperlink" Target="https://arxiv.org/pdf/2308.05034" TargetMode="External"/><Relationship Id="rId27" Type="http://schemas.openxmlformats.org/officeDocument/2006/relationships/hyperlink" Target="https://camflow.org/" TargetMode="External"/><Relationship Id="rId30" Type="http://schemas.openxmlformats.org/officeDocument/2006/relationships/image" Target="media/image5.emf"/><Relationship Id="rId35" Type="http://schemas.openxmlformats.org/officeDocument/2006/relationships/image" Target="media/image8.emf"/><Relationship Id="rId43" Type="http://schemas.openxmlformats.org/officeDocument/2006/relationships/oleObject" Target="embeddings/oleObject7.bin"/><Relationship Id="rId48" Type="http://schemas.openxmlformats.org/officeDocument/2006/relationships/oleObject" Target="embeddings/oleObject8.bin"/><Relationship Id="rId56" Type="http://schemas.openxmlformats.org/officeDocument/2006/relationships/hyperlink" Target="https://github.com/digininja/DVWA" TargetMode="External"/><Relationship Id="rId64" Type="http://schemas.openxmlformats.org/officeDocument/2006/relationships/image" Target="media/image21.emf"/><Relationship Id="rId69" Type="http://schemas.openxmlformats.org/officeDocument/2006/relationships/package" Target="embeddings/Microsoft_Word_Document3.docx"/><Relationship Id="rId8" Type="http://schemas.openxmlformats.org/officeDocument/2006/relationships/webSettings" Target="webSettings.xml"/><Relationship Id="rId51" Type="http://schemas.openxmlformats.org/officeDocument/2006/relationships/image" Target="media/image15.emf"/><Relationship Id="rId72"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1711.05296" TargetMode="External"/><Relationship Id="rId33" Type="http://schemas.openxmlformats.org/officeDocument/2006/relationships/oleObject" Target="embeddings/oleObject3.bin"/><Relationship Id="rId38" Type="http://schemas.openxmlformats.org/officeDocument/2006/relationships/oleObject" Target="embeddings/oleObject5.bin"/><Relationship Id="rId46" Type="http://schemas.openxmlformats.org/officeDocument/2006/relationships/hyperlink" Target="https://github.com/mayakapoor/flurry" TargetMode="External"/><Relationship Id="rId59" Type="http://schemas.openxmlformats.org/officeDocument/2006/relationships/hyperlink" Target="http://localhost/dvwa/setup.php" TargetMode="External"/><Relationship Id="rId67" Type="http://schemas.openxmlformats.org/officeDocument/2006/relationships/package" Target="embeddings/Microsoft_Word_Document2.docx"/><Relationship Id="rId20" Type="http://schemas.openxmlformats.org/officeDocument/2006/relationships/hyperlink" Target="https://dl.acm.org/doi/pdf/10.1145/3539605" TargetMode="External"/><Relationship Id="rId41" Type="http://schemas.openxmlformats.org/officeDocument/2006/relationships/oleObject" Target="embeddings/oleObject6.bin"/><Relationship Id="rId54" Type="http://schemas.openxmlformats.org/officeDocument/2006/relationships/image" Target="media/image16.emf"/><Relationship Id="rId62" Type="http://schemas.openxmlformats.org/officeDocument/2006/relationships/image" Target="media/image20.png"/><Relationship Id="rId70" Type="http://schemas.openxmlformats.org/officeDocument/2006/relationships/image" Target="media/image24.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artlab.org/assets/pdf/flash.pdf" TargetMode="External"/><Relationship Id="rId28" Type="http://schemas.openxmlformats.org/officeDocument/2006/relationships/image" Target="media/image4.emf"/><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17.emf"/><Relationship Id="rId10" Type="http://schemas.openxmlformats.org/officeDocument/2006/relationships/hyperlink" Target="https://www.forbes.com/advisor/education/it-and-tech/cybersecurity-statistics/" TargetMode="External"/><Relationship Id="rId31" Type="http://schemas.openxmlformats.org/officeDocument/2006/relationships/oleObject" Target="embeddings/oleObject2.bin"/><Relationship Id="rId44" Type="http://schemas.openxmlformats.org/officeDocument/2006/relationships/image" Target="media/image12.png"/><Relationship Id="rId52" Type="http://schemas.openxmlformats.org/officeDocument/2006/relationships/oleObject" Target="embeddings/oleObject10.bin"/><Relationship Id="rId60" Type="http://schemas.openxmlformats.org/officeDocument/2006/relationships/image" Target="media/image18.png"/><Relationship Id="rId65" Type="http://schemas.openxmlformats.org/officeDocument/2006/relationships/package" Target="embeddings/Microsoft_Word_Document1.docx"/><Relationship Id="rId73"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hyperlink" Target="https://camflow.org/demo" TargetMode="External"/><Relationship Id="rId34" Type="http://schemas.openxmlformats.org/officeDocument/2006/relationships/image" Target="media/image7.png"/><Relationship Id="rId50" Type="http://schemas.openxmlformats.org/officeDocument/2006/relationships/oleObject" Target="embeddings/oleObject9.bin"/><Relationship Id="rId55" Type="http://schemas.openxmlformats.org/officeDocument/2006/relationships/oleObject" Target="embeddings/oleObject11.bin"/><Relationship Id="rId7" Type="http://schemas.openxmlformats.org/officeDocument/2006/relationships/settings" Target="settings.xml"/><Relationship Id="rId71"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23</Pages>
  <Words>3362</Words>
  <Characters>19166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36</cp:revision>
  <dcterms:created xsi:type="dcterms:W3CDTF">2024-10-24T02:57:00Z</dcterms:created>
  <dcterms:modified xsi:type="dcterms:W3CDTF">2024-12-18T10:15:00Z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