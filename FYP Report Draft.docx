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5A1CDF" w14:textId="25FBDDE7" w:rsidR="007D5673" w:rsidRPr="00845602" w:rsidRDefault="0075245D" w:rsidP="007C5689">
      <w:pPr>
        <w:pStyle w:val="CM1"/>
        <w:spacing w:after="793"/>
        <w:jc w:val="center"/>
        <w:rPr>
          <w:sz w:val="28"/>
          <w:szCs w:val="28"/>
          <w:lang w:val="en-GB"/>
        </w:rPr>
      </w:pPr>
      <w:r w:rsidRPr="00845602">
        <w:rPr>
          <w:noProof/>
          <w:sz w:val="28"/>
          <w:szCs w:val="28"/>
          <w:lang w:val="en-GB" w:eastAsia="en-SG"/>
        </w:rPr>
        <w:drawing>
          <wp:inline distT="0" distB="0" distL="0" distR="0" wp14:anchorId="28533243" wp14:editId="03065BC9">
            <wp:extent cx="3589020" cy="1287780"/>
            <wp:effectExtent l="0" t="0" r="0" b="7620"/>
            <wp:docPr id="1" name="Picture 1" descr="http://www3.ntu.edu.sg/cits2/maintenance/img/logo/hires_logo_bw_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3.ntu.edu.sg/cits2/maintenance/img/logo/hires_logo_bw_schoo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9020" cy="1287780"/>
                    </a:xfrm>
                    <a:prstGeom prst="rect">
                      <a:avLst/>
                    </a:prstGeom>
                    <a:noFill/>
                    <a:ln>
                      <a:noFill/>
                    </a:ln>
                  </pic:spPr>
                </pic:pic>
              </a:graphicData>
            </a:graphic>
          </wp:inline>
        </w:drawing>
      </w:r>
    </w:p>
    <w:p w14:paraId="168BEA01" w14:textId="2A56A118" w:rsidR="00D33521" w:rsidRPr="00845602" w:rsidRDefault="00037911" w:rsidP="007C5689">
      <w:pPr>
        <w:pStyle w:val="Default"/>
        <w:spacing w:line="480" w:lineRule="auto"/>
        <w:ind w:left="1656" w:right="1826"/>
        <w:jc w:val="center"/>
        <w:rPr>
          <w:b/>
          <w:bCs/>
          <w:sz w:val="28"/>
          <w:szCs w:val="28"/>
          <w:lang w:val="en-GB"/>
        </w:rPr>
      </w:pPr>
      <w:r>
        <w:rPr>
          <w:b/>
          <w:bCs/>
          <w:sz w:val="28"/>
          <w:szCs w:val="28"/>
          <w:lang w:val="en-GB"/>
        </w:rPr>
        <w:tab/>
      </w:r>
    </w:p>
    <w:p w14:paraId="22B94691" w14:textId="3D559041" w:rsidR="007D5673" w:rsidRPr="00845602" w:rsidRDefault="00D33521" w:rsidP="007C5689">
      <w:pPr>
        <w:pStyle w:val="Default"/>
        <w:spacing w:line="480" w:lineRule="auto"/>
        <w:ind w:left="1656" w:right="1826"/>
        <w:jc w:val="center"/>
        <w:rPr>
          <w:b/>
          <w:bCs/>
          <w:sz w:val="28"/>
          <w:szCs w:val="28"/>
          <w:lang w:val="en-GB"/>
        </w:rPr>
      </w:pPr>
      <w:r w:rsidRPr="00845602">
        <w:rPr>
          <w:b/>
          <w:bCs/>
          <w:sz w:val="28"/>
          <w:szCs w:val="28"/>
          <w:lang w:val="en-GB"/>
        </w:rPr>
        <w:t>PROVENANCE GRAPH GENERATION FOR INTRUSION DETECTION</w:t>
      </w:r>
    </w:p>
    <w:p w14:paraId="091E6898" w14:textId="77777777" w:rsidR="00D33521" w:rsidRPr="00845602" w:rsidRDefault="00D33521" w:rsidP="007C5689">
      <w:pPr>
        <w:pStyle w:val="Default"/>
        <w:spacing w:line="480" w:lineRule="auto"/>
        <w:ind w:left="1656" w:right="1826"/>
        <w:jc w:val="center"/>
        <w:rPr>
          <w:b/>
          <w:bCs/>
          <w:sz w:val="22"/>
          <w:szCs w:val="22"/>
          <w:lang w:val="en-GB"/>
        </w:rPr>
      </w:pPr>
    </w:p>
    <w:p w14:paraId="6AA7AAEF" w14:textId="77777777" w:rsidR="00D33521" w:rsidRPr="00845602" w:rsidRDefault="00D33521" w:rsidP="007C5689">
      <w:pPr>
        <w:pStyle w:val="Default"/>
        <w:spacing w:line="480" w:lineRule="auto"/>
        <w:ind w:left="1656" w:right="1826"/>
        <w:jc w:val="center"/>
        <w:rPr>
          <w:b/>
          <w:bCs/>
          <w:sz w:val="22"/>
          <w:szCs w:val="22"/>
          <w:lang w:val="en-GB"/>
        </w:rPr>
      </w:pPr>
    </w:p>
    <w:p w14:paraId="21B81788" w14:textId="1E517173"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PERI ADHITYAN</w:t>
      </w:r>
    </w:p>
    <w:p w14:paraId="329C0617" w14:textId="77777777" w:rsidR="00D33521" w:rsidRPr="00845602" w:rsidRDefault="00D33521" w:rsidP="007C5689">
      <w:pPr>
        <w:pStyle w:val="Default"/>
        <w:spacing w:line="480" w:lineRule="auto"/>
        <w:ind w:left="1656" w:right="1826"/>
        <w:jc w:val="center"/>
        <w:rPr>
          <w:b/>
          <w:bCs/>
          <w:sz w:val="22"/>
          <w:szCs w:val="22"/>
          <w:lang w:val="en-GB"/>
        </w:rPr>
      </w:pPr>
    </w:p>
    <w:p w14:paraId="28D6E159" w14:textId="0D7AC7F4"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SUUPERVISOR: A/P KE YIPING KELLY</w:t>
      </w:r>
    </w:p>
    <w:p w14:paraId="40EEF094" w14:textId="77777777" w:rsidR="00D33521" w:rsidRPr="00845602" w:rsidRDefault="00D33521" w:rsidP="007C5689">
      <w:pPr>
        <w:pStyle w:val="Default"/>
        <w:spacing w:line="480" w:lineRule="auto"/>
        <w:ind w:left="1656" w:right="1826"/>
        <w:jc w:val="center"/>
        <w:rPr>
          <w:b/>
          <w:bCs/>
          <w:sz w:val="22"/>
          <w:szCs w:val="22"/>
          <w:lang w:val="en-GB"/>
        </w:rPr>
      </w:pPr>
    </w:p>
    <w:p w14:paraId="1E0AF777" w14:textId="77777777" w:rsidR="00D33521" w:rsidRPr="00845602" w:rsidRDefault="00D33521" w:rsidP="007C5689">
      <w:pPr>
        <w:pStyle w:val="Default"/>
        <w:spacing w:line="480" w:lineRule="auto"/>
        <w:ind w:left="1656" w:right="1826"/>
        <w:jc w:val="center"/>
        <w:rPr>
          <w:b/>
          <w:bCs/>
          <w:sz w:val="22"/>
          <w:szCs w:val="22"/>
          <w:lang w:val="en-GB"/>
        </w:rPr>
      </w:pPr>
    </w:p>
    <w:p w14:paraId="6F7B73CB" w14:textId="0409E2CC"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COLLEGE OF COMPUTING AND DATA SCIENCE</w:t>
      </w:r>
    </w:p>
    <w:p w14:paraId="6B6FA022" w14:textId="77777777" w:rsidR="00D33521" w:rsidRPr="00845602" w:rsidRDefault="00D33521" w:rsidP="007C5689">
      <w:pPr>
        <w:pStyle w:val="Default"/>
        <w:spacing w:line="480" w:lineRule="auto"/>
        <w:ind w:left="1656" w:right="1826"/>
        <w:jc w:val="center"/>
        <w:rPr>
          <w:b/>
          <w:bCs/>
          <w:sz w:val="22"/>
          <w:szCs w:val="22"/>
          <w:lang w:val="en-GB"/>
        </w:rPr>
      </w:pPr>
    </w:p>
    <w:p w14:paraId="68FC3379" w14:textId="5127E8D4" w:rsidR="00D33521" w:rsidRPr="00845602" w:rsidRDefault="00D33521" w:rsidP="007C5689">
      <w:pPr>
        <w:pStyle w:val="Default"/>
        <w:ind w:left="1656" w:right="1826"/>
        <w:jc w:val="center"/>
        <w:rPr>
          <w:sz w:val="22"/>
          <w:szCs w:val="22"/>
          <w:lang w:val="en-GB"/>
        </w:rPr>
      </w:pPr>
      <w:r w:rsidRPr="00845602">
        <w:rPr>
          <w:sz w:val="22"/>
          <w:szCs w:val="22"/>
          <w:lang w:val="en-GB"/>
        </w:rPr>
        <w:t xml:space="preserve">Submitted in Partial </w:t>
      </w:r>
      <w:r w:rsidR="00D36DC8" w:rsidRPr="00845602">
        <w:rPr>
          <w:sz w:val="22"/>
          <w:szCs w:val="22"/>
          <w:lang w:val="en-GB"/>
        </w:rPr>
        <w:t>Fulfilment</w:t>
      </w:r>
      <w:r w:rsidRPr="00845602">
        <w:rPr>
          <w:sz w:val="22"/>
          <w:szCs w:val="22"/>
          <w:lang w:val="en-GB"/>
        </w:rPr>
        <w:t xml:space="preserve"> of the Requirements for the Bachelor of Computing (Computer Science) Nanyang Technological University</w:t>
      </w:r>
    </w:p>
    <w:p w14:paraId="7D51BB21" w14:textId="77777777" w:rsidR="00D33521" w:rsidRPr="00845602" w:rsidRDefault="00D33521" w:rsidP="007C5689">
      <w:pPr>
        <w:pStyle w:val="Default"/>
        <w:spacing w:line="480" w:lineRule="auto"/>
        <w:ind w:left="1656" w:right="1826"/>
        <w:jc w:val="center"/>
        <w:rPr>
          <w:sz w:val="22"/>
          <w:szCs w:val="22"/>
          <w:lang w:val="en-GB"/>
        </w:rPr>
      </w:pPr>
    </w:p>
    <w:p w14:paraId="5C6C5EC9" w14:textId="77777777" w:rsidR="00D33521" w:rsidRPr="00845602" w:rsidRDefault="00D33521" w:rsidP="007C5689">
      <w:pPr>
        <w:pStyle w:val="Default"/>
        <w:spacing w:line="480" w:lineRule="auto"/>
        <w:ind w:left="1656" w:right="1826"/>
        <w:jc w:val="center"/>
        <w:rPr>
          <w:sz w:val="22"/>
          <w:szCs w:val="22"/>
          <w:lang w:val="en-GB"/>
        </w:rPr>
      </w:pPr>
    </w:p>
    <w:p w14:paraId="6C73FB3B" w14:textId="77777777" w:rsidR="00D33521" w:rsidRPr="00845602" w:rsidRDefault="00D33521" w:rsidP="007C5689">
      <w:pPr>
        <w:pStyle w:val="Default"/>
        <w:spacing w:line="480" w:lineRule="auto"/>
        <w:ind w:left="1656" w:right="1826"/>
        <w:jc w:val="center"/>
        <w:rPr>
          <w:sz w:val="22"/>
          <w:szCs w:val="22"/>
          <w:lang w:val="en-GB"/>
        </w:rPr>
      </w:pPr>
    </w:p>
    <w:p w14:paraId="6EB7795E" w14:textId="75F601F5"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2025</w:t>
      </w:r>
    </w:p>
    <w:p w14:paraId="38D4DE8D" w14:textId="77777777" w:rsidR="007D5673" w:rsidRPr="00845602" w:rsidRDefault="007D5673" w:rsidP="007C5689">
      <w:pPr>
        <w:jc w:val="both"/>
        <w:rPr>
          <w:rFonts w:ascii="Times New Roman" w:hAnsi="Times New Roman" w:cs="Times New Roman"/>
          <w:lang w:val="en-GB"/>
        </w:rPr>
      </w:pPr>
    </w:p>
    <w:p w14:paraId="0376EC4C" w14:textId="77777777" w:rsidR="00D33521" w:rsidRPr="00845602" w:rsidRDefault="00D33521" w:rsidP="007C5689">
      <w:pPr>
        <w:jc w:val="both"/>
        <w:rPr>
          <w:rFonts w:ascii="Times New Roman" w:hAnsi="Times New Roman" w:cs="Times New Roman"/>
          <w:lang w:val="en-GB"/>
        </w:rPr>
      </w:pPr>
    </w:p>
    <w:p w14:paraId="1EAAA69B" w14:textId="570AD6A2" w:rsidR="00D33521" w:rsidRPr="00845602" w:rsidRDefault="00D33521" w:rsidP="007C5689">
      <w:pPr>
        <w:jc w:val="both"/>
        <w:rPr>
          <w:rFonts w:ascii="Times New Roman" w:hAnsi="Times New Roman" w:cs="Times New Roman"/>
          <w:lang w:val="en-GB"/>
        </w:rPr>
      </w:pPr>
    </w:p>
    <w:bookmarkStart w:id="0" w:name="_Toc191645125" w:displacedByCustomXml="next"/>
    <w:sdt>
      <w:sdtPr>
        <w:rPr>
          <w:rFonts w:asciiTheme="minorHAnsi" w:eastAsiaTheme="minorEastAsia" w:hAnsiTheme="minorHAnsi" w:cstheme="minorBidi"/>
          <w:b/>
          <w:bCs/>
          <w:color w:val="auto"/>
          <w:sz w:val="24"/>
          <w:szCs w:val="24"/>
          <w:lang w:val="en-GB"/>
        </w:rPr>
        <w:id w:val="31785587"/>
        <w:docPartObj>
          <w:docPartGallery w:val="Table of Contents"/>
          <w:docPartUnique/>
        </w:docPartObj>
      </w:sdtPr>
      <w:sdtEndPr>
        <w:rPr>
          <w:b w:val="0"/>
          <w:bCs w:val="0"/>
          <w:noProof/>
        </w:rPr>
      </w:sdtEndPr>
      <w:sdtContent>
        <w:p w14:paraId="792992B8" w14:textId="06763C45" w:rsidR="00D33521" w:rsidRPr="00845602" w:rsidRDefault="00D33521" w:rsidP="00EA6DDF">
          <w:pPr>
            <w:pStyle w:val="Heading1"/>
            <w:rPr>
              <w:lang w:val="en-GB"/>
            </w:rPr>
          </w:pPr>
          <w:r w:rsidRPr="00845602">
            <w:rPr>
              <w:lang w:val="en-GB"/>
            </w:rPr>
            <w:t>Table of Contents</w:t>
          </w:r>
          <w:bookmarkEnd w:id="0"/>
        </w:p>
        <w:p w14:paraId="15B3FD03" w14:textId="6529E773" w:rsidR="00EA6DDF" w:rsidRDefault="00D33521">
          <w:pPr>
            <w:pStyle w:val="TOC1"/>
            <w:tabs>
              <w:tab w:val="right" w:leader="dot" w:pos="8630"/>
            </w:tabs>
            <w:rPr>
              <w:b w:val="0"/>
              <w:bCs w:val="0"/>
              <w:i w:val="0"/>
              <w:iCs w:val="0"/>
              <w:noProof/>
              <w:kern w:val="2"/>
              <w:lang w:val="en-SG" w:eastAsia="en-GB"/>
              <w14:ligatures w14:val="standardContextual"/>
            </w:rPr>
          </w:pPr>
          <w:r w:rsidRPr="00845602">
            <w:rPr>
              <w:b w:val="0"/>
              <w:bCs w:val="0"/>
              <w:lang w:val="en-GB"/>
            </w:rPr>
            <w:fldChar w:fldCharType="begin"/>
          </w:r>
          <w:r w:rsidRPr="00845602">
            <w:rPr>
              <w:lang w:val="en-GB"/>
            </w:rPr>
            <w:instrText xml:space="preserve"> TOC \o "1-3" \h \z \u </w:instrText>
          </w:r>
          <w:r w:rsidRPr="00845602">
            <w:rPr>
              <w:b w:val="0"/>
              <w:bCs w:val="0"/>
              <w:lang w:val="en-GB"/>
            </w:rPr>
            <w:fldChar w:fldCharType="separate"/>
          </w:r>
          <w:hyperlink w:anchor="_Toc191645125" w:history="1">
            <w:r w:rsidR="00EA6DDF" w:rsidRPr="00D83D96">
              <w:rPr>
                <w:rStyle w:val="Hyperlink"/>
                <w:noProof/>
                <w:lang w:val="en-GB"/>
              </w:rPr>
              <w:t>Table of Contents</w:t>
            </w:r>
            <w:r w:rsidR="00EA6DDF">
              <w:rPr>
                <w:noProof/>
                <w:webHidden/>
              </w:rPr>
              <w:tab/>
            </w:r>
            <w:r w:rsidR="00EA6DDF">
              <w:rPr>
                <w:noProof/>
                <w:webHidden/>
              </w:rPr>
              <w:fldChar w:fldCharType="begin"/>
            </w:r>
            <w:r w:rsidR="00EA6DDF">
              <w:rPr>
                <w:noProof/>
                <w:webHidden/>
              </w:rPr>
              <w:instrText xml:space="preserve"> PAGEREF _Toc191645125 \h </w:instrText>
            </w:r>
            <w:r w:rsidR="00EA6DDF">
              <w:rPr>
                <w:noProof/>
                <w:webHidden/>
              </w:rPr>
            </w:r>
            <w:r w:rsidR="00EA6DDF">
              <w:rPr>
                <w:noProof/>
                <w:webHidden/>
              </w:rPr>
              <w:fldChar w:fldCharType="separate"/>
            </w:r>
            <w:r w:rsidR="00EA6DDF">
              <w:rPr>
                <w:noProof/>
                <w:webHidden/>
              </w:rPr>
              <w:t>2</w:t>
            </w:r>
            <w:r w:rsidR="00EA6DDF">
              <w:rPr>
                <w:noProof/>
                <w:webHidden/>
              </w:rPr>
              <w:fldChar w:fldCharType="end"/>
            </w:r>
          </w:hyperlink>
        </w:p>
        <w:p w14:paraId="34FE1184" w14:textId="5F4AFE00" w:rsidR="00EA6DDF" w:rsidRDefault="00EA6DDF">
          <w:pPr>
            <w:pStyle w:val="TOC1"/>
            <w:tabs>
              <w:tab w:val="right" w:leader="dot" w:pos="8630"/>
            </w:tabs>
            <w:rPr>
              <w:b w:val="0"/>
              <w:bCs w:val="0"/>
              <w:i w:val="0"/>
              <w:iCs w:val="0"/>
              <w:noProof/>
              <w:kern w:val="2"/>
              <w:lang w:val="en-SG" w:eastAsia="en-GB"/>
              <w14:ligatures w14:val="standardContextual"/>
            </w:rPr>
          </w:pPr>
          <w:hyperlink w:anchor="_Toc191645126" w:history="1">
            <w:r w:rsidRPr="00D83D96">
              <w:rPr>
                <w:rStyle w:val="Hyperlink"/>
                <w:noProof/>
                <w:lang w:val="en-GB"/>
              </w:rPr>
              <w:t>Abstract</w:t>
            </w:r>
            <w:r>
              <w:rPr>
                <w:noProof/>
                <w:webHidden/>
              </w:rPr>
              <w:tab/>
            </w:r>
            <w:r>
              <w:rPr>
                <w:noProof/>
                <w:webHidden/>
              </w:rPr>
              <w:fldChar w:fldCharType="begin"/>
            </w:r>
            <w:r>
              <w:rPr>
                <w:noProof/>
                <w:webHidden/>
              </w:rPr>
              <w:instrText xml:space="preserve"> PAGEREF _Toc191645126 \h </w:instrText>
            </w:r>
            <w:r>
              <w:rPr>
                <w:noProof/>
                <w:webHidden/>
              </w:rPr>
            </w:r>
            <w:r>
              <w:rPr>
                <w:noProof/>
                <w:webHidden/>
              </w:rPr>
              <w:fldChar w:fldCharType="separate"/>
            </w:r>
            <w:r>
              <w:rPr>
                <w:noProof/>
                <w:webHidden/>
              </w:rPr>
              <w:t>4</w:t>
            </w:r>
            <w:r>
              <w:rPr>
                <w:noProof/>
                <w:webHidden/>
              </w:rPr>
              <w:fldChar w:fldCharType="end"/>
            </w:r>
          </w:hyperlink>
        </w:p>
        <w:p w14:paraId="11F2BBFD" w14:textId="4A5525F2" w:rsidR="00EA6DDF" w:rsidRDefault="00EA6DDF">
          <w:pPr>
            <w:pStyle w:val="TOC1"/>
            <w:tabs>
              <w:tab w:val="right" w:leader="dot" w:pos="8630"/>
            </w:tabs>
            <w:rPr>
              <w:b w:val="0"/>
              <w:bCs w:val="0"/>
              <w:i w:val="0"/>
              <w:iCs w:val="0"/>
              <w:noProof/>
              <w:kern w:val="2"/>
              <w:lang w:val="en-SG" w:eastAsia="en-GB"/>
              <w14:ligatures w14:val="standardContextual"/>
            </w:rPr>
          </w:pPr>
          <w:hyperlink w:anchor="_Toc191645127" w:history="1">
            <w:r w:rsidRPr="00D83D96">
              <w:rPr>
                <w:rStyle w:val="Hyperlink"/>
                <w:noProof/>
                <w:lang w:val="en-GB"/>
              </w:rPr>
              <w:t>Acknowledgements</w:t>
            </w:r>
            <w:r>
              <w:rPr>
                <w:noProof/>
                <w:webHidden/>
              </w:rPr>
              <w:tab/>
            </w:r>
            <w:r>
              <w:rPr>
                <w:noProof/>
                <w:webHidden/>
              </w:rPr>
              <w:fldChar w:fldCharType="begin"/>
            </w:r>
            <w:r>
              <w:rPr>
                <w:noProof/>
                <w:webHidden/>
              </w:rPr>
              <w:instrText xml:space="preserve"> PAGEREF _Toc191645127 \h </w:instrText>
            </w:r>
            <w:r>
              <w:rPr>
                <w:noProof/>
                <w:webHidden/>
              </w:rPr>
            </w:r>
            <w:r>
              <w:rPr>
                <w:noProof/>
                <w:webHidden/>
              </w:rPr>
              <w:fldChar w:fldCharType="separate"/>
            </w:r>
            <w:r>
              <w:rPr>
                <w:noProof/>
                <w:webHidden/>
              </w:rPr>
              <w:t>5</w:t>
            </w:r>
            <w:r>
              <w:rPr>
                <w:noProof/>
                <w:webHidden/>
              </w:rPr>
              <w:fldChar w:fldCharType="end"/>
            </w:r>
          </w:hyperlink>
        </w:p>
        <w:p w14:paraId="282293E1" w14:textId="2A7C21B3" w:rsidR="00EA6DDF" w:rsidRDefault="00EA6DDF">
          <w:pPr>
            <w:pStyle w:val="TOC1"/>
            <w:tabs>
              <w:tab w:val="right" w:leader="dot" w:pos="8630"/>
            </w:tabs>
            <w:rPr>
              <w:b w:val="0"/>
              <w:bCs w:val="0"/>
              <w:i w:val="0"/>
              <w:iCs w:val="0"/>
              <w:noProof/>
              <w:kern w:val="2"/>
              <w:lang w:val="en-SG" w:eastAsia="en-GB"/>
              <w14:ligatures w14:val="standardContextual"/>
            </w:rPr>
          </w:pPr>
          <w:hyperlink w:anchor="_Toc191645128" w:history="1">
            <w:r w:rsidRPr="00D83D96">
              <w:rPr>
                <w:rStyle w:val="Hyperlink"/>
                <w:noProof/>
                <w:lang w:val="en-GB"/>
              </w:rPr>
              <w:t>Introduction</w:t>
            </w:r>
            <w:r>
              <w:rPr>
                <w:noProof/>
                <w:webHidden/>
              </w:rPr>
              <w:tab/>
            </w:r>
            <w:r>
              <w:rPr>
                <w:noProof/>
                <w:webHidden/>
              </w:rPr>
              <w:fldChar w:fldCharType="begin"/>
            </w:r>
            <w:r>
              <w:rPr>
                <w:noProof/>
                <w:webHidden/>
              </w:rPr>
              <w:instrText xml:space="preserve"> PAGEREF _Toc191645128 \h </w:instrText>
            </w:r>
            <w:r>
              <w:rPr>
                <w:noProof/>
                <w:webHidden/>
              </w:rPr>
            </w:r>
            <w:r>
              <w:rPr>
                <w:noProof/>
                <w:webHidden/>
              </w:rPr>
              <w:fldChar w:fldCharType="separate"/>
            </w:r>
            <w:r>
              <w:rPr>
                <w:noProof/>
                <w:webHidden/>
              </w:rPr>
              <w:t>6</w:t>
            </w:r>
            <w:r>
              <w:rPr>
                <w:noProof/>
                <w:webHidden/>
              </w:rPr>
              <w:fldChar w:fldCharType="end"/>
            </w:r>
          </w:hyperlink>
        </w:p>
        <w:p w14:paraId="518FF6B4" w14:textId="4FF33099" w:rsidR="00EA6DDF" w:rsidRDefault="00EA6DDF">
          <w:pPr>
            <w:pStyle w:val="TOC2"/>
            <w:tabs>
              <w:tab w:val="right" w:leader="dot" w:pos="8630"/>
            </w:tabs>
            <w:rPr>
              <w:b w:val="0"/>
              <w:bCs w:val="0"/>
              <w:noProof/>
              <w:kern w:val="2"/>
              <w:sz w:val="24"/>
              <w:szCs w:val="24"/>
              <w:lang w:val="en-SG" w:eastAsia="en-GB"/>
              <w14:ligatures w14:val="standardContextual"/>
            </w:rPr>
          </w:pPr>
          <w:hyperlink w:anchor="_Toc191645129" w:history="1">
            <w:r w:rsidRPr="00D83D96">
              <w:rPr>
                <w:rStyle w:val="Hyperlink"/>
                <w:noProof/>
                <w:lang w:val="en-GB"/>
              </w:rPr>
              <w:t>Background</w:t>
            </w:r>
            <w:r>
              <w:rPr>
                <w:noProof/>
                <w:webHidden/>
              </w:rPr>
              <w:tab/>
            </w:r>
            <w:r>
              <w:rPr>
                <w:noProof/>
                <w:webHidden/>
              </w:rPr>
              <w:fldChar w:fldCharType="begin"/>
            </w:r>
            <w:r>
              <w:rPr>
                <w:noProof/>
                <w:webHidden/>
              </w:rPr>
              <w:instrText xml:space="preserve"> PAGEREF _Toc191645129 \h </w:instrText>
            </w:r>
            <w:r>
              <w:rPr>
                <w:noProof/>
                <w:webHidden/>
              </w:rPr>
            </w:r>
            <w:r>
              <w:rPr>
                <w:noProof/>
                <w:webHidden/>
              </w:rPr>
              <w:fldChar w:fldCharType="separate"/>
            </w:r>
            <w:r>
              <w:rPr>
                <w:noProof/>
                <w:webHidden/>
              </w:rPr>
              <w:t>6</w:t>
            </w:r>
            <w:r>
              <w:rPr>
                <w:noProof/>
                <w:webHidden/>
              </w:rPr>
              <w:fldChar w:fldCharType="end"/>
            </w:r>
          </w:hyperlink>
        </w:p>
        <w:p w14:paraId="1AF83AAC" w14:textId="3D098925" w:rsidR="00EA6DDF" w:rsidRDefault="00EA6DDF">
          <w:pPr>
            <w:pStyle w:val="TOC2"/>
            <w:tabs>
              <w:tab w:val="right" w:leader="dot" w:pos="8630"/>
            </w:tabs>
            <w:rPr>
              <w:b w:val="0"/>
              <w:bCs w:val="0"/>
              <w:noProof/>
              <w:kern w:val="2"/>
              <w:sz w:val="24"/>
              <w:szCs w:val="24"/>
              <w:lang w:val="en-SG" w:eastAsia="en-GB"/>
              <w14:ligatures w14:val="standardContextual"/>
            </w:rPr>
          </w:pPr>
          <w:hyperlink w:anchor="_Toc191645130" w:history="1">
            <w:r w:rsidRPr="00D83D96">
              <w:rPr>
                <w:rStyle w:val="Hyperlink"/>
                <w:noProof/>
                <w:lang w:val="en-GB"/>
              </w:rPr>
              <w:t>Objectives</w:t>
            </w:r>
            <w:r>
              <w:rPr>
                <w:noProof/>
                <w:webHidden/>
              </w:rPr>
              <w:tab/>
            </w:r>
            <w:r>
              <w:rPr>
                <w:noProof/>
                <w:webHidden/>
              </w:rPr>
              <w:fldChar w:fldCharType="begin"/>
            </w:r>
            <w:r>
              <w:rPr>
                <w:noProof/>
                <w:webHidden/>
              </w:rPr>
              <w:instrText xml:space="preserve"> PAGEREF _Toc191645130 \h </w:instrText>
            </w:r>
            <w:r>
              <w:rPr>
                <w:noProof/>
                <w:webHidden/>
              </w:rPr>
            </w:r>
            <w:r>
              <w:rPr>
                <w:noProof/>
                <w:webHidden/>
              </w:rPr>
              <w:fldChar w:fldCharType="separate"/>
            </w:r>
            <w:r>
              <w:rPr>
                <w:noProof/>
                <w:webHidden/>
              </w:rPr>
              <w:t>7</w:t>
            </w:r>
            <w:r>
              <w:rPr>
                <w:noProof/>
                <w:webHidden/>
              </w:rPr>
              <w:fldChar w:fldCharType="end"/>
            </w:r>
          </w:hyperlink>
        </w:p>
        <w:p w14:paraId="3FEFA5D0" w14:textId="39CFB0B4" w:rsidR="00EA6DDF" w:rsidRDefault="00EA6DDF">
          <w:pPr>
            <w:pStyle w:val="TOC1"/>
            <w:tabs>
              <w:tab w:val="right" w:leader="dot" w:pos="8630"/>
            </w:tabs>
            <w:rPr>
              <w:b w:val="0"/>
              <w:bCs w:val="0"/>
              <w:i w:val="0"/>
              <w:iCs w:val="0"/>
              <w:noProof/>
              <w:kern w:val="2"/>
              <w:lang w:val="en-SG" w:eastAsia="en-GB"/>
              <w14:ligatures w14:val="standardContextual"/>
            </w:rPr>
          </w:pPr>
          <w:hyperlink w:anchor="_Toc191645131" w:history="1">
            <w:r w:rsidRPr="00D83D96">
              <w:rPr>
                <w:rStyle w:val="Hyperlink"/>
                <w:noProof/>
                <w:lang w:val="en-GB"/>
              </w:rPr>
              <w:t>Literature Review</w:t>
            </w:r>
            <w:r>
              <w:rPr>
                <w:noProof/>
                <w:webHidden/>
              </w:rPr>
              <w:tab/>
            </w:r>
            <w:r>
              <w:rPr>
                <w:noProof/>
                <w:webHidden/>
              </w:rPr>
              <w:fldChar w:fldCharType="begin"/>
            </w:r>
            <w:r>
              <w:rPr>
                <w:noProof/>
                <w:webHidden/>
              </w:rPr>
              <w:instrText xml:space="preserve"> PAGEREF _Toc191645131 \h </w:instrText>
            </w:r>
            <w:r>
              <w:rPr>
                <w:noProof/>
                <w:webHidden/>
              </w:rPr>
            </w:r>
            <w:r>
              <w:rPr>
                <w:noProof/>
                <w:webHidden/>
              </w:rPr>
              <w:fldChar w:fldCharType="separate"/>
            </w:r>
            <w:r>
              <w:rPr>
                <w:noProof/>
                <w:webHidden/>
              </w:rPr>
              <w:t>8</w:t>
            </w:r>
            <w:r>
              <w:rPr>
                <w:noProof/>
                <w:webHidden/>
              </w:rPr>
              <w:fldChar w:fldCharType="end"/>
            </w:r>
          </w:hyperlink>
        </w:p>
        <w:p w14:paraId="67B8E16B" w14:textId="1A2036A4" w:rsidR="00EA6DDF" w:rsidRDefault="00EA6DDF">
          <w:pPr>
            <w:pStyle w:val="TOC2"/>
            <w:tabs>
              <w:tab w:val="right" w:leader="dot" w:pos="8630"/>
            </w:tabs>
            <w:rPr>
              <w:b w:val="0"/>
              <w:bCs w:val="0"/>
              <w:noProof/>
              <w:kern w:val="2"/>
              <w:sz w:val="24"/>
              <w:szCs w:val="24"/>
              <w:lang w:val="en-SG" w:eastAsia="en-GB"/>
              <w14:ligatures w14:val="standardContextual"/>
            </w:rPr>
          </w:pPr>
          <w:hyperlink w:anchor="_Toc191645132" w:history="1">
            <w:r w:rsidRPr="00D83D96">
              <w:rPr>
                <w:rStyle w:val="Hyperlink"/>
                <w:noProof/>
                <w:lang w:val="en-GB"/>
              </w:rPr>
              <w:t>Data Provenance</w:t>
            </w:r>
            <w:r>
              <w:rPr>
                <w:noProof/>
                <w:webHidden/>
              </w:rPr>
              <w:tab/>
            </w:r>
            <w:r>
              <w:rPr>
                <w:noProof/>
                <w:webHidden/>
              </w:rPr>
              <w:fldChar w:fldCharType="begin"/>
            </w:r>
            <w:r>
              <w:rPr>
                <w:noProof/>
                <w:webHidden/>
              </w:rPr>
              <w:instrText xml:space="preserve"> PAGEREF _Toc191645132 \h </w:instrText>
            </w:r>
            <w:r>
              <w:rPr>
                <w:noProof/>
                <w:webHidden/>
              </w:rPr>
            </w:r>
            <w:r>
              <w:rPr>
                <w:noProof/>
                <w:webHidden/>
              </w:rPr>
              <w:fldChar w:fldCharType="separate"/>
            </w:r>
            <w:r>
              <w:rPr>
                <w:noProof/>
                <w:webHidden/>
              </w:rPr>
              <w:t>8</w:t>
            </w:r>
            <w:r>
              <w:rPr>
                <w:noProof/>
                <w:webHidden/>
              </w:rPr>
              <w:fldChar w:fldCharType="end"/>
            </w:r>
          </w:hyperlink>
        </w:p>
        <w:p w14:paraId="3AACC34D" w14:textId="07FA1EE8" w:rsidR="00EA6DDF" w:rsidRDefault="00EA6DDF">
          <w:pPr>
            <w:pStyle w:val="TOC2"/>
            <w:tabs>
              <w:tab w:val="right" w:leader="dot" w:pos="8630"/>
            </w:tabs>
            <w:rPr>
              <w:b w:val="0"/>
              <w:bCs w:val="0"/>
              <w:noProof/>
              <w:kern w:val="2"/>
              <w:sz w:val="24"/>
              <w:szCs w:val="24"/>
              <w:lang w:val="en-SG" w:eastAsia="en-GB"/>
              <w14:ligatures w14:val="standardContextual"/>
            </w:rPr>
          </w:pPr>
          <w:hyperlink w:anchor="_Toc191645133" w:history="1">
            <w:r w:rsidRPr="00D83D96">
              <w:rPr>
                <w:rStyle w:val="Hyperlink"/>
                <w:noProof/>
                <w:lang w:val="en-GB"/>
              </w:rPr>
              <w:t>Intrusion Detection Systems</w:t>
            </w:r>
            <w:r>
              <w:rPr>
                <w:noProof/>
                <w:webHidden/>
              </w:rPr>
              <w:tab/>
            </w:r>
            <w:r>
              <w:rPr>
                <w:noProof/>
                <w:webHidden/>
              </w:rPr>
              <w:fldChar w:fldCharType="begin"/>
            </w:r>
            <w:r>
              <w:rPr>
                <w:noProof/>
                <w:webHidden/>
              </w:rPr>
              <w:instrText xml:space="preserve"> PAGEREF _Toc191645133 \h </w:instrText>
            </w:r>
            <w:r>
              <w:rPr>
                <w:noProof/>
                <w:webHidden/>
              </w:rPr>
            </w:r>
            <w:r>
              <w:rPr>
                <w:noProof/>
                <w:webHidden/>
              </w:rPr>
              <w:fldChar w:fldCharType="separate"/>
            </w:r>
            <w:r>
              <w:rPr>
                <w:noProof/>
                <w:webHidden/>
              </w:rPr>
              <w:t>8</w:t>
            </w:r>
            <w:r>
              <w:rPr>
                <w:noProof/>
                <w:webHidden/>
              </w:rPr>
              <w:fldChar w:fldCharType="end"/>
            </w:r>
          </w:hyperlink>
        </w:p>
        <w:p w14:paraId="10CD3D5D" w14:textId="49E8734E" w:rsidR="00EA6DDF" w:rsidRDefault="00EA6DDF">
          <w:pPr>
            <w:pStyle w:val="TOC2"/>
            <w:tabs>
              <w:tab w:val="right" w:leader="dot" w:pos="8630"/>
            </w:tabs>
            <w:rPr>
              <w:b w:val="0"/>
              <w:bCs w:val="0"/>
              <w:noProof/>
              <w:kern w:val="2"/>
              <w:sz w:val="24"/>
              <w:szCs w:val="24"/>
              <w:lang w:val="en-SG" w:eastAsia="en-GB"/>
              <w14:ligatures w14:val="standardContextual"/>
            </w:rPr>
          </w:pPr>
          <w:hyperlink w:anchor="_Toc191645134" w:history="1">
            <w:r w:rsidRPr="00D83D96">
              <w:rPr>
                <w:rStyle w:val="Hyperlink"/>
                <w:noProof/>
                <w:lang w:val="en-GB"/>
              </w:rPr>
              <w:t>Provenance Based Intrusion Detection Systems</w:t>
            </w:r>
            <w:r>
              <w:rPr>
                <w:noProof/>
                <w:webHidden/>
              </w:rPr>
              <w:tab/>
            </w:r>
            <w:r>
              <w:rPr>
                <w:noProof/>
                <w:webHidden/>
              </w:rPr>
              <w:fldChar w:fldCharType="begin"/>
            </w:r>
            <w:r>
              <w:rPr>
                <w:noProof/>
                <w:webHidden/>
              </w:rPr>
              <w:instrText xml:space="preserve"> PAGEREF _Toc191645134 \h </w:instrText>
            </w:r>
            <w:r>
              <w:rPr>
                <w:noProof/>
                <w:webHidden/>
              </w:rPr>
            </w:r>
            <w:r>
              <w:rPr>
                <w:noProof/>
                <w:webHidden/>
              </w:rPr>
              <w:fldChar w:fldCharType="separate"/>
            </w:r>
            <w:r>
              <w:rPr>
                <w:noProof/>
                <w:webHidden/>
              </w:rPr>
              <w:t>9</w:t>
            </w:r>
            <w:r>
              <w:rPr>
                <w:noProof/>
                <w:webHidden/>
              </w:rPr>
              <w:fldChar w:fldCharType="end"/>
            </w:r>
          </w:hyperlink>
        </w:p>
        <w:p w14:paraId="2CB7CAD7" w14:textId="7313B0B6" w:rsidR="00EA6DDF" w:rsidRDefault="00EA6DDF">
          <w:pPr>
            <w:pStyle w:val="TOC3"/>
            <w:tabs>
              <w:tab w:val="right" w:leader="dot" w:pos="8630"/>
            </w:tabs>
            <w:rPr>
              <w:noProof/>
              <w:kern w:val="2"/>
              <w:sz w:val="24"/>
              <w:szCs w:val="24"/>
              <w:lang w:val="en-SG" w:eastAsia="en-GB"/>
              <w14:ligatures w14:val="standardContextual"/>
            </w:rPr>
          </w:pPr>
          <w:hyperlink w:anchor="_Toc191645135" w:history="1">
            <w:r w:rsidRPr="00D83D96">
              <w:rPr>
                <w:rStyle w:val="Hyperlink"/>
                <w:noProof/>
                <w:lang w:val="en-GB"/>
              </w:rPr>
              <w:t>KAIROS</w:t>
            </w:r>
            <w:r>
              <w:rPr>
                <w:noProof/>
                <w:webHidden/>
              </w:rPr>
              <w:tab/>
            </w:r>
            <w:r>
              <w:rPr>
                <w:noProof/>
                <w:webHidden/>
              </w:rPr>
              <w:fldChar w:fldCharType="begin"/>
            </w:r>
            <w:r>
              <w:rPr>
                <w:noProof/>
                <w:webHidden/>
              </w:rPr>
              <w:instrText xml:space="preserve"> PAGEREF _Toc191645135 \h </w:instrText>
            </w:r>
            <w:r>
              <w:rPr>
                <w:noProof/>
                <w:webHidden/>
              </w:rPr>
            </w:r>
            <w:r>
              <w:rPr>
                <w:noProof/>
                <w:webHidden/>
              </w:rPr>
              <w:fldChar w:fldCharType="separate"/>
            </w:r>
            <w:r>
              <w:rPr>
                <w:noProof/>
                <w:webHidden/>
              </w:rPr>
              <w:t>9</w:t>
            </w:r>
            <w:r>
              <w:rPr>
                <w:noProof/>
                <w:webHidden/>
              </w:rPr>
              <w:fldChar w:fldCharType="end"/>
            </w:r>
          </w:hyperlink>
        </w:p>
        <w:p w14:paraId="21ED5A79" w14:textId="642FF8B2" w:rsidR="00EA6DDF" w:rsidRDefault="00EA6DDF">
          <w:pPr>
            <w:pStyle w:val="TOC3"/>
            <w:tabs>
              <w:tab w:val="right" w:leader="dot" w:pos="8630"/>
            </w:tabs>
            <w:rPr>
              <w:noProof/>
              <w:kern w:val="2"/>
              <w:sz w:val="24"/>
              <w:szCs w:val="24"/>
              <w:lang w:val="en-SG" w:eastAsia="en-GB"/>
              <w14:ligatures w14:val="standardContextual"/>
            </w:rPr>
          </w:pPr>
          <w:hyperlink w:anchor="_Toc191645136" w:history="1">
            <w:r w:rsidRPr="00D83D96">
              <w:rPr>
                <w:rStyle w:val="Hyperlink"/>
                <w:noProof/>
                <w:lang w:val="en-GB"/>
              </w:rPr>
              <w:t>FLASH</w:t>
            </w:r>
            <w:r>
              <w:rPr>
                <w:noProof/>
                <w:webHidden/>
              </w:rPr>
              <w:tab/>
            </w:r>
            <w:r>
              <w:rPr>
                <w:noProof/>
                <w:webHidden/>
              </w:rPr>
              <w:fldChar w:fldCharType="begin"/>
            </w:r>
            <w:r>
              <w:rPr>
                <w:noProof/>
                <w:webHidden/>
              </w:rPr>
              <w:instrText xml:space="preserve"> PAGEREF _Toc191645136 \h </w:instrText>
            </w:r>
            <w:r>
              <w:rPr>
                <w:noProof/>
                <w:webHidden/>
              </w:rPr>
            </w:r>
            <w:r>
              <w:rPr>
                <w:noProof/>
                <w:webHidden/>
              </w:rPr>
              <w:fldChar w:fldCharType="separate"/>
            </w:r>
            <w:r>
              <w:rPr>
                <w:noProof/>
                <w:webHidden/>
              </w:rPr>
              <w:t>10</w:t>
            </w:r>
            <w:r>
              <w:rPr>
                <w:noProof/>
                <w:webHidden/>
              </w:rPr>
              <w:fldChar w:fldCharType="end"/>
            </w:r>
          </w:hyperlink>
        </w:p>
        <w:p w14:paraId="29B4888F" w14:textId="2F8C6961" w:rsidR="00EA6DDF" w:rsidRDefault="00EA6DDF">
          <w:pPr>
            <w:pStyle w:val="TOC3"/>
            <w:tabs>
              <w:tab w:val="right" w:leader="dot" w:pos="8630"/>
            </w:tabs>
            <w:rPr>
              <w:noProof/>
              <w:kern w:val="2"/>
              <w:sz w:val="24"/>
              <w:szCs w:val="24"/>
              <w:lang w:val="en-SG" w:eastAsia="en-GB"/>
              <w14:ligatures w14:val="standardContextual"/>
            </w:rPr>
          </w:pPr>
          <w:hyperlink w:anchor="_Toc191645137" w:history="1">
            <w:r w:rsidRPr="00D83D96">
              <w:rPr>
                <w:rStyle w:val="Hyperlink"/>
                <w:noProof/>
                <w:lang w:val="en-GB"/>
              </w:rPr>
              <w:t>UNICORN</w:t>
            </w:r>
            <w:r>
              <w:rPr>
                <w:noProof/>
                <w:webHidden/>
              </w:rPr>
              <w:tab/>
            </w:r>
            <w:r>
              <w:rPr>
                <w:noProof/>
                <w:webHidden/>
              </w:rPr>
              <w:fldChar w:fldCharType="begin"/>
            </w:r>
            <w:r>
              <w:rPr>
                <w:noProof/>
                <w:webHidden/>
              </w:rPr>
              <w:instrText xml:space="preserve"> PAGEREF _Toc191645137 \h </w:instrText>
            </w:r>
            <w:r>
              <w:rPr>
                <w:noProof/>
                <w:webHidden/>
              </w:rPr>
            </w:r>
            <w:r>
              <w:rPr>
                <w:noProof/>
                <w:webHidden/>
              </w:rPr>
              <w:fldChar w:fldCharType="separate"/>
            </w:r>
            <w:r>
              <w:rPr>
                <w:noProof/>
                <w:webHidden/>
              </w:rPr>
              <w:t>10</w:t>
            </w:r>
            <w:r>
              <w:rPr>
                <w:noProof/>
                <w:webHidden/>
              </w:rPr>
              <w:fldChar w:fldCharType="end"/>
            </w:r>
          </w:hyperlink>
        </w:p>
        <w:p w14:paraId="0DE79D0F" w14:textId="2C115282" w:rsidR="00EA6DDF" w:rsidRDefault="00EA6DDF">
          <w:pPr>
            <w:pStyle w:val="TOC2"/>
            <w:tabs>
              <w:tab w:val="right" w:leader="dot" w:pos="8630"/>
            </w:tabs>
            <w:rPr>
              <w:b w:val="0"/>
              <w:bCs w:val="0"/>
              <w:noProof/>
              <w:kern w:val="2"/>
              <w:sz w:val="24"/>
              <w:szCs w:val="24"/>
              <w:lang w:val="en-SG" w:eastAsia="en-GB"/>
              <w14:ligatures w14:val="standardContextual"/>
            </w:rPr>
          </w:pPr>
          <w:hyperlink w:anchor="_Toc191645138" w:history="1">
            <w:r w:rsidRPr="00D83D96">
              <w:rPr>
                <w:rStyle w:val="Hyperlink"/>
                <w:noProof/>
                <w:lang w:val="en-GB"/>
              </w:rPr>
              <w:t>Provenance Capture Systems</w:t>
            </w:r>
            <w:r>
              <w:rPr>
                <w:noProof/>
                <w:webHidden/>
              </w:rPr>
              <w:tab/>
            </w:r>
            <w:r>
              <w:rPr>
                <w:noProof/>
                <w:webHidden/>
              </w:rPr>
              <w:fldChar w:fldCharType="begin"/>
            </w:r>
            <w:r>
              <w:rPr>
                <w:noProof/>
                <w:webHidden/>
              </w:rPr>
              <w:instrText xml:space="preserve"> PAGEREF _Toc191645138 \h </w:instrText>
            </w:r>
            <w:r>
              <w:rPr>
                <w:noProof/>
                <w:webHidden/>
              </w:rPr>
            </w:r>
            <w:r>
              <w:rPr>
                <w:noProof/>
                <w:webHidden/>
              </w:rPr>
              <w:fldChar w:fldCharType="separate"/>
            </w:r>
            <w:r>
              <w:rPr>
                <w:noProof/>
                <w:webHidden/>
              </w:rPr>
              <w:t>10</w:t>
            </w:r>
            <w:r>
              <w:rPr>
                <w:noProof/>
                <w:webHidden/>
              </w:rPr>
              <w:fldChar w:fldCharType="end"/>
            </w:r>
          </w:hyperlink>
        </w:p>
        <w:p w14:paraId="09810A64" w14:textId="6394C2DD" w:rsidR="00EA6DDF" w:rsidRDefault="00EA6DDF">
          <w:pPr>
            <w:pStyle w:val="TOC2"/>
            <w:tabs>
              <w:tab w:val="right" w:leader="dot" w:pos="8630"/>
            </w:tabs>
            <w:rPr>
              <w:b w:val="0"/>
              <w:bCs w:val="0"/>
              <w:noProof/>
              <w:kern w:val="2"/>
              <w:sz w:val="24"/>
              <w:szCs w:val="24"/>
              <w:lang w:val="en-SG" w:eastAsia="en-GB"/>
              <w14:ligatures w14:val="standardContextual"/>
            </w:rPr>
          </w:pPr>
          <w:hyperlink w:anchor="_Toc191645139" w:history="1">
            <w:r w:rsidRPr="00D83D96">
              <w:rPr>
                <w:rStyle w:val="Hyperlink"/>
                <w:noProof/>
                <w:lang w:val="en-GB"/>
              </w:rPr>
              <w:t>CamFlow Features</w:t>
            </w:r>
            <w:r>
              <w:rPr>
                <w:noProof/>
                <w:webHidden/>
              </w:rPr>
              <w:tab/>
            </w:r>
            <w:r>
              <w:rPr>
                <w:noProof/>
                <w:webHidden/>
              </w:rPr>
              <w:fldChar w:fldCharType="begin"/>
            </w:r>
            <w:r>
              <w:rPr>
                <w:noProof/>
                <w:webHidden/>
              </w:rPr>
              <w:instrText xml:space="preserve"> PAGEREF _Toc191645139 \h </w:instrText>
            </w:r>
            <w:r>
              <w:rPr>
                <w:noProof/>
                <w:webHidden/>
              </w:rPr>
            </w:r>
            <w:r>
              <w:rPr>
                <w:noProof/>
                <w:webHidden/>
              </w:rPr>
              <w:fldChar w:fldCharType="separate"/>
            </w:r>
            <w:r>
              <w:rPr>
                <w:noProof/>
                <w:webHidden/>
              </w:rPr>
              <w:t>10</w:t>
            </w:r>
            <w:r>
              <w:rPr>
                <w:noProof/>
                <w:webHidden/>
              </w:rPr>
              <w:fldChar w:fldCharType="end"/>
            </w:r>
          </w:hyperlink>
        </w:p>
        <w:p w14:paraId="36784BCF" w14:textId="31350229" w:rsidR="00EA6DDF" w:rsidRDefault="00EA6DDF">
          <w:pPr>
            <w:pStyle w:val="TOC1"/>
            <w:tabs>
              <w:tab w:val="right" w:leader="dot" w:pos="8630"/>
            </w:tabs>
            <w:rPr>
              <w:b w:val="0"/>
              <w:bCs w:val="0"/>
              <w:i w:val="0"/>
              <w:iCs w:val="0"/>
              <w:noProof/>
              <w:kern w:val="2"/>
              <w:lang w:val="en-SG" w:eastAsia="en-GB"/>
              <w14:ligatures w14:val="standardContextual"/>
            </w:rPr>
          </w:pPr>
          <w:hyperlink w:anchor="_Toc191645140" w:history="1">
            <w:r w:rsidRPr="00D83D96">
              <w:rPr>
                <w:rStyle w:val="Hyperlink"/>
                <w:noProof/>
                <w:lang w:val="en-GB"/>
              </w:rPr>
              <w:t>CamFlow Provenance Capture System</w:t>
            </w:r>
            <w:r>
              <w:rPr>
                <w:noProof/>
                <w:webHidden/>
              </w:rPr>
              <w:tab/>
            </w:r>
            <w:r>
              <w:rPr>
                <w:noProof/>
                <w:webHidden/>
              </w:rPr>
              <w:fldChar w:fldCharType="begin"/>
            </w:r>
            <w:r>
              <w:rPr>
                <w:noProof/>
                <w:webHidden/>
              </w:rPr>
              <w:instrText xml:space="preserve"> PAGEREF _Toc191645140 \h </w:instrText>
            </w:r>
            <w:r>
              <w:rPr>
                <w:noProof/>
                <w:webHidden/>
              </w:rPr>
            </w:r>
            <w:r>
              <w:rPr>
                <w:noProof/>
                <w:webHidden/>
              </w:rPr>
              <w:fldChar w:fldCharType="separate"/>
            </w:r>
            <w:r>
              <w:rPr>
                <w:noProof/>
                <w:webHidden/>
              </w:rPr>
              <w:t>11</w:t>
            </w:r>
            <w:r>
              <w:rPr>
                <w:noProof/>
                <w:webHidden/>
              </w:rPr>
              <w:fldChar w:fldCharType="end"/>
            </w:r>
          </w:hyperlink>
        </w:p>
        <w:p w14:paraId="400127DB" w14:textId="63FCA235" w:rsidR="00EA6DDF" w:rsidRDefault="00EA6DDF">
          <w:pPr>
            <w:pStyle w:val="TOC2"/>
            <w:tabs>
              <w:tab w:val="right" w:leader="dot" w:pos="8630"/>
            </w:tabs>
            <w:rPr>
              <w:b w:val="0"/>
              <w:bCs w:val="0"/>
              <w:noProof/>
              <w:kern w:val="2"/>
              <w:sz w:val="24"/>
              <w:szCs w:val="24"/>
              <w:lang w:val="en-SG" w:eastAsia="en-GB"/>
              <w14:ligatures w14:val="standardContextual"/>
            </w:rPr>
          </w:pPr>
          <w:hyperlink w:anchor="_Toc191645141" w:history="1">
            <w:r w:rsidRPr="00D83D96">
              <w:rPr>
                <w:rStyle w:val="Hyperlink"/>
                <w:noProof/>
                <w:lang w:val="en-GB"/>
              </w:rPr>
              <w:t>Setting Up CamFlow</w:t>
            </w:r>
            <w:r>
              <w:rPr>
                <w:noProof/>
                <w:webHidden/>
              </w:rPr>
              <w:tab/>
            </w:r>
            <w:r>
              <w:rPr>
                <w:noProof/>
                <w:webHidden/>
              </w:rPr>
              <w:fldChar w:fldCharType="begin"/>
            </w:r>
            <w:r>
              <w:rPr>
                <w:noProof/>
                <w:webHidden/>
              </w:rPr>
              <w:instrText xml:space="preserve"> PAGEREF _Toc191645141 \h </w:instrText>
            </w:r>
            <w:r>
              <w:rPr>
                <w:noProof/>
                <w:webHidden/>
              </w:rPr>
            </w:r>
            <w:r>
              <w:rPr>
                <w:noProof/>
                <w:webHidden/>
              </w:rPr>
              <w:fldChar w:fldCharType="separate"/>
            </w:r>
            <w:r>
              <w:rPr>
                <w:noProof/>
                <w:webHidden/>
              </w:rPr>
              <w:t>11</w:t>
            </w:r>
            <w:r>
              <w:rPr>
                <w:noProof/>
                <w:webHidden/>
              </w:rPr>
              <w:fldChar w:fldCharType="end"/>
            </w:r>
          </w:hyperlink>
        </w:p>
        <w:p w14:paraId="0762C65E" w14:textId="4BEA545A" w:rsidR="00EA6DDF" w:rsidRDefault="00EA6DDF">
          <w:pPr>
            <w:pStyle w:val="TOC2"/>
            <w:tabs>
              <w:tab w:val="right" w:leader="dot" w:pos="8630"/>
            </w:tabs>
            <w:rPr>
              <w:b w:val="0"/>
              <w:bCs w:val="0"/>
              <w:noProof/>
              <w:kern w:val="2"/>
              <w:sz w:val="24"/>
              <w:szCs w:val="24"/>
              <w:lang w:val="en-SG" w:eastAsia="en-GB"/>
              <w14:ligatures w14:val="standardContextual"/>
            </w:rPr>
          </w:pPr>
          <w:hyperlink w:anchor="_Toc191645142" w:history="1">
            <w:r w:rsidRPr="00D83D96">
              <w:rPr>
                <w:rStyle w:val="Hyperlink"/>
                <w:noProof/>
                <w:lang w:val="en-GB"/>
              </w:rPr>
              <w:t>CamTool Installation</w:t>
            </w:r>
            <w:r>
              <w:rPr>
                <w:noProof/>
                <w:webHidden/>
              </w:rPr>
              <w:tab/>
            </w:r>
            <w:r>
              <w:rPr>
                <w:noProof/>
                <w:webHidden/>
              </w:rPr>
              <w:fldChar w:fldCharType="begin"/>
            </w:r>
            <w:r>
              <w:rPr>
                <w:noProof/>
                <w:webHidden/>
              </w:rPr>
              <w:instrText xml:space="preserve"> PAGEREF _Toc191645142 \h </w:instrText>
            </w:r>
            <w:r>
              <w:rPr>
                <w:noProof/>
                <w:webHidden/>
              </w:rPr>
            </w:r>
            <w:r>
              <w:rPr>
                <w:noProof/>
                <w:webHidden/>
              </w:rPr>
              <w:fldChar w:fldCharType="separate"/>
            </w:r>
            <w:r>
              <w:rPr>
                <w:noProof/>
                <w:webHidden/>
              </w:rPr>
              <w:t>14</w:t>
            </w:r>
            <w:r>
              <w:rPr>
                <w:noProof/>
                <w:webHidden/>
              </w:rPr>
              <w:fldChar w:fldCharType="end"/>
            </w:r>
          </w:hyperlink>
        </w:p>
        <w:p w14:paraId="7360B466" w14:textId="2CE1326C" w:rsidR="00EA6DDF" w:rsidRDefault="00EA6DDF">
          <w:pPr>
            <w:pStyle w:val="TOC2"/>
            <w:tabs>
              <w:tab w:val="right" w:leader="dot" w:pos="8630"/>
            </w:tabs>
            <w:rPr>
              <w:b w:val="0"/>
              <w:bCs w:val="0"/>
              <w:noProof/>
              <w:kern w:val="2"/>
              <w:sz w:val="24"/>
              <w:szCs w:val="24"/>
              <w:lang w:val="en-SG" w:eastAsia="en-GB"/>
              <w14:ligatures w14:val="standardContextual"/>
            </w:rPr>
          </w:pPr>
          <w:hyperlink w:anchor="_Toc191645143" w:history="1">
            <w:r w:rsidRPr="00D83D96">
              <w:rPr>
                <w:rStyle w:val="Hyperlink"/>
                <w:noProof/>
                <w:lang w:val="en-GB"/>
              </w:rPr>
              <w:t>Provenance Graph Visualisation</w:t>
            </w:r>
            <w:r>
              <w:rPr>
                <w:noProof/>
                <w:webHidden/>
              </w:rPr>
              <w:tab/>
            </w:r>
            <w:r>
              <w:rPr>
                <w:noProof/>
                <w:webHidden/>
              </w:rPr>
              <w:fldChar w:fldCharType="begin"/>
            </w:r>
            <w:r>
              <w:rPr>
                <w:noProof/>
                <w:webHidden/>
              </w:rPr>
              <w:instrText xml:space="preserve"> PAGEREF _Toc191645143 \h </w:instrText>
            </w:r>
            <w:r>
              <w:rPr>
                <w:noProof/>
                <w:webHidden/>
              </w:rPr>
            </w:r>
            <w:r>
              <w:rPr>
                <w:noProof/>
                <w:webHidden/>
              </w:rPr>
              <w:fldChar w:fldCharType="separate"/>
            </w:r>
            <w:r>
              <w:rPr>
                <w:noProof/>
                <w:webHidden/>
              </w:rPr>
              <w:t>14</w:t>
            </w:r>
            <w:r>
              <w:rPr>
                <w:noProof/>
                <w:webHidden/>
              </w:rPr>
              <w:fldChar w:fldCharType="end"/>
            </w:r>
          </w:hyperlink>
        </w:p>
        <w:p w14:paraId="5FF5AC5B" w14:textId="412DCF95" w:rsidR="00EA6DDF" w:rsidRDefault="00EA6DDF">
          <w:pPr>
            <w:pStyle w:val="TOC1"/>
            <w:tabs>
              <w:tab w:val="right" w:leader="dot" w:pos="8630"/>
            </w:tabs>
            <w:rPr>
              <w:b w:val="0"/>
              <w:bCs w:val="0"/>
              <w:i w:val="0"/>
              <w:iCs w:val="0"/>
              <w:noProof/>
              <w:kern w:val="2"/>
              <w:lang w:val="en-SG" w:eastAsia="en-GB"/>
              <w14:ligatures w14:val="standardContextual"/>
            </w:rPr>
          </w:pPr>
          <w:hyperlink w:anchor="_Toc191645144" w:history="1">
            <w:r w:rsidRPr="00D83D96">
              <w:rPr>
                <w:rStyle w:val="Hyperlink"/>
                <w:noProof/>
                <w:lang w:val="en-GB"/>
              </w:rPr>
              <w:t>Flurry Framework</w:t>
            </w:r>
            <w:r>
              <w:rPr>
                <w:noProof/>
                <w:webHidden/>
              </w:rPr>
              <w:tab/>
            </w:r>
            <w:r>
              <w:rPr>
                <w:noProof/>
                <w:webHidden/>
              </w:rPr>
              <w:fldChar w:fldCharType="begin"/>
            </w:r>
            <w:r>
              <w:rPr>
                <w:noProof/>
                <w:webHidden/>
              </w:rPr>
              <w:instrText xml:space="preserve"> PAGEREF _Toc191645144 \h </w:instrText>
            </w:r>
            <w:r>
              <w:rPr>
                <w:noProof/>
                <w:webHidden/>
              </w:rPr>
            </w:r>
            <w:r>
              <w:rPr>
                <w:noProof/>
                <w:webHidden/>
              </w:rPr>
              <w:fldChar w:fldCharType="separate"/>
            </w:r>
            <w:r>
              <w:rPr>
                <w:noProof/>
                <w:webHidden/>
              </w:rPr>
              <w:t>15</w:t>
            </w:r>
            <w:r>
              <w:rPr>
                <w:noProof/>
                <w:webHidden/>
              </w:rPr>
              <w:fldChar w:fldCharType="end"/>
            </w:r>
          </w:hyperlink>
        </w:p>
        <w:p w14:paraId="6EE21046" w14:textId="6C21E387" w:rsidR="00EA6DDF" w:rsidRDefault="00EA6DDF">
          <w:pPr>
            <w:pStyle w:val="TOC2"/>
            <w:tabs>
              <w:tab w:val="right" w:leader="dot" w:pos="8630"/>
            </w:tabs>
            <w:rPr>
              <w:b w:val="0"/>
              <w:bCs w:val="0"/>
              <w:noProof/>
              <w:kern w:val="2"/>
              <w:sz w:val="24"/>
              <w:szCs w:val="24"/>
              <w:lang w:val="en-SG" w:eastAsia="en-GB"/>
              <w14:ligatures w14:val="standardContextual"/>
            </w:rPr>
          </w:pPr>
          <w:hyperlink w:anchor="_Toc191645145" w:history="1">
            <w:r w:rsidRPr="00D83D96">
              <w:rPr>
                <w:rStyle w:val="Hyperlink"/>
                <w:noProof/>
                <w:lang w:val="en-GB"/>
              </w:rPr>
              <w:t>Background</w:t>
            </w:r>
            <w:r>
              <w:rPr>
                <w:noProof/>
                <w:webHidden/>
              </w:rPr>
              <w:tab/>
            </w:r>
            <w:r>
              <w:rPr>
                <w:noProof/>
                <w:webHidden/>
              </w:rPr>
              <w:fldChar w:fldCharType="begin"/>
            </w:r>
            <w:r>
              <w:rPr>
                <w:noProof/>
                <w:webHidden/>
              </w:rPr>
              <w:instrText xml:space="preserve"> PAGEREF _Toc191645145 \h </w:instrText>
            </w:r>
            <w:r>
              <w:rPr>
                <w:noProof/>
                <w:webHidden/>
              </w:rPr>
            </w:r>
            <w:r>
              <w:rPr>
                <w:noProof/>
                <w:webHidden/>
              </w:rPr>
              <w:fldChar w:fldCharType="separate"/>
            </w:r>
            <w:r>
              <w:rPr>
                <w:noProof/>
                <w:webHidden/>
              </w:rPr>
              <w:t>15</w:t>
            </w:r>
            <w:r>
              <w:rPr>
                <w:noProof/>
                <w:webHidden/>
              </w:rPr>
              <w:fldChar w:fldCharType="end"/>
            </w:r>
          </w:hyperlink>
        </w:p>
        <w:p w14:paraId="719738E0" w14:textId="7B87720A" w:rsidR="00EA6DDF" w:rsidRDefault="00EA6DDF">
          <w:pPr>
            <w:pStyle w:val="TOC2"/>
            <w:tabs>
              <w:tab w:val="right" w:leader="dot" w:pos="8630"/>
            </w:tabs>
            <w:rPr>
              <w:b w:val="0"/>
              <w:bCs w:val="0"/>
              <w:noProof/>
              <w:kern w:val="2"/>
              <w:sz w:val="24"/>
              <w:szCs w:val="24"/>
              <w:lang w:val="en-SG" w:eastAsia="en-GB"/>
              <w14:ligatures w14:val="standardContextual"/>
            </w:rPr>
          </w:pPr>
          <w:hyperlink w:anchor="_Toc191645146" w:history="1">
            <w:r w:rsidRPr="00D83D96">
              <w:rPr>
                <w:rStyle w:val="Hyperlink"/>
                <w:noProof/>
                <w:lang w:val="en-GB"/>
              </w:rPr>
              <w:t>Flurry Installation</w:t>
            </w:r>
            <w:r>
              <w:rPr>
                <w:noProof/>
                <w:webHidden/>
              </w:rPr>
              <w:tab/>
            </w:r>
            <w:r>
              <w:rPr>
                <w:noProof/>
                <w:webHidden/>
              </w:rPr>
              <w:fldChar w:fldCharType="begin"/>
            </w:r>
            <w:r>
              <w:rPr>
                <w:noProof/>
                <w:webHidden/>
              </w:rPr>
              <w:instrText xml:space="preserve"> PAGEREF _Toc191645146 \h </w:instrText>
            </w:r>
            <w:r>
              <w:rPr>
                <w:noProof/>
                <w:webHidden/>
              </w:rPr>
            </w:r>
            <w:r>
              <w:rPr>
                <w:noProof/>
                <w:webHidden/>
              </w:rPr>
              <w:fldChar w:fldCharType="separate"/>
            </w:r>
            <w:r>
              <w:rPr>
                <w:noProof/>
                <w:webHidden/>
              </w:rPr>
              <w:t>15</w:t>
            </w:r>
            <w:r>
              <w:rPr>
                <w:noProof/>
                <w:webHidden/>
              </w:rPr>
              <w:fldChar w:fldCharType="end"/>
            </w:r>
          </w:hyperlink>
        </w:p>
        <w:p w14:paraId="516DD559" w14:textId="72ADFFDF" w:rsidR="00EA6DDF" w:rsidRDefault="00EA6DDF">
          <w:pPr>
            <w:pStyle w:val="TOC3"/>
            <w:tabs>
              <w:tab w:val="right" w:leader="dot" w:pos="8630"/>
            </w:tabs>
            <w:rPr>
              <w:noProof/>
              <w:kern w:val="2"/>
              <w:sz w:val="24"/>
              <w:szCs w:val="24"/>
              <w:lang w:val="en-SG" w:eastAsia="en-GB"/>
              <w14:ligatures w14:val="standardContextual"/>
            </w:rPr>
          </w:pPr>
          <w:hyperlink w:anchor="_Toc191645147" w:history="1">
            <w:r w:rsidRPr="00D83D96">
              <w:rPr>
                <w:rStyle w:val="Hyperlink"/>
                <w:noProof/>
                <w:lang w:val="en-GB"/>
              </w:rPr>
              <w:t>Cloning Flurry Source Code</w:t>
            </w:r>
            <w:r>
              <w:rPr>
                <w:noProof/>
                <w:webHidden/>
              </w:rPr>
              <w:tab/>
            </w:r>
            <w:r>
              <w:rPr>
                <w:noProof/>
                <w:webHidden/>
              </w:rPr>
              <w:fldChar w:fldCharType="begin"/>
            </w:r>
            <w:r>
              <w:rPr>
                <w:noProof/>
                <w:webHidden/>
              </w:rPr>
              <w:instrText xml:space="preserve"> PAGEREF _Toc191645147 \h </w:instrText>
            </w:r>
            <w:r>
              <w:rPr>
                <w:noProof/>
                <w:webHidden/>
              </w:rPr>
            </w:r>
            <w:r>
              <w:rPr>
                <w:noProof/>
                <w:webHidden/>
              </w:rPr>
              <w:fldChar w:fldCharType="separate"/>
            </w:r>
            <w:r>
              <w:rPr>
                <w:noProof/>
                <w:webHidden/>
              </w:rPr>
              <w:t>15</w:t>
            </w:r>
            <w:r>
              <w:rPr>
                <w:noProof/>
                <w:webHidden/>
              </w:rPr>
              <w:fldChar w:fldCharType="end"/>
            </w:r>
          </w:hyperlink>
        </w:p>
        <w:p w14:paraId="7D9E876D" w14:textId="47AFEFCC" w:rsidR="00EA6DDF" w:rsidRDefault="00EA6DDF">
          <w:pPr>
            <w:pStyle w:val="TOC3"/>
            <w:tabs>
              <w:tab w:val="right" w:leader="dot" w:pos="8630"/>
            </w:tabs>
            <w:rPr>
              <w:noProof/>
              <w:kern w:val="2"/>
              <w:sz w:val="24"/>
              <w:szCs w:val="24"/>
              <w:lang w:val="en-SG" w:eastAsia="en-GB"/>
              <w14:ligatures w14:val="standardContextual"/>
            </w:rPr>
          </w:pPr>
          <w:hyperlink w:anchor="_Toc191645148" w:history="1">
            <w:r w:rsidRPr="00D83D96">
              <w:rPr>
                <w:rStyle w:val="Hyperlink"/>
                <w:noProof/>
                <w:lang w:val="en-GB"/>
              </w:rPr>
              <w:t>CamFlow Reconfiguration</w:t>
            </w:r>
            <w:r>
              <w:rPr>
                <w:noProof/>
                <w:webHidden/>
              </w:rPr>
              <w:tab/>
            </w:r>
            <w:r>
              <w:rPr>
                <w:noProof/>
                <w:webHidden/>
              </w:rPr>
              <w:fldChar w:fldCharType="begin"/>
            </w:r>
            <w:r>
              <w:rPr>
                <w:noProof/>
                <w:webHidden/>
              </w:rPr>
              <w:instrText xml:space="preserve"> PAGEREF _Toc191645148 \h </w:instrText>
            </w:r>
            <w:r>
              <w:rPr>
                <w:noProof/>
                <w:webHidden/>
              </w:rPr>
            </w:r>
            <w:r>
              <w:rPr>
                <w:noProof/>
                <w:webHidden/>
              </w:rPr>
              <w:fldChar w:fldCharType="separate"/>
            </w:r>
            <w:r>
              <w:rPr>
                <w:noProof/>
                <w:webHidden/>
              </w:rPr>
              <w:t>16</w:t>
            </w:r>
            <w:r>
              <w:rPr>
                <w:noProof/>
                <w:webHidden/>
              </w:rPr>
              <w:fldChar w:fldCharType="end"/>
            </w:r>
          </w:hyperlink>
        </w:p>
        <w:p w14:paraId="45BE6778" w14:textId="11EECE05" w:rsidR="00EA6DDF" w:rsidRDefault="00EA6DDF">
          <w:pPr>
            <w:pStyle w:val="TOC3"/>
            <w:tabs>
              <w:tab w:val="right" w:leader="dot" w:pos="8630"/>
            </w:tabs>
            <w:rPr>
              <w:noProof/>
              <w:kern w:val="2"/>
              <w:sz w:val="24"/>
              <w:szCs w:val="24"/>
              <w:lang w:val="en-SG" w:eastAsia="en-GB"/>
              <w14:ligatures w14:val="standardContextual"/>
            </w:rPr>
          </w:pPr>
          <w:hyperlink w:anchor="_Toc191645149" w:history="1">
            <w:r w:rsidRPr="00D83D96">
              <w:rPr>
                <w:rStyle w:val="Hyperlink"/>
                <w:noProof/>
                <w:lang w:val="en-GB"/>
              </w:rPr>
              <w:t>XAMPP</w:t>
            </w:r>
            <w:r>
              <w:rPr>
                <w:noProof/>
                <w:webHidden/>
              </w:rPr>
              <w:tab/>
            </w:r>
            <w:r>
              <w:rPr>
                <w:noProof/>
                <w:webHidden/>
              </w:rPr>
              <w:fldChar w:fldCharType="begin"/>
            </w:r>
            <w:r>
              <w:rPr>
                <w:noProof/>
                <w:webHidden/>
              </w:rPr>
              <w:instrText xml:space="preserve"> PAGEREF _Toc191645149 \h </w:instrText>
            </w:r>
            <w:r>
              <w:rPr>
                <w:noProof/>
                <w:webHidden/>
              </w:rPr>
            </w:r>
            <w:r>
              <w:rPr>
                <w:noProof/>
                <w:webHidden/>
              </w:rPr>
              <w:fldChar w:fldCharType="separate"/>
            </w:r>
            <w:r>
              <w:rPr>
                <w:noProof/>
                <w:webHidden/>
              </w:rPr>
              <w:t>16</w:t>
            </w:r>
            <w:r>
              <w:rPr>
                <w:noProof/>
                <w:webHidden/>
              </w:rPr>
              <w:fldChar w:fldCharType="end"/>
            </w:r>
          </w:hyperlink>
        </w:p>
        <w:p w14:paraId="34943EA3" w14:textId="6B2B1F52" w:rsidR="00EA6DDF" w:rsidRDefault="00EA6DDF">
          <w:pPr>
            <w:pStyle w:val="TOC3"/>
            <w:tabs>
              <w:tab w:val="right" w:leader="dot" w:pos="8630"/>
            </w:tabs>
            <w:rPr>
              <w:noProof/>
              <w:kern w:val="2"/>
              <w:sz w:val="24"/>
              <w:szCs w:val="24"/>
              <w:lang w:val="en-SG" w:eastAsia="en-GB"/>
              <w14:ligatures w14:val="standardContextual"/>
            </w:rPr>
          </w:pPr>
          <w:hyperlink w:anchor="_Toc191645150" w:history="1">
            <w:r w:rsidRPr="00D83D96">
              <w:rPr>
                <w:rStyle w:val="Hyperlink"/>
                <w:noProof/>
                <w:lang w:val="en-GB"/>
              </w:rPr>
              <w:t>DVWA</w:t>
            </w:r>
            <w:r>
              <w:rPr>
                <w:noProof/>
                <w:webHidden/>
              </w:rPr>
              <w:tab/>
            </w:r>
            <w:r>
              <w:rPr>
                <w:noProof/>
                <w:webHidden/>
              </w:rPr>
              <w:fldChar w:fldCharType="begin"/>
            </w:r>
            <w:r>
              <w:rPr>
                <w:noProof/>
                <w:webHidden/>
              </w:rPr>
              <w:instrText xml:space="preserve"> PAGEREF _Toc191645150 \h </w:instrText>
            </w:r>
            <w:r>
              <w:rPr>
                <w:noProof/>
                <w:webHidden/>
              </w:rPr>
            </w:r>
            <w:r>
              <w:rPr>
                <w:noProof/>
                <w:webHidden/>
              </w:rPr>
              <w:fldChar w:fldCharType="separate"/>
            </w:r>
            <w:r>
              <w:rPr>
                <w:noProof/>
                <w:webHidden/>
              </w:rPr>
              <w:t>17</w:t>
            </w:r>
            <w:r>
              <w:rPr>
                <w:noProof/>
                <w:webHidden/>
              </w:rPr>
              <w:fldChar w:fldCharType="end"/>
            </w:r>
          </w:hyperlink>
        </w:p>
        <w:p w14:paraId="3633B71A" w14:textId="242F8791" w:rsidR="00EA6DDF" w:rsidRDefault="00EA6DDF">
          <w:pPr>
            <w:pStyle w:val="TOC3"/>
            <w:tabs>
              <w:tab w:val="right" w:leader="dot" w:pos="8630"/>
            </w:tabs>
            <w:rPr>
              <w:noProof/>
              <w:kern w:val="2"/>
              <w:sz w:val="24"/>
              <w:szCs w:val="24"/>
              <w:lang w:val="en-SG" w:eastAsia="en-GB"/>
              <w14:ligatures w14:val="standardContextual"/>
            </w:rPr>
          </w:pPr>
          <w:hyperlink w:anchor="_Toc191645151" w:history="1">
            <w:r w:rsidRPr="00D83D96">
              <w:rPr>
                <w:rStyle w:val="Hyperlink"/>
                <w:noProof/>
                <w:lang w:val="en-GB"/>
              </w:rPr>
              <w:t>MQTT</w:t>
            </w:r>
            <w:r>
              <w:rPr>
                <w:noProof/>
                <w:webHidden/>
              </w:rPr>
              <w:tab/>
            </w:r>
            <w:r>
              <w:rPr>
                <w:noProof/>
                <w:webHidden/>
              </w:rPr>
              <w:fldChar w:fldCharType="begin"/>
            </w:r>
            <w:r>
              <w:rPr>
                <w:noProof/>
                <w:webHidden/>
              </w:rPr>
              <w:instrText xml:space="preserve"> PAGEREF _Toc191645151 \h </w:instrText>
            </w:r>
            <w:r>
              <w:rPr>
                <w:noProof/>
                <w:webHidden/>
              </w:rPr>
            </w:r>
            <w:r>
              <w:rPr>
                <w:noProof/>
                <w:webHidden/>
              </w:rPr>
              <w:fldChar w:fldCharType="separate"/>
            </w:r>
            <w:r>
              <w:rPr>
                <w:noProof/>
                <w:webHidden/>
              </w:rPr>
              <w:t>19</w:t>
            </w:r>
            <w:r>
              <w:rPr>
                <w:noProof/>
                <w:webHidden/>
              </w:rPr>
              <w:fldChar w:fldCharType="end"/>
            </w:r>
          </w:hyperlink>
        </w:p>
        <w:p w14:paraId="790429A6" w14:textId="2BC67AE7" w:rsidR="00EA6DDF" w:rsidRDefault="00EA6DDF">
          <w:pPr>
            <w:pStyle w:val="TOC3"/>
            <w:tabs>
              <w:tab w:val="right" w:leader="dot" w:pos="8630"/>
            </w:tabs>
            <w:rPr>
              <w:noProof/>
              <w:kern w:val="2"/>
              <w:sz w:val="24"/>
              <w:szCs w:val="24"/>
              <w:lang w:val="en-SG" w:eastAsia="en-GB"/>
              <w14:ligatures w14:val="standardContextual"/>
            </w:rPr>
          </w:pPr>
          <w:hyperlink w:anchor="_Toc191645152" w:history="1">
            <w:r w:rsidRPr="00D83D96">
              <w:rPr>
                <w:rStyle w:val="Hyperlink"/>
                <w:noProof/>
                <w:lang w:val="en-GB"/>
              </w:rPr>
              <w:t>Additional Dependancies</w:t>
            </w:r>
            <w:r>
              <w:rPr>
                <w:noProof/>
                <w:webHidden/>
              </w:rPr>
              <w:tab/>
            </w:r>
            <w:r>
              <w:rPr>
                <w:noProof/>
                <w:webHidden/>
              </w:rPr>
              <w:fldChar w:fldCharType="begin"/>
            </w:r>
            <w:r>
              <w:rPr>
                <w:noProof/>
                <w:webHidden/>
              </w:rPr>
              <w:instrText xml:space="preserve"> PAGEREF _Toc191645152 \h </w:instrText>
            </w:r>
            <w:r>
              <w:rPr>
                <w:noProof/>
                <w:webHidden/>
              </w:rPr>
            </w:r>
            <w:r>
              <w:rPr>
                <w:noProof/>
                <w:webHidden/>
              </w:rPr>
              <w:fldChar w:fldCharType="separate"/>
            </w:r>
            <w:r>
              <w:rPr>
                <w:noProof/>
                <w:webHidden/>
              </w:rPr>
              <w:t>21</w:t>
            </w:r>
            <w:r>
              <w:rPr>
                <w:noProof/>
                <w:webHidden/>
              </w:rPr>
              <w:fldChar w:fldCharType="end"/>
            </w:r>
          </w:hyperlink>
        </w:p>
        <w:p w14:paraId="2FBEB0E7" w14:textId="28F90416" w:rsidR="00EA6DDF" w:rsidRDefault="00EA6DDF">
          <w:pPr>
            <w:pStyle w:val="TOC3"/>
            <w:tabs>
              <w:tab w:val="right" w:leader="dot" w:pos="8630"/>
            </w:tabs>
            <w:rPr>
              <w:noProof/>
              <w:kern w:val="2"/>
              <w:sz w:val="24"/>
              <w:szCs w:val="24"/>
              <w:lang w:val="en-SG" w:eastAsia="en-GB"/>
              <w14:ligatures w14:val="standardContextual"/>
            </w:rPr>
          </w:pPr>
          <w:hyperlink w:anchor="_Toc191645153" w:history="1">
            <w:r w:rsidRPr="00D83D96">
              <w:rPr>
                <w:rStyle w:val="Hyperlink"/>
                <w:noProof/>
                <w:lang w:val="en-GB"/>
              </w:rPr>
              <w:t>Running Flurry</w:t>
            </w:r>
            <w:r>
              <w:rPr>
                <w:noProof/>
                <w:webHidden/>
              </w:rPr>
              <w:tab/>
            </w:r>
            <w:r>
              <w:rPr>
                <w:noProof/>
                <w:webHidden/>
              </w:rPr>
              <w:fldChar w:fldCharType="begin"/>
            </w:r>
            <w:r>
              <w:rPr>
                <w:noProof/>
                <w:webHidden/>
              </w:rPr>
              <w:instrText xml:space="preserve"> PAGEREF _Toc191645153 \h </w:instrText>
            </w:r>
            <w:r>
              <w:rPr>
                <w:noProof/>
                <w:webHidden/>
              </w:rPr>
            </w:r>
            <w:r>
              <w:rPr>
                <w:noProof/>
                <w:webHidden/>
              </w:rPr>
              <w:fldChar w:fldCharType="separate"/>
            </w:r>
            <w:r>
              <w:rPr>
                <w:noProof/>
                <w:webHidden/>
              </w:rPr>
              <w:t>22</w:t>
            </w:r>
            <w:r>
              <w:rPr>
                <w:noProof/>
                <w:webHidden/>
              </w:rPr>
              <w:fldChar w:fldCharType="end"/>
            </w:r>
          </w:hyperlink>
        </w:p>
        <w:p w14:paraId="41956177" w14:textId="06EE267B" w:rsidR="00EA6DDF" w:rsidRDefault="00EA6DDF">
          <w:pPr>
            <w:pStyle w:val="TOC1"/>
            <w:tabs>
              <w:tab w:val="right" w:leader="dot" w:pos="8630"/>
            </w:tabs>
            <w:rPr>
              <w:b w:val="0"/>
              <w:bCs w:val="0"/>
              <w:i w:val="0"/>
              <w:iCs w:val="0"/>
              <w:noProof/>
              <w:kern w:val="2"/>
              <w:lang w:val="en-SG" w:eastAsia="en-GB"/>
              <w14:ligatures w14:val="standardContextual"/>
            </w:rPr>
          </w:pPr>
          <w:hyperlink w:anchor="_Toc191645154" w:history="1">
            <w:r w:rsidRPr="00D83D96">
              <w:rPr>
                <w:rStyle w:val="Hyperlink"/>
                <w:noProof/>
                <w:lang w:val="en-GB"/>
              </w:rPr>
              <w:t>Security-Critical Ap</w:t>
            </w:r>
            <w:r w:rsidRPr="00D83D96">
              <w:rPr>
                <w:rStyle w:val="Hyperlink"/>
                <w:noProof/>
                <w:lang w:val="en-GB"/>
              </w:rPr>
              <w:t>p</w:t>
            </w:r>
            <w:r w:rsidRPr="00D83D96">
              <w:rPr>
                <w:rStyle w:val="Hyperlink"/>
                <w:noProof/>
                <w:lang w:val="en-GB"/>
              </w:rPr>
              <w:t>lications</w:t>
            </w:r>
            <w:r>
              <w:rPr>
                <w:noProof/>
                <w:webHidden/>
              </w:rPr>
              <w:tab/>
            </w:r>
            <w:r>
              <w:rPr>
                <w:noProof/>
                <w:webHidden/>
              </w:rPr>
              <w:fldChar w:fldCharType="begin"/>
            </w:r>
            <w:r>
              <w:rPr>
                <w:noProof/>
                <w:webHidden/>
              </w:rPr>
              <w:instrText xml:space="preserve"> PAGEREF _Toc191645154 \h </w:instrText>
            </w:r>
            <w:r>
              <w:rPr>
                <w:noProof/>
                <w:webHidden/>
              </w:rPr>
            </w:r>
            <w:r>
              <w:rPr>
                <w:noProof/>
                <w:webHidden/>
              </w:rPr>
              <w:fldChar w:fldCharType="separate"/>
            </w:r>
            <w:r>
              <w:rPr>
                <w:noProof/>
                <w:webHidden/>
              </w:rPr>
              <w:t>24</w:t>
            </w:r>
            <w:r>
              <w:rPr>
                <w:noProof/>
                <w:webHidden/>
              </w:rPr>
              <w:fldChar w:fldCharType="end"/>
            </w:r>
          </w:hyperlink>
        </w:p>
        <w:p w14:paraId="1AC8DA04" w14:textId="44316EF7" w:rsidR="00EA6DDF" w:rsidRDefault="00EA6DDF">
          <w:pPr>
            <w:pStyle w:val="TOC1"/>
            <w:tabs>
              <w:tab w:val="right" w:leader="dot" w:pos="8630"/>
            </w:tabs>
            <w:rPr>
              <w:b w:val="0"/>
              <w:bCs w:val="0"/>
              <w:i w:val="0"/>
              <w:iCs w:val="0"/>
              <w:noProof/>
              <w:kern w:val="2"/>
              <w:lang w:val="en-SG" w:eastAsia="en-GB"/>
              <w14:ligatures w14:val="standardContextual"/>
            </w:rPr>
          </w:pPr>
          <w:hyperlink w:anchor="_Toc191645155" w:history="1">
            <w:r w:rsidRPr="00D83D96">
              <w:rPr>
                <w:rStyle w:val="Hyperlink"/>
                <w:noProof/>
                <w:lang w:val="en-GB"/>
              </w:rPr>
              <w:t>Intrusion Scenarios</w:t>
            </w:r>
            <w:r>
              <w:rPr>
                <w:noProof/>
                <w:webHidden/>
              </w:rPr>
              <w:tab/>
            </w:r>
            <w:r>
              <w:rPr>
                <w:noProof/>
                <w:webHidden/>
              </w:rPr>
              <w:fldChar w:fldCharType="begin"/>
            </w:r>
            <w:r>
              <w:rPr>
                <w:noProof/>
                <w:webHidden/>
              </w:rPr>
              <w:instrText xml:space="preserve"> PAGEREF _Toc191645155 \h </w:instrText>
            </w:r>
            <w:r>
              <w:rPr>
                <w:noProof/>
                <w:webHidden/>
              </w:rPr>
            </w:r>
            <w:r>
              <w:rPr>
                <w:noProof/>
                <w:webHidden/>
              </w:rPr>
              <w:fldChar w:fldCharType="separate"/>
            </w:r>
            <w:r>
              <w:rPr>
                <w:noProof/>
                <w:webHidden/>
              </w:rPr>
              <w:t>25</w:t>
            </w:r>
            <w:r>
              <w:rPr>
                <w:noProof/>
                <w:webHidden/>
              </w:rPr>
              <w:fldChar w:fldCharType="end"/>
            </w:r>
          </w:hyperlink>
        </w:p>
        <w:p w14:paraId="26607F61" w14:textId="6504D76D" w:rsidR="00EA6DDF" w:rsidRDefault="00EA6DDF">
          <w:pPr>
            <w:pStyle w:val="TOC2"/>
            <w:tabs>
              <w:tab w:val="right" w:leader="dot" w:pos="8630"/>
            </w:tabs>
            <w:rPr>
              <w:b w:val="0"/>
              <w:bCs w:val="0"/>
              <w:noProof/>
              <w:kern w:val="2"/>
              <w:sz w:val="24"/>
              <w:szCs w:val="24"/>
              <w:lang w:val="en-SG" w:eastAsia="en-GB"/>
              <w14:ligatures w14:val="standardContextual"/>
            </w:rPr>
          </w:pPr>
          <w:hyperlink w:anchor="_Toc191645156" w:history="1">
            <w:r w:rsidRPr="00D83D96">
              <w:rPr>
                <w:rStyle w:val="Hyperlink"/>
                <w:noProof/>
                <w:lang w:val="en-GB"/>
              </w:rPr>
              <w:t>XSS</w:t>
            </w:r>
            <w:r>
              <w:rPr>
                <w:noProof/>
                <w:webHidden/>
              </w:rPr>
              <w:tab/>
            </w:r>
            <w:r>
              <w:rPr>
                <w:noProof/>
                <w:webHidden/>
              </w:rPr>
              <w:fldChar w:fldCharType="begin"/>
            </w:r>
            <w:r>
              <w:rPr>
                <w:noProof/>
                <w:webHidden/>
              </w:rPr>
              <w:instrText xml:space="preserve"> PAGEREF _Toc191645156 \h </w:instrText>
            </w:r>
            <w:r>
              <w:rPr>
                <w:noProof/>
                <w:webHidden/>
              </w:rPr>
            </w:r>
            <w:r>
              <w:rPr>
                <w:noProof/>
                <w:webHidden/>
              </w:rPr>
              <w:fldChar w:fldCharType="separate"/>
            </w:r>
            <w:r>
              <w:rPr>
                <w:noProof/>
                <w:webHidden/>
              </w:rPr>
              <w:t>25</w:t>
            </w:r>
            <w:r>
              <w:rPr>
                <w:noProof/>
                <w:webHidden/>
              </w:rPr>
              <w:fldChar w:fldCharType="end"/>
            </w:r>
          </w:hyperlink>
        </w:p>
        <w:p w14:paraId="5F03815B" w14:textId="12B34862" w:rsidR="00EA6DDF" w:rsidRDefault="00EA6DDF">
          <w:pPr>
            <w:pStyle w:val="TOC3"/>
            <w:tabs>
              <w:tab w:val="right" w:leader="dot" w:pos="8630"/>
            </w:tabs>
            <w:rPr>
              <w:noProof/>
              <w:kern w:val="2"/>
              <w:sz w:val="24"/>
              <w:szCs w:val="24"/>
              <w:lang w:val="en-SG" w:eastAsia="en-GB"/>
              <w14:ligatures w14:val="standardContextual"/>
            </w:rPr>
          </w:pPr>
          <w:hyperlink w:anchor="_Toc191645157" w:history="1">
            <w:r w:rsidRPr="00D83D96">
              <w:rPr>
                <w:rStyle w:val="Hyperlink"/>
                <w:noProof/>
                <w:lang w:val="en-GB"/>
              </w:rPr>
              <w:t>Stored</w:t>
            </w:r>
            <w:r>
              <w:rPr>
                <w:noProof/>
                <w:webHidden/>
              </w:rPr>
              <w:tab/>
            </w:r>
            <w:r>
              <w:rPr>
                <w:noProof/>
                <w:webHidden/>
              </w:rPr>
              <w:fldChar w:fldCharType="begin"/>
            </w:r>
            <w:r>
              <w:rPr>
                <w:noProof/>
                <w:webHidden/>
              </w:rPr>
              <w:instrText xml:space="preserve"> PAGEREF _Toc191645157 \h </w:instrText>
            </w:r>
            <w:r>
              <w:rPr>
                <w:noProof/>
                <w:webHidden/>
              </w:rPr>
            </w:r>
            <w:r>
              <w:rPr>
                <w:noProof/>
                <w:webHidden/>
              </w:rPr>
              <w:fldChar w:fldCharType="separate"/>
            </w:r>
            <w:r>
              <w:rPr>
                <w:noProof/>
                <w:webHidden/>
              </w:rPr>
              <w:t>25</w:t>
            </w:r>
            <w:r>
              <w:rPr>
                <w:noProof/>
                <w:webHidden/>
              </w:rPr>
              <w:fldChar w:fldCharType="end"/>
            </w:r>
          </w:hyperlink>
        </w:p>
        <w:p w14:paraId="24866716" w14:textId="683A9E58" w:rsidR="00EA6DDF" w:rsidRDefault="00EA6DDF">
          <w:pPr>
            <w:pStyle w:val="TOC3"/>
            <w:tabs>
              <w:tab w:val="right" w:leader="dot" w:pos="8630"/>
            </w:tabs>
            <w:rPr>
              <w:noProof/>
              <w:kern w:val="2"/>
              <w:sz w:val="24"/>
              <w:szCs w:val="24"/>
              <w:lang w:val="en-SG" w:eastAsia="en-GB"/>
              <w14:ligatures w14:val="standardContextual"/>
            </w:rPr>
          </w:pPr>
          <w:hyperlink w:anchor="_Toc191645158" w:history="1">
            <w:r w:rsidRPr="00D83D96">
              <w:rPr>
                <w:rStyle w:val="Hyperlink"/>
                <w:noProof/>
                <w:lang w:val="en-GB"/>
              </w:rPr>
              <w:t>Reflected</w:t>
            </w:r>
            <w:r>
              <w:rPr>
                <w:noProof/>
                <w:webHidden/>
              </w:rPr>
              <w:tab/>
            </w:r>
            <w:r>
              <w:rPr>
                <w:noProof/>
                <w:webHidden/>
              </w:rPr>
              <w:fldChar w:fldCharType="begin"/>
            </w:r>
            <w:r>
              <w:rPr>
                <w:noProof/>
                <w:webHidden/>
              </w:rPr>
              <w:instrText xml:space="preserve"> PAGEREF _Toc191645158 \h </w:instrText>
            </w:r>
            <w:r>
              <w:rPr>
                <w:noProof/>
                <w:webHidden/>
              </w:rPr>
            </w:r>
            <w:r>
              <w:rPr>
                <w:noProof/>
                <w:webHidden/>
              </w:rPr>
              <w:fldChar w:fldCharType="separate"/>
            </w:r>
            <w:r>
              <w:rPr>
                <w:noProof/>
                <w:webHidden/>
              </w:rPr>
              <w:t>25</w:t>
            </w:r>
            <w:r>
              <w:rPr>
                <w:noProof/>
                <w:webHidden/>
              </w:rPr>
              <w:fldChar w:fldCharType="end"/>
            </w:r>
          </w:hyperlink>
        </w:p>
        <w:p w14:paraId="532D8777" w14:textId="27B88E9C" w:rsidR="00EA6DDF" w:rsidRDefault="00EA6DDF">
          <w:pPr>
            <w:pStyle w:val="TOC3"/>
            <w:tabs>
              <w:tab w:val="right" w:leader="dot" w:pos="8630"/>
            </w:tabs>
            <w:rPr>
              <w:noProof/>
              <w:kern w:val="2"/>
              <w:sz w:val="24"/>
              <w:szCs w:val="24"/>
              <w:lang w:val="en-SG" w:eastAsia="en-GB"/>
              <w14:ligatures w14:val="standardContextual"/>
            </w:rPr>
          </w:pPr>
          <w:hyperlink w:anchor="_Toc191645159" w:history="1">
            <w:r w:rsidRPr="00D83D96">
              <w:rPr>
                <w:rStyle w:val="Hyperlink"/>
                <w:noProof/>
                <w:lang w:val="en-GB"/>
              </w:rPr>
              <w:t>DOM</w:t>
            </w:r>
            <w:r>
              <w:rPr>
                <w:noProof/>
                <w:webHidden/>
              </w:rPr>
              <w:tab/>
            </w:r>
            <w:r>
              <w:rPr>
                <w:noProof/>
                <w:webHidden/>
              </w:rPr>
              <w:fldChar w:fldCharType="begin"/>
            </w:r>
            <w:r>
              <w:rPr>
                <w:noProof/>
                <w:webHidden/>
              </w:rPr>
              <w:instrText xml:space="preserve"> PAGEREF _Toc191645159 \h </w:instrText>
            </w:r>
            <w:r>
              <w:rPr>
                <w:noProof/>
                <w:webHidden/>
              </w:rPr>
            </w:r>
            <w:r>
              <w:rPr>
                <w:noProof/>
                <w:webHidden/>
              </w:rPr>
              <w:fldChar w:fldCharType="separate"/>
            </w:r>
            <w:r>
              <w:rPr>
                <w:noProof/>
                <w:webHidden/>
              </w:rPr>
              <w:t>25</w:t>
            </w:r>
            <w:r>
              <w:rPr>
                <w:noProof/>
                <w:webHidden/>
              </w:rPr>
              <w:fldChar w:fldCharType="end"/>
            </w:r>
          </w:hyperlink>
        </w:p>
        <w:p w14:paraId="14B2BD38" w14:textId="48330FB2" w:rsidR="00EA6DDF" w:rsidRDefault="00EA6DDF">
          <w:pPr>
            <w:pStyle w:val="TOC2"/>
            <w:tabs>
              <w:tab w:val="right" w:leader="dot" w:pos="8630"/>
            </w:tabs>
            <w:rPr>
              <w:b w:val="0"/>
              <w:bCs w:val="0"/>
              <w:noProof/>
              <w:kern w:val="2"/>
              <w:sz w:val="24"/>
              <w:szCs w:val="24"/>
              <w:lang w:val="en-SG" w:eastAsia="en-GB"/>
              <w14:ligatures w14:val="standardContextual"/>
            </w:rPr>
          </w:pPr>
          <w:hyperlink w:anchor="_Toc191645160" w:history="1">
            <w:r w:rsidRPr="00D83D96">
              <w:rPr>
                <w:rStyle w:val="Hyperlink"/>
                <w:noProof/>
                <w:lang w:val="en-GB"/>
              </w:rPr>
              <w:t>Command Injection</w:t>
            </w:r>
            <w:r>
              <w:rPr>
                <w:noProof/>
                <w:webHidden/>
              </w:rPr>
              <w:tab/>
            </w:r>
            <w:r>
              <w:rPr>
                <w:noProof/>
                <w:webHidden/>
              </w:rPr>
              <w:fldChar w:fldCharType="begin"/>
            </w:r>
            <w:r>
              <w:rPr>
                <w:noProof/>
                <w:webHidden/>
              </w:rPr>
              <w:instrText xml:space="preserve"> PAGEREF _Toc191645160 \h </w:instrText>
            </w:r>
            <w:r>
              <w:rPr>
                <w:noProof/>
                <w:webHidden/>
              </w:rPr>
            </w:r>
            <w:r>
              <w:rPr>
                <w:noProof/>
                <w:webHidden/>
              </w:rPr>
              <w:fldChar w:fldCharType="separate"/>
            </w:r>
            <w:r>
              <w:rPr>
                <w:noProof/>
                <w:webHidden/>
              </w:rPr>
              <w:t>25</w:t>
            </w:r>
            <w:r>
              <w:rPr>
                <w:noProof/>
                <w:webHidden/>
              </w:rPr>
              <w:fldChar w:fldCharType="end"/>
            </w:r>
          </w:hyperlink>
        </w:p>
        <w:p w14:paraId="2811D0C8" w14:textId="0A8CC3F5" w:rsidR="00EA6DDF" w:rsidRDefault="00EA6DDF">
          <w:pPr>
            <w:pStyle w:val="TOC2"/>
            <w:tabs>
              <w:tab w:val="right" w:leader="dot" w:pos="8630"/>
            </w:tabs>
            <w:rPr>
              <w:b w:val="0"/>
              <w:bCs w:val="0"/>
              <w:noProof/>
              <w:kern w:val="2"/>
              <w:sz w:val="24"/>
              <w:szCs w:val="24"/>
              <w:lang w:val="en-SG" w:eastAsia="en-GB"/>
              <w14:ligatures w14:val="standardContextual"/>
            </w:rPr>
          </w:pPr>
          <w:hyperlink w:anchor="_Toc191645161" w:history="1">
            <w:r w:rsidRPr="00D83D96">
              <w:rPr>
                <w:rStyle w:val="Hyperlink"/>
                <w:noProof/>
                <w:lang w:val="en-GB"/>
              </w:rPr>
              <w:t>SQL Injection</w:t>
            </w:r>
            <w:r>
              <w:rPr>
                <w:noProof/>
                <w:webHidden/>
              </w:rPr>
              <w:tab/>
            </w:r>
            <w:r>
              <w:rPr>
                <w:noProof/>
                <w:webHidden/>
              </w:rPr>
              <w:fldChar w:fldCharType="begin"/>
            </w:r>
            <w:r>
              <w:rPr>
                <w:noProof/>
                <w:webHidden/>
              </w:rPr>
              <w:instrText xml:space="preserve"> PAGEREF _Toc191645161 \h </w:instrText>
            </w:r>
            <w:r>
              <w:rPr>
                <w:noProof/>
                <w:webHidden/>
              </w:rPr>
            </w:r>
            <w:r>
              <w:rPr>
                <w:noProof/>
                <w:webHidden/>
              </w:rPr>
              <w:fldChar w:fldCharType="separate"/>
            </w:r>
            <w:r>
              <w:rPr>
                <w:noProof/>
                <w:webHidden/>
              </w:rPr>
              <w:t>26</w:t>
            </w:r>
            <w:r>
              <w:rPr>
                <w:noProof/>
                <w:webHidden/>
              </w:rPr>
              <w:fldChar w:fldCharType="end"/>
            </w:r>
          </w:hyperlink>
        </w:p>
        <w:p w14:paraId="4E834E6A" w14:textId="0B68D365" w:rsidR="00EA6DDF" w:rsidRDefault="00EA6DDF">
          <w:pPr>
            <w:pStyle w:val="TOC2"/>
            <w:tabs>
              <w:tab w:val="right" w:leader="dot" w:pos="8630"/>
            </w:tabs>
            <w:rPr>
              <w:b w:val="0"/>
              <w:bCs w:val="0"/>
              <w:noProof/>
              <w:kern w:val="2"/>
              <w:sz w:val="24"/>
              <w:szCs w:val="24"/>
              <w:lang w:val="en-SG" w:eastAsia="en-GB"/>
              <w14:ligatures w14:val="standardContextual"/>
            </w:rPr>
          </w:pPr>
          <w:hyperlink w:anchor="_Toc191645162" w:history="1">
            <w:r w:rsidRPr="00D83D96">
              <w:rPr>
                <w:rStyle w:val="Hyperlink"/>
                <w:noProof/>
                <w:lang w:val="en-GB"/>
              </w:rPr>
              <w:t>Brute Force</w:t>
            </w:r>
            <w:r>
              <w:rPr>
                <w:noProof/>
                <w:webHidden/>
              </w:rPr>
              <w:tab/>
            </w:r>
            <w:r>
              <w:rPr>
                <w:noProof/>
                <w:webHidden/>
              </w:rPr>
              <w:fldChar w:fldCharType="begin"/>
            </w:r>
            <w:r>
              <w:rPr>
                <w:noProof/>
                <w:webHidden/>
              </w:rPr>
              <w:instrText xml:space="preserve"> PAGEREF _Toc191645162 \h </w:instrText>
            </w:r>
            <w:r>
              <w:rPr>
                <w:noProof/>
                <w:webHidden/>
              </w:rPr>
            </w:r>
            <w:r>
              <w:rPr>
                <w:noProof/>
                <w:webHidden/>
              </w:rPr>
              <w:fldChar w:fldCharType="separate"/>
            </w:r>
            <w:r>
              <w:rPr>
                <w:noProof/>
                <w:webHidden/>
              </w:rPr>
              <w:t>26</w:t>
            </w:r>
            <w:r>
              <w:rPr>
                <w:noProof/>
                <w:webHidden/>
              </w:rPr>
              <w:fldChar w:fldCharType="end"/>
            </w:r>
          </w:hyperlink>
        </w:p>
        <w:p w14:paraId="1E641678" w14:textId="28D6F345" w:rsidR="00EA6DDF" w:rsidRDefault="00EA6DDF">
          <w:pPr>
            <w:pStyle w:val="TOC1"/>
            <w:tabs>
              <w:tab w:val="right" w:leader="dot" w:pos="8630"/>
            </w:tabs>
            <w:rPr>
              <w:b w:val="0"/>
              <w:bCs w:val="0"/>
              <w:i w:val="0"/>
              <w:iCs w:val="0"/>
              <w:noProof/>
              <w:kern w:val="2"/>
              <w:lang w:val="en-SG" w:eastAsia="en-GB"/>
              <w14:ligatures w14:val="standardContextual"/>
            </w:rPr>
          </w:pPr>
          <w:hyperlink w:anchor="_Toc191645163" w:history="1">
            <w:r w:rsidRPr="00D83D96">
              <w:rPr>
                <w:rStyle w:val="Hyperlink"/>
                <w:noProof/>
                <w:lang w:val="en-GB"/>
              </w:rPr>
              <w:t>Provenance Graph Generation</w:t>
            </w:r>
            <w:r>
              <w:rPr>
                <w:noProof/>
                <w:webHidden/>
              </w:rPr>
              <w:tab/>
            </w:r>
            <w:r>
              <w:rPr>
                <w:noProof/>
                <w:webHidden/>
              </w:rPr>
              <w:fldChar w:fldCharType="begin"/>
            </w:r>
            <w:r>
              <w:rPr>
                <w:noProof/>
                <w:webHidden/>
              </w:rPr>
              <w:instrText xml:space="preserve"> PAGEREF _Toc191645163 \h </w:instrText>
            </w:r>
            <w:r>
              <w:rPr>
                <w:noProof/>
                <w:webHidden/>
              </w:rPr>
            </w:r>
            <w:r>
              <w:rPr>
                <w:noProof/>
                <w:webHidden/>
              </w:rPr>
              <w:fldChar w:fldCharType="separate"/>
            </w:r>
            <w:r>
              <w:rPr>
                <w:noProof/>
                <w:webHidden/>
              </w:rPr>
              <w:t>26</w:t>
            </w:r>
            <w:r>
              <w:rPr>
                <w:noProof/>
                <w:webHidden/>
              </w:rPr>
              <w:fldChar w:fldCharType="end"/>
            </w:r>
          </w:hyperlink>
        </w:p>
        <w:p w14:paraId="00BECAE5" w14:textId="409F502E" w:rsidR="00EA6DDF" w:rsidRDefault="00EA6DDF">
          <w:pPr>
            <w:pStyle w:val="TOC2"/>
            <w:tabs>
              <w:tab w:val="right" w:leader="dot" w:pos="8630"/>
            </w:tabs>
            <w:rPr>
              <w:b w:val="0"/>
              <w:bCs w:val="0"/>
              <w:noProof/>
              <w:kern w:val="2"/>
              <w:sz w:val="24"/>
              <w:szCs w:val="24"/>
              <w:lang w:val="en-SG" w:eastAsia="en-GB"/>
              <w14:ligatures w14:val="standardContextual"/>
            </w:rPr>
          </w:pPr>
          <w:hyperlink w:anchor="_Toc191645164" w:history="1">
            <w:r w:rsidRPr="00D83D96">
              <w:rPr>
                <w:rStyle w:val="Hyperlink"/>
                <w:noProof/>
                <w:lang w:val="en-GB"/>
              </w:rPr>
              <w:t>Choosing Dataset Sizes</w:t>
            </w:r>
            <w:r>
              <w:rPr>
                <w:noProof/>
                <w:webHidden/>
              </w:rPr>
              <w:tab/>
            </w:r>
            <w:r>
              <w:rPr>
                <w:noProof/>
                <w:webHidden/>
              </w:rPr>
              <w:fldChar w:fldCharType="begin"/>
            </w:r>
            <w:r>
              <w:rPr>
                <w:noProof/>
                <w:webHidden/>
              </w:rPr>
              <w:instrText xml:space="preserve"> PAGEREF _Toc191645164 \h </w:instrText>
            </w:r>
            <w:r>
              <w:rPr>
                <w:noProof/>
                <w:webHidden/>
              </w:rPr>
            </w:r>
            <w:r>
              <w:rPr>
                <w:noProof/>
                <w:webHidden/>
              </w:rPr>
              <w:fldChar w:fldCharType="separate"/>
            </w:r>
            <w:r>
              <w:rPr>
                <w:noProof/>
                <w:webHidden/>
              </w:rPr>
              <w:t>26</w:t>
            </w:r>
            <w:r>
              <w:rPr>
                <w:noProof/>
                <w:webHidden/>
              </w:rPr>
              <w:fldChar w:fldCharType="end"/>
            </w:r>
          </w:hyperlink>
        </w:p>
        <w:p w14:paraId="327A69BE" w14:textId="7CD35E34" w:rsidR="00EA6DDF" w:rsidRDefault="00EA6DDF">
          <w:pPr>
            <w:pStyle w:val="TOC2"/>
            <w:tabs>
              <w:tab w:val="right" w:leader="dot" w:pos="8630"/>
            </w:tabs>
            <w:rPr>
              <w:b w:val="0"/>
              <w:bCs w:val="0"/>
              <w:noProof/>
              <w:kern w:val="2"/>
              <w:sz w:val="24"/>
              <w:szCs w:val="24"/>
              <w:lang w:val="en-SG" w:eastAsia="en-GB"/>
              <w14:ligatures w14:val="standardContextual"/>
            </w:rPr>
          </w:pPr>
          <w:hyperlink w:anchor="_Toc191645165" w:history="1">
            <w:r w:rsidRPr="00D83D96">
              <w:rPr>
                <w:rStyle w:val="Hyperlink"/>
                <w:noProof/>
                <w:lang w:val="en-GB"/>
              </w:rPr>
              <w:t>Generating Provenance Data</w:t>
            </w:r>
            <w:r>
              <w:rPr>
                <w:noProof/>
                <w:webHidden/>
              </w:rPr>
              <w:tab/>
            </w:r>
            <w:r>
              <w:rPr>
                <w:noProof/>
                <w:webHidden/>
              </w:rPr>
              <w:fldChar w:fldCharType="begin"/>
            </w:r>
            <w:r>
              <w:rPr>
                <w:noProof/>
                <w:webHidden/>
              </w:rPr>
              <w:instrText xml:space="preserve"> PAGEREF _Toc191645165 \h </w:instrText>
            </w:r>
            <w:r>
              <w:rPr>
                <w:noProof/>
                <w:webHidden/>
              </w:rPr>
            </w:r>
            <w:r>
              <w:rPr>
                <w:noProof/>
                <w:webHidden/>
              </w:rPr>
              <w:fldChar w:fldCharType="separate"/>
            </w:r>
            <w:r>
              <w:rPr>
                <w:noProof/>
                <w:webHidden/>
              </w:rPr>
              <w:t>26</w:t>
            </w:r>
            <w:r>
              <w:rPr>
                <w:noProof/>
                <w:webHidden/>
              </w:rPr>
              <w:fldChar w:fldCharType="end"/>
            </w:r>
          </w:hyperlink>
        </w:p>
        <w:p w14:paraId="1D375A7F" w14:textId="4E3B778F" w:rsidR="00EA6DDF" w:rsidRDefault="00EA6DDF">
          <w:pPr>
            <w:pStyle w:val="TOC2"/>
            <w:tabs>
              <w:tab w:val="right" w:leader="dot" w:pos="8630"/>
            </w:tabs>
            <w:rPr>
              <w:b w:val="0"/>
              <w:bCs w:val="0"/>
              <w:noProof/>
              <w:kern w:val="2"/>
              <w:sz w:val="24"/>
              <w:szCs w:val="24"/>
              <w:lang w:val="en-SG" w:eastAsia="en-GB"/>
              <w14:ligatures w14:val="standardContextual"/>
            </w:rPr>
          </w:pPr>
          <w:hyperlink w:anchor="_Toc191645166" w:history="1">
            <w:r w:rsidRPr="00D83D96">
              <w:rPr>
                <w:rStyle w:val="Hyperlink"/>
                <w:noProof/>
                <w:lang w:val="en-GB"/>
              </w:rPr>
              <w:t>Graph Exploration</w:t>
            </w:r>
            <w:r>
              <w:rPr>
                <w:noProof/>
                <w:webHidden/>
              </w:rPr>
              <w:tab/>
            </w:r>
            <w:r>
              <w:rPr>
                <w:noProof/>
                <w:webHidden/>
              </w:rPr>
              <w:fldChar w:fldCharType="begin"/>
            </w:r>
            <w:r>
              <w:rPr>
                <w:noProof/>
                <w:webHidden/>
              </w:rPr>
              <w:instrText xml:space="preserve"> PAGEREF _Toc191645166 \h </w:instrText>
            </w:r>
            <w:r>
              <w:rPr>
                <w:noProof/>
                <w:webHidden/>
              </w:rPr>
            </w:r>
            <w:r>
              <w:rPr>
                <w:noProof/>
                <w:webHidden/>
              </w:rPr>
              <w:fldChar w:fldCharType="separate"/>
            </w:r>
            <w:r>
              <w:rPr>
                <w:noProof/>
                <w:webHidden/>
              </w:rPr>
              <w:t>27</w:t>
            </w:r>
            <w:r>
              <w:rPr>
                <w:noProof/>
                <w:webHidden/>
              </w:rPr>
              <w:fldChar w:fldCharType="end"/>
            </w:r>
          </w:hyperlink>
        </w:p>
        <w:p w14:paraId="6F976927" w14:textId="2316A54A" w:rsidR="00EA6DDF" w:rsidRDefault="00EA6DDF">
          <w:pPr>
            <w:pStyle w:val="TOC1"/>
            <w:tabs>
              <w:tab w:val="right" w:leader="dot" w:pos="8630"/>
            </w:tabs>
            <w:rPr>
              <w:b w:val="0"/>
              <w:bCs w:val="0"/>
              <w:i w:val="0"/>
              <w:iCs w:val="0"/>
              <w:noProof/>
              <w:kern w:val="2"/>
              <w:lang w:val="en-SG" w:eastAsia="en-GB"/>
              <w14:ligatures w14:val="standardContextual"/>
            </w:rPr>
          </w:pPr>
          <w:hyperlink w:anchor="_Toc191645167" w:history="1">
            <w:r w:rsidRPr="00D83D96">
              <w:rPr>
                <w:rStyle w:val="Hyperlink"/>
                <w:noProof/>
                <w:lang w:val="en-GB"/>
              </w:rPr>
              <w:t>Benign and Malicious Graph Comparison</w:t>
            </w:r>
            <w:r>
              <w:rPr>
                <w:noProof/>
                <w:webHidden/>
              </w:rPr>
              <w:tab/>
            </w:r>
            <w:r>
              <w:rPr>
                <w:noProof/>
                <w:webHidden/>
              </w:rPr>
              <w:fldChar w:fldCharType="begin"/>
            </w:r>
            <w:r>
              <w:rPr>
                <w:noProof/>
                <w:webHidden/>
              </w:rPr>
              <w:instrText xml:space="preserve"> PAGEREF _Toc191645167 \h </w:instrText>
            </w:r>
            <w:r>
              <w:rPr>
                <w:noProof/>
                <w:webHidden/>
              </w:rPr>
            </w:r>
            <w:r>
              <w:rPr>
                <w:noProof/>
                <w:webHidden/>
              </w:rPr>
              <w:fldChar w:fldCharType="separate"/>
            </w:r>
            <w:r>
              <w:rPr>
                <w:noProof/>
                <w:webHidden/>
              </w:rPr>
              <w:t>28</w:t>
            </w:r>
            <w:r>
              <w:rPr>
                <w:noProof/>
                <w:webHidden/>
              </w:rPr>
              <w:fldChar w:fldCharType="end"/>
            </w:r>
          </w:hyperlink>
        </w:p>
        <w:p w14:paraId="1EA9E967" w14:textId="2D989C25" w:rsidR="00EA6DDF" w:rsidRDefault="00EA6DDF">
          <w:pPr>
            <w:pStyle w:val="TOC2"/>
            <w:tabs>
              <w:tab w:val="right" w:leader="dot" w:pos="8630"/>
            </w:tabs>
            <w:rPr>
              <w:b w:val="0"/>
              <w:bCs w:val="0"/>
              <w:noProof/>
              <w:kern w:val="2"/>
              <w:sz w:val="24"/>
              <w:szCs w:val="24"/>
              <w:lang w:val="en-SG" w:eastAsia="en-GB"/>
              <w14:ligatures w14:val="standardContextual"/>
            </w:rPr>
          </w:pPr>
          <w:hyperlink w:anchor="_Toc191645168" w:history="1">
            <w:r w:rsidRPr="00D83D96">
              <w:rPr>
                <w:rStyle w:val="Hyperlink"/>
                <w:noProof/>
                <w:lang w:val="en-GB"/>
              </w:rPr>
              <w:t>Visualising Graphs</w:t>
            </w:r>
            <w:r>
              <w:rPr>
                <w:noProof/>
                <w:webHidden/>
              </w:rPr>
              <w:tab/>
            </w:r>
            <w:r>
              <w:rPr>
                <w:noProof/>
                <w:webHidden/>
              </w:rPr>
              <w:fldChar w:fldCharType="begin"/>
            </w:r>
            <w:r>
              <w:rPr>
                <w:noProof/>
                <w:webHidden/>
              </w:rPr>
              <w:instrText xml:space="preserve"> PAGEREF _Toc191645168 \h </w:instrText>
            </w:r>
            <w:r>
              <w:rPr>
                <w:noProof/>
                <w:webHidden/>
              </w:rPr>
            </w:r>
            <w:r>
              <w:rPr>
                <w:noProof/>
                <w:webHidden/>
              </w:rPr>
              <w:fldChar w:fldCharType="separate"/>
            </w:r>
            <w:r>
              <w:rPr>
                <w:noProof/>
                <w:webHidden/>
              </w:rPr>
              <w:t>28</w:t>
            </w:r>
            <w:r>
              <w:rPr>
                <w:noProof/>
                <w:webHidden/>
              </w:rPr>
              <w:fldChar w:fldCharType="end"/>
            </w:r>
          </w:hyperlink>
        </w:p>
        <w:p w14:paraId="776BE99C" w14:textId="1C59696C" w:rsidR="00EA6DDF" w:rsidRDefault="00EA6DDF">
          <w:pPr>
            <w:pStyle w:val="TOC2"/>
            <w:tabs>
              <w:tab w:val="right" w:leader="dot" w:pos="8630"/>
            </w:tabs>
            <w:rPr>
              <w:b w:val="0"/>
              <w:bCs w:val="0"/>
              <w:noProof/>
              <w:kern w:val="2"/>
              <w:sz w:val="24"/>
              <w:szCs w:val="24"/>
              <w:lang w:val="en-SG" w:eastAsia="en-GB"/>
              <w14:ligatures w14:val="standardContextual"/>
            </w:rPr>
          </w:pPr>
          <w:hyperlink w:anchor="_Toc191645169" w:history="1">
            <w:r w:rsidRPr="00D83D96">
              <w:rPr>
                <w:rStyle w:val="Hyperlink"/>
                <w:noProof/>
                <w:lang w:val="en-SG"/>
              </w:rPr>
              <w:t>Node and Edge Comparison</w:t>
            </w:r>
            <w:r>
              <w:rPr>
                <w:noProof/>
                <w:webHidden/>
              </w:rPr>
              <w:tab/>
            </w:r>
            <w:r>
              <w:rPr>
                <w:noProof/>
                <w:webHidden/>
              </w:rPr>
              <w:fldChar w:fldCharType="begin"/>
            </w:r>
            <w:r>
              <w:rPr>
                <w:noProof/>
                <w:webHidden/>
              </w:rPr>
              <w:instrText xml:space="preserve"> PAGEREF _Toc191645169 \h </w:instrText>
            </w:r>
            <w:r>
              <w:rPr>
                <w:noProof/>
                <w:webHidden/>
              </w:rPr>
            </w:r>
            <w:r>
              <w:rPr>
                <w:noProof/>
                <w:webHidden/>
              </w:rPr>
              <w:fldChar w:fldCharType="separate"/>
            </w:r>
            <w:r>
              <w:rPr>
                <w:noProof/>
                <w:webHidden/>
              </w:rPr>
              <w:t>30</w:t>
            </w:r>
            <w:r>
              <w:rPr>
                <w:noProof/>
                <w:webHidden/>
              </w:rPr>
              <w:fldChar w:fldCharType="end"/>
            </w:r>
          </w:hyperlink>
        </w:p>
        <w:p w14:paraId="01EDF3AC" w14:textId="7509EB2F" w:rsidR="00EA6DDF" w:rsidRDefault="00EA6DDF">
          <w:pPr>
            <w:pStyle w:val="TOC3"/>
            <w:tabs>
              <w:tab w:val="right" w:leader="dot" w:pos="8630"/>
            </w:tabs>
            <w:rPr>
              <w:noProof/>
              <w:kern w:val="2"/>
              <w:sz w:val="24"/>
              <w:szCs w:val="24"/>
              <w:lang w:val="en-SG" w:eastAsia="en-GB"/>
              <w14:ligatures w14:val="standardContextual"/>
            </w:rPr>
          </w:pPr>
          <w:hyperlink w:anchor="_Toc191645170" w:history="1">
            <w:r w:rsidRPr="00D83D96">
              <w:rPr>
                <w:rStyle w:val="Hyperlink"/>
                <w:noProof/>
                <w:lang w:val="en-SG"/>
              </w:rPr>
              <w:t>Between Same Graph Types</w:t>
            </w:r>
            <w:r>
              <w:rPr>
                <w:noProof/>
                <w:webHidden/>
              </w:rPr>
              <w:tab/>
            </w:r>
            <w:r>
              <w:rPr>
                <w:noProof/>
                <w:webHidden/>
              </w:rPr>
              <w:fldChar w:fldCharType="begin"/>
            </w:r>
            <w:r>
              <w:rPr>
                <w:noProof/>
                <w:webHidden/>
              </w:rPr>
              <w:instrText xml:space="preserve"> PAGEREF _Toc191645170 \h </w:instrText>
            </w:r>
            <w:r>
              <w:rPr>
                <w:noProof/>
                <w:webHidden/>
              </w:rPr>
            </w:r>
            <w:r>
              <w:rPr>
                <w:noProof/>
                <w:webHidden/>
              </w:rPr>
              <w:fldChar w:fldCharType="separate"/>
            </w:r>
            <w:r>
              <w:rPr>
                <w:noProof/>
                <w:webHidden/>
              </w:rPr>
              <w:t>30</w:t>
            </w:r>
            <w:r>
              <w:rPr>
                <w:noProof/>
                <w:webHidden/>
              </w:rPr>
              <w:fldChar w:fldCharType="end"/>
            </w:r>
          </w:hyperlink>
        </w:p>
        <w:p w14:paraId="20A9B37A" w14:textId="0315ABED" w:rsidR="00EA6DDF" w:rsidRDefault="00EA6DDF">
          <w:pPr>
            <w:pStyle w:val="TOC3"/>
            <w:tabs>
              <w:tab w:val="right" w:leader="dot" w:pos="8630"/>
            </w:tabs>
            <w:rPr>
              <w:noProof/>
              <w:kern w:val="2"/>
              <w:sz w:val="24"/>
              <w:szCs w:val="24"/>
              <w:lang w:val="en-SG" w:eastAsia="en-GB"/>
              <w14:ligatures w14:val="standardContextual"/>
            </w:rPr>
          </w:pPr>
          <w:hyperlink w:anchor="_Toc191645171" w:history="1">
            <w:r w:rsidRPr="00D83D96">
              <w:rPr>
                <w:rStyle w:val="Hyperlink"/>
                <w:noProof/>
                <w:lang w:val="en-SG"/>
              </w:rPr>
              <w:t>Between Graph Counter Types</w:t>
            </w:r>
            <w:r>
              <w:rPr>
                <w:noProof/>
                <w:webHidden/>
              </w:rPr>
              <w:tab/>
            </w:r>
            <w:r>
              <w:rPr>
                <w:noProof/>
                <w:webHidden/>
              </w:rPr>
              <w:fldChar w:fldCharType="begin"/>
            </w:r>
            <w:r>
              <w:rPr>
                <w:noProof/>
                <w:webHidden/>
              </w:rPr>
              <w:instrText xml:space="preserve"> PAGEREF _Toc191645171 \h </w:instrText>
            </w:r>
            <w:r>
              <w:rPr>
                <w:noProof/>
                <w:webHidden/>
              </w:rPr>
            </w:r>
            <w:r>
              <w:rPr>
                <w:noProof/>
                <w:webHidden/>
              </w:rPr>
              <w:fldChar w:fldCharType="separate"/>
            </w:r>
            <w:r>
              <w:rPr>
                <w:noProof/>
                <w:webHidden/>
              </w:rPr>
              <w:t>31</w:t>
            </w:r>
            <w:r>
              <w:rPr>
                <w:noProof/>
                <w:webHidden/>
              </w:rPr>
              <w:fldChar w:fldCharType="end"/>
            </w:r>
          </w:hyperlink>
        </w:p>
        <w:p w14:paraId="29570652" w14:textId="2F1A8AA7" w:rsidR="00EA6DDF" w:rsidRDefault="00EA6DDF">
          <w:pPr>
            <w:pStyle w:val="TOC3"/>
            <w:tabs>
              <w:tab w:val="right" w:leader="dot" w:pos="8630"/>
            </w:tabs>
            <w:rPr>
              <w:noProof/>
              <w:kern w:val="2"/>
              <w:sz w:val="24"/>
              <w:szCs w:val="24"/>
              <w:lang w:val="en-SG" w:eastAsia="en-GB"/>
              <w14:ligatures w14:val="standardContextual"/>
            </w:rPr>
          </w:pPr>
          <w:hyperlink w:anchor="_Toc191645172" w:history="1">
            <w:r w:rsidRPr="00D83D96">
              <w:rPr>
                <w:rStyle w:val="Hyperlink"/>
                <w:noProof/>
                <w:lang w:val="en-SG"/>
              </w:rPr>
              <w:t>Subgraph Structure Similarity</w:t>
            </w:r>
            <w:r>
              <w:rPr>
                <w:noProof/>
                <w:webHidden/>
              </w:rPr>
              <w:tab/>
            </w:r>
            <w:r>
              <w:rPr>
                <w:noProof/>
                <w:webHidden/>
              </w:rPr>
              <w:fldChar w:fldCharType="begin"/>
            </w:r>
            <w:r>
              <w:rPr>
                <w:noProof/>
                <w:webHidden/>
              </w:rPr>
              <w:instrText xml:space="preserve"> PAGEREF _Toc191645172 \h </w:instrText>
            </w:r>
            <w:r>
              <w:rPr>
                <w:noProof/>
                <w:webHidden/>
              </w:rPr>
            </w:r>
            <w:r>
              <w:rPr>
                <w:noProof/>
                <w:webHidden/>
              </w:rPr>
              <w:fldChar w:fldCharType="separate"/>
            </w:r>
            <w:r>
              <w:rPr>
                <w:noProof/>
                <w:webHidden/>
              </w:rPr>
              <w:t>31</w:t>
            </w:r>
            <w:r>
              <w:rPr>
                <w:noProof/>
                <w:webHidden/>
              </w:rPr>
              <w:fldChar w:fldCharType="end"/>
            </w:r>
          </w:hyperlink>
        </w:p>
        <w:p w14:paraId="0A9A4EB6" w14:textId="66446D7D" w:rsidR="00EA6DDF" w:rsidRDefault="00EA6DDF">
          <w:pPr>
            <w:pStyle w:val="TOC1"/>
            <w:tabs>
              <w:tab w:val="right" w:leader="dot" w:pos="8630"/>
            </w:tabs>
            <w:rPr>
              <w:b w:val="0"/>
              <w:bCs w:val="0"/>
              <w:i w:val="0"/>
              <w:iCs w:val="0"/>
              <w:noProof/>
              <w:kern w:val="2"/>
              <w:lang w:val="en-SG" w:eastAsia="en-GB"/>
              <w14:ligatures w14:val="standardContextual"/>
            </w:rPr>
          </w:pPr>
          <w:hyperlink w:anchor="_Toc191645173" w:history="1">
            <w:r w:rsidRPr="00D83D96">
              <w:rPr>
                <w:rStyle w:val="Hyperlink"/>
                <w:noProof/>
                <w:lang w:val="en-SG"/>
              </w:rPr>
              <w:t>Graph Neural Networks</w:t>
            </w:r>
            <w:r>
              <w:rPr>
                <w:noProof/>
                <w:webHidden/>
              </w:rPr>
              <w:tab/>
            </w:r>
            <w:r>
              <w:rPr>
                <w:noProof/>
                <w:webHidden/>
              </w:rPr>
              <w:fldChar w:fldCharType="begin"/>
            </w:r>
            <w:r>
              <w:rPr>
                <w:noProof/>
                <w:webHidden/>
              </w:rPr>
              <w:instrText xml:space="preserve"> PAGEREF _Toc191645173 \h </w:instrText>
            </w:r>
            <w:r>
              <w:rPr>
                <w:noProof/>
                <w:webHidden/>
              </w:rPr>
            </w:r>
            <w:r>
              <w:rPr>
                <w:noProof/>
                <w:webHidden/>
              </w:rPr>
              <w:fldChar w:fldCharType="separate"/>
            </w:r>
            <w:r>
              <w:rPr>
                <w:noProof/>
                <w:webHidden/>
              </w:rPr>
              <w:t>32</w:t>
            </w:r>
            <w:r>
              <w:rPr>
                <w:noProof/>
                <w:webHidden/>
              </w:rPr>
              <w:fldChar w:fldCharType="end"/>
            </w:r>
          </w:hyperlink>
        </w:p>
        <w:p w14:paraId="5CCA4434" w14:textId="5C6070D3" w:rsidR="00EA6DDF" w:rsidRDefault="00EA6DDF">
          <w:pPr>
            <w:pStyle w:val="TOC2"/>
            <w:tabs>
              <w:tab w:val="right" w:leader="dot" w:pos="8630"/>
            </w:tabs>
            <w:rPr>
              <w:b w:val="0"/>
              <w:bCs w:val="0"/>
              <w:noProof/>
              <w:kern w:val="2"/>
              <w:sz w:val="24"/>
              <w:szCs w:val="24"/>
              <w:lang w:val="en-SG" w:eastAsia="en-GB"/>
              <w14:ligatures w14:val="standardContextual"/>
            </w:rPr>
          </w:pPr>
          <w:hyperlink w:anchor="_Toc191645174" w:history="1">
            <w:r w:rsidRPr="00D83D96">
              <w:rPr>
                <w:rStyle w:val="Hyperlink"/>
                <w:noProof/>
                <w:lang w:val="en-SG"/>
              </w:rPr>
              <w:t>Overview</w:t>
            </w:r>
            <w:r>
              <w:rPr>
                <w:noProof/>
                <w:webHidden/>
              </w:rPr>
              <w:tab/>
            </w:r>
            <w:r>
              <w:rPr>
                <w:noProof/>
                <w:webHidden/>
              </w:rPr>
              <w:fldChar w:fldCharType="begin"/>
            </w:r>
            <w:r>
              <w:rPr>
                <w:noProof/>
                <w:webHidden/>
              </w:rPr>
              <w:instrText xml:space="preserve"> PAGEREF _Toc191645174 \h </w:instrText>
            </w:r>
            <w:r>
              <w:rPr>
                <w:noProof/>
                <w:webHidden/>
              </w:rPr>
            </w:r>
            <w:r>
              <w:rPr>
                <w:noProof/>
                <w:webHidden/>
              </w:rPr>
              <w:fldChar w:fldCharType="separate"/>
            </w:r>
            <w:r>
              <w:rPr>
                <w:noProof/>
                <w:webHidden/>
              </w:rPr>
              <w:t>32</w:t>
            </w:r>
            <w:r>
              <w:rPr>
                <w:noProof/>
                <w:webHidden/>
              </w:rPr>
              <w:fldChar w:fldCharType="end"/>
            </w:r>
          </w:hyperlink>
        </w:p>
        <w:p w14:paraId="56A75F8C" w14:textId="77918B44" w:rsidR="00EA6DDF" w:rsidRDefault="00EA6DDF">
          <w:pPr>
            <w:pStyle w:val="TOC2"/>
            <w:tabs>
              <w:tab w:val="right" w:leader="dot" w:pos="8630"/>
            </w:tabs>
            <w:rPr>
              <w:b w:val="0"/>
              <w:bCs w:val="0"/>
              <w:noProof/>
              <w:kern w:val="2"/>
              <w:sz w:val="24"/>
              <w:szCs w:val="24"/>
              <w:lang w:val="en-SG" w:eastAsia="en-GB"/>
              <w14:ligatures w14:val="standardContextual"/>
            </w:rPr>
          </w:pPr>
          <w:hyperlink w:anchor="_Toc191645175" w:history="1">
            <w:r w:rsidRPr="00D83D96">
              <w:rPr>
                <w:rStyle w:val="Hyperlink"/>
                <w:noProof/>
                <w:lang w:val="en-SG"/>
              </w:rPr>
              <w:t>Relational Graph Convolutional Model</w:t>
            </w:r>
            <w:r>
              <w:rPr>
                <w:noProof/>
                <w:webHidden/>
              </w:rPr>
              <w:tab/>
            </w:r>
            <w:r>
              <w:rPr>
                <w:noProof/>
                <w:webHidden/>
              </w:rPr>
              <w:fldChar w:fldCharType="begin"/>
            </w:r>
            <w:r>
              <w:rPr>
                <w:noProof/>
                <w:webHidden/>
              </w:rPr>
              <w:instrText xml:space="preserve"> PAGEREF _Toc191645175 \h </w:instrText>
            </w:r>
            <w:r>
              <w:rPr>
                <w:noProof/>
                <w:webHidden/>
              </w:rPr>
            </w:r>
            <w:r>
              <w:rPr>
                <w:noProof/>
                <w:webHidden/>
              </w:rPr>
              <w:fldChar w:fldCharType="separate"/>
            </w:r>
            <w:r>
              <w:rPr>
                <w:noProof/>
                <w:webHidden/>
              </w:rPr>
              <w:t>32</w:t>
            </w:r>
            <w:r>
              <w:rPr>
                <w:noProof/>
                <w:webHidden/>
              </w:rPr>
              <w:fldChar w:fldCharType="end"/>
            </w:r>
          </w:hyperlink>
        </w:p>
        <w:p w14:paraId="6E0963D6" w14:textId="60FD2FC1" w:rsidR="00EA6DDF" w:rsidRDefault="00EA6DDF">
          <w:pPr>
            <w:pStyle w:val="TOC2"/>
            <w:tabs>
              <w:tab w:val="right" w:leader="dot" w:pos="8630"/>
            </w:tabs>
            <w:rPr>
              <w:b w:val="0"/>
              <w:bCs w:val="0"/>
              <w:noProof/>
              <w:kern w:val="2"/>
              <w:sz w:val="24"/>
              <w:szCs w:val="24"/>
              <w:lang w:val="en-SG" w:eastAsia="en-GB"/>
              <w14:ligatures w14:val="standardContextual"/>
            </w:rPr>
          </w:pPr>
          <w:hyperlink w:anchor="_Toc191645176" w:history="1">
            <w:r w:rsidRPr="00D83D96">
              <w:rPr>
                <w:rStyle w:val="Hyperlink"/>
                <w:noProof/>
                <w:lang w:val="en-SG"/>
              </w:rPr>
              <w:t>Node Feature Comparison</w:t>
            </w:r>
            <w:r>
              <w:rPr>
                <w:noProof/>
                <w:webHidden/>
              </w:rPr>
              <w:tab/>
            </w:r>
            <w:r>
              <w:rPr>
                <w:noProof/>
                <w:webHidden/>
              </w:rPr>
              <w:fldChar w:fldCharType="begin"/>
            </w:r>
            <w:r>
              <w:rPr>
                <w:noProof/>
                <w:webHidden/>
              </w:rPr>
              <w:instrText xml:space="preserve"> PAGEREF _Toc191645176 \h </w:instrText>
            </w:r>
            <w:r>
              <w:rPr>
                <w:noProof/>
                <w:webHidden/>
              </w:rPr>
            </w:r>
            <w:r>
              <w:rPr>
                <w:noProof/>
                <w:webHidden/>
              </w:rPr>
              <w:fldChar w:fldCharType="separate"/>
            </w:r>
            <w:r>
              <w:rPr>
                <w:noProof/>
                <w:webHidden/>
              </w:rPr>
              <w:t>33</w:t>
            </w:r>
            <w:r>
              <w:rPr>
                <w:noProof/>
                <w:webHidden/>
              </w:rPr>
              <w:fldChar w:fldCharType="end"/>
            </w:r>
          </w:hyperlink>
        </w:p>
        <w:p w14:paraId="7947EABF" w14:textId="65E67816" w:rsidR="00EA6DDF" w:rsidRDefault="00EA6DDF">
          <w:pPr>
            <w:pStyle w:val="TOC1"/>
            <w:tabs>
              <w:tab w:val="right" w:leader="dot" w:pos="8630"/>
            </w:tabs>
            <w:rPr>
              <w:b w:val="0"/>
              <w:bCs w:val="0"/>
              <w:i w:val="0"/>
              <w:iCs w:val="0"/>
              <w:noProof/>
              <w:kern w:val="2"/>
              <w:lang w:val="en-SG" w:eastAsia="en-GB"/>
              <w14:ligatures w14:val="standardContextual"/>
            </w:rPr>
          </w:pPr>
          <w:hyperlink w:anchor="_Toc191645177" w:history="1">
            <w:r w:rsidRPr="00D83D96">
              <w:rPr>
                <w:rStyle w:val="Hyperlink"/>
                <w:noProof/>
                <w:lang w:val="en-SG"/>
              </w:rPr>
              <w:t>Graph Classification</w:t>
            </w:r>
            <w:r>
              <w:rPr>
                <w:noProof/>
                <w:webHidden/>
              </w:rPr>
              <w:tab/>
            </w:r>
            <w:r>
              <w:rPr>
                <w:noProof/>
                <w:webHidden/>
              </w:rPr>
              <w:fldChar w:fldCharType="begin"/>
            </w:r>
            <w:r>
              <w:rPr>
                <w:noProof/>
                <w:webHidden/>
              </w:rPr>
              <w:instrText xml:space="preserve"> PAGEREF _Toc191645177 \h </w:instrText>
            </w:r>
            <w:r>
              <w:rPr>
                <w:noProof/>
                <w:webHidden/>
              </w:rPr>
            </w:r>
            <w:r>
              <w:rPr>
                <w:noProof/>
                <w:webHidden/>
              </w:rPr>
              <w:fldChar w:fldCharType="separate"/>
            </w:r>
            <w:r>
              <w:rPr>
                <w:noProof/>
                <w:webHidden/>
              </w:rPr>
              <w:t>36</w:t>
            </w:r>
            <w:r>
              <w:rPr>
                <w:noProof/>
                <w:webHidden/>
              </w:rPr>
              <w:fldChar w:fldCharType="end"/>
            </w:r>
          </w:hyperlink>
        </w:p>
        <w:p w14:paraId="570591B4" w14:textId="00665B35" w:rsidR="00EA6DDF" w:rsidRDefault="00EA6DDF">
          <w:pPr>
            <w:pStyle w:val="TOC2"/>
            <w:tabs>
              <w:tab w:val="right" w:leader="dot" w:pos="8630"/>
            </w:tabs>
            <w:rPr>
              <w:b w:val="0"/>
              <w:bCs w:val="0"/>
              <w:noProof/>
              <w:kern w:val="2"/>
              <w:sz w:val="24"/>
              <w:szCs w:val="24"/>
              <w:lang w:val="en-SG" w:eastAsia="en-GB"/>
              <w14:ligatures w14:val="standardContextual"/>
            </w:rPr>
          </w:pPr>
          <w:hyperlink w:anchor="_Toc191645178" w:history="1">
            <w:r w:rsidRPr="00D83D96">
              <w:rPr>
                <w:rStyle w:val="Hyperlink"/>
                <w:noProof/>
                <w:lang w:val="en-SG"/>
              </w:rPr>
              <w:t>Model Architecture</w:t>
            </w:r>
            <w:r>
              <w:rPr>
                <w:noProof/>
                <w:webHidden/>
              </w:rPr>
              <w:tab/>
            </w:r>
            <w:r>
              <w:rPr>
                <w:noProof/>
                <w:webHidden/>
              </w:rPr>
              <w:fldChar w:fldCharType="begin"/>
            </w:r>
            <w:r>
              <w:rPr>
                <w:noProof/>
                <w:webHidden/>
              </w:rPr>
              <w:instrText xml:space="preserve"> PAGEREF _Toc191645178 \h </w:instrText>
            </w:r>
            <w:r>
              <w:rPr>
                <w:noProof/>
                <w:webHidden/>
              </w:rPr>
            </w:r>
            <w:r>
              <w:rPr>
                <w:noProof/>
                <w:webHidden/>
              </w:rPr>
              <w:fldChar w:fldCharType="separate"/>
            </w:r>
            <w:r>
              <w:rPr>
                <w:noProof/>
                <w:webHidden/>
              </w:rPr>
              <w:t>36</w:t>
            </w:r>
            <w:r>
              <w:rPr>
                <w:noProof/>
                <w:webHidden/>
              </w:rPr>
              <w:fldChar w:fldCharType="end"/>
            </w:r>
          </w:hyperlink>
        </w:p>
        <w:p w14:paraId="0BB38B06" w14:textId="401BD86C" w:rsidR="00EA6DDF" w:rsidRDefault="00EA6DDF">
          <w:pPr>
            <w:pStyle w:val="TOC3"/>
            <w:tabs>
              <w:tab w:val="right" w:leader="dot" w:pos="8630"/>
            </w:tabs>
            <w:rPr>
              <w:noProof/>
              <w:kern w:val="2"/>
              <w:sz w:val="24"/>
              <w:szCs w:val="24"/>
              <w:lang w:val="en-SG" w:eastAsia="en-GB"/>
              <w14:ligatures w14:val="standardContextual"/>
            </w:rPr>
          </w:pPr>
          <w:hyperlink w:anchor="_Toc191645179" w:history="1">
            <w:r w:rsidRPr="00D83D96">
              <w:rPr>
                <w:rStyle w:val="Hyperlink"/>
                <w:noProof/>
                <w:lang w:val="en-SG"/>
              </w:rPr>
              <w:t>Relational Graph Convolutional Network (RGCN)</w:t>
            </w:r>
            <w:r>
              <w:rPr>
                <w:noProof/>
                <w:webHidden/>
              </w:rPr>
              <w:tab/>
            </w:r>
            <w:r>
              <w:rPr>
                <w:noProof/>
                <w:webHidden/>
              </w:rPr>
              <w:fldChar w:fldCharType="begin"/>
            </w:r>
            <w:r>
              <w:rPr>
                <w:noProof/>
                <w:webHidden/>
              </w:rPr>
              <w:instrText xml:space="preserve"> PAGEREF _Toc191645179 \h </w:instrText>
            </w:r>
            <w:r>
              <w:rPr>
                <w:noProof/>
                <w:webHidden/>
              </w:rPr>
            </w:r>
            <w:r>
              <w:rPr>
                <w:noProof/>
                <w:webHidden/>
              </w:rPr>
              <w:fldChar w:fldCharType="separate"/>
            </w:r>
            <w:r>
              <w:rPr>
                <w:noProof/>
                <w:webHidden/>
              </w:rPr>
              <w:t>36</w:t>
            </w:r>
            <w:r>
              <w:rPr>
                <w:noProof/>
                <w:webHidden/>
              </w:rPr>
              <w:fldChar w:fldCharType="end"/>
            </w:r>
          </w:hyperlink>
        </w:p>
        <w:p w14:paraId="01E9167D" w14:textId="646A3775" w:rsidR="00EA6DDF" w:rsidRDefault="00EA6DDF">
          <w:pPr>
            <w:pStyle w:val="TOC3"/>
            <w:tabs>
              <w:tab w:val="right" w:leader="dot" w:pos="8630"/>
            </w:tabs>
            <w:rPr>
              <w:noProof/>
              <w:kern w:val="2"/>
              <w:sz w:val="24"/>
              <w:szCs w:val="24"/>
              <w:lang w:val="en-SG" w:eastAsia="en-GB"/>
              <w14:ligatures w14:val="standardContextual"/>
            </w:rPr>
          </w:pPr>
          <w:hyperlink w:anchor="_Toc191645180" w:history="1">
            <w:r w:rsidRPr="00D83D96">
              <w:rPr>
                <w:rStyle w:val="Hyperlink"/>
                <w:noProof/>
                <w:lang w:val="en-SG"/>
              </w:rPr>
              <w:t>Heterogeneous Graph Classifier</w:t>
            </w:r>
            <w:r>
              <w:rPr>
                <w:noProof/>
                <w:webHidden/>
              </w:rPr>
              <w:tab/>
            </w:r>
            <w:r>
              <w:rPr>
                <w:noProof/>
                <w:webHidden/>
              </w:rPr>
              <w:fldChar w:fldCharType="begin"/>
            </w:r>
            <w:r>
              <w:rPr>
                <w:noProof/>
                <w:webHidden/>
              </w:rPr>
              <w:instrText xml:space="preserve"> PAGEREF _Toc191645180 \h </w:instrText>
            </w:r>
            <w:r>
              <w:rPr>
                <w:noProof/>
                <w:webHidden/>
              </w:rPr>
            </w:r>
            <w:r>
              <w:rPr>
                <w:noProof/>
                <w:webHidden/>
              </w:rPr>
              <w:fldChar w:fldCharType="separate"/>
            </w:r>
            <w:r>
              <w:rPr>
                <w:noProof/>
                <w:webHidden/>
              </w:rPr>
              <w:t>36</w:t>
            </w:r>
            <w:r>
              <w:rPr>
                <w:noProof/>
                <w:webHidden/>
              </w:rPr>
              <w:fldChar w:fldCharType="end"/>
            </w:r>
          </w:hyperlink>
        </w:p>
        <w:p w14:paraId="66105A74" w14:textId="081ABC4B" w:rsidR="00EA6DDF" w:rsidRDefault="00EA6DDF">
          <w:pPr>
            <w:pStyle w:val="TOC2"/>
            <w:tabs>
              <w:tab w:val="right" w:leader="dot" w:pos="8630"/>
            </w:tabs>
            <w:rPr>
              <w:b w:val="0"/>
              <w:bCs w:val="0"/>
              <w:noProof/>
              <w:kern w:val="2"/>
              <w:sz w:val="24"/>
              <w:szCs w:val="24"/>
              <w:lang w:val="en-SG" w:eastAsia="en-GB"/>
              <w14:ligatures w14:val="standardContextual"/>
            </w:rPr>
          </w:pPr>
          <w:hyperlink w:anchor="_Toc191645181" w:history="1">
            <w:r w:rsidRPr="00D83D96">
              <w:rPr>
                <w:rStyle w:val="Hyperlink"/>
                <w:noProof/>
                <w:lang w:val="en-SG"/>
              </w:rPr>
              <w:t>Parameter Tuning</w:t>
            </w:r>
            <w:r>
              <w:rPr>
                <w:noProof/>
                <w:webHidden/>
              </w:rPr>
              <w:tab/>
            </w:r>
            <w:r>
              <w:rPr>
                <w:noProof/>
                <w:webHidden/>
              </w:rPr>
              <w:fldChar w:fldCharType="begin"/>
            </w:r>
            <w:r>
              <w:rPr>
                <w:noProof/>
                <w:webHidden/>
              </w:rPr>
              <w:instrText xml:space="preserve"> PAGEREF _Toc191645181 \h </w:instrText>
            </w:r>
            <w:r>
              <w:rPr>
                <w:noProof/>
                <w:webHidden/>
              </w:rPr>
            </w:r>
            <w:r>
              <w:rPr>
                <w:noProof/>
                <w:webHidden/>
              </w:rPr>
              <w:fldChar w:fldCharType="separate"/>
            </w:r>
            <w:r>
              <w:rPr>
                <w:noProof/>
                <w:webHidden/>
              </w:rPr>
              <w:t>36</w:t>
            </w:r>
            <w:r>
              <w:rPr>
                <w:noProof/>
                <w:webHidden/>
              </w:rPr>
              <w:fldChar w:fldCharType="end"/>
            </w:r>
          </w:hyperlink>
        </w:p>
        <w:p w14:paraId="1C6AF1F5" w14:textId="280CC4A6" w:rsidR="00EA6DDF" w:rsidRDefault="00EA6DDF">
          <w:pPr>
            <w:pStyle w:val="TOC3"/>
            <w:tabs>
              <w:tab w:val="right" w:leader="dot" w:pos="8630"/>
            </w:tabs>
            <w:rPr>
              <w:noProof/>
              <w:kern w:val="2"/>
              <w:sz w:val="24"/>
              <w:szCs w:val="24"/>
              <w:lang w:val="en-SG" w:eastAsia="en-GB"/>
              <w14:ligatures w14:val="standardContextual"/>
            </w:rPr>
          </w:pPr>
          <w:hyperlink w:anchor="_Toc191645182" w:history="1">
            <w:r w:rsidRPr="00D83D96">
              <w:rPr>
                <w:rStyle w:val="Hyperlink"/>
                <w:noProof/>
                <w:lang w:val="en-SG"/>
              </w:rPr>
              <w:t>Feature Embedding Sizes</w:t>
            </w:r>
            <w:r>
              <w:rPr>
                <w:noProof/>
                <w:webHidden/>
              </w:rPr>
              <w:tab/>
            </w:r>
            <w:r>
              <w:rPr>
                <w:noProof/>
                <w:webHidden/>
              </w:rPr>
              <w:fldChar w:fldCharType="begin"/>
            </w:r>
            <w:r>
              <w:rPr>
                <w:noProof/>
                <w:webHidden/>
              </w:rPr>
              <w:instrText xml:space="preserve"> PAGEREF _Toc191645182 \h </w:instrText>
            </w:r>
            <w:r>
              <w:rPr>
                <w:noProof/>
                <w:webHidden/>
              </w:rPr>
            </w:r>
            <w:r>
              <w:rPr>
                <w:noProof/>
                <w:webHidden/>
              </w:rPr>
              <w:fldChar w:fldCharType="separate"/>
            </w:r>
            <w:r>
              <w:rPr>
                <w:noProof/>
                <w:webHidden/>
              </w:rPr>
              <w:t>36</w:t>
            </w:r>
            <w:r>
              <w:rPr>
                <w:noProof/>
                <w:webHidden/>
              </w:rPr>
              <w:fldChar w:fldCharType="end"/>
            </w:r>
          </w:hyperlink>
        </w:p>
        <w:p w14:paraId="4DD0F801" w14:textId="65C8BF70" w:rsidR="00EA6DDF" w:rsidRDefault="00EA6DDF">
          <w:pPr>
            <w:pStyle w:val="TOC3"/>
            <w:tabs>
              <w:tab w:val="right" w:leader="dot" w:pos="8630"/>
            </w:tabs>
            <w:rPr>
              <w:noProof/>
              <w:kern w:val="2"/>
              <w:sz w:val="24"/>
              <w:szCs w:val="24"/>
              <w:lang w:val="en-SG" w:eastAsia="en-GB"/>
              <w14:ligatures w14:val="standardContextual"/>
            </w:rPr>
          </w:pPr>
          <w:hyperlink w:anchor="_Toc191645183" w:history="1">
            <w:r w:rsidRPr="00D83D96">
              <w:rPr>
                <w:rStyle w:val="Hyperlink"/>
                <w:noProof/>
                <w:lang w:val="en-SG"/>
              </w:rPr>
              <w:t>Epochs</w:t>
            </w:r>
            <w:r>
              <w:rPr>
                <w:noProof/>
                <w:webHidden/>
              </w:rPr>
              <w:tab/>
            </w:r>
            <w:r>
              <w:rPr>
                <w:noProof/>
                <w:webHidden/>
              </w:rPr>
              <w:fldChar w:fldCharType="begin"/>
            </w:r>
            <w:r>
              <w:rPr>
                <w:noProof/>
                <w:webHidden/>
              </w:rPr>
              <w:instrText xml:space="preserve"> PAGEREF _Toc191645183 \h </w:instrText>
            </w:r>
            <w:r>
              <w:rPr>
                <w:noProof/>
                <w:webHidden/>
              </w:rPr>
            </w:r>
            <w:r>
              <w:rPr>
                <w:noProof/>
                <w:webHidden/>
              </w:rPr>
              <w:fldChar w:fldCharType="separate"/>
            </w:r>
            <w:r>
              <w:rPr>
                <w:noProof/>
                <w:webHidden/>
              </w:rPr>
              <w:t>36</w:t>
            </w:r>
            <w:r>
              <w:rPr>
                <w:noProof/>
                <w:webHidden/>
              </w:rPr>
              <w:fldChar w:fldCharType="end"/>
            </w:r>
          </w:hyperlink>
        </w:p>
        <w:p w14:paraId="64C71A73" w14:textId="1214DA7C" w:rsidR="00EA6DDF" w:rsidRDefault="00EA6DDF">
          <w:pPr>
            <w:pStyle w:val="TOC3"/>
            <w:tabs>
              <w:tab w:val="right" w:leader="dot" w:pos="8630"/>
            </w:tabs>
            <w:rPr>
              <w:noProof/>
              <w:kern w:val="2"/>
              <w:sz w:val="24"/>
              <w:szCs w:val="24"/>
              <w:lang w:val="en-SG" w:eastAsia="en-GB"/>
              <w14:ligatures w14:val="standardContextual"/>
            </w:rPr>
          </w:pPr>
          <w:hyperlink w:anchor="_Toc191645184" w:history="1">
            <w:r w:rsidRPr="00D83D96">
              <w:rPr>
                <w:rStyle w:val="Hyperlink"/>
                <w:noProof/>
                <w:lang w:val="en-SG"/>
              </w:rPr>
              <w:t>Convolutional Layers</w:t>
            </w:r>
            <w:r>
              <w:rPr>
                <w:noProof/>
                <w:webHidden/>
              </w:rPr>
              <w:tab/>
            </w:r>
            <w:r>
              <w:rPr>
                <w:noProof/>
                <w:webHidden/>
              </w:rPr>
              <w:fldChar w:fldCharType="begin"/>
            </w:r>
            <w:r>
              <w:rPr>
                <w:noProof/>
                <w:webHidden/>
              </w:rPr>
              <w:instrText xml:space="preserve"> PAGEREF _Toc191645184 \h </w:instrText>
            </w:r>
            <w:r>
              <w:rPr>
                <w:noProof/>
                <w:webHidden/>
              </w:rPr>
            </w:r>
            <w:r>
              <w:rPr>
                <w:noProof/>
                <w:webHidden/>
              </w:rPr>
              <w:fldChar w:fldCharType="separate"/>
            </w:r>
            <w:r>
              <w:rPr>
                <w:noProof/>
                <w:webHidden/>
              </w:rPr>
              <w:t>36</w:t>
            </w:r>
            <w:r>
              <w:rPr>
                <w:noProof/>
                <w:webHidden/>
              </w:rPr>
              <w:fldChar w:fldCharType="end"/>
            </w:r>
          </w:hyperlink>
        </w:p>
        <w:p w14:paraId="454E90AF" w14:textId="1EA60B19" w:rsidR="00EA6DDF" w:rsidRDefault="00EA6DDF">
          <w:pPr>
            <w:pStyle w:val="TOC2"/>
            <w:tabs>
              <w:tab w:val="right" w:leader="dot" w:pos="8630"/>
            </w:tabs>
            <w:rPr>
              <w:b w:val="0"/>
              <w:bCs w:val="0"/>
              <w:noProof/>
              <w:kern w:val="2"/>
              <w:sz w:val="24"/>
              <w:szCs w:val="24"/>
              <w:lang w:val="en-SG" w:eastAsia="en-GB"/>
              <w14:ligatures w14:val="standardContextual"/>
            </w:rPr>
          </w:pPr>
          <w:hyperlink w:anchor="_Toc191645185" w:history="1">
            <w:r w:rsidRPr="00D83D96">
              <w:rPr>
                <w:rStyle w:val="Hyperlink"/>
                <w:noProof/>
                <w:lang w:val="en-SG"/>
              </w:rPr>
              <w:t>Results</w:t>
            </w:r>
            <w:r>
              <w:rPr>
                <w:noProof/>
                <w:webHidden/>
              </w:rPr>
              <w:tab/>
            </w:r>
            <w:r>
              <w:rPr>
                <w:noProof/>
                <w:webHidden/>
              </w:rPr>
              <w:fldChar w:fldCharType="begin"/>
            </w:r>
            <w:r>
              <w:rPr>
                <w:noProof/>
                <w:webHidden/>
              </w:rPr>
              <w:instrText xml:space="preserve"> PAGEREF _Toc191645185 \h </w:instrText>
            </w:r>
            <w:r>
              <w:rPr>
                <w:noProof/>
                <w:webHidden/>
              </w:rPr>
            </w:r>
            <w:r>
              <w:rPr>
                <w:noProof/>
                <w:webHidden/>
              </w:rPr>
              <w:fldChar w:fldCharType="separate"/>
            </w:r>
            <w:r>
              <w:rPr>
                <w:noProof/>
                <w:webHidden/>
              </w:rPr>
              <w:t>37</w:t>
            </w:r>
            <w:r>
              <w:rPr>
                <w:noProof/>
                <w:webHidden/>
              </w:rPr>
              <w:fldChar w:fldCharType="end"/>
            </w:r>
          </w:hyperlink>
        </w:p>
        <w:p w14:paraId="72115A6B" w14:textId="3AA56D1F" w:rsidR="00EA6DDF" w:rsidRDefault="00EA6DDF">
          <w:pPr>
            <w:pStyle w:val="TOC3"/>
            <w:tabs>
              <w:tab w:val="right" w:leader="dot" w:pos="8630"/>
            </w:tabs>
            <w:rPr>
              <w:noProof/>
              <w:kern w:val="2"/>
              <w:sz w:val="24"/>
              <w:szCs w:val="24"/>
              <w:lang w:val="en-SG" w:eastAsia="en-GB"/>
              <w14:ligatures w14:val="standardContextual"/>
            </w:rPr>
          </w:pPr>
          <w:hyperlink w:anchor="_Toc191645186" w:history="1">
            <w:r w:rsidRPr="00D83D96">
              <w:rPr>
                <w:rStyle w:val="Hyperlink"/>
                <w:noProof/>
                <w:lang w:val="en-SG"/>
              </w:rPr>
              <w:t>XSS Reflected intrusion graphs with two convolutional layers and 10 epochs</w:t>
            </w:r>
            <w:r>
              <w:rPr>
                <w:noProof/>
                <w:webHidden/>
              </w:rPr>
              <w:tab/>
            </w:r>
            <w:r>
              <w:rPr>
                <w:noProof/>
                <w:webHidden/>
              </w:rPr>
              <w:fldChar w:fldCharType="begin"/>
            </w:r>
            <w:r>
              <w:rPr>
                <w:noProof/>
                <w:webHidden/>
              </w:rPr>
              <w:instrText xml:space="preserve"> PAGEREF _Toc191645186 \h </w:instrText>
            </w:r>
            <w:r>
              <w:rPr>
                <w:noProof/>
                <w:webHidden/>
              </w:rPr>
            </w:r>
            <w:r>
              <w:rPr>
                <w:noProof/>
                <w:webHidden/>
              </w:rPr>
              <w:fldChar w:fldCharType="separate"/>
            </w:r>
            <w:r>
              <w:rPr>
                <w:noProof/>
                <w:webHidden/>
              </w:rPr>
              <w:t>37</w:t>
            </w:r>
            <w:r>
              <w:rPr>
                <w:noProof/>
                <w:webHidden/>
              </w:rPr>
              <w:fldChar w:fldCharType="end"/>
            </w:r>
          </w:hyperlink>
        </w:p>
        <w:p w14:paraId="1EC6BAB3" w14:textId="5A3C2200" w:rsidR="00EA6DDF" w:rsidRDefault="00EA6DDF">
          <w:pPr>
            <w:pStyle w:val="TOC3"/>
            <w:tabs>
              <w:tab w:val="right" w:leader="dot" w:pos="8630"/>
            </w:tabs>
            <w:rPr>
              <w:noProof/>
              <w:kern w:val="2"/>
              <w:sz w:val="24"/>
              <w:szCs w:val="24"/>
              <w:lang w:val="en-SG" w:eastAsia="en-GB"/>
              <w14:ligatures w14:val="standardContextual"/>
            </w:rPr>
          </w:pPr>
          <w:hyperlink w:anchor="_Toc191645187" w:history="1">
            <w:r w:rsidRPr="00D83D96">
              <w:rPr>
                <w:rStyle w:val="Hyperlink"/>
                <w:noProof/>
                <w:lang w:val="en-SG"/>
              </w:rPr>
              <w:t>XSS Reflected intrusion graphs with two convolutional layers and 20 epochs</w:t>
            </w:r>
            <w:r>
              <w:rPr>
                <w:noProof/>
                <w:webHidden/>
              </w:rPr>
              <w:tab/>
            </w:r>
            <w:r>
              <w:rPr>
                <w:noProof/>
                <w:webHidden/>
              </w:rPr>
              <w:fldChar w:fldCharType="begin"/>
            </w:r>
            <w:r>
              <w:rPr>
                <w:noProof/>
                <w:webHidden/>
              </w:rPr>
              <w:instrText xml:space="preserve"> PAGEREF _Toc191645187 \h </w:instrText>
            </w:r>
            <w:r>
              <w:rPr>
                <w:noProof/>
                <w:webHidden/>
              </w:rPr>
            </w:r>
            <w:r>
              <w:rPr>
                <w:noProof/>
                <w:webHidden/>
              </w:rPr>
              <w:fldChar w:fldCharType="separate"/>
            </w:r>
            <w:r>
              <w:rPr>
                <w:noProof/>
                <w:webHidden/>
              </w:rPr>
              <w:t>37</w:t>
            </w:r>
            <w:r>
              <w:rPr>
                <w:noProof/>
                <w:webHidden/>
              </w:rPr>
              <w:fldChar w:fldCharType="end"/>
            </w:r>
          </w:hyperlink>
        </w:p>
        <w:p w14:paraId="48F53A38" w14:textId="5023C03E" w:rsidR="00EA6DDF" w:rsidRDefault="00EA6DDF">
          <w:pPr>
            <w:pStyle w:val="TOC3"/>
            <w:tabs>
              <w:tab w:val="right" w:leader="dot" w:pos="8630"/>
            </w:tabs>
            <w:rPr>
              <w:noProof/>
              <w:kern w:val="2"/>
              <w:sz w:val="24"/>
              <w:szCs w:val="24"/>
              <w:lang w:val="en-SG" w:eastAsia="en-GB"/>
              <w14:ligatures w14:val="standardContextual"/>
            </w:rPr>
          </w:pPr>
          <w:hyperlink w:anchor="_Toc191645188" w:history="1">
            <w:r w:rsidRPr="00D83D96">
              <w:rPr>
                <w:rStyle w:val="Hyperlink"/>
                <w:noProof/>
                <w:lang w:val="en-SG"/>
              </w:rPr>
              <w:t>XSS Reflected intrusion graphs with 64 node features and 10 epochs</w:t>
            </w:r>
            <w:r>
              <w:rPr>
                <w:noProof/>
                <w:webHidden/>
              </w:rPr>
              <w:tab/>
            </w:r>
            <w:r>
              <w:rPr>
                <w:noProof/>
                <w:webHidden/>
              </w:rPr>
              <w:fldChar w:fldCharType="begin"/>
            </w:r>
            <w:r>
              <w:rPr>
                <w:noProof/>
                <w:webHidden/>
              </w:rPr>
              <w:instrText xml:space="preserve"> PAGEREF _Toc191645188 \h </w:instrText>
            </w:r>
            <w:r>
              <w:rPr>
                <w:noProof/>
                <w:webHidden/>
              </w:rPr>
            </w:r>
            <w:r>
              <w:rPr>
                <w:noProof/>
                <w:webHidden/>
              </w:rPr>
              <w:fldChar w:fldCharType="separate"/>
            </w:r>
            <w:r>
              <w:rPr>
                <w:noProof/>
                <w:webHidden/>
              </w:rPr>
              <w:t>37</w:t>
            </w:r>
            <w:r>
              <w:rPr>
                <w:noProof/>
                <w:webHidden/>
              </w:rPr>
              <w:fldChar w:fldCharType="end"/>
            </w:r>
          </w:hyperlink>
        </w:p>
        <w:p w14:paraId="02C76458" w14:textId="0441E498" w:rsidR="00EA6DDF" w:rsidRDefault="00EA6DDF">
          <w:pPr>
            <w:pStyle w:val="TOC3"/>
            <w:tabs>
              <w:tab w:val="right" w:leader="dot" w:pos="8630"/>
            </w:tabs>
            <w:rPr>
              <w:noProof/>
              <w:kern w:val="2"/>
              <w:sz w:val="24"/>
              <w:szCs w:val="24"/>
              <w:lang w:val="en-SG" w:eastAsia="en-GB"/>
              <w14:ligatures w14:val="standardContextual"/>
            </w:rPr>
          </w:pPr>
          <w:hyperlink w:anchor="_Toc191645189" w:history="1">
            <w:r w:rsidRPr="00D83D96">
              <w:rPr>
                <w:rStyle w:val="Hyperlink"/>
                <w:noProof/>
                <w:lang w:val="en-SG"/>
              </w:rPr>
              <w:t>Intrusion Graphs with 64 node features, 10 epochs and 3 convolutional layers</w:t>
            </w:r>
            <w:r>
              <w:rPr>
                <w:noProof/>
                <w:webHidden/>
              </w:rPr>
              <w:tab/>
            </w:r>
            <w:r>
              <w:rPr>
                <w:noProof/>
                <w:webHidden/>
              </w:rPr>
              <w:fldChar w:fldCharType="begin"/>
            </w:r>
            <w:r>
              <w:rPr>
                <w:noProof/>
                <w:webHidden/>
              </w:rPr>
              <w:instrText xml:space="preserve"> PAGEREF _Toc191645189 \h </w:instrText>
            </w:r>
            <w:r>
              <w:rPr>
                <w:noProof/>
                <w:webHidden/>
              </w:rPr>
            </w:r>
            <w:r>
              <w:rPr>
                <w:noProof/>
                <w:webHidden/>
              </w:rPr>
              <w:fldChar w:fldCharType="separate"/>
            </w:r>
            <w:r>
              <w:rPr>
                <w:noProof/>
                <w:webHidden/>
              </w:rPr>
              <w:t>38</w:t>
            </w:r>
            <w:r>
              <w:rPr>
                <w:noProof/>
                <w:webHidden/>
              </w:rPr>
              <w:fldChar w:fldCharType="end"/>
            </w:r>
          </w:hyperlink>
        </w:p>
        <w:p w14:paraId="366129F5" w14:textId="58C0FC17" w:rsidR="00EA6DDF" w:rsidRDefault="00EA6DDF">
          <w:pPr>
            <w:pStyle w:val="TOC1"/>
            <w:tabs>
              <w:tab w:val="right" w:leader="dot" w:pos="8630"/>
            </w:tabs>
            <w:rPr>
              <w:b w:val="0"/>
              <w:bCs w:val="0"/>
              <w:i w:val="0"/>
              <w:iCs w:val="0"/>
              <w:noProof/>
              <w:kern w:val="2"/>
              <w:lang w:val="en-SG" w:eastAsia="en-GB"/>
              <w14:ligatures w14:val="standardContextual"/>
            </w:rPr>
          </w:pPr>
          <w:hyperlink w:anchor="_Toc191645190" w:history="1">
            <w:r w:rsidRPr="00D83D96">
              <w:rPr>
                <w:rStyle w:val="Hyperlink"/>
                <w:noProof/>
                <w:lang w:val="en-SG"/>
              </w:rPr>
              <w:t>Conclusion</w:t>
            </w:r>
            <w:r>
              <w:rPr>
                <w:noProof/>
                <w:webHidden/>
              </w:rPr>
              <w:tab/>
            </w:r>
            <w:r>
              <w:rPr>
                <w:noProof/>
                <w:webHidden/>
              </w:rPr>
              <w:fldChar w:fldCharType="begin"/>
            </w:r>
            <w:r>
              <w:rPr>
                <w:noProof/>
                <w:webHidden/>
              </w:rPr>
              <w:instrText xml:space="preserve"> PAGEREF _Toc191645190 \h </w:instrText>
            </w:r>
            <w:r>
              <w:rPr>
                <w:noProof/>
                <w:webHidden/>
              </w:rPr>
            </w:r>
            <w:r>
              <w:rPr>
                <w:noProof/>
                <w:webHidden/>
              </w:rPr>
              <w:fldChar w:fldCharType="separate"/>
            </w:r>
            <w:r>
              <w:rPr>
                <w:noProof/>
                <w:webHidden/>
              </w:rPr>
              <w:t>38</w:t>
            </w:r>
            <w:r>
              <w:rPr>
                <w:noProof/>
                <w:webHidden/>
              </w:rPr>
              <w:fldChar w:fldCharType="end"/>
            </w:r>
          </w:hyperlink>
        </w:p>
        <w:p w14:paraId="4893795E" w14:textId="15C349F3" w:rsidR="00EA6DDF" w:rsidRDefault="00EA6DDF">
          <w:pPr>
            <w:pStyle w:val="TOC1"/>
            <w:tabs>
              <w:tab w:val="right" w:leader="dot" w:pos="8630"/>
            </w:tabs>
            <w:rPr>
              <w:b w:val="0"/>
              <w:bCs w:val="0"/>
              <w:i w:val="0"/>
              <w:iCs w:val="0"/>
              <w:noProof/>
              <w:kern w:val="2"/>
              <w:lang w:val="en-SG" w:eastAsia="en-GB"/>
              <w14:ligatures w14:val="standardContextual"/>
            </w:rPr>
          </w:pPr>
          <w:hyperlink w:anchor="_Toc191645191" w:history="1">
            <w:r w:rsidRPr="00D83D96">
              <w:rPr>
                <w:rStyle w:val="Hyperlink"/>
                <w:noProof/>
                <w:lang w:val="en-SG"/>
              </w:rPr>
              <w:t>Further Improvements</w:t>
            </w:r>
            <w:r>
              <w:rPr>
                <w:noProof/>
                <w:webHidden/>
              </w:rPr>
              <w:tab/>
            </w:r>
            <w:r>
              <w:rPr>
                <w:noProof/>
                <w:webHidden/>
              </w:rPr>
              <w:fldChar w:fldCharType="begin"/>
            </w:r>
            <w:r>
              <w:rPr>
                <w:noProof/>
                <w:webHidden/>
              </w:rPr>
              <w:instrText xml:space="preserve"> PAGEREF _Toc191645191 \h </w:instrText>
            </w:r>
            <w:r>
              <w:rPr>
                <w:noProof/>
                <w:webHidden/>
              </w:rPr>
            </w:r>
            <w:r>
              <w:rPr>
                <w:noProof/>
                <w:webHidden/>
              </w:rPr>
              <w:fldChar w:fldCharType="separate"/>
            </w:r>
            <w:r>
              <w:rPr>
                <w:noProof/>
                <w:webHidden/>
              </w:rPr>
              <w:t>38</w:t>
            </w:r>
            <w:r>
              <w:rPr>
                <w:noProof/>
                <w:webHidden/>
              </w:rPr>
              <w:fldChar w:fldCharType="end"/>
            </w:r>
          </w:hyperlink>
        </w:p>
        <w:p w14:paraId="5CA3E210" w14:textId="00FDC8F3" w:rsidR="00EA6DDF" w:rsidRDefault="00EA6DDF">
          <w:pPr>
            <w:pStyle w:val="TOC1"/>
            <w:tabs>
              <w:tab w:val="right" w:leader="dot" w:pos="8630"/>
            </w:tabs>
            <w:rPr>
              <w:b w:val="0"/>
              <w:bCs w:val="0"/>
              <w:i w:val="0"/>
              <w:iCs w:val="0"/>
              <w:noProof/>
              <w:kern w:val="2"/>
              <w:lang w:val="en-SG" w:eastAsia="en-GB"/>
              <w14:ligatures w14:val="standardContextual"/>
            </w:rPr>
          </w:pPr>
          <w:hyperlink w:anchor="_Toc191645192" w:history="1">
            <w:r w:rsidRPr="00D83D96">
              <w:rPr>
                <w:rStyle w:val="Hyperlink"/>
                <w:noProof/>
                <w:lang w:val="en-SG"/>
              </w:rPr>
              <w:t>References</w:t>
            </w:r>
            <w:r>
              <w:rPr>
                <w:noProof/>
                <w:webHidden/>
              </w:rPr>
              <w:tab/>
            </w:r>
            <w:r>
              <w:rPr>
                <w:noProof/>
                <w:webHidden/>
              </w:rPr>
              <w:fldChar w:fldCharType="begin"/>
            </w:r>
            <w:r>
              <w:rPr>
                <w:noProof/>
                <w:webHidden/>
              </w:rPr>
              <w:instrText xml:space="preserve"> PAGEREF _Toc191645192 \h </w:instrText>
            </w:r>
            <w:r>
              <w:rPr>
                <w:noProof/>
                <w:webHidden/>
              </w:rPr>
            </w:r>
            <w:r>
              <w:rPr>
                <w:noProof/>
                <w:webHidden/>
              </w:rPr>
              <w:fldChar w:fldCharType="separate"/>
            </w:r>
            <w:r>
              <w:rPr>
                <w:noProof/>
                <w:webHidden/>
              </w:rPr>
              <w:t>38</w:t>
            </w:r>
            <w:r>
              <w:rPr>
                <w:noProof/>
                <w:webHidden/>
              </w:rPr>
              <w:fldChar w:fldCharType="end"/>
            </w:r>
          </w:hyperlink>
        </w:p>
        <w:p w14:paraId="4AEE95A1" w14:textId="162474A1" w:rsidR="00D33521" w:rsidRPr="00845602" w:rsidRDefault="00D33521" w:rsidP="007C5689">
          <w:pPr>
            <w:jc w:val="both"/>
            <w:rPr>
              <w:lang w:val="en-GB"/>
            </w:rPr>
          </w:pPr>
          <w:r w:rsidRPr="00845602">
            <w:rPr>
              <w:b/>
              <w:bCs/>
              <w:noProof/>
              <w:lang w:val="en-GB"/>
            </w:rPr>
            <w:fldChar w:fldCharType="end"/>
          </w:r>
        </w:p>
      </w:sdtContent>
    </w:sdt>
    <w:p w14:paraId="0D6BBC55" w14:textId="409B5539" w:rsidR="0044019C" w:rsidRPr="00845602" w:rsidRDefault="0044019C" w:rsidP="007C5689">
      <w:pPr>
        <w:jc w:val="both"/>
        <w:rPr>
          <w:lang w:val="en-GB"/>
        </w:rPr>
      </w:pPr>
      <w:r w:rsidRPr="00845602">
        <w:rPr>
          <w:lang w:val="en-GB"/>
        </w:rPr>
        <w:br w:type="page"/>
      </w:r>
    </w:p>
    <w:p w14:paraId="6FA9F239" w14:textId="6CB83533" w:rsidR="0044019C" w:rsidRPr="00845602" w:rsidRDefault="0044019C" w:rsidP="007C5689">
      <w:pPr>
        <w:pStyle w:val="Heading1"/>
        <w:jc w:val="both"/>
        <w:rPr>
          <w:lang w:val="en-GB"/>
        </w:rPr>
      </w:pPr>
      <w:bookmarkStart w:id="1" w:name="_Toc191645126"/>
      <w:r w:rsidRPr="00845602">
        <w:rPr>
          <w:lang w:val="en-GB"/>
        </w:rPr>
        <w:lastRenderedPageBreak/>
        <w:t>Abstract</w:t>
      </w:r>
      <w:bookmarkEnd w:id="1"/>
    </w:p>
    <w:p w14:paraId="72780703" w14:textId="2F6871A7" w:rsidR="0044019C" w:rsidRPr="00845602" w:rsidRDefault="000C6550" w:rsidP="007C5689">
      <w:pPr>
        <w:jc w:val="both"/>
        <w:rPr>
          <w:lang w:val="en-GB"/>
        </w:rPr>
      </w:pPr>
      <w:r w:rsidRPr="00845602">
        <w:rPr>
          <w:lang w:val="en-GB"/>
        </w:rPr>
        <w:t>Cyber intrusion has been a growing issue for anyone with a digital footprint from individuals to companies to countries. This gives rise to the dire need for urgent and robust intrusion detection systems to pre-empt and mitigate cyber security incidents before major damage can be done. Data provenance graphs are being researched and utilized in auditing and intrusion detection for cyber security. Provenance graphs can depict the entirety of system execution and assist in gathering information regarding the origin of data, the current state and the entities that acted upon it.</w:t>
      </w:r>
      <w:r w:rsidR="00792B95" w:rsidRPr="00845602">
        <w:rPr>
          <w:lang w:val="en-GB"/>
        </w:rPr>
        <w:t xml:space="preserve"> This project aims to setup existing provenance capture systems to generate </w:t>
      </w:r>
      <w:r w:rsidR="00E20F49">
        <w:rPr>
          <w:lang w:val="en-GB"/>
        </w:rPr>
        <w:t xml:space="preserve">and capture </w:t>
      </w:r>
      <w:r w:rsidR="00792B95" w:rsidRPr="00845602">
        <w:rPr>
          <w:lang w:val="en-GB"/>
        </w:rPr>
        <w:t xml:space="preserve">provenance graphs during benign system execution and simulated attack scenarios. Additionally, the generated graphs will be used to train and test models </w:t>
      </w:r>
      <w:r w:rsidR="002845C6" w:rsidRPr="00845602">
        <w:rPr>
          <w:lang w:val="en-GB"/>
        </w:rPr>
        <w:t>to</w:t>
      </w:r>
      <w:r w:rsidR="00792B95" w:rsidRPr="00845602">
        <w:rPr>
          <w:lang w:val="en-GB"/>
        </w:rPr>
        <w:t xml:space="preserve"> develop intrusion detection systems that </w:t>
      </w:r>
      <w:r w:rsidR="00E20F49">
        <w:rPr>
          <w:lang w:val="en-GB"/>
        </w:rPr>
        <w:t>can be studied for real-world application.</w:t>
      </w:r>
      <w:r w:rsidRPr="00845602">
        <w:rPr>
          <w:lang w:val="en-GB"/>
        </w:rPr>
        <w:br w:type="page"/>
      </w:r>
    </w:p>
    <w:p w14:paraId="3C81CA2E" w14:textId="78F14D49" w:rsidR="003E25FD" w:rsidRPr="00845602" w:rsidRDefault="003E25FD" w:rsidP="007C5689">
      <w:pPr>
        <w:pStyle w:val="Heading1"/>
        <w:jc w:val="both"/>
        <w:rPr>
          <w:lang w:val="en-GB"/>
        </w:rPr>
      </w:pPr>
      <w:bookmarkStart w:id="2" w:name="_Toc191645127"/>
      <w:r w:rsidRPr="00845602">
        <w:rPr>
          <w:lang w:val="en-GB"/>
        </w:rPr>
        <w:lastRenderedPageBreak/>
        <w:t>Acknowledgement</w:t>
      </w:r>
      <w:r w:rsidR="00AA14FE" w:rsidRPr="00845602">
        <w:rPr>
          <w:lang w:val="en-GB"/>
        </w:rPr>
        <w:t>s</w:t>
      </w:r>
      <w:bookmarkEnd w:id="2"/>
    </w:p>
    <w:p w14:paraId="6E7D593C" w14:textId="77777777" w:rsidR="0044019C" w:rsidRPr="00845602" w:rsidRDefault="003E25FD" w:rsidP="007C5689">
      <w:pPr>
        <w:jc w:val="both"/>
        <w:rPr>
          <w:lang w:val="en-GB"/>
        </w:rPr>
      </w:pPr>
      <w:r w:rsidRPr="00845602">
        <w:rPr>
          <w:lang w:val="en-GB"/>
        </w:rPr>
        <w:t xml:space="preserve">I would like to express my gratitude for my final year project supervisor, Associate Professor Ke Yi Ping, Kelly for her mentorship, guidance and assistance throughout this project. </w:t>
      </w:r>
    </w:p>
    <w:p w14:paraId="64154441" w14:textId="77777777" w:rsidR="0044019C" w:rsidRPr="00845602" w:rsidRDefault="0044019C" w:rsidP="007C5689">
      <w:pPr>
        <w:jc w:val="both"/>
        <w:rPr>
          <w:lang w:val="en-GB"/>
        </w:rPr>
      </w:pPr>
    </w:p>
    <w:p w14:paraId="63F5D1A3" w14:textId="164AF932" w:rsidR="003E25FD" w:rsidRPr="00845602" w:rsidRDefault="0044019C" w:rsidP="007C5689">
      <w:pPr>
        <w:jc w:val="both"/>
        <w:rPr>
          <w:lang w:val="en-GB"/>
        </w:rPr>
      </w:pPr>
      <w:r w:rsidRPr="00845602">
        <w:rPr>
          <w:lang w:val="en-GB"/>
        </w:rPr>
        <w:t>Additionally,</w:t>
      </w:r>
      <w:r w:rsidR="003E25FD" w:rsidRPr="00845602">
        <w:rPr>
          <w:lang w:val="en-GB"/>
        </w:rPr>
        <w:t xml:space="preserve"> I would like to thank </w:t>
      </w:r>
      <w:r w:rsidRPr="00845602">
        <w:rPr>
          <w:lang w:val="en-GB"/>
        </w:rPr>
        <w:t>PHD Student Mr.</w:t>
      </w:r>
      <w:r w:rsidR="003E25FD" w:rsidRPr="00845602">
        <w:rPr>
          <w:lang w:val="en-GB"/>
        </w:rPr>
        <w:t xml:space="preserve"> Li Wei for taking the time to answer queries and </w:t>
      </w:r>
      <w:r w:rsidRPr="00845602">
        <w:rPr>
          <w:lang w:val="en-GB"/>
        </w:rPr>
        <w:t xml:space="preserve">offer </w:t>
      </w:r>
      <w:r w:rsidR="003E25FD" w:rsidRPr="00845602">
        <w:rPr>
          <w:lang w:val="en-GB"/>
        </w:rPr>
        <w:t>advice with regards to this project.</w:t>
      </w:r>
    </w:p>
    <w:p w14:paraId="2496FAD0" w14:textId="1BED34BB" w:rsidR="00AD15CD" w:rsidRPr="00845602" w:rsidRDefault="003E25FD" w:rsidP="007C5689">
      <w:pPr>
        <w:jc w:val="both"/>
        <w:rPr>
          <w:rFonts w:asciiTheme="majorHAnsi" w:eastAsiaTheme="majorEastAsia" w:hAnsiTheme="majorHAnsi" w:cstheme="majorBidi"/>
          <w:color w:val="365F91" w:themeColor="accent1" w:themeShade="BF"/>
          <w:sz w:val="32"/>
          <w:szCs w:val="32"/>
          <w:lang w:val="en-GB"/>
        </w:rPr>
      </w:pPr>
      <w:r w:rsidRPr="00845602">
        <w:rPr>
          <w:lang w:val="en-GB"/>
        </w:rPr>
        <w:br w:type="page"/>
      </w:r>
    </w:p>
    <w:p w14:paraId="4DE72580" w14:textId="6F404BCE" w:rsidR="003E25FD" w:rsidRPr="00845602" w:rsidRDefault="00AD15CD" w:rsidP="007C5689">
      <w:pPr>
        <w:pStyle w:val="Heading1"/>
        <w:jc w:val="both"/>
        <w:rPr>
          <w:lang w:val="en-GB"/>
        </w:rPr>
      </w:pPr>
      <w:bookmarkStart w:id="3" w:name="_Toc191645128"/>
      <w:r w:rsidRPr="00845602">
        <w:rPr>
          <w:lang w:val="en-GB"/>
        </w:rPr>
        <w:lastRenderedPageBreak/>
        <w:t>Introduction</w:t>
      </w:r>
      <w:bookmarkEnd w:id="3"/>
    </w:p>
    <w:p w14:paraId="4217C135" w14:textId="6AE87E7C" w:rsidR="00AD15CD" w:rsidRPr="00845602" w:rsidRDefault="00AD15CD" w:rsidP="007C5689">
      <w:pPr>
        <w:pStyle w:val="Heading2"/>
        <w:jc w:val="both"/>
        <w:rPr>
          <w:lang w:val="en-GB"/>
        </w:rPr>
      </w:pPr>
      <w:bookmarkStart w:id="4" w:name="_Toc191645129"/>
      <w:r w:rsidRPr="00845602">
        <w:rPr>
          <w:lang w:val="en-GB"/>
        </w:rPr>
        <w:t>Background</w:t>
      </w:r>
      <w:bookmarkEnd w:id="4"/>
    </w:p>
    <w:p w14:paraId="409BEB1F" w14:textId="0A981C60" w:rsidR="00792B95" w:rsidRPr="00845602" w:rsidRDefault="00792B95" w:rsidP="007C5689">
      <w:pPr>
        <w:jc w:val="both"/>
        <w:rPr>
          <w:rFonts w:cs="Times New Roman"/>
          <w:lang w:val="en-GB"/>
        </w:rPr>
      </w:pPr>
      <w:r w:rsidRPr="00845602">
        <w:rPr>
          <w:rFonts w:cs="Times New Roman"/>
          <w:lang w:val="en-GB"/>
        </w:rPr>
        <w:t>The world we live in today is one that relies on the virtual cyber space as much as it does on the physical space, some might say even more so. But the exponential growth in cyber activity has led to the direct increase in cyber-attacks as well. An increased digital footprint gives way to an array of attack vectors for threat actors to use as an entry point. Year by year we see an increase in cyber-attacks, with 2023 showing a 72% increase in data breaches surpassing the previous record high in 2021</w:t>
      </w:r>
      <w:r w:rsidR="004E0701">
        <w:rPr>
          <w:rFonts w:cs="Times New Roman"/>
          <w:lang w:val="en-GB"/>
        </w:rPr>
        <w:t xml:space="preserve"> </w:t>
      </w:r>
      <w:r w:rsidR="004E0701">
        <w:t>[1]</w:t>
      </w:r>
      <w:r w:rsidRPr="00845602">
        <w:rPr>
          <w:rFonts w:cs="Times New Roman"/>
          <w:lang w:val="en-GB"/>
        </w:rPr>
        <w:t>.</w:t>
      </w:r>
    </w:p>
    <w:p w14:paraId="3897E06D" w14:textId="77777777" w:rsidR="00792B95" w:rsidRPr="00845602" w:rsidRDefault="00792B95" w:rsidP="007C5689">
      <w:pPr>
        <w:jc w:val="both"/>
        <w:rPr>
          <w:rFonts w:cs="Times New Roman"/>
          <w:lang w:val="en-GB"/>
        </w:rPr>
      </w:pPr>
    </w:p>
    <w:p w14:paraId="3589791C" w14:textId="39689A0B" w:rsidR="00792B95" w:rsidRPr="00845602" w:rsidRDefault="00792B95" w:rsidP="007C5689">
      <w:pPr>
        <w:jc w:val="both"/>
        <w:rPr>
          <w:rFonts w:cs="Times New Roman"/>
          <w:lang w:val="en-GB"/>
        </w:rPr>
      </w:pPr>
      <w:r w:rsidRPr="00845602">
        <w:rPr>
          <w:rFonts w:cs="Times New Roman"/>
          <w:lang w:val="en-GB"/>
        </w:rPr>
        <w:t xml:space="preserve">To counteract these breaches and detect intrusion, researchers have turned to the usage of a provenance graph-based system. Provenance graphs are directed acyclic graphs used to determine relations between entities such as sockets, files and users, and actions such as the flow of data between them. </w:t>
      </w:r>
      <w:r w:rsidR="00EE1A8B" w:rsidRPr="00845602">
        <w:rPr>
          <w:rFonts w:cs="Times New Roman"/>
          <w:lang w:val="en-GB"/>
        </w:rPr>
        <w:t>Constructed from system-level logs, these graphs describe the interactions between kernel objects to represent system execution history in a structured manner</w:t>
      </w:r>
      <w:r w:rsidR="004E0701">
        <w:rPr>
          <w:rFonts w:cs="Times New Roman"/>
          <w:lang w:val="en-GB"/>
        </w:rPr>
        <w:t xml:space="preserve"> [2]</w:t>
      </w:r>
      <w:r w:rsidR="00EE1A8B" w:rsidRPr="00845602">
        <w:rPr>
          <w:rFonts w:cs="Times New Roman"/>
          <w:lang w:val="en-GB"/>
        </w:rPr>
        <w:t xml:space="preserve">. </w:t>
      </w:r>
      <w:r w:rsidRPr="00845602">
        <w:rPr>
          <w:rFonts w:cs="Times New Roman"/>
          <w:lang w:val="en-GB"/>
        </w:rPr>
        <w:t>These give an insight as to what benign activity might look like as compared to when a threat actor has breached the system for malicious intent. Researchers from Harvard and Cambridge Universities have pointed out the extensive capture of security sensitive kernel operations, the explicit relations it depicts between objects, that intrusions result from unexpected relations and the robustness of graphical representation</w:t>
      </w:r>
      <w:r w:rsidR="004E0701">
        <w:t xml:space="preserve"> [3]</w:t>
      </w:r>
      <w:r w:rsidRPr="00845602">
        <w:rPr>
          <w:rFonts w:cs="Times New Roman"/>
          <w:lang w:val="en-GB"/>
        </w:rPr>
        <w:t>.</w:t>
      </w:r>
    </w:p>
    <w:p w14:paraId="75F7F3E5" w14:textId="77777777" w:rsidR="00792B95" w:rsidRPr="00845602" w:rsidRDefault="00792B95" w:rsidP="007C5689">
      <w:pPr>
        <w:jc w:val="both"/>
        <w:rPr>
          <w:rFonts w:cs="Times New Roman"/>
          <w:lang w:val="en-GB"/>
        </w:rPr>
      </w:pPr>
    </w:p>
    <w:p w14:paraId="44549865" w14:textId="6B3E30B1" w:rsidR="00792B95" w:rsidRPr="00845602" w:rsidRDefault="00792B95" w:rsidP="007C5689">
      <w:pPr>
        <w:jc w:val="both"/>
        <w:rPr>
          <w:rFonts w:cs="Times New Roman"/>
          <w:lang w:val="en-GB"/>
        </w:rPr>
      </w:pPr>
      <w:r w:rsidRPr="00845602">
        <w:rPr>
          <w:rFonts w:cs="Times New Roman"/>
          <w:lang w:val="en-GB"/>
        </w:rPr>
        <w:t>Provenance graphs show great advantages when it comes to intrusion detection. Since provenance graphs show system execution by displaying relations between system objects, simple audit files that a</w:t>
      </w:r>
      <w:r w:rsidR="00CB71DB" w:rsidRPr="00845602">
        <w:rPr>
          <w:rFonts w:cs="Times New Roman"/>
          <w:lang w:val="en-GB"/>
        </w:rPr>
        <w:t>r</w:t>
      </w:r>
      <w:r w:rsidRPr="00845602">
        <w:rPr>
          <w:rFonts w:cs="Times New Roman"/>
          <w:lang w:val="en-GB"/>
        </w:rPr>
        <w:t xml:space="preserve">e unstructured and hard to read can be converted to provenance graphs. Secondly, provenance graphs are hard for attackers to replicate or forge as they are rich in semantics. They take into consideration spatial and temporal information which allow security analysts to conduct thorough and effective investigations. Finally, provenance graphs store all the execution history which aid analysts in investigating Advanced Persistent Threats (APTs). APTs are known for their </w:t>
      </w:r>
      <w:r w:rsidR="00A3005B" w:rsidRPr="00845602">
        <w:rPr>
          <w:rFonts w:cs="Times New Roman"/>
          <w:lang w:val="en-GB"/>
        </w:rPr>
        <w:t>long-term</w:t>
      </w:r>
      <w:r w:rsidRPr="00845602">
        <w:rPr>
          <w:rFonts w:cs="Times New Roman"/>
          <w:lang w:val="en-GB"/>
        </w:rPr>
        <w:t xml:space="preserve"> embedding in systems and stealth in being undetected. The complete history of system execution provided by provenance graphs can easily aid analysts in the event of APTs</w:t>
      </w:r>
      <w:r w:rsidR="004E0701">
        <w:rPr>
          <w:rFonts w:cs="Times New Roman"/>
          <w:lang w:val="en-GB"/>
        </w:rPr>
        <w:t xml:space="preserve"> </w:t>
      </w:r>
      <w:r w:rsidR="004E0701">
        <w:t>[4]</w:t>
      </w:r>
      <w:r w:rsidRPr="00845602">
        <w:rPr>
          <w:rFonts w:cs="Times New Roman"/>
          <w:lang w:val="en-GB"/>
        </w:rPr>
        <w:t>.</w:t>
      </w:r>
    </w:p>
    <w:p w14:paraId="7C672C6F" w14:textId="77777777" w:rsidR="00792B95" w:rsidRPr="00845602" w:rsidRDefault="00792B95" w:rsidP="007C5689">
      <w:pPr>
        <w:jc w:val="both"/>
        <w:rPr>
          <w:rFonts w:cs="Times New Roman"/>
          <w:lang w:val="en-GB"/>
        </w:rPr>
      </w:pPr>
    </w:p>
    <w:p w14:paraId="1D20A50C" w14:textId="7BD46A54" w:rsidR="00792B95" w:rsidRPr="00845602" w:rsidRDefault="00792B95" w:rsidP="007C5689">
      <w:pPr>
        <w:jc w:val="both"/>
        <w:rPr>
          <w:rFonts w:cs="Times New Roman"/>
          <w:lang w:val="en-GB"/>
        </w:rPr>
      </w:pPr>
      <w:r w:rsidRPr="00845602">
        <w:rPr>
          <w:rFonts w:cs="Times New Roman"/>
          <w:lang w:val="en-GB"/>
        </w:rPr>
        <w:t xml:space="preserve"> However, these discoveries and techniques do not come with their downsides. Recent Provenance Graph Based Intrusion Detection Systems (PIDS) used embedding techniques that incur high computational resource cost. Furthermore, as these systems take inputs from graphs, there are detection delays. Finally, these systems output uninterpretable results that do not give much detail other than the fact that they have been flagged out </w:t>
      </w:r>
      <w:r w:rsidR="002845C6" w:rsidRPr="00845602">
        <w:rPr>
          <w:rFonts w:cs="Times New Roman"/>
          <w:lang w:val="en-GB"/>
        </w:rPr>
        <w:t>because</w:t>
      </w:r>
      <w:r w:rsidRPr="00845602">
        <w:rPr>
          <w:rFonts w:cs="Times New Roman"/>
          <w:lang w:val="en-GB"/>
        </w:rPr>
        <w:t xml:space="preserve"> they deviate from normal system operation</w:t>
      </w:r>
      <w:r w:rsidR="004E0701">
        <w:rPr>
          <w:rFonts w:cs="Times New Roman"/>
          <w:lang w:val="en-GB"/>
        </w:rPr>
        <w:t xml:space="preserve"> </w:t>
      </w:r>
      <w:r w:rsidR="004E0701">
        <w:t>[5]</w:t>
      </w:r>
      <w:r w:rsidRPr="00845602">
        <w:rPr>
          <w:rFonts w:cs="Times New Roman"/>
          <w:lang w:val="en-GB"/>
        </w:rPr>
        <w:t>.</w:t>
      </w:r>
    </w:p>
    <w:p w14:paraId="370E7499" w14:textId="77777777" w:rsidR="00792B95" w:rsidRPr="00845602" w:rsidRDefault="00792B95" w:rsidP="007C5689">
      <w:pPr>
        <w:jc w:val="both"/>
        <w:rPr>
          <w:lang w:val="en-GB"/>
        </w:rPr>
      </w:pPr>
    </w:p>
    <w:p w14:paraId="1843909B" w14:textId="77777777" w:rsidR="00792B95" w:rsidRPr="00845602" w:rsidRDefault="00792B95" w:rsidP="007C5689">
      <w:pPr>
        <w:jc w:val="both"/>
        <w:rPr>
          <w:lang w:val="en-GB"/>
        </w:rPr>
      </w:pPr>
    </w:p>
    <w:p w14:paraId="2E1AB327" w14:textId="77777777" w:rsidR="00792B95" w:rsidRPr="00845602" w:rsidRDefault="00792B95" w:rsidP="007C5689">
      <w:pPr>
        <w:jc w:val="both"/>
        <w:rPr>
          <w:lang w:val="en-GB"/>
        </w:rPr>
      </w:pPr>
    </w:p>
    <w:p w14:paraId="56180EE7" w14:textId="77777777" w:rsidR="00792B95" w:rsidRPr="00845602" w:rsidRDefault="00792B95" w:rsidP="007C5689">
      <w:pPr>
        <w:jc w:val="both"/>
        <w:rPr>
          <w:lang w:val="en-GB"/>
        </w:rPr>
      </w:pPr>
    </w:p>
    <w:p w14:paraId="625BAED6" w14:textId="77777777" w:rsidR="00792B95" w:rsidRPr="00845602" w:rsidRDefault="00792B95" w:rsidP="007C5689">
      <w:pPr>
        <w:jc w:val="both"/>
        <w:rPr>
          <w:lang w:val="en-GB"/>
        </w:rPr>
      </w:pPr>
    </w:p>
    <w:p w14:paraId="00A62BAA" w14:textId="77777777" w:rsidR="00792B95" w:rsidRPr="00845602" w:rsidRDefault="00792B95" w:rsidP="007C5689">
      <w:pPr>
        <w:jc w:val="both"/>
        <w:rPr>
          <w:lang w:val="en-GB"/>
        </w:rPr>
      </w:pPr>
    </w:p>
    <w:p w14:paraId="38E609F9" w14:textId="164C0A4C" w:rsidR="00AD15CD" w:rsidRPr="00845602" w:rsidRDefault="00AD15CD" w:rsidP="007C5689">
      <w:pPr>
        <w:pStyle w:val="Heading2"/>
        <w:jc w:val="both"/>
        <w:rPr>
          <w:lang w:val="en-GB"/>
        </w:rPr>
      </w:pPr>
      <w:bookmarkStart w:id="5" w:name="_Toc191645130"/>
      <w:r w:rsidRPr="00845602">
        <w:rPr>
          <w:lang w:val="en-GB"/>
        </w:rPr>
        <w:lastRenderedPageBreak/>
        <w:t>Objectives</w:t>
      </w:r>
      <w:bookmarkEnd w:id="5"/>
    </w:p>
    <w:p w14:paraId="7E33D40E" w14:textId="19A68C6D" w:rsidR="00AD15CD" w:rsidRPr="00845602" w:rsidRDefault="00792B95" w:rsidP="007C5689">
      <w:pPr>
        <w:jc w:val="both"/>
        <w:rPr>
          <w:rFonts w:asciiTheme="majorHAnsi" w:eastAsiaTheme="majorEastAsia" w:hAnsiTheme="majorHAnsi" w:cstheme="majorBidi"/>
          <w:color w:val="365F91" w:themeColor="accent1" w:themeShade="BF"/>
          <w:sz w:val="26"/>
          <w:szCs w:val="26"/>
          <w:lang w:val="en-GB"/>
        </w:rPr>
      </w:pPr>
      <w:r w:rsidRPr="00845602">
        <w:rPr>
          <w:lang w:val="en-GB"/>
        </w:rPr>
        <w:t xml:space="preserve">This study aims to setup a provenance capture system to capture whole system provenance. It will leverage </w:t>
      </w:r>
      <w:proofErr w:type="spellStart"/>
      <w:r w:rsidRPr="00845602">
        <w:rPr>
          <w:lang w:val="en-GB"/>
        </w:rPr>
        <w:t>CamFLow</w:t>
      </w:r>
      <w:proofErr w:type="spellEnd"/>
      <w:r w:rsidRPr="00845602">
        <w:rPr>
          <w:lang w:val="en-GB"/>
        </w:rPr>
        <w:t xml:space="preserve">, an open-source project to bring observed provenance collection to the Linux Operating System that complies with W3C PROV-DM standard. These provenance graphs will be generated by implementing the FLURRY framework, an end-to-end data pipeline which simulates </w:t>
      </w:r>
      <w:r w:rsidR="009345EB" w:rsidRPr="00845602">
        <w:rPr>
          <w:lang w:val="en-GB"/>
        </w:rPr>
        <w:t>cyberattacks</w:t>
      </w:r>
      <w:r w:rsidRPr="00845602">
        <w:rPr>
          <w:lang w:val="en-GB"/>
        </w:rPr>
        <w:t xml:space="preserve"> captures provenance data from these </w:t>
      </w:r>
      <w:r w:rsidR="009345EB" w:rsidRPr="00845602">
        <w:rPr>
          <w:lang w:val="en-GB"/>
        </w:rPr>
        <w:t>attacks into data provenance graphs and incorporates this data with a framework for training deep neural models that supports preconfigured or custom-designed models for analysis in real-world resilient systems</w:t>
      </w:r>
      <w:r w:rsidR="004E0701">
        <w:t xml:space="preserve"> [6].</w:t>
      </w:r>
      <w:r w:rsidRPr="00845602">
        <w:rPr>
          <w:lang w:val="en-GB"/>
        </w:rPr>
        <w:t xml:space="preserve"> </w:t>
      </w:r>
      <w:r w:rsidR="009345EB" w:rsidRPr="00845602">
        <w:rPr>
          <w:lang w:val="en-GB"/>
        </w:rPr>
        <w:t>Finally, it will utilize these generated graphs to train</w:t>
      </w:r>
      <w:r w:rsidR="00E20F49">
        <w:rPr>
          <w:lang w:val="en-GB"/>
        </w:rPr>
        <w:t xml:space="preserve">, </w:t>
      </w:r>
      <w:r w:rsidR="009345EB" w:rsidRPr="00845602">
        <w:rPr>
          <w:lang w:val="en-GB"/>
        </w:rPr>
        <w:t>test and gather statistics</w:t>
      </w:r>
      <w:r w:rsidR="00E20F49">
        <w:rPr>
          <w:lang w:val="en-GB"/>
        </w:rPr>
        <w:t xml:space="preserve"> from models</w:t>
      </w:r>
      <w:r w:rsidR="009345EB" w:rsidRPr="00845602">
        <w:rPr>
          <w:lang w:val="en-GB"/>
        </w:rPr>
        <w:t xml:space="preserve"> for benchmarking and further improvement.  </w:t>
      </w:r>
      <w:r w:rsidR="00AD15CD" w:rsidRPr="00845602">
        <w:rPr>
          <w:lang w:val="en-GB"/>
        </w:rPr>
        <w:br w:type="page"/>
      </w:r>
    </w:p>
    <w:p w14:paraId="1E17E8D6" w14:textId="6F96733C" w:rsidR="00AD15CD" w:rsidRPr="00845602" w:rsidRDefault="00AD15CD" w:rsidP="007C5689">
      <w:pPr>
        <w:pStyle w:val="Heading1"/>
        <w:jc w:val="both"/>
        <w:rPr>
          <w:lang w:val="en-GB"/>
        </w:rPr>
      </w:pPr>
      <w:bookmarkStart w:id="6" w:name="_Toc191645131"/>
      <w:r w:rsidRPr="00845602">
        <w:rPr>
          <w:lang w:val="en-GB"/>
        </w:rPr>
        <w:lastRenderedPageBreak/>
        <w:t>Literature Review</w:t>
      </w:r>
      <w:bookmarkEnd w:id="6"/>
    </w:p>
    <w:p w14:paraId="162C7563" w14:textId="7949773D" w:rsidR="000B3F09" w:rsidRPr="00845602" w:rsidRDefault="000B3F09" w:rsidP="000B3F09">
      <w:pPr>
        <w:pStyle w:val="Heading2"/>
        <w:rPr>
          <w:lang w:val="en-GB"/>
        </w:rPr>
      </w:pPr>
      <w:bookmarkStart w:id="7" w:name="_Toc191645132"/>
      <w:r w:rsidRPr="00845602">
        <w:rPr>
          <w:lang w:val="en-GB"/>
        </w:rPr>
        <w:t>Data Provenance</w:t>
      </w:r>
      <w:bookmarkEnd w:id="7"/>
    </w:p>
    <w:p w14:paraId="10F145D2" w14:textId="33B7F435" w:rsidR="000B3F09" w:rsidRDefault="000B3F09" w:rsidP="000B3F09">
      <w:pPr>
        <w:jc w:val="both"/>
        <w:rPr>
          <w:lang w:val="en-GB"/>
        </w:rPr>
      </w:pPr>
      <w:r w:rsidRPr="00845602">
        <w:rPr>
          <w:lang w:val="en-GB"/>
        </w:rPr>
        <w:t xml:space="preserve">Data provenance in the context of computer systems is the description of relationships between entities, the activities conducted using those entities and the agents associated with them. For example, if </w:t>
      </w:r>
      <w:r w:rsidRPr="00845602">
        <w:rPr>
          <w:i/>
          <w:iCs/>
          <w:lang w:val="en-GB"/>
        </w:rPr>
        <w:t>user A</w:t>
      </w:r>
      <w:r w:rsidRPr="00845602">
        <w:rPr>
          <w:lang w:val="en-GB"/>
        </w:rPr>
        <w:t xml:space="preserve"> creates a file </w:t>
      </w:r>
      <w:r w:rsidRPr="00845602">
        <w:rPr>
          <w:i/>
          <w:iCs/>
          <w:lang w:val="en-GB"/>
        </w:rPr>
        <w:t>example.txt</w:t>
      </w:r>
      <w:r w:rsidRPr="00845602">
        <w:rPr>
          <w:lang w:val="en-GB"/>
        </w:rPr>
        <w:t xml:space="preserve">, followed by </w:t>
      </w:r>
      <w:r w:rsidRPr="00845602">
        <w:rPr>
          <w:i/>
          <w:iCs/>
          <w:lang w:val="en-GB"/>
        </w:rPr>
        <w:t xml:space="preserve">user B </w:t>
      </w:r>
      <w:r w:rsidRPr="00845602">
        <w:rPr>
          <w:lang w:val="en-GB"/>
        </w:rPr>
        <w:t xml:space="preserve">editing the file, </w:t>
      </w:r>
      <w:r w:rsidRPr="00845602">
        <w:rPr>
          <w:i/>
          <w:iCs/>
          <w:lang w:val="en-GB"/>
        </w:rPr>
        <w:t>example.txt</w:t>
      </w:r>
      <w:r w:rsidRPr="00845602">
        <w:rPr>
          <w:lang w:val="en-GB"/>
        </w:rPr>
        <w:t xml:space="preserve">, data provenance will give us these relations from the creation, all the way through till the file is destroyed. </w:t>
      </w:r>
      <w:r w:rsidRPr="00845602">
        <w:rPr>
          <w:i/>
          <w:iCs/>
          <w:lang w:val="en-GB"/>
        </w:rPr>
        <w:t xml:space="preserve">Figure 1 </w:t>
      </w:r>
      <w:r w:rsidRPr="00845602">
        <w:rPr>
          <w:lang w:val="en-GB"/>
        </w:rPr>
        <w:t>depicts how a simple data provenance graph can be generated based on the earlier scenario.</w:t>
      </w:r>
    </w:p>
    <w:p w14:paraId="6F2D3008" w14:textId="77777777" w:rsidR="00ED17DB" w:rsidRDefault="00ED17DB" w:rsidP="000B3F09">
      <w:pPr>
        <w:jc w:val="both"/>
        <w:rPr>
          <w:lang w:val="en-GB"/>
        </w:rPr>
      </w:pPr>
    </w:p>
    <w:p w14:paraId="0234B53B" w14:textId="77777777" w:rsidR="00ED17DB" w:rsidRDefault="00ED17DB" w:rsidP="000B3F09">
      <w:pPr>
        <w:jc w:val="both"/>
        <w:rPr>
          <w:lang w:val="en-GB"/>
        </w:rPr>
      </w:pPr>
    </w:p>
    <w:p w14:paraId="61E2CA9D" w14:textId="77777777" w:rsidR="00845602" w:rsidRDefault="00845602" w:rsidP="000B3F09">
      <w:pPr>
        <w:jc w:val="both"/>
        <w:rPr>
          <w:lang w:val="en-GB"/>
        </w:rPr>
      </w:pPr>
    </w:p>
    <w:p w14:paraId="237653F5" w14:textId="77777777" w:rsidR="00845602" w:rsidRPr="00845602" w:rsidRDefault="00845602" w:rsidP="00845602">
      <w:pPr>
        <w:jc w:val="both"/>
        <w:rPr>
          <w:lang w:val="en-GB"/>
        </w:rPr>
      </w:pPr>
      <w:r w:rsidRPr="00845602">
        <w:rPr>
          <w:noProof/>
          <w:lang w:val="en-GB"/>
        </w:rPr>
        <w:drawing>
          <wp:inline distT="0" distB="0" distL="0" distR="0" wp14:anchorId="79E2E244" wp14:editId="100F31A8">
            <wp:extent cx="5486400" cy="3086100"/>
            <wp:effectExtent l="0" t="0" r="0" b="0"/>
            <wp:docPr id="179895767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57674"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486400" cy="3086100"/>
                    </a:xfrm>
                    <a:prstGeom prst="rect">
                      <a:avLst/>
                    </a:prstGeom>
                  </pic:spPr>
                </pic:pic>
              </a:graphicData>
            </a:graphic>
          </wp:inline>
        </w:drawing>
      </w:r>
    </w:p>
    <w:p w14:paraId="0D7FB1B4" w14:textId="77777777" w:rsidR="00845602" w:rsidRPr="00845602" w:rsidRDefault="00845602" w:rsidP="00845602">
      <w:pPr>
        <w:jc w:val="both"/>
        <w:rPr>
          <w:sz w:val="16"/>
          <w:szCs w:val="16"/>
          <w:lang w:val="en-GB"/>
        </w:rPr>
      </w:pPr>
    </w:p>
    <w:p w14:paraId="76D0F5BE" w14:textId="77777777" w:rsidR="00845602" w:rsidRPr="00845602" w:rsidRDefault="00845602" w:rsidP="00845602">
      <w:pPr>
        <w:jc w:val="both"/>
        <w:rPr>
          <w:lang w:val="en-GB"/>
        </w:rPr>
      </w:pPr>
    </w:p>
    <w:p w14:paraId="3CBA8F08" w14:textId="77777777" w:rsidR="004F5D4F" w:rsidRDefault="004F5D4F" w:rsidP="00845602">
      <w:pPr>
        <w:jc w:val="center"/>
        <w:rPr>
          <w:b/>
          <w:bCs/>
          <w:sz w:val="16"/>
          <w:szCs w:val="16"/>
          <w:lang w:val="en-GB"/>
        </w:rPr>
      </w:pPr>
    </w:p>
    <w:p w14:paraId="5F282DEA" w14:textId="7B5310DB" w:rsidR="00845602" w:rsidRPr="00845602" w:rsidRDefault="00845602" w:rsidP="00845602">
      <w:pPr>
        <w:jc w:val="center"/>
        <w:rPr>
          <w:b/>
          <w:bCs/>
          <w:sz w:val="16"/>
          <w:szCs w:val="16"/>
          <w:lang w:val="en-GB"/>
        </w:rPr>
      </w:pPr>
      <w:r w:rsidRPr="00845602">
        <w:rPr>
          <w:b/>
          <w:bCs/>
          <w:sz w:val="16"/>
          <w:szCs w:val="16"/>
          <w:lang w:val="en-GB"/>
        </w:rPr>
        <w:t>Figure 1: Simple provenance graph showing relations between agents and entities</w:t>
      </w:r>
    </w:p>
    <w:p w14:paraId="33FE0814" w14:textId="2FF4499D" w:rsidR="00CB71DB" w:rsidRPr="00845602" w:rsidRDefault="00CB71DB" w:rsidP="000B3F09">
      <w:pPr>
        <w:jc w:val="both"/>
        <w:rPr>
          <w:lang w:val="en-GB"/>
        </w:rPr>
      </w:pPr>
    </w:p>
    <w:p w14:paraId="522FD863" w14:textId="51F52CE8" w:rsidR="001D0587" w:rsidRPr="00845602" w:rsidRDefault="001D0587" w:rsidP="001D0587">
      <w:pPr>
        <w:pStyle w:val="Heading2"/>
        <w:rPr>
          <w:lang w:val="en-GB"/>
        </w:rPr>
      </w:pPr>
      <w:bookmarkStart w:id="8" w:name="_Toc191645133"/>
      <w:r w:rsidRPr="00845602">
        <w:rPr>
          <w:lang w:val="en-GB"/>
        </w:rPr>
        <w:t>Intrusion Detection Systems</w:t>
      </w:r>
      <w:bookmarkEnd w:id="8"/>
    </w:p>
    <w:p w14:paraId="37136BF5" w14:textId="12D03971" w:rsidR="001D0587" w:rsidRDefault="001D0587" w:rsidP="001D0587">
      <w:pPr>
        <w:rPr>
          <w:lang w:val="en-GB"/>
        </w:rPr>
      </w:pPr>
      <w:r w:rsidRPr="00845602">
        <w:rPr>
          <w:lang w:val="en-GB"/>
        </w:rPr>
        <w:t xml:space="preserve">Known </w:t>
      </w:r>
      <w:r w:rsidR="00CC0467" w:rsidRPr="00845602">
        <w:rPr>
          <w:lang w:val="en-GB"/>
        </w:rPr>
        <w:t>I</w:t>
      </w:r>
      <w:r w:rsidRPr="00845602">
        <w:rPr>
          <w:lang w:val="en-GB"/>
        </w:rPr>
        <w:t xml:space="preserve">ntrusion </w:t>
      </w:r>
      <w:r w:rsidR="00CC0467" w:rsidRPr="00845602">
        <w:rPr>
          <w:lang w:val="en-GB"/>
        </w:rPr>
        <w:t>D</w:t>
      </w:r>
      <w:r w:rsidRPr="00845602">
        <w:rPr>
          <w:lang w:val="en-GB"/>
        </w:rPr>
        <w:t xml:space="preserve">etection </w:t>
      </w:r>
      <w:r w:rsidR="00CC0467" w:rsidRPr="00845602">
        <w:rPr>
          <w:lang w:val="en-GB"/>
        </w:rPr>
        <w:t>S</w:t>
      </w:r>
      <w:r w:rsidRPr="00845602">
        <w:rPr>
          <w:lang w:val="en-GB"/>
        </w:rPr>
        <w:t xml:space="preserve">ystems (IDS) </w:t>
      </w:r>
      <w:r w:rsidR="00CC0467" w:rsidRPr="00845602">
        <w:rPr>
          <w:lang w:val="en-GB"/>
        </w:rPr>
        <w:t>scrutinise</w:t>
      </w:r>
      <w:r w:rsidRPr="00845602">
        <w:rPr>
          <w:lang w:val="en-GB"/>
        </w:rPr>
        <w:t xml:space="preserve"> different data sources and can be deployed at the network or host level</w:t>
      </w:r>
      <w:r w:rsidR="004E0701">
        <w:rPr>
          <w:lang w:val="en-GB"/>
        </w:rPr>
        <w:t xml:space="preserve"> </w:t>
      </w:r>
      <w:r w:rsidR="004E0701">
        <w:t>[7]</w:t>
      </w:r>
      <w:r w:rsidRPr="00845602">
        <w:rPr>
          <w:lang w:val="en-GB"/>
        </w:rPr>
        <w:t xml:space="preserve">. </w:t>
      </w:r>
      <w:r w:rsidR="00E20F49">
        <w:rPr>
          <w:lang w:val="en-GB"/>
        </w:rPr>
        <w:t xml:space="preserve">Albeit there existing a plethora of IDS available for use, current IDS succumb to </w:t>
      </w:r>
      <w:r w:rsidR="005D1A79">
        <w:rPr>
          <w:lang w:val="en-GB"/>
        </w:rPr>
        <w:t>many</w:t>
      </w:r>
      <w:r w:rsidR="00E20F49">
        <w:rPr>
          <w:lang w:val="en-GB"/>
        </w:rPr>
        <w:t xml:space="preserve"> false positives when it comes to detecting intrusions [</w:t>
      </w:r>
      <w:r w:rsidR="004E0701">
        <w:t>7</w:t>
      </w:r>
      <w:r w:rsidR="00E20F49">
        <w:rPr>
          <w:lang w:val="en-GB"/>
        </w:rPr>
        <w:t>,</w:t>
      </w:r>
      <w:r w:rsidR="004E0701">
        <w:rPr>
          <w:lang w:val="en-GB"/>
        </w:rPr>
        <w:t xml:space="preserve"> </w:t>
      </w:r>
      <w:r w:rsidR="004E0701">
        <w:t>3</w:t>
      </w:r>
      <w:r w:rsidR="00E20F49">
        <w:rPr>
          <w:lang w:val="en-GB"/>
        </w:rPr>
        <w:t xml:space="preserve">]. These false alarms may overwhelm security analysts and divert their attention toward benign </w:t>
      </w:r>
      <w:r w:rsidR="00094BEE">
        <w:rPr>
          <w:lang w:val="en-GB"/>
        </w:rPr>
        <w:t xml:space="preserve">actions while malicious actions by threat actors go undetected or buried within these alarms. </w:t>
      </w:r>
    </w:p>
    <w:p w14:paraId="41C3B805" w14:textId="77777777" w:rsidR="001D0587" w:rsidRPr="00845602" w:rsidRDefault="001D0587" w:rsidP="001D0587">
      <w:pPr>
        <w:rPr>
          <w:lang w:val="en-GB"/>
        </w:rPr>
      </w:pPr>
    </w:p>
    <w:p w14:paraId="30422FA5" w14:textId="2B03C97F" w:rsidR="001D0587" w:rsidRPr="00845602" w:rsidRDefault="001D0587" w:rsidP="001D0587">
      <w:pPr>
        <w:rPr>
          <w:lang w:val="en-GB"/>
        </w:rPr>
      </w:pPr>
      <w:r w:rsidRPr="00845602">
        <w:rPr>
          <w:lang w:val="en-GB"/>
        </w:rPr>
        <w:t xml:space="preserve">Network IDS (NIDS) monitor network traffic of the various hosts on the network layer and are easily merge into existing network infrastructure. However, NIDS cannot analyse encrypted network traffic, common mode of communication for threat actors to communicate with Command and Control (C2) servers or data </w:t>
      </w:r>
      <w:r w:rsidRPr="00845602">
        <w:rPr>
          <w:lang w:val="en-GB"/>
        </w:rPr>
        <w:lastRenderedPageBreak/>
        <w:t xml:space="preserve">exfiltration. </w:t>
      </w:r>
      <w:r w:rsidR="00845602" w:rsidRPr="00845602">
        <w:rPr>
          <w:lang w:val="en-GB"/>
        </w:rPr>
        <w:t>Additionally,</w:t>
      </w:r>
      <w:r w:rsidRPr="00845602">
        <w:rPr>
          <w:lang w:val="en-GB"/>
        </w:rPr>
        <w:t xml:space="preserve"> NIDS can only detect external intrusions, while internal compromises might not be flagged</w:t>
      </w:r>
      <w:r w:rsidR="004E0701">
        <w:rPr>
          <w:lang w:val="en-GB"/>
        </w:rPr>
        <w:t xml:space="preserve"> </w:t>
      </w:r>
      <w:r w:rsidR="004E0701">
        <w:t>[7]</w:t>
      </w:r>
      <w:r w:rsidRPr="00845602">
        <w:rPr>
          <w:lang w:val="en-GB"/>
        </w:rPr>
        <w:t xml:space="preserve">. </w:t>
      </w:r>
    </w:p>
    <w:p w14:paraId="4A3E56EE" w14:textId="77777777" w:rsidR="001D0587" w:rsidRPr="00845602" w:rsidRDefault="001D0587" w:rsidP="001D0587">
      <w:pPr>
        <w:rPr>
          <w:lang w:val="en-GB"/>
        </w:rPr>
      </w:pPr>
    </w:p>
    <w:p w14:paraId="2960F9EA" w14:textId="14C53933" w:rsidR="001D0587" w:rsidRDefault="00CC0467" w:rsidP="001D0587">
      <w:r w:rsidRPr="00845602">
        <w:rPr>
          <w:lang w:val="en-GB"/>
        </w:rPr>
        <w:t xml:space="preserve">A step up from this would be the usage of Host based IDS (HIDS). HIDS identify intrusions by monitoring file systems in addition to network events. The additional or more fine-grained information gathered from event logs allow HIDS to outperform NIDS. </w:t>
      </w:r>
      <w:r w:rsidR="00845602">
        <w:rPr>
          <w:lang w:val="en-GB"/>
        </w:rPr>
        <w:t xml:space="preserve">However, HIDS would need to be deployed on every host, can only monitor the </w:t>
      </w:r>
      <w:r w:rsidR="00A3005B">
        <w:rPr>
          <w:lang w:val="en-GB"/>
        </w:rPr>
        <w:t>host</w:t>
      </w:r>
      <w:r w:rsidR="00845602">
        <w:rPr>
          <w:lang w:val="en-GB"/>
        </w:rPr>
        <w:t xml:space="preserve"> that it was deployed on and generate large amounts of logs that require storage</w:t>
      </w:r>
      <w:r w:rsidR="004E0701">
        <w:rPr>
          <w:lang w:val="en-GB"/>
        </w:rPr>
        <w:t xml:space="preserve"> </w:t>
      </w:r>
      <w:r w:rsidR="004E0701">
        <w:t>[7]</w:t>
      </w:r>
      <w:r w:rsidR="00845602">
        <w:t>.</w:t>
      </w:r>
    </w:p>
    <w:p w14:paraId="50C0EF98" w14:textId="77777777" w:rsidR="00094BEE" w:rsidRDefault="00094BEE" w:rsidP="001D0587"/>
    <w:p w14:paraId="698348D8" w14:textId="7940ECC2" w:rsidR="00094BEE" w:rsidRPr="00845602" w:rsidRDefault="00094BEE" w:rsidP="001D0587">
      <w:pPr>
        <w:rPr>
          <w:lang w:val="en-GB"/>
        </w:rPr>
      </w:pPr>
      <w:r>
        <w:t>Signature based detection systems are crafted based on security experts’ knowledge on malicious behavior from past attacks. These work well for known cyber-attacks but fall short when a new, undiscovered attack surfaces. The performance of signature-based systems solely relies on the diversity of the dataset it references</w:t>
      </w:r>
      <w:r w:rsidR="004E0701">
        <w:t xml:space="preserve"> [7]</w:t>
      </w:r>
      <w:r>
        <w:t>.</w:t>
      </w:r>
    </w:p>
    <w:p w14:paraId="2B308371" w14:textId="4633D527" w:rsidR="00094BEE" w:rsidRPr="00845602" w:rsidRDefault="00094BEE" w:rsidP="000B3F09">
      <w:pPr>
        <w:jc w:val="both"/>
        <w:rPr>
          <w:lang w:val="en-GB"/>
        </w:rPr>
      </w:pPr>
    </w:p>
    <w:p w14:paraId="55C57865" w14:textId="15DE7AEE" w:rsidR="000B3F09" w:rsidRDefault="00845602" w:rsidP="000B3F09">
      <w:pPr>
        <w:jc w:val="both"/>
        <w:rPr>
          <w:lang w:val="en-GB"/>
        </w:rPr>
      </w:pPr>
      <w:r>
        <w:rPr>
          <w:lang w:val="en-GB"/>
        </w:rPr>
        <w:t>This gives way to the rise in popularity for Provenance based IDS (PIDS). State-of-the-art (SOTA) whole-system provenance capture systems leverage the Linux Security Module (LSM) interface to record provenance</w:t>
      </w:r>
      <w:r w:rsidR="00A35A56">
        <w:rPr>
          <w:lang w:val="en-GB"/>
        </w:rPr>
        <w:t xml:space="preserve"> for every security related interaction. Provenance data depict system execution as interactions between data objects. Using these features made available from data provenance, intrusions can be detected </w:t>
      </w:r>
      <w:r w:rsidR="00AE34CF">
        <w:rPr>
          <w:lang w:val="en-GB"/>
        </w:rPr>
        <w:t>by finding deviations from normal interactions</w:t>
      </w:r>
      <w:r w:rsidR="004E0701">
        <w:t xml:space="preserve"> [3]</w:t>
      </w:r>
      <w:r w:rsidR="00AE34CF">
        <w:rPr>
          <w:lang w:val="en-GB"/>
        </w:rPr>
        <w:t xml:space="preserve">. </w:t>
      </w:r>
    </w:p>
    <w:p w14:paraId="143F77FD" w14:textId="77777777" w:rsidR="00B20EF2" w:rsidRDefault="00B20EF2" w:rsidP="000B3F09">
      <w:pPr>
        <w:jc w:val="both"/>
        <w:rPr>
          <w:lang w:val="en-GB"/>
        </w:rPr>
      </w:pPr>
    </w:p>
    <w:p w14:paraId="094B41D7" w14:textId="59557667" w:rsidR="00B20EF2" w:rsidRDefault="00B20EF2" w:rsidP="000B3F09">
      <w:pPr>
        <w:jc w:val="both"/>
        <w:rPr>
          <w:lang w:val="en-GB"/>
        </w:rPr>
      </w:pPr>
      <w:r>
        <w:rPr>
          <w:lang w:val="en-GB"/>
        </w:rPr>
        <w:t xml:space="preserve">Usage of provenance data allow for detection of intrusion due to the propagation of events. Even though an attacker uses a single point of entry, the actions conducted by them propagate through the system establishing more connections to other objects resulting in anomalous behaviour. For </w:t>
      </w:r>
      <w:r w:rsidR="00A3005B">
        <w:rPr>
          <w:lang w:val="en-GB"/>
        </w:rPr>
        <w:t>example,</w:t>
      </w:r>
      <w:r>
        <w:rPr>
          <w:lang w:val="en-GB"/>
        </w:rPr>
        <w:t xml:space="preserve"> if the attacker executes a script that collects documents, to exfiltrate said data to an external server, many relations between entities are created which deviate from benign behaviour indicating malicious intent. </w:t>
      </w:r>
    </w:p>
    <w:p w14:paraId="1A948129" w14:textId="77777777" w:rsidR="00B20EF2" w:rsidRDefault="00B20EF2" w:rsidP="000B3F09">
      <w:pPr>
        <w:jc w:val="both"/>
        <w:rPr>
          <w:lang w:val="en-GB"/>
        </w:rPr>
      </w:pPr>
    </w:p>
    <w:p w14:paraId="007A70ED" w14:textId="07475EC2" w:rsidR="00B20EF2" w:rsidRDefault="00B20EF2" w:rsidP="000B3F09">
      <w:pPr>
        <w:jc w:val="both"/>
        <w:rPr>
          <w:lang w:val="en-GB"/>
        </w:rPr>
      </w:pPr>
      <w:r>
        <w:rPr>
          <w:lang w:val="en-GB"/>
        </w:rPr>
        <w:t>Furthermore, the robust graph representation is much more complex to replicate to depict benign behaviour by the attacker, making it difficult for them to camouflage their actions.</w:t>
      </w:r>
    </w:p>
    <w:p w14:paraId="792EBC0D" w14:textId="77777777" w:rsidR="000B3F09" w:rsidRDefault="000B3F09" w:rsidP="000B3F09">
      <w:pPr>
        <w:rPr>
          <w:lang w:val="en-GB"/>
        </w:rPr>
      </w:pPr>
    </w:p>
    <w:p w14:paraId="570E7DF6" w14:textId="66040691" w:rsidR="00ED17DB" w:rsidRDefault="00ED17DB" w:rsidP="00ED17DB">
      <w:pPr>
        <w:pStyle w:val="Heading2"/>
        <w:rPr>
          <w:lang w:val="en-GB"/>
        </w:rPr>
      </w:pPr>
      <w:bookmarkStart w:id="9" w:name="_Toc191645134"/>
      <w:r>
        <w:rPr>
          <w:lang w:val="en-GB"/>
        </w:rPr>
        <w:t>Provenance Based Intrusion Detection Systems</w:t>
      </w:r>
      <w:bookmarkEnd w:id="9"/>
    </w:p>
    <w:p w14:paraId="6F7BCCA8" w14:textId="5B610040" w:rsidR="00ED17DB" w:rsidRDefault="00AD00CB" w:rsidP="00ED17DB">
      <w:pPr>
        <w:rPr>
          <w:lang w:val="en-GB"/>
        </w:rPr>
      </w:pPr>
      <w:r>
        <w:rPr>
          <w:lang w:val="en-GB"/>
        </w:rPr>
        <w:t>Recent developments have led to multiple SOTA PIDS available for testing and benchmarking. This section will be highlighting a few with their features and advantages.</w:t>
      </w:r>
    </w:p>
    <w:p w14:paraId="795B39C5" w14:textId="77777777" w:rsidR="00AD00CB" w:rsidRDefault="00AD00CB" w:rsidP="00ED17DB">
      <w:pPr>
        <w:rPr>
          <w:lang w:val="en-GB"/>
        </w:rPr>
      </w:pPr>
    </w:p>
    <w:p w14:paraId="716E708D" w14:textId="23D3F00D" w:rsidR="00AD00CB" w:rsidRDefault="00AD00CB" w:rsidP="00AD00CB">
      <w:pPr>
        <w:pStyle w:val="Heading3"/>
        <w:rPr>
          <w:lang w:val="en-GB"/>
        </w:rPr>
      </w:pPr>
      <w:bookmarkStart w:id="10" w:name="_Toc191645135"/>
      <w:r>
        <w:rPr>
          <w:lang w:val="en-GB"/>
        </w:rPr>
        <w:t>KAIROS</w:t>
      </w:r>
      <w:bookmarkEnd w:id="10"/>
    </w:p>
    <w:p w14:paraId="23516F17" w14:textId="6D0C04EA" w:rsidR="00AD00CB" w:rsidRPr="00AD00CB" w:rsidRDefault="00AD00CB" w:rsidP="00AD00CB">
      <w:pPr>
        <w:rPr>
          <w:lang w:val="en-GB"/>
        </w:rPr>
      </w:pPr>
      <w:r>
        <w:rPr>
          <w:lang w:val="en-GB"/>
        </w:rPr>
        <w:t xml:space="preserve">KAIROS leverages all kennel interaction of an entire network of systems, as opposed to application specific data. The information gathered from the </w:t>
      </w:r>
      <w:r w:rsidR="00A3005B">
        <w:rPr>
          <w:lang w:val="en-GB"/>
        </w:rPr>
        <w:t>whole system</w:t>
      </w:r>
      <w:r>
        <w:rPr>
          <w:lang w:val="en-GB"/>
        </w:rPr>
        <w:t xml:space="preserve"> allows KAIROS in detecting modern sophisticated intrusions such as APTs as they affect multiple applications on a host before migrating to others on the network. </w:t>
      </w:r>
      <w:r w:rsidR="00115477">
        <w:rPr>
          <w:lang w:val="en-GB"/>
        </w:rPr>
        <w:t>Like</w:t>
      </w:r>
      <w:r>
        <w:rPr>
          <w:lang w:val="en-GB"/>
        </w:rPr>
        <w:t xml:space="preserve"> </w:t>
      </w:r>
      <w:r>
        <w:rPr>
          <w:lang w:val="en-GB"/>
        </w:rPr>
        <w:lastRenderedPageBreak/>
        <w:t>other PIDS, KAIROS considers attackers maintaining persistence within a system by exploitation and placing backdoors for communication.</w:t>
      </w:r>
      <w:r w:rsidR="00115477">
        <w:rPr>
          <w:lang w:val="en-GB"/>
        </w:rPr>
        <w:t xml:space="preserve"> As an anomaly-based intrusion detection system, KAIROS learns from provenance graphs of benign system execution. It has been acknowledged that if system behaviour changes, KAIROS may not be as affective in detecting anomalies or might report false positives</w:t>
      </w:r>
      <w:r w:rsidR="004E0701">
        <w:rPr>
          <w:lang w:val="en-GB"/>
        </w:rPr>
        <w:t xml:space="preserve"> </w:t>
      </w:r>
      <w:r w:rsidR="004E0701">
        <w:t>[2]</w:t>
      </w:r>
      <w:r w:rsidR="00115477">
        <w:rPr>
          <w:lang w:val="en-GB"/>
        </w:rPr>
        <w:t>.</w:t>
      </w:r>
    </w:p>
    <w:p w14:paraId="466E4B04" w14:textId="77777777" w:rsidR="00AD00CB" w:rsidRDefault="00AD00CB" w:rsidP="00AD00CB">
      <w:pPr>
        <w:rPr>
          <w:lang w:val="en-GB"/>
        </w:rPr>
      </w:pPr>
    </w:p>
    <w:p w14:paraId="1F1880FF" w14:textId="1EBB07DA" w:rsidR="00AD00CB" w:rsidRDefault="00AD00CB" w:rsidP="00AD00CB">
      <w:pPr>
        <w:pStyle w:val="Heading3"/>
        <w:rPr>
          <w:lang w:val="en-GB"/>
        </w:rPr>
      </w:pPr>
      <w:bookmarkStart w:id="11" w:name="_Toc191645136"/>
      <w:r>
        <w:rPr>
          <w:lang w:val="en-GB"/>
        </w:rPr>
        <w:t>FLASH</w:t>
      </w:r>
      <w:bookmarkEnd w:id="11"/>
    </w:p>
    <w:p w14:paraId="25EF4DC5" w14:textId="57FFDA50" w:rsidR="00AD00CB" w:rsidRDefault="00115477" w:rsidP="00AD00CB">
      <w:pPr>
        <w:rPr>
          <w:lang w:val="en-GB"/>
        </w:rPr>
      </w:pPr>
      <w:proofErr w:type="gramStart"/>
      <w:r>
        <w:rPr>
          <w:lang w:val="en-GB"/>
        </w:rPr>
        <w:t>FLASH,</w:t>
      </w:r>
      <w:proofErr w:type="gramEnd"/>
      <w:r>
        <w:rPr>
          <w:lang w:val="en-GB"/>
        </w:rPr>
        <w:t xml:space="preserve"> harnesses contextual and structural information from data provenance graphs to improve detection rates. It tackles the issue of overlooking </w:t>
      </w:r>
      <w:proofErr w:type="spellStart"/>
      <w:r>
        <w:rPr>
          <w:lang w:val="en-GB"/>
        </w:rPr>
        <w:t>semantica</w:t>
      </w:r>
      <w:proofErr w:type="spellEnd"/>
      <w:r>
        <w:rPr>
          <w:lang w:val="en-GB"/>
        </w:rPr>
        <w:t xml:space="preserve"> information during detection by utilising a Word2Vec-based embedding technique. This technique encodes various node attributes found in provenance graphs and transforms them into </w:t>
      </w:r>
      <w:r w:rsidR="008B0730">
        <w:rPr>
          <w:lang w:val="en-GB"/>
        </w:rPr>
        <w:t>semantically rich</w:t>
      </w:r>
      <w:r>
        <w:rPr>
          <w:lang w:val="en-GB"/>
        </w:rPr>
        <w:t xml:space="preserve"> feature vectors. Additionally, it </w:t>
      </w:r>
      <w:proofErr w:type="gramStart"/>
      <w:r>
        <w:rPr>
          <w:lang w:val="en-GB"/>
        </w:rPr>
        <w:t>is able to</w:t>
      </w:r>
      <w:proofErr w:type="gramEnd"/>
      <w:r>
        <w:rPr>
          <w:lang w:val="en-GB"/>
        </w:rPr>
        <w:t xml:space="preserve"> obtain temporally sensitive embeddings and therefore including temporal ordering among events</w:t>
      </w:r>
      <w:r w:rsidR="004E0701">
        <w:t xml:space="preserve"> [8]</w:t>
      </w:r>
      <w:r>
        <w:rPr>
          <w:lang w:val="en-GB"/>
        </w:rPr>
        <w:t>.</w:t>
      </w:r>
    </w:p>
    <w:p w14:paraId="326BBE1E" w14:textId="77777777" w:rsidR="00115477" w:rsidRDefault="00115477" w:rsidP="00AD00CB">
      <w:pPr>
        <w:rPr>
          <w:lang w:val="en-GB"/>
        </w:rPr>
      </w:pPr>
    </w:p>
    <w:p w14:paraId="26C57417" w14:textId="7501FAC6" w:rsidR="00AD00CB" w:rsidRDefault="00AD00CB" w:rsidP="00AD00CB">
      <w:pPr>
        <w:pStyle w:val="Heading3"/>
        <w:rPr>
          <w:lang w:val="en-GB"/>
        </w:rPr>
      </w:pPr>
      <w:bookmarkStart w:id="12" w:name="_Toc191645137"/>
      <w:r>
        <w:rPr>
          <w:lang w:val="en-GB"/>
        </w:rPr>
        <w:t>UNICORN</w:t>
      </w:r>
      <w:bookmarkEnd w:id="12"/>
    </w:p>
    <w:p w14:paraId="7A631461" w14:textId="14B8E6EB" w:rsidR="00ED17DB" w:rsidRPr="00ED17DB" w:rsidRDefault="00115477" w:rsidP="00ED17DB">
      <w:pPr>
        <w:rPr>
          <w:lang w:val="en-GB"/>
        </w:rPr>
      </w:pPr>
      <w:r>
        <w:rPr>
          <w:lang w:val="en-GB"/>
        </w:rPr>
        <w:t>Mainly focussed on countering APTs, UNICORN uses graph sketching to build and updatable and incrementable graph data structure that enables efficient computation of graph statistics. The longitudinal nature of the graph structure allows UNICORN to track long term stealthy intrusion</w:t>
      </w:r>
      <w:r w:rsidR="008B0730">
        <w:rPr>
          <w:lang w:val="en-GB"/>
        </w:rPr>
        <w:t>s. To make it scalable and require less computational and storage resources, UNICORN implements a fixed size and incrementally updatable graph structure</w:t>
      </w:r>
      <w:r w:rsidR="004E0701">
        <w:t xml:space="preserve"> [9]</w:t>
      </w:r>
      <w:r w:rsidR="008B0730">
        <w:rPr>
          <w:lang w:val="en-GB"/>
        </w:rPr>
        <w:t xml:space="preserve">. </w:t>
      </w:r>
    </w:p>
    <w:p w14:paraId="7E587A15" w14:textId="77777777" w:rsidR="00B20EF2" w:rsidRDefault="00B20EF2" w:rsidP="007C5689">
      <w:pPr>
        <w:pStyle w:val="Heading2"/>
        <w:jc w:val="both"/>
        <w:rPr>
          <w:lang w:val="en-GB"/>
        </w:rPr>
      </w:pPr>
    </w:p>
    <w:p w14:paraId="329D248F" w14:textId="27298177" w:rsidR="00AD15CD" w:rsidRPr="00845602" w:rsidRDefault="00AD15CD" w:rsidP="007C5689">
      <w:pPr>
        <w:pStyle w:val="Heading2"/>
        <w:jc w:val="both"/>
        <w:rPr>
          <w:lang w:val="en-GB"/>
        </w:rPr>
      </w:pPr>
      <w:bookmarkStart w:id="13" w:name="_Toc191645138"/>
      <w:r w:rsidRPr="00845602">
        <w:rPr>
          <w:lang w:val="en-GB"/>
        </w:rPr>
        <w:t>Provenance Capture Systems</w:t>
      </w:r>
      <w:bookmarkEnd w:id="13"/>
    </w:p>
    <w:p w14:paraId="14F29586" w14:textId="3F9646C3" w:rsidR="00AD15CD" w:rsidRPr="00845602" w:rsidRDefault="003C6B6E" w:rsidP="000B3F09">
      <w:pPr>
        <w:jc w:val="both"/>
        <w:rPr>
          <w:lang w:val="en-GB"/>
        </w:rPr>
      </w:pPr>
      <w:r w:rsidRPr="00845602">
        <w:rPr>
          <w:lang w:val="en-GB"/>
        </w:rPr>
        <w:t xml:space="preserve">Over the years, researchers have developed various provenance data capturing systems and libraries. This study will utilize </w:t>
      </w:r>
      <w:proofErr w:type="spellStart"/>
      <w:r w:rsidRPr="00845602">
        <w:rPr>
          <w:lang w:val="en-GB"/>
        </w:rPr>
        <w:t>CamFlow</w:t>
      </w:r>
      <w:proofErr w:type="spellEnd"/>
      <w:r w:rsidRPr="00845602">
        <w:rPr>
          <w:lang w:val="en-GB"/>
        </w:rPr>
        <w:t xml:space="preserve">, an open-source project to bring observed provenance collection to the Linux Operating System. The upper hand </w:t>
      </w:r>
      <w:proofErr w:type="spellStart"/>
      <w:r w:rsidRPr="00845602">
        <w:rPr>
          <w:lang w:val="en-GB"/>
        </w:rPr>
        <w:t>CamFlow</w:t>
      </w:r>
      <w:proofErr w:type="spellEnd"/>
      <w:r w:rsidRPr="00845602">
        <w:rPr>
          <w:lang w:val="en-GB"/>
        </w:rPr>
        <w:t xml:space="preserve"> has compared to other provenance capture systems</w:t>
      </w:r>
      <w:r w:rsidR="000B3F09" w:rsidRPr="00845602">
        <w:rPr>
          <w:lang w:val="en-GB"/>
        </w:rPr>
        <w:t>,</w:t>
      </w:r>
      <w:r w:rsidRPr="00845602">
        <w:rPr>
          <w:lang w:val="en-GB"/>
        </w:rPr>
        <w:t xml:space="preserve"> is </w:t>
      </w:r>
      <w:proofErr w:type="gramStart"/>
      <w:r w:rsidRPr="00845602">
        <w:rPr>
          <w:lang w:val="en-GB"/>
        </w:rPr>
        <w:t xml:space="preserve">that  </w:t>
      </w:r>
      <w:proofErr w:type="spellStart"/>
      <w:r w:rsidR="000B3F09" w:rsidRPr="00845602">
        <w:rPr>
          <w:lang w:val="en-GB"/>
        </w:rPr>
        <w:t>CamFlow</w:t>
      </w:r>
      <w:proofErr w:type="spellEnd"/>
      <w:proofErr w:type="gramEnd"/>
      <w:r w:rsidR="000B3F09" w:rsidRPr="00845602">
        <w:rPr>
          <w:lang w:val="en-GB"/>
        </w:rPr>
        <w:t xml:space="preserve"> uses a self-contained, easily maintainable implementation relying on a Linux Security Module, </w:t>
      </w:r>
      <w:proofErr w:type="spellStart"/>
      <w:r w:rsidR="000B3F09" w:rsidRPr="00845602">
        <w:rPr>
          <w:lang w:val="en-GB"/>
        </w:rPr>
        <w:t>NetFilter</w:t>
      </w:r>
      <w:proofErr w:type="spellEnd"/>
      <w:r w:rsidR="000B3F09" w:rsidRPr="00845602">
        <w:rPr>
          <w:lang w:val="en-GB"/>
        </w:rPr>
        <w:t xml:space="preserve"> and other existing kernel facilities. This provides a mechanism to tailor the captured provenance data to the needs of the application, making it easy to integrate provenance across distributed systems</w:t>
      </w:r>
      <w:r w:rsidR="004E0701">
        <w:t xml:space="preserve"> [10]</w:t>
      </w:r>
      <w:r w:rsidR="000B3F09" w:rsidRPr="00845602">
        <w:rPr>
          <w:lang w:val="en-GB"/>
        </w:rPr>
        <w:t>.</w:t>
      </w:r>
    </w:p>
    <w:p w14:paraId="5FBE8D16" w14:textId="77777777" w:rsidR="00C34FB0" w:rsidRPr="00845602" w:rsidRDefault="00C34FB0" w:rsidP="000B3F09">
      <w:pPr>
        <w:jc w:val="both"/>
        <w:rPr>
          <w:lang w:val="en-GB"/>
        </w:rPr>
      </w:pPr>
    </w:p>
    <w:p w14:paraId="70A82F6E" w14:textId="5CADEE05" w:rsidR="00C34FB0" w:rsidRPr="00845602" w:rsidRDefault="00C34FB0" w:rsidP="00C34FB0">
      <w:pPr>
        <w:pStyle w:val="Heading2"/>
        <w:rPr>
          <w:lang w:val="en-GB"/>
        </w:rPr>
      </w:pPr>
      <w:bookmarkStart w:id="14" w:name="_Toc191645139"/>
      <w:proofErr w:type="spellStart"/>
      <w:r w:rsidRPr="00845602">
        <w:rPr>
          <w:lang w:val="en-GB"/>
        </w:rPr>
        <w:t>CamFlow</w:t>
      </w:r>
      <w:proofErr w:type="spellEnd"/>
      <w:r w:rsidRPr="00845602">
        <w:rPr>
          <w:lang w:val="en-GB"/>
        </w:rPr>
        <w:t xml:space="preserve"> Features</w:t>
      </w:r>
      <w:bookmarkEnd w:id="14"/>
    </w:p>
    <w:p w14:paraId="6717292C" w14:textId="59E60EF5" w:rsidR="00AD15CD" w:rsidRPr="00845602" w:rsidRDefault="00C34FB0" w:rsidP="0069648E">
      <w:pPr>
        <w:rPr>
          <w:rFonts w:asciiTheme="majorHAnsi" w:eastAsiaTheme="majorEastAsia" w:hAnsiTheme="majorHAnsi" w:cstheme="majorBidi"/>
          <w:color w:val="365F91" w:themeColor="accent1" w:themeShade="BF"/>
          <w:sz w:val="26"/>
          <w:szCs w:val="26"/>
          <w:lang w:val="en-GB"/>
        </w:rPr>
      </w:pPr>
      <w:proofErr w:type="spellStart"/>
      <w:r w:rsidRPr="00845602">
        <w:rPr>
          <w:lang w:val="en-GB"/>
        </w:rPr>
        <w:t>CamFlow</w:t>
      </w:r>
      <w:proofErr w:type="spellEnd"/>
      <w:r w:rsidRPr="00845602">
        <w:rPr>
          <w:lang w:val="en-GB"/>
        </w:rPr>
        <w:t xml:space="preserve"> captures a system’s provenance data through </w:t>
      </w:r>
      <w:r w:rsidRPr="00845602">
        <w:rPr>
          <w:i/>
          <w:iCs/>
          <w:lang w:val="en-GB"/>
        </w:rPr>
        <w:t xml:space="preserve">Linux </w:t>
      </w:r>
      <w:r w:rsidR="002767A9" w:rsidRPr="00845602">
        <w:rPr>
          <w:i/>
          <w:iCs/>
          <w:lang w:val="en-GB"/>
        </w:rPr>
        <w:t>Security</w:t>
      </w:r>
      <w:r w:rsidRPr="00845602">
        <w:rPr>
          <w:i/>
          <w:iCs/>
          <w:lang w:val="en-GB"/>
        </w:rPr>
        <w:t xml:space="preserve"> Model</w:t>
      </w:r>
      <w:r w:rsidRPr="00845602">
        <w:rPr>
          <w:lang w:val="en-GB"/>
        </w:rPr>
        <w:t xml:space="preserve"> and </w:t>
      </w:r>
      <w:proofErr w:type="spellStart"/>
      <w:r w:rsidRPr="00845602">
        <w:rPr>
          <w:i/>
          <w:iCs/>
          <w:lang w:val="en-GB"/>
        </w:rPr>
        <w:t>NetFilter</w:t>
      </w:r>
      <w:proofErr w:type="spellEnd"/>
      <w:r w:rsidRPr="00845602">
        <w:rPr>
          <w:i/>
          <w:iCs/>
          <w:lang w:val="en-GB"/>
        </w:rPr>
        <w:t xml:space="preserve"> </w:t>
      </w:r>
      <w:r w:rsidRPr="00845602">
        <w:rPr>
          <w:lang w:val="en-GB"/>
        </w:rPr>
        <w:t xml:space="preserve">hooks which is subsequently transferred to user space for storage and analysis. </w:t>
      </w:r>
      <w:proofErr w:type="spellStart"/>
      <w:r w:rsidRPr="00845602">
        <w:rPr>
          <w:lang w:val="en-GB"/>
        </w:rPr>
        <w:t>CamFlow</w:t>
      </w:r>
      <w:proofErr w:type="spellEnd"/>
      <w:r w:rsidRPr="00845602">
        <w:rPr>
          <w:lang w:val="en-GB"/>
        </w:rPr>
        <w:t xml:space="preserve"> tackles the major concern of generating extremely large whole-system provenance by providing mechanisms that capture only necessary subsets of the entire provenance graph required by applications. It further allows the possibility to limit the capture to specific edge or node types and flows from specific sources such as </w:t>
      </w:r>
      <w:proofErr w:type="spellStart"/>
      <w:r w:rsidRPr="00845602">
        <w:rPr>
          <w:lang w:val="en-GB"/>
        </w:rPr>
        <w:t>inodes</w:t>
      </w:r>
      <w:proofErr w:type="spellEnd"/>
      <w:r w:rsidRPr="00845602">
        <w:rPr>
          <w:lang w:val="en-GB"/>
        </w:rPr>
        <w:t>, network interfaces, security contexts and user IDs</w:t>
      </w:r>
      <w:r w:rsidR="004E0701">
        <w:t xml:space="preserve"> [11]</w:t>
      </w:r>
      <w:r w:rsidRPr="00845602">
        <w:rPr>
          <w:lang w:val="en-GB"/>
        </w:rPr>
        <w:t>.</w:t>
      </w:r>
    </w:p>
    <w:p w14:paraId="14BA1F7B" w14:textId="2C67B97E" w:rsidR="00AD15CD" w:rsidRPr="00845602" w:rsidRDefault="00AD15CD" w:rsidP="007C5689">
      <w:pPr>
        <w:pStyle w:val="Heading1"/>
        <w:jc w:val="both"/>
        <w:rPr>
          <w:lang w:val="en-GB"/>
        </w:rPr>
      </w:pPr>
      <w:bookmarkStart w:id="15" w:name="_Toc191645140"/>
      <w:proofErr w:type="spellStart"/>
      <w:r w:rsidRPr="00845602">
        <w:rPr>
          <w:lang w:val="en-GB"/>
        </w:rPr>
        <w:lastRenderedPageBreak/>
        <w:t>CamFlow</w:t>
      </w:r>
      <w:proofErr w:type="spellEnd"/>
      <w:r w:rsidR="0069648E" w:rsidRPr="00845602">
        <w:rPr>
          <w:lang w:val="en-GB"/>
        </w:rPr>
        <w:t xml:space="preserve"> Provenance Capture System</w:t>
      </w:r>
      <w:bookmarkEnd w:id="15"/>
    </w:p>
    <w:p w14:paraId="6C15B532" w14:textId="1FD6E900" w:rsidR="000B3F09" w:rsidRPr="00845602" w:rsidRDefault="000B3F09" w:rsidP="000B3F09">
      <w:pPr>
        <w:pStyle w:val="Heading2"/>
        <w:rPr>
          <w:lang w:val="en-GB"/>
        </w:rPr>
      </w:pPr>
      <w:bookmarkStart w:id="16" w:name="_Toc191645141"/>
      <w:r w:rsidRPr="00845602">
        <w:rPr>
          <w:lang w:val="en-GB"/>
        </w:rPr>
        <w:t xml:space="preserve">Setting Up </w:t>
      </w:r>
      <w:proofErr w:type="spellStart"/>
      <w:r w:rsidRPr="00845602">
        <w:rPr>
          <w:lang w:val="en-GB"/>
        </w:rPr>
        <w:t>CamFlow</w:t>
      </w:r>
      <w:bookmarkEnd w:id="16"/>
      <w:proofErr w:type="spellEnd"/>
    </w:p>
    <w:p w14:paraId="216FED89" w14:textId="57D293CF" w:rsidR="000B3F09" w:rsidRPr="00845602" w:rsidRDefault="00FF1B45" w:rsidP="000B3F09">
      <w:pPr>
        <w:rPr>
          <w:lang w:val="en-GB"/>
        </w:rPr>
      </w:pPr>
      <w:r w:rsidRPr="00845602">
        <w:rPr>
          <w:lang w:val="en-GB"/>
        </w:rPr>
        <w:t xml:space="preserve">The first task for this project would be to setup </w:t>
      </w:r>
      <w:proofErr w:type="spellStart"/>
      <w:r w:rsidRPr="00845602">
        <w:rPr>
          <w:lang w:val="en-GB"/>
        </w:rPr>
        <w:t>CamFlow</w:t>
      </w:r>
      <w:proofErr w:type="spellEnd"/>
      <w:r w:rsidRPr="00845602">
        <w:rPr>
          <w:lang w:val="en-GB"/>
        </w:rPr>
        <w:t xml:space="preserve"> on a system </w:t>
      </w:r>
      <w:proofErr w:type="gramStart"/>
      <w:r w:rsidRPr="00845602">
        <w:rPr>
          <w:lang w:val="en-GB"/>
        </w:rPr>
        <w:t>in order to</w:t>
      </w:r>
      <w:proofErr w:type="gramEnd"/>
      <w:r w:rsidRPr="00845602">
        <w:rPr>
          <w:lang w:val="en-GB"/>
        </w:rPr>
        <w:t xml:space="preserve"> capture whole system provenance. </w:t>
      </w:r>
      <w:proofErr w:type="spellStart"/>
      <w:r w:rsidRPr="00845602">
        <w:rPr>
          <w:lang w:val="en-GB"/>
        </w:rPr>
        <w:t>CamFlow</w:t>
      </w:r>
      <w:proofErr w:type="spellEnd"/>
      <w:r w:rsidRPr="00845602">
        <w:rPr>
          <w:lang w:val="en-GB"/>
        </w:rPr>
        <w:t xml:space="preserve"> is recommended to be installed on Fedora Linux which is based on the Linux OS kernel architecture. For maximal compatibility, a virtual machine running Fedora Linux was setup with the following configurations:</w:t>
      </w:r>
    </w:p>
    <w:p w14:paraId="195B8C9D" w14:textId="77777777" w:rsidR="00FF1B45" w:rsidRPr="00845602" w:rsidRDefault="00FF1B45" w:rsidP="000B3F09">
      <w:pPr>
        <w:rPr>
          <w:lang w:val="en-GB"/>
        </w:rPr>
      </w:pPr>
    </w:p>
    <w:p w14:paraId="623ECD6D" w14:textId="7BC6B0EE" w:rsidR="00FF1B45" w:rsidRPr="00845602" w:rsidRDefault="00FF1B45" w:rsidP="000B3F09">
      <w:pPr>
        <w:rPr>
          <w:lang w:val="en-GB"/>
        </w:rPr>
      </w:pPr>
      <w:r w:rsidRPr="00845602">
        <w:rPr>
          <w:lang w:val="en-GB"/>
        </w:rPr>
        <w:t xml:space="preserve">Host OS: Windows 11 </w:t>
      </w:r>
    </w:p>
    <w:p w14:paraId="4A703948" w14:textId="21F8D637" w:rsidR="00FF1B45" w:rsidRPr="00845602" w:rsidRDefault="00FF1B45" w:rsidP="000B3F09">
      <w:pPr>
        <w:rPr>
          <w:lang w:val="en-GB"/>
        </w:rPr>
      </w:pPr>
      <w:r w:rsidRPr="00845602">
        <w:rPr>
          <w:lang w:val="en-GB"/>
        </w:rPr>
        <w:t>Hypervisor: VirtualBox 7.1</w:t>
      </w:r>
    </w:p>
    <w:p w14:paraId="63F1DE39" w14:textId="04FB4102" w:rsidR="00FF1B45" w:rsidRPr="00845602" w:rsidRDefault="00FF1B45" w:rsidP="000B3F09">
      <w:pPr>
        <w:rPr>
          <w:lang w:val="en-GB"/>
        </w:rPr>
      </w:pPr>
      <w:r w:rsidRPr="00845602">
        <w:rPr>
          <w:lang w:val="en-GB"/>
        </w:rPr>
        <w:t>Virtual Machine OS: Fedora 35 64-bit</w:t>
      </w:r>
    </w:p>
    <w:p w14:paraId="43D72826" w14:textId="6B36B473" w:rsidR="00FF1B45" w:rsidRPr="00845602" w:rsidRDefault="00FF1B45" w:rsidP="000B3F09">
      <w:pPr>
        <w:rPr>
          <w:lang w:val="en-GB"/>
        </w:rPr>
      </w:pPr>
      <w:r w:rsidRPr="00845602">
        <w:rPr>
          <w:lang w:val="en-GB"/>
        </w:rPr>
        <w:t>Memory: 8GB</w:t>
      </w:r>
    </w:p>
    <w:p w14:paraId="4D29448E" w14:textId="73F63DDA" w:rsidR="00FF1B45" w:rsidRPr="00845602" w:rsidRDefault="00FF1B45" w:rsidP="000B3F09">
      <w:pPr>
        <w:rPr>
          <w:lang w:val="en-GB"/>
        </w:rPr>
      </w:pPr>
      <w:r w:rsidRPr="00845602">
        <w:rPr>
          <w:lang w:val="en-GB"/>
        </w:rPr>
        <w:t>Storage 100GB</w:t>
      </w:r>
    </w:p>
    <w:p w14:paraId="1BB94749" w14:textId="77777777" w:rsidR="00FF1B45" w:rsidRPr="00845602" w:rsidRDefault="00FF1B45" w:rsidP="000B3F09">
      <w:pPr>
        <w:rPr>
          <w:lang w:val="en-GB"/>
        </w:rPr>
      </w:pPr>
    </w:p>
    <w:p w14:paraId="53E1BD0A" w14:textId="30079A43" w:rsidR="000B3F09" w:rsidRPr="00845602" w:rsidRDefault="00FF1B45" w:rsidP="000B3F09">
      <w:pPr>
        <w:rPr>
          <w:lang w:val="en-GB"/>
        </w:rPr>
      </w:pPr>
      <w:r w:rsidRPr="00845602">
        <w:rPr>
          <w:lang w:val="en-GB"/>
        </w:rPr>
        <w:t xml:space="preserve">Referencing the </w:t>
      </w:r>
      <w:proofErr w:type="spellStart"/>
      <w:r w:rsidRPr="00845602">
        <w:rPr>
          <w:lang w:val="en-GB"/>
        </w:rPr>
        <w:t>CamFlow</w:t>
      </w:r>
      <w:proofErr w:type="spellEnd"/>
      <w:r w:rsidRPr="00845602">
        <w:rPr>
          <w:lang w:val="en-GB"/>
        </w:rPr>
        <w:t xml:space="preserve"> project website</w:t>
      </w:r>
      <w:r w:rsidR="00710E4F">
        <w:rPr>
          <w:lang w:val="en-GB"/>
        </w:rPr>
        <w:t xml:space="preserve"> </w:t>
      </w:r>
      <w:r w:rsidR="00710E4F">
        <w:t>[12]</w:t>
      </w:r>
      <w:r w:rsidR="006C7CA0" w:rsidRPr="00845602">
        <w:rPr>
          <w:lang w:val="en-GB"/>
        </w:rPr>
        <w:t xml:space="preserve">, the fastest installation method was used, downloading the package manager and installing the </w:t>
      </w:r>
      <w:proofErr w:type="spellStart"/>
      <w:r w:rsidR="006C7CA0" w:rsidRPr="00845602">
        <w:rPr>
          <w:lang w:val="en-GB"/>
        </w:rPr>
        <w:t>camflow</w:t>
      </w:r>
      <w:proofErr w:type="spellEnd"/>
      <w:r w:rsidR="006C7CA0" w:rsidRPr="00845602">
        <w:rPr>
          <w:lang w:val="en-GB"/>
        </w:rPr>
        <w:t xml:space="preserve"> package using the following commands</w:t>
      </w:r>
    </w:p>
    <w:p w14:paraId="33BCE8A3" w14:textId="77777777" w:rsidR="006C7CA0" w:rsidRPr="00845602" w:rsidRDefault="006C7CA0" w:rsidP="000B3F09">
      <w:pPr>
        <w:rPr>
          <w:lang w:val="en-GB"/>
        </w:rPr>
      </w:pPr>
    </w:p>
    <w:bookmarkStart w:id="17" w:name="_MON_1791465948"/>
    <w:bookmarkEnd w:id="17"/>
    <w:p w14:paraId="2DCC689F" w14:textId="5237D510" w:rsidR="006C7CA0" w:rsidRPr="00845602" w:rsidRDefault="009F4AFB" w:rsidP="000B3F09">
      <w:pPr>
        <w:rPr>
          <w:lang w:val="en-GB"/>
        </w:rPr>
      </w:pPr>
      <w:r w:rsidRPr="00115477">
        <w:rPr>
          <w:noProof/>
          <w:lang w:val="en-GB"/>
        </w:rPr>
        <w:object w:dxaOrig="9360" w:dyaOrig="1148" w14:anchorId="29A52E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 style="width:468.35pt;height:56.75pt;mso-width-percent:0;mso-height-percent:0;mso-width-percent:0;mso-height-percent:0" o:ole="">
            <v:imagedata r:id="rId12" o:title=""/>
          </v:shape>
          <o:OLEObject Type="Embed" ProgID="Word.OpenDocumentText.12" ShapeID="_x0000_i1040" DrawAspect="Content" ObjectID="_1802260076" r:id="rId13"/>
        </w:object>
      </w:r>
    </w:p>
    <w:p w14:paraId="6B00EA10" w14:textId="700D4D70" w:rsidR="000B3F09" w:rsidRPr="00845602" w:rsidRDefault="006C7CA0" w:rsidP="000B3F09">
      <w:pPr>
        <w:rPr>
          <w:lang w:val="en-GB"/>
        </w:rPr>
      </w:pPr>
      <w:r w:rsidRPr="00845602">
        <w:rPr>
          <w:lang w:val="en-GB"/>
        </w:rPr>
        <w:t>After which to activate the services, the following commands need to be run</w:t>
      </w:r>
    </w:p>
    <w:p w14:paraId="1DDEB1E4" w14:textId="77777777" w:rsidR="006C7CA0" w:rsidRPr="00845602" w:rsidRDefault="006C7CA0" w:rsidP="000B3F09">
      <w:pPr>
        <w:rPr>
          <w:lang w:val="en-GB"/>
        </w:rPr>
      </w:pPr>
    </w:p>
    <w:bookmarkStart w:id="18" w:name="_MON_1791466086"/>
    <w:bookmarkEnd w:id="18"/>
    <w:p w14:paraId="5DB2A8D3" w14:textId="7E707063" w:rsidR="006C7CA0" w:rsidRPr="00845602" w:rsidRDefault="009F4AFB" w:rsidP="000B3F09">
      <w:pPr>
        <w:rPr>
          <w:lang w:val="en-GB"/>
        </w:rPr>
      </w:pPr>
      <w:r w:rsidRPr="00115477">
        <w:rPr>
          <w:noProof/>
          <w:lang w:val="en-GB"/>
        </w:rPr>
        <w:object w:dxaOrig="9360" w:dyaOrig="1017" w14:anchorId="2C72831F">
          <v:shape id="_x0000_i1039" type="#_x0000_t75" alt="" style="width:468.35pt;height:50.9pt;mso-width-percent:0;mso-height-percent:0;mso-width-percent:0;mso-height-percent:0" o:ole="">
            <v:imagedata r:id="rId14" o:title=""/>
          </v:shape>
          <o:OLEObject Type="Embed" ProgID="Word.OpenDocumentText.12" ShapeID="_x0000_i1039" DrawAspect="Content" ObjectID="_1802260077" r:id="rId15"/>
        </w:object>
      </w:r>
    </w:p>
    <w:p w14:paraId="34E2AEA2" w14:textId="77777777" w:rsidR="00B20EF2" w:rsidRDefault="00B20EF2">
      <w:pPr>
        <w:rPr>
          <w:lang w:val="en-GB"/>
        </w:rPr>
      </w:pPr>
      <w:r>
        <w:rPr>
          <w:lang w:val="en-GB"/>
        </w:rPr>
        <w:br w:type="page"/>
      </w:r>
    </w:p>
    <w:p w14:paraId="2D00739B" w14:textId="5904D3D0" w:rsidR="000379E5" w:rsidRPr="00845602" w:rsidRDefault="006C7CA0" w:rsidP="007C5689">
      <w:pPr>
        <w:jc w:val="both"/>
        <w:rPr>
          <w:lang w:val="en-GB"/>
        </w:rPr>
      </w:pPr>
      <w:r w:rsidRPr="00845602">
        <w:rPr>
          <w:lang w:val="en-GB"/>
        </w:rPr>
        <w:lastRenderedPageBreak/>
        <w:t>Finally, reboot the system. Hitting ‘shift’ when the VirtualBox splash screen appears will bring the system to the boot menu, where the kernel option with the word ‘</w:t>
      </w:r>
      <w:proofErr w:type="spellStart"/>
      <w:r w:rsidRPr="00845602">
        <w:rPr>
          <w:lang w:val="en-GB"/>
        </w:rPr>
        <w:t>camflow</w:t>
      </w:r>
      <w:proofErr w:type="spellEnd"/>
      <w:r w:rsidRPr="00845602">
        <w:rPr>
          <w:lang w:val="en-GB"/>
        </w:rPr>
        <w:t>’ should be chosen.</w:t>
      </w:r>
      <w:r w:rsidR="000379E5" w:rsidRPr="00845602">
        <w:rPr>
          <w:lang w:val="en-GB"/>
        </w:rPr>
        <w:t xml:space="preserve">  Rebooting the system should set </w:t>
      </w:r>
      <w:proofErr w:type="spellStart"/>
      <w:r w:rsidR="004363A2">
        <w:rPr>
          <w:lang w:val="en-GB"/>
        </w:rPr>
        <w:t>C</w:t>
      </w:r>
      <w:r w:rsidR="000379E5" w:rsidRPr="00845602">
        <w:rPr>
          <w:lang w:val="en-GB"/>
        </w:rPr>
        <w:t>amflow</w:t>
      </w:r>
      <w:proofErr w:type="spellEnd"/>
      <w:r w:rsidR="000379E5" w:rsidRPr="00845602">
        <w:rPr>
          <w:lang w:val="en-GB"/>
        </w:rPr>
        <w:t xml:space="preserve"> as the default kernel to boot from, however </w:t>
      </w:r>
      <w:proofErr w:type="gramStart"/>
      <w:r w:rsidR="000379E5" w:rsidRPr="00845602">
        <w:rPr>
          <w:lang w:val="en-GB"/>
        </w:rPr>
        <w:t>in the event that</w:t>
      </w:r>
      <w:proofErr w:type="gramEnd"/>
      <w:r w:rsidR="000379E5" w:rsidRPr="00845602">
        <w:rPr>
          <w:lang w:val="en-GB"/>
        </w:rPr>
        <w:t xml:space="preserve"> does not occur the following command can be run within a terminal:</w:t>
      </w:r>
    </w:p>
    <w:p w14:paraId="47EE836B" w14:textId="77777777" w:rsidR="000379E5" w:rsidRPr="00845602" w:rsidRDefault="000379E5" w:rsidP="007C5689">
      <w:pPr>
        <w:jc w:val="both"/>
        <w:rPr>
          <w:lang w:val="en-GB"/>
        </w:rPr>
      </w:pPr>
    </w:p>
    <w:bookmarkStart w:id="19" w:name="_MON_1791466817"/>
    <w:bookmarkEnd w:id="19"/>
    <w:p w14:paraId="7B99A23C" w14:textId="3B24560B" w:rsidR="000379E5" w:rsidRPr="00845602" w:rsidRDefault="009F4AFB" w:rsidP="007C5689">
      <w:pPr>
        <w:jc w:val="both"/>
        <w:rPr>
          <w:lang w:val="en-GB"/>
        </w:rPr>
      </w:pPr>
      <w:r w:rsidRPr="00115477">
        <w:rPr>
          <w:noProof/>
          <w:lang w:val="en-GB"/>
        </w:rPr>
        <w:object w:dxaOrig="9360" w:dyaOrig="285" w14:anchorId="42F2A204">
          <v:shape id="_x0000_i1038" type="#_x0000_t75" alt="" style="width:468.35pt;height:13.8pt;mso-width-percent:0;mso-height-percent:0;mso-width-percent:0;mso-height-percent:0" o:ole="">
            <v:imagedata r:id="rId16" o:title=""/>
          </v:shape>
          <o:OLEObject Type="Embed" ProgID="Word.OpenDocumentText.12" ShapeID="_x0000_i1038" DrawAspect="Content" ObjectID="_1802260078" r:id="rId17"/>
        </w:object>
      </w:r>
    </w:p>
    <w:p w14:paraId="2D7B3A8B" w14:textId="7FCC900F" w:rsidR="000379E5" w:rsidRPr="00845602" w:rsidRDefault="000379E5" w:rsidP="007C5689">
      <w:pPr>
        <w:jc w:val="both"/>
        <w:rPr>
          <w:lang w:val="en-GB"/>
        </w:rPr>
      </w:pPr>
      <w:r w:rsidRPr="00845602">
        <w:rPr>
          <w:lang w:val="en-GB"/>
        </w:rPr>
        <w:t>This will list the existing kernels installed, simply find the kernel with ‘</w:t>
      </w:r>
      <w:proofErr w:type="spellStart"/>
      <w:r w:rsidR="004363A2">
        <w:rPr>
          <w:lang w:val="en-GB"/>
        </w:rPr>
        <w:t>C</w:t>
      </w:r>
      <w:r w:rsidRPr="00845602">
        <w:rPr>
          <w:lang w:val="en-GB"/>
        </w:rPr>
        <w:t>amflow</w:t>
      </w:r>
      <w:proofErr w:type="spellEnd"/>
      <w:r w:rsidRPr="00845602">
        <w:rPr>
          <w:lang w:val="en-GB"/>
        </w:rPr>
        <w:t xml:space="preserve">’ in </w:t>
      </w:r>
      <w:r w:rsidR="004363A2" w:rsidRPr="00845602">
        <w:rPr>
          <w:lang w:val="en-GB"/>
        </w:rPr>
        <w:t>its</w:t>
      </w:r>
      <w:r w:rsidRPr="00845602">
        <w:rPr>
          <w:lang w:val="en-GB"/>
        </w:rPr>
        <w:t xml:space="preserve"> title:</w:t>
      </w:r>
    </w:p>
    <w:p w14:paraId="68A8D859" w14:textId="77777777" w:rsidR="000379E5" w:rsidRPr="00845602" w:rsidRDefault="000379E5" w:rsidP="007C5689">
      <w:pPr>
        <w:jc w:val="both"/>
        <w:rPr>
          <w:lang w:val="en-GB"/>
        </w:rPr>
      </w:pPr>
    </w:p>
    <w:p w14:paraId="4F9D02CB" w14:textId="77777777" w:rsidR="008F0F28" w:rsidRPr="00845602" w:rsidRDefault="008F0F28" w:rsidP="007C5689">
      <w:pPr>
        <w:jc w:val="both"/>
        <w:rPr>
          <w:lang w:val="en-GB"/>
        </w:rPr>
      </w:pPr>
      <w:r w:rsidRPr="00845602">
        <w:rPr>
          <w:noProof/>
          <w:lang w:val="en-GB"/>
        </w:rPr>
        <w:drawing>
          <wp:inline distT="0" distB="0" distL="0" distR="0" wp14:anchorId="7032235D" wp14:editId="0A8AD7A9">
            <wp:extent cx="5486400" cy="4374515"/>
            <wp:effectExtent l="0" t="0" r="0" b="6985"/>
            <wp:docPr id="108924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40673" name=""/>
                    <pic:cNvPicPr/>
                  </pic:nvPicPr>
                  <pic:blipFill>
                    <a:blip r:embed="rId18"/>
                    <a:stretch>
                      <a:fillRect/>
                    </a:stretch>
                  </pic:blipFill>
                  <pic:spPr>
                    <a:xfrm>
                      <a:off x="0" y="0"/>
                      <a:ext cx="5486400" cy="4374515"/>
                    </a:xfrm>
                    <a:prstGeom prst="rect">
                      <a:avLst/>
                    </a:prstGeom>
                  </pic:spPr>
                </pic:pic>
              </a:graphicData>
            </a:graphic>
          </wp:inline>
        </w:drawing>
      </w:r>
    </w:p>
    <w:p w14:paraId="1C86FD30" w14:textId="77777777" w:rsidR="004F5D4F" w:rsidRDefault="004F5D4F" w:rsidP="008F0F28">
      <w:pPr>
        <w:jc w:val="center"/>
        <w:rPr>
          <w:b/>
          <w:bCs/>
          <w:sz w:val="16"/>
          <w:szCs w:val="16"/>
          <w:lang w:val="en-GB"/>
        </w:rPr>
      </w:pPr>
    </w:p>
    <w:p w14:paraId="37E1D1DA" w14:textId="647BDABE" w:rsidR="004F5D4F" w:rsidRPr="00845602" w:rsidRDefault="008F0F28" w:rsidP="004F5D4F">
      <w:pPr>
        <w:jc w:val="center"/>
        <w:rPr>
          <w:b/>
          <w:bCs/>
          <w:sz w:val="16"/>
          <w:szCs w:val="16"/>
          <w:lang w:val="en-GB"/>
        </w:rPr>
      </w:pPr>
      <w:r w:rsidRPr="00845602">
        <w:rPr>
          <w:b/>
          <w:bCs/>
          <w:sz w:val="16"/>
          <w:szCs w:val="16"/>
          <w:lang w:val="en-GB"/>
        </w:rPr>
        <w:t>Figure 2: Screenshot of the results after listing existing kernels</w:t>
      </w:r>
    </w:p>
    <w:p w14:paraId="0475E088" w14:textId="77777777" w:rsidR="004F5D4F" w:rsidRDefault="004F5D4F" w:rsidP="008F0F28">
      <w:pPr>
        <w:rPr>
          <w:lang w:val="en-GB"/>
        </w:rPr>
      </w:pPr>
    </w:p>
    <w:p w14:paraId="41BC2C1D" w14:textId="175DCC5E" w:rsidR="008F0F28" w:rsidRPr="00845602" w:rsidRDefault="008F0F28" w:rsidP="008F0F28">
      <w:pPr>
        <w:rPr>
          <w:lang w:val="en-GB"/>
        </w:rPr>
      </w:pPr>
      <w:r w:rsidRPr="00845602">
        <w:rPr>
          <w:lang w:val="en-GB"/>
        </w:rPr>
        <w:t>After identifying the correct kernel simply run the following command to ensure that the default kernel is set:</w:t>
      </w:r>
    </w:p>
    <w:p w14:paraId="34DC87CF" w14:textId="77777777" w:rsidR="008F0F28" w:rsidRPr="00845602" w:rsidRDefault="008F0F28" w:rsidP="008F0F28">
      <w:pPr>
        <w:rPr>
          <w:lang w:val="en-GB"/>
        </w:rPr>
      </w:pPr>
    </w:p>
    <w:bookmarkStart w:id="20" w:name="_MON_1791467102"/>
    <w:bookmarkEnd w:id="20"/>
    <w:p w14:paraId="0BB8A79F" w14:textId="605A55C0" w:rsidR="008F0F28" w:rsidRPr="00845602" w:rsidRDefault="009F4AFB" w:rsidP="008F0F28">
      <w:pPr>
        <w:rPr>
          <w:lang w:val="en-GB"/>
        </w:rPr>
      </w:pPr>
      <w:r w:rsidRPr="00115477">
        <w:rPr>
          <w:noProof/>
          <w:lang w:val="en-GB"/>
        </w:rPr>
        <w:object w:dxaOrig="9360" w:dyaOrig="1178" w14:anchorId="3D7C001A">
          <v:shape id="_x0000_i1037" type="#_x0000_t75" alt="" style="width:468.35pt;height:58.9pt;mso-width-percent:0;mso-height-percent:0;mso-width-percent:0;mso-height-percent:0" o:ole="">
            <v:imagedata r:id="rId19" o:title=""/>
          </v:shape>
          <o:OLEObject Type="Embed" ProgID="Word.OpenDocumentText.12" ShapeID="_x0000_i1037" DrawAspect="Content" ObjectID="_1802260079" r:id="rId20"/>
        </w:object>
      </w:r>
    </w:p>
    <w:p w14:paraId="2D22327B" w14:textId="77777777" w:rsidR="00B20EF2" w:rsidRDefault="00B20EF2">
      <w:pPr>
        <w:rPr>
          <w:lang w:val="en-GB"/>
        </w:rPr>
      </w:pPr>
      <w:r>
        <w:rPr>
          <w:lang w:val="en-GB"/>
        </w:rPr>
        <w:br w:type="page"/>
      </w:r>
    </w:p>
    <w:p w14:paraId="177F38ED" w14:textId="775258B6" w:rsidR="008F0F28" w:rsidRPr="00845602" w:rsidRDefault="008F0F28" w:rsidP="008F0F28">
      <w:pPr>
        <w:rPr>
          <w:lang w:val="en-GB"/>
        </w:rPr>
      </w:pPr>
      <w:r w:rsidRPr="00845602">
        <w:rPr>
          <w:lang w:val="en-GB"/>
        </w:rPr>
        <w:lastRenderedPageBreak/>
        <w:t>Ensure that the kernel is the correct one according to the system being setup. In the context of this project, installation scripts were created to facilitate multiple VMs being setup with ease. The entirety of the script will be listed in the appendix below</w:t>
      </w:r>
    </w:p>
    <w:p w14:paraId="7E28F1BE" w14:textId="77777777" w:rsidR="008F0F28" w:rsidRPr="00845602" w:rsidRDefault="008F0F28" w:rsidP="008F0F28">
      <w:pPr>
        <w:rPr>
          <w:lang w:val="en-GB"/>
        </w:rPr>
      </w:pPr>
    </w:p>
    <w:bookmarkStart w:id="21" w:name="_MON_1791467522"/>
    <w:bookmarkEnd w:id="21"/>
    <w:p w14:paraId="37823894" w14:textId="62095742" w:rsidR="008F0F28" w:rsidRPr="00845602" w:rsidRDefault="009F4AFB" w:rsidP="008F0F28">
      <w:pPr>
        <w:rPr>
          <w:lang w:val="en-GB"/>
        </w:rPr>
      </w:pPr>
      <w:r w:rsidRPr="00115477">
        <w:rPr>
          <w:noProof/>
          <w:lang w:val="en-GB"/>
        </w:rPr>
        <w:object w:dxaOrig="9360" w:dyaOrig="5010" w14:anchorId="173528FB">
          <v:shape id="_x0000_i1036" type="#_x0000_t75" alt="" style="width:468.35pt;height:253.1pt;mso-width-percent:0;mso-height-percent:0;mso-width-percent:0;mso-height-percent:0" o:ole="">
            <v:imagedata r:id="rId21" o:title=""/>
          </v:shape>
          <o:OLEObject Type="Embed" ProgID="Word.OpenDocumentText.12" ShapeID="_x0000_i1036" DrawAspect="Content" ObjectID="_1802260080" r:id="rId22"/>
        </w:object>
      </w:r>
    </w:p>
    <w:p w14:paraId="17758A68" w14:textId="77777777" w:rsidR="00B20EF2" w:rsidRDefault="00B20EF2">
      <w:pPr>
        <w:rPr>
          <w:rFonts w:asciiTheme="majorHAnsi" w:eastAsiaTheme="majorEastAsia" w:hAnsiTheme="majorHAnsi" w:cstheme="majorBidi"/>
          <w:color w:val="365F91" w:themeColor="accent1" w:themeShade="BF"/>
          <w:sz w:val="26"/>
          <w:szCs w:val="26"/>
          <w:lang w:val="en-GB"/>
        </w:rPr>
      </w:pPr>
      <w:r>
        <w:rPr>
          <w:lang w:val="en-GB"/>
        </w:rPr>
        <w:br w:type="page"/>
      </w:r>
    </w:p>
    <w:p w14:paraId="63F0027C" w14:textId="13F775F9" w:rsidR="008F0F28" w:rsidRPr="00845602" w:rsidRDefault="009B799D" w:rsidP="009B799D">
      <w:pPr>
        <w:pStyle w:val="Heading2"/>
        <w:rPr>
          <w:lang w:val="en-GB"/>
        </w:rPr>
      </w:pPr>
      <w:bookmarkStart w:id="22" w:name="_Toc191645142"/>
      <w:proofErr w:type="spellStart"/>
      <w:r w:rsidRPr="00845602">
        <w:rPr>
          <w:lang w:val="en-GB"/>
        </w:rPr>
        <w:lastRenderedPageBreak/>
        <w:t>CamTool</w:t>
      </w:r>
      <w:proofErr w:type="spellEnd"/>
      <w:r w:rsidRPr="00845602">
        <w:rPr>
          <w:lang w:val="en-GB"/>
        </w:rPr>
        <w:t xml:space="preserve"> Installation</w:t>
      </w:r>
      <w:bookmarkEnd w:id="22"/>
    </w:p>
    <w:p w14:paraId="54A045B2" w14:textId="36265565" w:rsidR="00D24F37" w:rsidRPr="00845602" w:rsidRDefault="009B799D" w:rsidP="009B799D">
      <w:pPr>
        <w:rPr>
          <w:lang w:val="en-GB"/>
        </w:rPr>
      </w:pPr>
      <w:proofErr w:type="spellStart"/>
      <w:r w:rsidRPr="00845602">
        <w:rPr>
          <w:lang w:val="en-GB"/>
        </w:rPr>
        <w:t>CamTool</w:t>
      </w:r>
      <w:proofErr w:type="spellEnd"/>
      <w:r w:rsidRPr="00845602">
        <w:rPr>
          <w:lang w:val="en-GB"/>
        </w:rPr>
        <w:t xml:space="preserve"> is an extension of </w:t>
      </w:r>
      <w:proofErr w:type="spellStart"/>
      <w:r w:rsidRPr="00845602">
        <w:rPr>
          <w:lang w:val="en-GB"/>
        </w:rPr>
        <w:t>CamFlow</w:t>
      </w:r>
      <w:proofErr w:type="spellEnd"/>
      <w:r w:rsidRPr="00845602">
        <w:rPr>
          <w:lang w:val="en-GB"/>
        </w:rPr>
        <w:t xml:space="preserve"> that helps with the visualization of simple provenance graphs. The Message Queuing Telemetry Transport (MQTT) protocol is used to publish provenance in real time on </w:t>
      </w:r>
      <w:proofErr w:type="spellStart"/>
      <w:r w:rsidRPr="00845602">
        <w:rPr>
          <w:lang w:val="en-GB"/>
        </w:rPr>
        <w:t>CamFlow’s</w:t>
      </w:r>
      <w:proofErr w:type="spellEnd"/>
      <w:r w:rsidRPr="00845602">
        <w:rPr>
          <w:lang w:val="en-GB"/>
        </w:rPr>
        <w:t xml:space="preserve"> demo website </w:t>
      </w:r>
      <w:r w:rsidR="00710E4F">
        <w:rPr>
          <w:lang w:val="en-GB"/>
        </w:rPr>
        <w:t>[13]</w:t>
      </w:r>
      <w:r w:rsidRPr="00845602">
        <w:rPr>
          <w:lang w:val="en-GB"/>
        </w:rPr>
        <w:t xml:space="preserve">. Another script was used </w:t>
      </w:r>
      <w:r w:rsidR="008371E7" w:rsidRPr="00845602">
        <w:rPr>
          <w:lang w:val="en-GB"/>
        </w:rPr>
        <w:t>for</w:t>
      </w:r>
      <w:r w:rsidRPr="00845602">
        <w:rPr>
          <w:lang w:val="en-GB"/>
        </w:rPr>
        <w:t xml:space="preserve"> the installation of </w:t>
      </w:r>
      <w:proofErr w:type="spellStart"/>
      <w:r w:rsidRPr="00845602">
        <w:rPr>
          <w:lang w:val="en-GB"/>
        </w:rPr>
        <w:t>CamTool</w:t>
      </w:r>
      <w:proofErr w:type="spellEnd"/>
      <w:r w:rsidRPr="00845602">
        <w:rPr>
          <w:lang w:val="en-GB"/>
        </w:rPr>
        <w:t xml:space="preserve"> as shown below. </w:t>
      </w:r>
      <w:r w:rsidR="00D24F37" w:rsidRPr="00845602">
        <w:rPr>
          <w:lang w:val="en-GB"/>
        </w:rPr>
        <w:t xml:space="preserve">To collect logs in the w3c format the </w:t>
      </w:r>
      <w:proofErr w:type="gramStart"/>
      <w:r w:rsidR="00D24F37" w:rsidRPr="00845602">
        <w:rPr>
          <w:i/>
          <w:iCs/>
          <w:lang w:val="en-GB"/>
        </w:rPr>
        <w:t>camflowd.ini</w:t>
      </w:r>
      <w:r w:rsidRPr="00845602">
        <w:rPr>
          <w:lang w:val="en-GB"/>
        </w:rPr>
        <w:t xml:space="preserve">  </w:t>
      </w:r>
      <w:r w:rsidR="00D24F37" w:rsidRPr="00845602">
        <w:rPr>
          <w:lang w:val="en-GB"/>
        </w:rPr>
        <w:t>file</w:t>
      </w:r>
      <w:proofErr w:type="gramEnd"/>
      <w:r w:rsidR="00D24F37" w:rsidRPr="00845602">
        <w:rPr>
          <w:lang w:val="en-GB"/>
        </w:rPr>
        <w:t xml:space="preserve"> needs to be edited, followed by restarting the </w:t>
      </w:r>
      <w:proofErr w:type="spellStart"/>
      <w:r w:rsidR="00D24F37" w:rsidRPr="00845602">
        <w:rPr>
          <w:i/>
          <w:iCs/>
          <w:lang w:val="en-GB"/>
        </w:rPr>
        <w:t>camflowd.service</w:t>
      </w:r>
      <w:proofErr w:type="spellEnd"/>
      <w:r w:rsidR="00D24F37" w:rsidRPr="00845602">
        <w:rPr>
          <w:i/>
          <w:iCs/>
          <w:lang w:val="en-GB"/>
        </w:rPr>
        <w:t xml:space="preserve"> </w:t>
      </w:r>
      <w:r w:rsidR="00D24F37" w:rsidRPr="00845602">
        <w:rPr>
          <w:lang w:val="en-GB"/>
        </w:rPr>
        <w:t>service</w:t>
      </w:r>
      <w:r w:rsidR="00AD086C" w:rsidRPr="00845602">
        <w:rPr>
          <w:lang w:val="en-GB"/>
        </w:rPr>
        <w:t>.</w:t>
      </w:r>
    </w:p>
    <w:p w14:paraId="1115C6E9" w14:textId="77777777" w:rsidR="00AD086C" w:rsidRPr="00845602" w:rsidRDefault="00AD086C" w:rsidP="009B799D">
      <w:pPr>
        <w:rPr>
          <w:lang w:val="en-GB"/>
        </w:rPr>
      </w:pPr>
    </w:p>
    <w:bookmarkStart w:id="23" w:name="_MON_1791468422"/>
    <w:bookmarkEnd w:id="23"/>
    <w:p w14:paraId="47A789F0" w14:textId="4310DB14" w:rsidR="00AD086C" w:rsidRPr="00845602" w:rsidRDefault="009F4AFB" w:rsidP="009B799D">
      <w:pPr>
        <w:rPr>
          <w:lang w:val="en-GB"/>
        </w:rPr>
      </w:pPr>
      <w:r w:rsidRPr="00115477">
        <w:rPr>
          <w:noProof/>
          <w:lang w:val="en-GB"/>
        </w:rPr>
        <w:object w:dxaOrig="9360" w:dyaOrig="5295" w14:anchorId="6C363261">
          <v:shape id="_x0000_i1035" type="#_x0000_t75" alt="" style="width:468.35pt;height:266.2pt;mso-width-percent:0;mso-height-percent:0;mso-width-percent:0;mso-height-percent:0" o:ole="">
            <v:imagedata r:id="rId23" o:title=""/>
          </v:shape>
          <o:OLEObject Type="Embed" ProgID="Word.OpenDocumentText.12" ShapeID="_x0000_i1035" DrawAspect="Content" ObjectID="_1802260081" r:id="rId24"/>
        </w:object>
      </w:r>
    </w:p>
    <w:p w14:paraId="4DCC1CE3" w14:textId="555EA623" w:rsidR="00AD086C" w:rsidRPr="00845602" w:rsidRDefault="00AD086C" w:rsidP="00AD086C">
      <w:pPr>
        <w:pStyle w:val="Heading2"/>
        <w:rPr>
          <w:lang w:val="en-GB"/>
        </w:rPr>
      </w:pPr>
      <w:bookmarkStart w:id="24" w:name="_Toc191645143"/>
      <w:r w:rsidRPr="00845602">
        <w:rPr>
          <w:lang w:val="en-GB"/>
        </w:rPr>
        <w:t>Provenance Graph Visualisation</w:t>
      </w:r>
      <w:bookmarkEnd w:id="24"/>
    </w:p>
    <w:p w14:paraId="65EEBB8B" w14:textId="3829DF71" w:rsidR="00AD086C" w:rsidRPr="00845602" w:rsidRDefault="00AD086C" w:rsidP="00AD086C">
      <w:pPr>
        <w:rPr>
          <w:lang w:val="en-GB"/>
        </w:rPr>
      </w:pPr>
      <w:r w:rsidRPr="00845602">
        <w:rPr>
          <w:lang w:val="en-GB"/>
        </w:rPr>
        <w:t xml:space="preserve">To visualize provenance using </w:t>
      </w:r>
      <w:proofErr w:type="spellStart"/>
      <w:r w:rsidRPr="00845602">
        <w:rPr>
          <w:lang w:val="en-GB"/>
        </w:rPr>
        <w:t>CamFlow</w:t>
      </w:r>
      <w:proofErr w:type="spellEnd"/>
      <w:r w:rsidRPr="00845602">
        <w:rPr>
          <w:lang w:val="en-GB"/>
        </w:rPr>
        <w:t xml:space="preserve"> and </w:t>
      </w:r>
      <w:proofErr w:type="spellStart"/>
      <w:r w:rsidRPr="00845602">
        <w:rPr>
          <w:lang w:val="en-GB"/>
        </w:rPr>
        <w:t>CamTool</w:t>
      </w:r>
      <w:proofErr w:type="spellEnd"/>
      <w:r w:rsidRPr="00845602">
        <w:rPr>
          <w:lang w:val="en-GB"/>
        </w:rPr>
        <w:t xml:space="preserve">, a simple scenario of file creation and deletion was used. </w:t>
      </w:r>
      <w:r w:rsidR="000F3E2B" w:rsidRPr="00845602">
        <w:rPr>
          <w:lang w:val="en-GB"/>
        </w:rPr>
        <w:t xml:space="preserve">In a browser, open the demo website and click ‘Start </w:t>
      </w:r>
      <w:proofErr w:type="spellStart"/>
      <w:r w:rsidR="000F3E2B" w:rsidRPr="00845602">
        <w:rPr>
          <w:lang w:val="en-GB"/>
        </w:rPr>
        <w:t>CamFlow</w:t>
      </w:r>
      <w:proofErr w:type="spellEnd"/>
      <w:r w:rsidR="000F3E2B" w:rsidRPr="00845602">
        <w:rPr>
          <w:lang w:val="en-GB"/>
        </w:rPr>
        <w:t xml:space="preserve"> MQTT’, ensure the browser is open throughout the demonstration. To capture and track the provenance of a file from creation to deletion the following commands were issued:</w:t>
      </w:r>
    </w:p>
    <w:p w14:paraId="41343E08" w14:textId="77777777" w:rsidR="000F3E2B" w:rsidRPr="00845602" w:rsidRDefault="000F3E2B" w:rsidP="00AD086C">
      <w:pPr>
        <w:rPr>
          <w:lang w:val="en-GB"/>
        </w:rPr>
      </w:pPr>
    </w:p>
    <w:bookmarkStart w:id="25" w:name="_MON_1791469466"/>
    <w:bookmarkEnd w:id="25"/>
    <w:p w14:paraId="41B1B20D" w14:textId="38CC9D4A" w:rsidR="00AD086C" w:rsidRPr="00845602" w:rsidRDefault="009F4AFB" w:rsidP="00AD086C">
      <w:pPr>
        <w:rPr>
          <w:lang w:val="en-GB"/>
        </w:rPr>
      </w:pPr>
      <w:r w:rsidRPr="00115477">
        <w:rPr>
          <w:noProof/>
          <w:lang w:val="en-GB"/>
        </w:rPr>
        <w:object w:dxaOrig="9360" w:dyaOrig="1586" w14:anchorId="16379392">
          <v:shape id="_x0000_i1034" type="#_x0000_t75" alt="" style="width:468.35pt;height:79.25pt;mso-width-percent:0;mso-height-percent:0;mso-width-percent:0;mso-height-percent:0" o:ole="">
            <v:imagedata r:id="rId25" o:title=""/>
          </v:shape>
          <o:OLEObject Type="Embed" ProgID="Word.OpenDocumentText.12" ShapeID="_x0000_i1034" DrawAspect="Content" ObjectID="_1802260082" r:id="rId26"/>
        </w:object>
      </w:r>
    </w:p>
    <w:p w14:paraId="35181FB8" w14:textId="03ADCE73" w:rsidR="00AD086C" w:rsidRPr="00845602" w:rsidRDefault="009833C7" w:rsidP="00AD086C">
      <w:pPr>
        <w:rPr>
          <w:lang w:val="en-GB"/>
        </w:rPr>
      </w:pPr>
      <w:r w:rsidRPr="00845602">
        <w:rPr>
          <w:lang w:val="en-GB"/>
        </w:rPr>
        <w:t>On the demo website the following provenance graph can be visualized tracing the example.txt file from creation to deletion.</w:t>
      </w:r>
    </w:p>
    <w:p w14:paraId="4D8FB9B0" w14:textId="7D0571FD" w:rsidR="009833C7" w:rsidRPr="00845602" w:rsidRDefault="009833C7" w:rsidP="00AD086C">
      <w:pPr>
        <w:rPr>
          <w:lang w:val="en-GB"/>
        </w:rPr>
      </w:pPr>
      <w:r w:rsidRPr="00845602">
        <w:rPr>
          <w:noProof/>
          <w:lang w:val="en-GB"/>
        </w:rPr>
        <w:lastRenderedPageBreak/>
        <w:drawing>
          <wp:inline distT="0" distB="0" distL="0" distR="0" wp14:anchorId="54F2F9A9" wp14:editId="4AE5A332">
            <wp:extent cx="5486400" cy="2134870"/>
            <wp:effectExtent l="0" t="0" r="0" b="0"/>
            <wp:docPr id="9194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0829" name=""/>
                    <pic:cNvPicPr/>
                  </pic:nvPicPr>
                  <pic:blipFill>
                    <a:blip r:embed="rId27"/>
                    <a:stretch>
                      <a:fillRect/>
                    </a:stretch>
                  </pic:blipFill>
                  <pic:spPr>
                    <a:xfrm>
                      <a:off x="0" y="0"/>
                      <a:ext cx="5486400" cy="2134870"/>
                    </a:xfrm>
                    <a:prstGeom prst="rect">
                      <a:avLst/>
                    </a:prstGeom>
                  </pic:spPr>
                </pic:pic>
              </a:graphicData>
            </a:graphic>
          </wp:inline>
        </w:drawing>
      </w:r>
    </w:p>
    <w:p w14:paraId="0898D6F0" w14:textId="77777777" w:rsidR="004F5D4F" w:rsidRDefault="004F5D4F" w:rsidP="0069648E">
      <w:pPr>
        <w:jc w:val="center"/>
        <w:rPr>
          <w:b/>
          <w:bCs/>
          <w:sz w:val="16"/>
          <w:szCs w:val="16"/>
          <w:lang w:val="en-GB"/>
        </w:rPr>
      </w:pPr>
    </w:p>
    <w:p w14:paraId="5F0E678A" w14:textId="39338597" w:rsidR="00CE6327" w:rsidRPr="00845602" w:rsidRDefault="009833C7" w:rsidP="0069648E">
      <w:pPr>
        <w:jc w:val="center"/>
        <w:rPr>
          <w:b/>
          <w:bCs/>
          <w:sz w:val="16"/>
          <w:szCs w:val="16"/>
          <w:lang w:val="en-GB"/>
        </w:rPr>
      </w:pPr>
      <w:r w:rsidRPr="00845602">
        <w:rPr>
          <w:b/>
          <w:bCs/>
          <w:sz w:val="16"/>
          <w:szCs w:val="16"/>
          <w:lang w:val="en-GB"/>
        </w:rPr>
        <w:t>Figure 3: Provenance graph generated from example.txt</w:t>
      </w:r>
    </w:p>
    <w:p w14:paraId="6689EDFE" w14:textId="2ADBB818" w:rsidR="0069648E" w:rsidRPr="00845602" w:rsidRDefault="00AD15CD" w:rsidP="00427FDB">
      <w:pPr>
        <w:pStyle w:val="Heading1"/>
        <w:jc w:val="both"/>
        <w:rPr>
          <w:lang w:val="en-GB"/>
        </w:rPr>
      </w:pPr>
      <w:bookmarkStart w:id="26" w:name="_Toc191645144"/>
      <w:r w:rsidRPr="00845602">
        <w:rPr>
          <w:lang w:val="en-GB"/>
        </w:rPr>
        <w:t>Flurry Framework</w:t>
      </w:r>
      <w:bookmarkEnd w:id="26"/>
    </w:p>
    <w:p w14:paraId="0612A53F" w14:textId="487D8588" w:rsidR="00427FDB" w:rsidRPr="00845602" w:rsidRDefault="00427FDB" w:rsidP="00427FDB">
      <w:pPr>
        <w:pStyle w:val="Heading2"/>
        <w:rPr>
          <w:lang w:val="en-GB"/>
        </w:rPr>
      </w:pPr>
      <w:bookmarkStart w:id="27" w:name="_Toc191645145"/>
      <w:r w:rsidRPr="00845602">
        <w:rPr>
          <w:lang w:val="en-GB"/>
        </w:rPr>
        <w:t>Background</w:t>
      </w:r>
      <w:bookmarkEnd w:id="27"/>
    </w:p>
    <w:p w14:paraId="35C5DD44" w14:textId="080D1AF6" w:rsidR="00427FDB" w:rsidRPr="00845602" w:rsidRDefault="00C547FF" w:rsidP="00427FDB">
      <w:pPr>
        <w:rPr>
          <w:lang w:val="en-GB"/>
        </w:rPr>
      </w:pPr>
      <w:r w:rsidRPr="00845602">
        <w:rPr>
          <w:lang w:val="en-GB"/>
        </w:rPr>
        <w:t>To bridge the gap between generating usable provenance data and utilizing these graphs for unsupervised learning to detect intrusions, researchers have developed Flurry. Flurry is equipped with provenance capture</w:t>
      </w:r>
      <w:r w:rsidR="004F7A4C" w:rsidRPr="00845602">
        <w:rPr>
          <w:lang w:val="en-GB"/>
        </w:rPr>
        <w:t>,</w:t>
      </w:r>
      <w:r w:rsidRPr="00845602">
        <w:rPr>
          <w:lang w:val="en-GB"/>
        </w:rPr>
        <w:t xml:space="preserve"> graph generation tools</w:t>
      </w:r>
      <w:r w:rsidR="004F7A4C" w:rsidRPr="00845602">
        <w:rPr>
          <w:lang w:val="en-GB"/>
        </w:rPr>
        <w:t xml:space="preserve"> and </w:t>
      </w:r>
      <w:r w:rsidRPr="00845602">
        <w:rPr>
          <w:lang w:val="en-GB"/>
        </w:rPr>
        <w:t>can execute automated cyber-attacks and collect provenance graphs that can be used as input for machine learning tools</w:t>
      </w:r>
      <w:r w:rsidR="00710E4F">
        <w:rPr>
          <w:lang w:val="en-GB"/>
        </w:rPr>
        <w:t xml:space="preserve"> [6].</w:t>
      </w:r>
      <w:r w:rsidR="003E2EAD" w:rsidRPr="00845602">
        <w:rPr>
          <w:lang w:val="en-GB"/>
        </w:rPr>
        <w:t xml:space="preserve"> </w:t>
      </w:r>
      <w:r w:rsidR="004F7A4C" w:rsidRPr="00845602">
        <w:rPr>
          <w:lang w:val="en-GB"/>
        </w:rPr>
        <w:t xml:space="preserve">The benefits provided by this framework are that it is an end-to-end pipeline that takes in system execution and models it as a multi-layer provenance graph, displays execution of cyber-attacks, and </w:t>
      </w:r>
      <w:r w:rsidR="00E83FF6" w:rsidRPr="00845602">
        <w:rPr>
          <w:lang w:val="en-GB"/>
        </w:rPr>
        <w:t xml:space="preserve">provides </w:t>
      </w:r>
      <w:r w:rsidR="004F7A4C" w:rsidRPr="00845602">
        <w:rPr>
          <w:lang w:val="en-GB"/>
        </w:rPr>
        <w:t xml:space="preserve">a plug-and-play framework for graph learning models to </w:t>
      </w:r>
      <w:r w:rsidR="00843270" w:rsidRPr="00845602">
        <w:rPr>
          <w:lang w:val="en-GB"/>
        </w:rPr>
        <w:t>analyse</w:t>
      </w:r>
      <w:r w:rsidR="004F7A4C" w:rsidRPr="00845602">
        <w:rPr>
          <w:lang w:val="en-GB"/>
        </w:rPr>
        <w:t xml:space="preserve"> provenance graphs.</w:t>
      </w:r>
    </w:p>
    <w:p w14:paraId="4AF5DA72" w14:textId="77777777" w:rsidR="00FE6BB9" w:rsidRPr="00845602" w:rsidRDefault="00FE6BB9" w:rsidP="00FE6BB9">
      <w:pPr>
        <w:rPr>
          <w:lang w:val="en-GB"/>
        </w:rPr>
      </w:pPr>
    </w:p>
    <w:p w14:paraId="53D1AB8D" w14:textId="1F0E6F83" w:rsidR="004F7A4C" w:rsidRPr="00845602" w:rsidRDefault="004F7A4C" w:rsidP="004F7A4C">
      <w:pPr>
        <w:pStyle w:val="Heading2"/>
        <w:rPr>
          <w:lang w:val="en-GB"/>
        </w:rPr>
      </w:pPr>
      <w:bookmarkStart w:id="28" w:name="_Toc191645146"/>
      <w:r w:rsidRPr="00845602">
        <w:rPr>
          <w:lang w:val="en-GB"/>
        </w:rPr>
        <w:t>Flurry Installation</w:t>
      </w:r>
      <w:bookmarkEnd w:id="28"/>
    </w:p>
    <w:p w14:paraId="1BB285CD" w14:textId="582B1E0E" w:rsidR="004F7A4C" w:rsidRPr="00845602" w:rsidRDefault="003E2EAD" w:rsidP="004F7A4C">
      <w:pPr>
        <w:rPr>
          <w:lang w:val="en-GB"/>
        </w:rPr>
      </w:pPr>
      <w:r w:rsidRPr="00845602">
        <w:rPr>
          <w:lang w:val="en-GB"/>
        </w:rPr>
        <w:t xml:space="preserve">The author of the Flurry Framework, Maya Kapoor, has provided scripts that automated the download and installation of the needed dependencies through her git repository </w:t>
      </w:r>
      <w:r w:rsidR="00710E4F">
        <w:t>[14]</w:t>
      </w:r>
      <w:r w:rsidRPr="00845602">
        <w:rPr>
          <w:lang w:val="en-GB"/>
        </w:rPr>
        <w:t>. However, it has since been deprecated and requires manual installation of the following dependencies to run as intended, listed below:</w:t>
      </w:r>
    </w:p>
    <w:p w14:paraId="6A02E56E" w14:textId="77777777" w:rsidR="00FE6BB9" w:rsidRPr="00845602" w:rsidRDefault="00FE6BB9" w:rsidP="004F7A4C">
      <w:pPr>
        <w:rPr>
          <w:lang w:val="en-GB"/>
        </w:rPr>
      </w:pPr>
    </w:p>
    <w:p w14:paraId="73CFD199" w14:textId="5BE440A9" w:rsidR="003E2EAD" w:rsidRPr="00845602" w:rsidRDefault="003E2EAD" w:rsidP="003E2EAD">
      <w:pPr>
        <w:pStyle w:val="ListParagraph"/>
        <w:numPr>
          <w:ilvl w:val="0"/>
          <w:numId w:val="7"/>
        </w:numPr>
        <w:rPr>
          <w:lang w:val="en-GB"/>
        </w:rPr>
      </w:pPr>
      <w:r w:rsidRPr="00845602">
        <w:rPr>
          <w:lang w:val="en-GB"/>
        </w:rPr>
        <w:t>XAMPP</w:t>
      </w:r>
    </w:p>
    <w:p w14:paraId="0DE173E9" w14:textId="681F7269" w:rsidR="003E2EAD" w:rsidRPr="00845602" w:rsidRDefault="003E2EAD" w:rsidP="003E2EAD">
      <w:pPr>
        <w:pStyle w:val="ListParagraph"/>
        <w:numPr>
          <w:ilvl w:val="0"/>
          <w:numId w:val="7"/>
        </w:numPr>
        <w:rPr>
          <w:lang w:val="en-GB"/>
        </w:rPr>
      </w:pPr>
      <w:r w:rsidRPr="00845602">
        <w:rPr>
          <w:lang w:val="en-GB"/>
        </w:rPr>
        <w:t>DVWA</w:t>
      </w:r>
    </w:p>
    <w:p w14:paraId="3DF3DA03" w14:textId="5C15B74C" w:rsidR="003E2EAD" w:rsidRPr="00845602" w:rsidRDefault="003E2EAD" w:rsidP="003E2EAD">
      <w:pPr>
        <w:pStyle w:val="ListParagraph"/>
        <w:numPr>
          <w:ilvl w:val="0"/>
          <w:numId w:val="7"/>
        </w:numPr>
        <w:rPr>
          <w:lang w:val="en-GB"/>
        </w:rPr>
      </w:pPr>
      <w:r w:rsidRPr="00845602">
        <w:rPr>
          <w:lang w:val="en-GB"/>
        </w:rPr>
        <w:t>MQTT</w:t>
      </w:r>
    </w:p>
    <w:p w14:paraId="6DFBD917" w14:textId="0F407032" w:rsidR="003E2EAD" w:rsidRPr="00845602" w:rsidRDefault="003E2EAD" w:rsidP="003E2EAD">
      <w:pPr>
        <w:pStyle w:val="ListParagraph"/>
        <w:numPr>
          <w:ilvl w:val="0"/>
          <w:numId w:val="7"/>
        </w:numPr>
        <w:rPr>
          <w:lang w:val="en-GB"/>
        </w:rPr>
      </w:pPr>
      <w:r w:rsidRPr="00845602">
        <w:rPr>
          <w:lang w:val="en-GB"/>
        </w:rPr>
        <w:t>Additional Dependencies</w:t>
      </w:r>
    </w:p>
    <w:p w14:paraId="780CBA0E" w14:textId="77777777" w:rsidR="003E2EAD" w:rsidRPr="00845602" w:rsidRDefault="003E2EAD" w:rsidP="003E2EAD">
      <w:pPr>
        <w:pStyle w:val="ListParagraph"/>
        <w:rPr>
          <w:lang w:val="en-GB"/>
        </w:rPr>
      </w:pPr>
    </w:p>
    <w:p w14:paraId="7C8E0F25" w14:textId="52E1E9F0" w:rsidR="003E2EAD" w:rsidRPr="00845602" w:rsidRDefault="003E2EAD" w:rsidP="003E2EAD">
      <w:pPr>
        <w:rPr>
          <w:lang w:val="en-GB"/>
        </w:rPr>
      </w:pPr>
      <w:r w:rsidRPr="00845602">
        <w:rPr>
          <w:lang w:val="en-GB"/>
        </w:rPr>
        <w:t xml:space="preserve">Scripts have been written to ease the installation of Flurry and its dependencies. </w:t>
      </w:r>
    </w:p>
    <w:p w14:paraId="3DB46805" w14:textId="7E1A2EE9" w:rsidR="003E2EAD" w:rsidRPr="00845602" w:rsidRDefault="003E2EAD" w:rsidP="003E2EAD">
      <w:pPr>
        <w:pStyle w:val="Heading3"/>
        <w:rPr>
          <w:lang w:val="en-GB"/>
        </w:rPr>
      </w:pPr>
    </w:p>
    <w:p w14:paraId="1F1CA470" w14:textId="2A28A0B4" w:rsidR="003E2EAD" w:rsidRPr="00845602" w:rsidRDefault="003E2EAD" w:rsidP="003E2EAD">
      <w:pPr>
        <w:pStyle w:val="Heading3"/>
        <w:rPr>
          <w:lang w:val="en-GB"/>
        </w:rPr>
      </w:pPr>
      <w:bookmarkStart w:id="29" w:name="_Toc191645147"/>
      <w:r w:rsidRPr="00845602">
        <w:rPr>
          <w:lang w:val="en-GB"/>
        </w:rPr>
        <w:t>Cloning Flurry Source Code</w:t>
      </w:r>
      <w:bookmarkEnd w:id="29"/>
    </w:p>
    <w:p w14:paraId="5797AA9E" w14:textId="54D18A36" w:rsidR="003E2EAD" w:rsidRPr="00845602" w:rsidRDefault="002D52A2" w:rsidP="003E2EAD">
      <w:pPr>
        <w:rPr>
          <w:lang w:val="en-GB"/>
        </w:rPr>
      </w:pPr>
      <w:r w:rsidRPr="00845602">
        <w:rPr>
          <w:lang w:val="en-GB"/>
        </w:rPr>
        <w:t>The first steps are to clone the source code from the git repository followed by resetting it to the last working version of the framework</w:t>
      </w:r>
    </w:p>
    <w:p w14:paraId="374C762E" w14:textId="77777777" w:rsidR="002D52A2" w:rsidRPr="00845602" w:rsidRDefault="002D52A2" w:rsidP="003E2EAD">
      <w:pPr>
        <w:rPr>
          <w:noProof/>
          <w:lang w:val="en-GB"/>
        </w:rPr>
      </w:pPr>
    </w:p>
    <w:bookmarkStart w:id="30" w:name="_MON_1794733393"/>
    <w:bookmarkEnd w:id="30"/>
    <w:p w14:paraId="5253F9BB" w14:textId="4335E6D4" w:rsidR="002D52A2" w:rsidRPr="00845602" w:rsidRDefault="009F4AFB" w:rsidP="003E2EAD">
      <w:pPr>
        <w:rPr>
          <w:noProof/>
          <w:lang w:val="en-GB"/>
        </w:rPr>
      </w:pPr>
      <w:r w:rsidRPr="00115477">
        <w:rPr>
          <w:noProof/>
          <w:lang w:val="en-GB"/>
        </w:rPr>
        <w:object w:dxaOrig="9360" w:dyaOrig="2980" w14:anchorId="63724C50">
          <v:shape id="_x0000_i1033" type="#_x0000_t75" alt="" style="width:468.35pt;height:147.65pt;mso-width-percent:0;mso-height-percent:0;mso-width-percent:0;mso-height-percent:0" o:ole="">
            <v:imagedata r:id="rId28" o:title=""/>
          </v:shape>
          <o:OLEObject Type="Embed" ProgID="Word.OpenDocumentText.12" ShapeID="_x0000_i1033" DrawAspect="Content" ObjectID="_1802260083" r:id="rId29"/>
        </w:object>
      </w:r>
    </w:p>
    <w:p w14:paraId="174E0281" w14:textId="77777777" w:rsidR="002D52A2" w:rsidRPr="00845602" w:rsidRDefault="002D52A2" w:rsidP="002D52A2">
      <w:pPr>
        <w:rPr>
          <w:lang w:val="en-GB"/>
        </w:rPr>
      </w:pPr>
    </w:p>
    <w:p w14:paraId="1AD11C52" w14:textId="77777777" w:rsidR="002D52A2" w:rsidRPr="00845602" w:rsidRDefault="002D52A2" w:rsidP="002D52A2">
      <w:pPr>
        <w:rPr>
          <w:noProof/>
          <w:lang w:val="en-GB"/>
        </w:rPr>
      </w:pPr>
    </w:p>
    <w:p w14:paraId="7A5339F6" w14:textId="63B4BCA7" w:rsidR="002D52A2" w:rsidRPr="00845602" w:rsidRDefault="002D52A2" w:rsidP="002D52A2">
      <w:pPr>
        <w:rPr>
          <w:lang w:val="en-GB"/>
        </w:rPr>
      </w:pPr>
      <w:r w:rsidRPr="00845602">
        <w:rPr>
          <w:lang w:val="en-GB"/>
        </w:rPr>
        <w:t xml:space="preserve">Followed by cloning </w:t>
      </w:r>
      <w:r w:rsidRPr="00845602">
        <w:rPr>
          <w:i/>
          <w:iCs/>
          <w:lang w:val="en-GB"/>
        </w:rPr>
        <w:t>flake</w:t>
      </w:r>
      <w:r w:rsidRPr="00845602">
        <w:rPr>
          <w:lang w:val="en-GB"/>
        </w:rPr>
        <w:t xml:space="preserve"> into the created </w:t>
      </w:r>
      <w:r w:rsidRPr="00845602">
        <w:rPr>
          <w:i/>
          <w:iCs/>
          <w:lang w:val="en-GB"/>
        </w:rPr>
        <w:t xml:space="preserve">flurry </w:t>
      </w:r>
      <w:r w:rsidRPr="00845602">
        <w:rPr>
          <w:lang w:val="en-GB"/>
        </w:rPr>
        <w:t>folder and configuring the code as shown in the script in the appendix.</w:t>
      </w:r>
    </w:p>
    <w:p w14:paraId="70DCC9F3" w14:textId="77777777" w:rsidR="00FE6BB9" w:rsidRPr="00845602" w:rsidRDefault="00FE6BB9" w:rsidP="002D52A2">
      <w:pPr>
        <w:rPr>
          <w:lang w:val="en-GB"/>
        </w:rPr>
      </w:pPr>
    </w:p>
    <w:bookmarkStart w:id="31" w:name="_MON_1794733561"/>
    <w:bookmarkEnd w:id="31"/>
    <w:p w14:paraId="109CDBDE" w14:textId="3754A77F" w:rsidR="002D52A2" w:rsidRPr="00845602" w:rsidRDefault="009F4AFB" w:rsidP="002D52A2">
      <w:pPr>
        <w:rPr>
          <w:lang w:val="en-GB"/>
        </w:rPr>
      </w:pPr>
      <w:r w:rsidRPr="00115477">
        <w:rPr>
          <w:noProof/>
          <w:lang w:val="en-GB"/>
        </w:rPr>
        <w:object w:dxaOrig="9360" w:dyaOrig="540" w14:anchorId="41A25AB1">
          <v:shape id="_x0000_i1032" type="#_x0000_t75" alt="" style="width:468.35pt;height:26.9pt;mso-width-percent:0;mso-height-percent:0;mso-width-percent:0;mso-height-percent:0" o:ole="">
            <v:imagedata r:id="rId30" o:title=""/>
          </v:shape>
          <o:OLEObject Type="Embed" ProgID="Word.OpenDocumentText.12" ShapeID="_x0000_i1032" DrawAspect="Content" ObjectID="_1802260084" r:id="rId31"/>
        </w:object>
      </w:r>
    </w:p>
    <w:p w14:paraId="0FBBC27D" w14:textId="08B81BCB" w:rsidR="00FE6BB9" w:rsidRPr="00845602" w:rsidRDefault="00FE6BB9" w:rsidP="002D52A2">
      <w:pPr>
        <w:rPr>
          <w:lang w:val="en-GB"/>
        </w:rPr>
      </w:pPr>
    </w:p>
    <w:p w14:paraId="4F1A3A5C" w14:textId="0D3BEB6F" w:rsidR="002D52A2" w:rsidRPr="00845602" w:rsidRDefault="00662BC9" w:rsidP="00662BC9">
      <w:pPr>
        <w:pStyle w:val="Heading3"/>
        <w:rPr>
          <w:lang w:val="en-GB"/>
        </w:rPr>
      </w:pPr>
      <w:bookmarkStart w:id="32" w:name="_Toc191645148"/>
      <w:proofErr w:type="spellStart"/>
      <w:r w:rsidRPr="00845602">
        <w:rPr>
          <w:lang w:val="en-GB"/>
        </w:rPr>
        <w:t>CamFlow</w:t>
      </w:r>
      <w:proofErr w:type="spellEnd"/>
      <w:r w:rsidRPr="00845602">
        <w:rPr>
          <w:lang w:val="en-GB"/>
        </w:rPr>
        <w:t xml:space="preserve"> Reconfiguration</w:t>
      </w:r>
      <w:bookmarkEnd w:id="32"/>
    </w:p>
    <w:p w14:paraId="45A58684" w14:textId="0B7A449F" w:rsidR="00662BC9" w:rsidRPr="00845602" w:rsidRDefault="00FE6BB9" w:rsidP="00662BC9">
      <w:pPr>
        <w:rPr>
          <w:lang w:val="en-GB"/>
        </w:rPr>
      </w:pPr>
      <w:r w:rsidRPr="00845602">
        <w:rPr>
          <w:lang w:val="en-GB"/>
        </w:rPr>
        <w:t>To</w:t>
      </w:r>
      <w:r w:rsidR="00662BC9" w:rsidRPr="00845602">
        <w:rPr>
          <w:lang w:val="en-GB"/>
        </w:rPr>
        <w:t xml:space="preserve"> ensure compatibility between </w:t>
      </w:r>
      <w:proofErr w:type="spellStart"/>
      <w:r w:rsidR="00662BC9" w:rsidRPr="00845602">
        <w:rPr>
          <w:lang w:val="en-GB"/>
        </w:rPr>
        <w:t>CamFlow</w:t>
      </w:r>
      <w:proofErr w:type="spellEnd"/>
      <w:r w:rsidR="00662BC9" w:rsidRPr="00845602">
        <w:rPr>
          <w:lang w:val="en-GB"/>
        </w:rPr>
        <w:t xml:space="preserve"> and Flurry, the following changes need to be made to configuration files:</w:t>
      </w:r>
    </w:p>
    <w:p w14:paraId="6CD21A7B" w14:textId="77777777" w:rsidR="00662BC9" w:rsidRPr="00845602" w:rsidRDefault="00662BC9" w:rsidP="00662BC9">
      <w:pPr>
        <w:rPr>
          <w:lang w:val="en-GB"/>
        </w:rPr>
      </w:pPr>
    </w:p>
    <w:p w14:paraId="12C3057A" w14:textId="1F7752C9" w:rsidR="00662BC9" w:rsidRPr="00845602" w:rsidRDefault="007A325F" w:rsidP="00662BC9">
      <w:pPr>
        <w:rPr>
          <w:i/>
          <w:iCs/>
          <w:lang w:val="en-GB"/>
        </w:rPr>
      </w:pPr>
      <w:r w:rsidRPr="00845602">
        <w:rPr>
          <w:i/>
          <w:iCs/>
          <w:lang w:val="en-GB"/>
        </w:rPr>
        <w:t>c</w:t>
      </w:r>
      <w:r w:rsidR="00662BC9" w:rsidRPr="00845602">
        <w:rPr>
          <w:i/>
          <w:iCs/>
          <w:lang w:val="en-GB"/>
        </w:rPr>
        <w:t>amflowd.ini</w:t>
      </w:r>
    </w:p>
    <w:p w14:paraId="13AF58F2" w14:textId="7EA37A1E" w:rsidR="00662BC9" w:rsidRPr="00845602" w:rsidRDefault="00662BC9" w:rsidP="00662BC9">
      <w:pPr>
        <w:pStyle w:val="ListParagraph"/>
        <w:numPr>
          <w:ilvl w:val="0"/>
          <w:numId w:val="9"/>
        </w:numPr>
        <w:rPr>
          <w:lang w:val="en-GB"/>
        </w:rPr>
      </w:pPr>
      <w:r w:rsidRPr="00845602">
        <w:rPr>
          <w:lang w:val="en-GB"/>
        </w:rPr>
        <w:t>output=</w:t>
      </w:r>
      <w:proofErr w:type="spellStart"/>
      <w:r w:rsidRPr="00845602">
        <w:rPr>
          <w:lang w:val="en-GB"/>
        </w:rPr>
        <w:t>mqtt</w:t>
      </w:r>
      <w:proofErr w:type="spellEnd"/>
    </w:p>
    <w:p w14:paraId="30171428" w14:textId="13F1AE3F" w:rsidR="00662BC9" w:rsidRPr="00845602" w:rsidRDefault="00662BC9" w:rsidP="00662BC9">
      <w:pPr>
        <w:pStyle w:val="ListParagraph"/>
        <w:numPr>
          <w:ilvl w:val="0"/>
          <w:numId w:val="9"/>
        </w:numPr>
        <w:rPr>
          <w:lang w:val="en-GB"/>
        </w:rPr>
      </w:pPr>
      <w:r w:rsidRPr="00845602">
        <w:rPr>
          <w:lang w:val="en-GB"/>
        </w:rPr>
        <w:t>format=w3c</w:t>
      </w:r>
    </w:p>
    <w:p w14:paraId="23E09185" w14:textId="6A83DCFB" w:rsidR="00662BC9" w:rsidRPr="00845602" w:rsidRDefault="007A325F" w:rsidP="00662BC9">
      <w:pPr>
        <w:pStyle w:val="ListParagraph"/>
        <w:numPr>
          <w:ilvl w:val="0"/>
          <w:numId w:val="9"/>
        </w:numPr>
        <w:rPr>
          <w:lang w:val="en-GB"/>
        </w:rPr>
      </w:pPr>
      <w:r w:rsidRPr="00845602">
        <w:rPr>
          <w:lang w:val="en-GB"/>
        </w:rPr>
        <w:t>address=localhost:1883</w:t>
      </w:r>
    </w:p>
    <w:p w14:paraId="1E61C29A" w14:textId="589518D9" w:rsidR="007A325F" w:rsidRPr="00845602" w:rsidRDefault="007A325F" w:rsidP="007A325F">
      <w:pPr>
        <w:pStyle w:val="ListParagraph"/>
        <w:numPr>
          <w:ilvl w:val="0"/>
          <w:numId w:val="9"/>
        </w:numPr>
        <w:rPr>
          <w:lang w:val="en-GB"/>
        </w:rPr>
      </w:pPr>
      <w:r w:rsidRPr="00845602">
        <w:rPr>
          <w:lang w:val="en-GB"/>
        </w:rPr>
        <w:t>password=</w:t>
      </w:r>
      <w:proofErr w:type="spellStart"/>
      <w:r w:rsidRPr="00845602">
        <w:rPr>
          <w:lang w:val="en-GB"/>
        </w:rPr>
        <w:t>camflow</w:t>
      </w:r>
      <w:proofErr w:type="spellEnd"/>
    </w:p>
    <w:p w14:paraId="3E85D459" w14:textId="714E8134" w:rsidR="007A325F" w:rsidRPr="00845602" w:rsidRDefault="007A325F" w:rsidP="007A325F">
      <w:pPr>
        <w:pStyle w:val="ListParagraph"/>
        <w:numPr>
          <w:ilvl w:val="0"/>
          <w:numId w:val="9"/>
        </w:numPr>
        <w:rPr>
          <w:lang w:val="en-GB"/>
        </w:rPr>
      </w:pPr>
      <w:proofErr w:type="spellStart"/>
      <w:r w:rsidRPr="00845602">
        <w:rPr>
          <w:lang w:val="en-GB"/>
        </w:rPr>
        <w:t>qos</w:t>
      </w:r>
      <w:proofErr w:type="spellEnd"/>
      <w:r w:rsidRPr="00845602">
        <w:rPr>
          <w:lang w:val="en-GB"/>
        </w:rPr>
        <w:t>=0</w:t>
      </w:r>
    </w:p>
    <w:p w14:paraId="4502D1C4" w14:textId="77777777" w:rsidR="00FE6BB9" w:rsidRPr="00845602" w:rsidRDefault="00FE6BB9" w:rsidP="00FE6BB9">
      <w:pPr>
        <w:ind w:left="360"/>
        <w:rPr>
          <w:lang w:val="en-GB"/>
        </w:rPr>
      </w:pPr>
    </w:p>
    <w:p w14:paraId="53607447" w14:textId="000EE2D1" w:rsidR="007A325F" w:rsidRPr="00845602" w:rsidRDefault="007A325F" w:rsidP="007A325F">
      <w:pPr>
        <w:rPr>
          <w:i/>
          <w:iCs/>
          <w:lang w:val="en-GB"/>
        </w:rPr>
      </w:pPr>
      <w:r w:rsidRPr="00845602">
        <w:rPr>
          <w:i/>
          <w:iCs/>
          <w:lang w:val="en-GB"/>
        </w:rPr>
        <w:t>camflow.ini</w:t>
      </w:r>
    </w:p>
    <w:p w14:paraId="2B612D13" w14:textId="66F06557" w:rsidR="007A325F" w:rsidRPr="00845602" w:rsidRDefault="007A325F" w:rsidP="007A325F">
      <w:pPr>
        <w:pStyle w:val="ListParagraph"/>
        <w:numPr>
          <w:ilvl w:val="0"/>
          <w:numId w:val="10"/>
        </w:numPr>
        <w:rPr>
          <w:lang w:val="en-GB"/>
        </w:rPr>
      </w:pPr>
      <w:proofErr w:type="gramStart"/>
      <w:r w:rsidRPr="00845602">
        <w:rPr>
          <w:lang w:val="en-GB"/>
        </w:rPr>
        <w:t>;all</w:t>
      </w:r>
      <w:proofErr w:type="gramEnd"/>
      <w:r w:rsidRPr="00845602">
        <w:rPr>
          <w:lang w:val="en-GB"/>
        </w:rPr>
        <w:t>=false</w:t>
      </w:r>
    </w:p>
    <w:p w14:paraId="771F81B3" w14:textId="54C6B641" w:rsidR="007A325F" w:rsidRPr="00845602" w:rsidRDefault="007A325F" w:rsidP="007A325F">
      <w:pPr>
        <w:pStyle w:val="ListParagraph"/>
        <w:numPr>
          <w:ilvl w:val="0"/>
          <w:numId w:val="10"/>
        </w:numPr>
        <w:rPr>
          <w:lang w:val="en-GB"/>
        </w:rPr>
      </w:pPr>
      <w:r w:rsidRPr="00845602">
        <w:rPr>
          <w:lang w:val="en-GB"/>
        </w:rPr>
        <w:t>Duplicate=true</w:t>
      </w:r>
    </w:p>
    <w:p w14:paraId="5D113E70" w14:textId="5EA8EEB5" w:rsidR="007A325F" w:rsidRPr="00845602" w:rsidRDefault="007A325F" w:rsidP="007A325F">
      <w:pPr>
        <w:rPr>
          <w:lang w:val="en-GB"/>
        </w:rPr>
      </w:pPr>
    </w:p>
    <w:p w14:paraId="046526FB" w14:textId="4F6D0C9B" w:rsidR="007A325F" w:rsidRPr="00845602" w:rsidRDefault="007A325F" w:rsidP="007A325F">
      <w:pPr>
        <w:rPr>
          <w:lang w:val="en-GB"/>
        </w:rPr>
      </w:pPr>
      <w:r w:rsidRPr="00845602">
        <w:rPr>
          <w:lang w:val="en-GB"/>
        </w:rPr>
        <w:t>The automated script displaying the entire configuration files and changes is listed in the appendix for clarity.</w:t>
      </w:r>
    </w:p>
    <w:p w14:paraId="24BA1251" w14:textId="467AEE2B" w:rsidR="007A325F" w:rsidRPr="00845602" w:rsidRDefault="007A325F" w:rsidP="007A325F">
      <w:pPr>
        <w:rPr>
          <w:lang w:val="en-GB"/>
        </w:rPr>
      </w:pPr>
    </w:p>
    <w:p w14:paraId="77610A57" w14:textId="7D3FDCEA" w:rsidR="007A325F" w:rsidRPr="00845602" w:rsidRDefault="007A325F" w:rsidP="007A325F">
      <w:pPr>
        <w:pStyle w:val="Heading3"/>
        <w:rPr>
          <w:lang w:val="en-GB"/>
        </w:rPr>
      </w:pPr>
      <w:bookmarkStart w:id="33" w:name="_Toc191645149"/>
      <w:r w:rsidRPr="00845602">
        <w:rPr>
          <w:lang w:val="en-GB"/>
        </w:rPr>
        <w:t>XAMPP</w:t>
      </w:r>
      <w:bookmarkEnd w:id="33"/>
    </w:p>
    <w:p w14:paraId="3DBDBC82" w14:textId="6918118B" w:rsidR="007A325F" w:rsidRPr="00845602" w:rsidRDefault="007A325F" w:rsidP="007A325F">
      <w:pPr>
        <w:rPr>
          <w:lang w:val="en-GB"/>
        </w:rPr>
      </w:pPr>
      <w:r w:rsidRPr="00845602">
        <w:rPr>
          <w:lang w:val="en-GB"/>
        </w:rPr>
        <w:t>XAMPP is a popular PHP development environment containing, MariaDB, PHP and Perl.</w:t>
      </w:r>
      <w:r w:rsidR="005C2E91" w:rsidRPr="00845602">
        <w:rPr>
          <w:lang w:val="en-GB"/>
        </w:rPr>
        <w:t xml:space="preserve"> </w:t>
      </w:r>
      <w:r w:rsidR="002B0D86">
        <w:rPr>
          <w:lang w:val="en-GB"/>
        </w:rPr>
        <w:t xml:space="preserve">It is an open-source package that helps a local </w:t>
      </w:r>
      <w:proofErr w:type="gramStart"/>
      <w:r w:rsidR="002B0D86">
        <w:rPr>
          <w:lang w:val="en-GB"/>
        </w:rPr>
        <w:t>host  test</w:t>
      </w:r>
      <w:proofErr w:type="gramEnd"/>
      <w:r w:rsidR="002B0D86">
        <w:rPr>
          <w:lang w:val="en-GB"/>
        </w:rPr>
        <w:t xml:space="preserve"> websites amongst other use cases</w:t>
      </w:r>
      <w:r w:rsidR="00710E4F">
        <w:rPr>
          <w:lang w:val="en-GB"/>
        </w:rPr>
        <w:t xml:space="preserve"> [15</w:t>
      </w:r>
      <w:r w:rsidR="002B0D86">
        <w:rPr>
          <w:lang w:val="en-GB"/>
        </w:rPr>
        <w:t>,</w:t>
      </w:r>
      <w:r w:rsidR="00710E4F">
        <w:rPr>
          <w:lang w:val="en-GB"/>
        </w:rPr>
        <w:t xml:space="preserve"> </w:t>
      </w:r>
      <w:r w:rsidR="00710E4F">
        <w:t>16</w:t>
      </w:r>
      <w:r w:rsidR="002B0D86">
        <w:rPr>
          <w:lang w:val="en-GB"/>
        </w:rPr>
        <w:t xml:space="preserve">]. </w:t>
      </w:r>
    </w:p>
    <w:p w14:paraId="6AA78F5D" w14:textId="77777777" w:rsidR="007A325F" w:rsidRPr="00845602" w:rsidRDefault="007A325F" w:rsidP="007A325F">
      <w:pPr>
        <w:rPr>
          <w:lang w:val="en-GB"/>
        </w:rPr>
      </w:pPr>
    </w:p>
    <w:p w14:paraId="156A032A" w14:textId="1D43C4AC" w:rsidR="007A325F" w:rsidRPr="00845602" w:rsidRDefault="007A325F" w:rsidP="007A325F">
      <w:pPr>
        <w:rPr>
          <w:lang w:val="en-GB"/>
        </w:rPr>
      </w:pPr>
      <w:r w:rsidRPr="00845602">
        <w:rPr>
          <w:lang w:val="en-GB"/>
        </w:rPr>
        <w:t>Installing the necessary dependencies:</w:t>
      </w:r>
    </w:p>
    <w:bookmarkStart w:id="34" w:name="_MON_1794734082"/>
    <w:bookmarkEnd w:id="34"/>
    <w:p w14:paraId="384109FA" w14:textId="661DC93D" w:rsidR="007A325F" w:rsidRPr="00845602" w:rsidRDefault="009F4AFB" w:rsidP="007A325F">
      <w:pPr>
        <w:rPr>
          <w:lang w:val="en-GB"/>
        </w:rPr>
      </w:pPr>
      <w:r w:rsidRPr="00115477">
        <w:rPr>
          <w:noProof/>
          <w:lang w:val="en-GB"/>
        </w:rPr>
        <w:object w:dxaOrig="9360" w:dyaOrig="820" w14:anchorId="1BC8F2F5">
          <v:shape id="_x0000_i1031" type="#_x0000_t75" alt="" style="width:468.35pt;height:40.75pt;mso-width-percent:0;mso-height-percent:0;mso-width-percent:0;mso-height-percent:0" o:ole="">
            <v:imagedata r:id="rId32" o:title=""/>
          </v:shape>
          <o:OLEObject Type="Embed" ProgID="Word.OpenDocumentText.12" ShapeID="_x0000_i1031" DrawAspect="Content" ObjectID="_1802260085" r:id="rId33"/>
        </w:object>
      </w:r>
    </w:p>
    <w:p w14:paraId="2F61B7C4" w14:textId="77777777" w:rsidR="007A325F" w:rsidRPr="00845602" w:rsidRDefault="007A325F" w:rsidP="007A325F">
      <w:pPr>
        <w:rPr>
          <w:lang w:val="en-GB"/>
        </w:rPr>
      </w:pPr>
    </w:p>
    <w:p w14:paraId="7888D361" w14:textId="16F51B67" w:rsidR="007A325F" w:rsidRPr="00845602" w:rsidRDefault="007A325F" w:rsidP="007A325F">
      <w:pPr>
        <w:rPr>
          <w:lang w:val="en-GB"/>
        </w:rPr>
      </w:pPr>
      <w:r w:rsidRPr="00845602">
        <w:rPr>
          <w:lang w:val="en-GB"/>
        </w:rPr>
        <w:t xml:space="preserve">Download the XAMPP executable from </w:t>
      </w:r>
      <w:hyperlink r:id="rId34" w:history="1">
        <w:r w:rsidRPr="00845602">
          <w:rPr>
            <w:rStyle w:val="Hyperlink"/>
            <w:lang w:val="en-GB"/>
          </w:rPr>
          <w:t>https://www.apachefriends.org/</w:t>
        </w:r>
      </w:hyperlink>
      <w:r w:rsidRPr="00845602">
        <w:rPr>
          <w:lang w:val="en-GB"/>
        </w:rPr>
        <w:t xml:space="preserve"> and installing it:</w:t>
      </w:r>
    </w:p>
    <w:bookmarkStart w:id="35" w:name="_MON_1794734178"/>
    <w:bookmarkEnd w:id="35"/>
    <w:p w14:paraId="654DEEB7" w14:textId="0FEEC36B" w:rsidR="007A325F" w:rsidRPr="00845602" w:rsidRDefault="009F4AFB" w:rsidP="007A325F">
      <w:pPr>
        <w:rPr>
          <w:lang w:val="en-GB"/>
        </w:rPr>
      </w:pPr>
      <w:r w:rsidRPr="00115477">
        <w:rPr>
          <w:noProof/>
          <w:lang w:val="en-GB"/>
        </w:rPr>
        <w:object w:dxaOrig="9360" w:dyaOrig="1080" w14:anchorId="11A10771">
          <v:shape id="_x0000_i1030" type="#_x0000_t75" alt="" style="width:468.35pt;height:53.8pt;mso-width-percent:0;mso-height-percent:0;mso-width-percent:0;mso-height-percent:0" o:ole="">
            <v:imagedata r:id="rId35" o:title=""/>
          </v:shape>
          <o:OLEObject Type="Embed" ProgID="Word.OpenDocumentText.12" ShapeID="_x0000_i1030" DrawAspect="Content" ObjectID="_1802260086" r:id="rId36"/>
        </w:object>
      </w:r>
    </w:p>
    <w:p w14:paraId="21AD043A" w14:textId="0F28B524" w:rsidR="007A325F" w:rsidRPr="00845602" w:rsidRDefault="007A325F" w:rsidP="007A325F">
      <w:pPr>
        <w:rPr>
          <w:lang w:val="en-GB"/>
        </w:rPr>
      </w:pPr>
    </w:p>
    <w:p w14:paraId="468FBB48" w14:textId="13109253" w:rsidR="00FE6BB9" w:rsidRPr="00845602" w:rsidRDefault="007A325F" w:rsidP="00FE6BB9">
      <w:pPr>
        <w:rPr>
          <w:lang w:val="en-GB"/>
        </w:rPr>
      </w:pPr>
      <w:r w:rsidRPr="00845602">
        <w:rPr>
          <w:lang w:val="en-GB"/>
        </w:rPr>
        <w:t>Finally complete the installation wit</w:t>
      </w:r>
      <w:r w:rsidR="000E7676" w:rsidRPr="00845602">
        <w:rPr>
          <w:lang w:val="en-GB"/>
        </w:rPr>
        <w:t>h the GUI.</w:t>
      </w:r>
    </w:p>
    <w:p w14:paraId="360A4C5C" w14:textId="77777777" w:rsidR="00FE6BB9" w:rsidRPr="00845602" w:rsidRDefault="00FE6BB9" w:rsidP="00FE6BB9">
      <w:pPr>
        <w:rPr>
          <w:lang w:val="en-GB"/>
        </w:rPr>
      </w:pPr>
    </w:p>
    <w:p w14:paraId="3ED07712" w14:textId="24936B7F" w:rsidR="00887327" w:rsidRPr="00845602" w:rsidRDefault="00887327" w:rsidP="00887327">
      <w:pPr>
        <w:pStyle w:val="Heading3"/>
        <w:rPr>
          <w:lang w:val="en-GB"/>
        </w:rPr>
      </w:pPr>
      <w:bookmarkStart w:id="36" w:name="_Toc191645150"/>
      <w:r w:rsidRPr="00845602">
        <w:rPr>
          <w:lang w:val="en-GB"/>
        </w:rPr>
        <w:t>DVWA</w:t>
      </w:r>
      <w:bookmarkEnd w:id="36"/>
    </w:p>
    <w:p w14:paraId="1B72B3E8" w14:textId="2CFA9290" w:rsidR="00887327" w:rsidRPr="00845602" w:rsidRDefault="00887327" w:rsidP="00887327">
      <w:pPr>
        <w:rPr>
          <w:lang w:val="en-GB"/>
        </w:rPr>
      </w:pPr>
      <w:r w:rsidRPr="00845602">
        <w:rPr>
          <w:lang w:val="en-GB"/>
        </w:rPr>
        <w:t xml:space="preserve">Damn Vulnerable Web Application (DVWA) is a deliberately insecure web application that </w:t>
      </w:r>
      <w:r w:rsidR="002B0D86">
        <w:rPr>
          <w:lang w:val="en-GB"/>
        </w:rPr>
        <w:t xml:space="preserve">allows testers to </w:t>
      </w:r>
      <w:r w:rsidR="0041381D">
        <w:rPr>
          <w:lang w:val="en-GB"/>
        </w:rPr>
        <w:t xml:space="preserve">penetrate known vulnerabilities </w:t>
      </w:r>
      <w:proofErr w:type="gramStart"/>
      <w:r w:rsidR="0041381D">
        <w:rPr>
          <w:lang w:val="en-GB"/>
        </w:rPr>
        <w:t>of  web</w:t>
      </w:r>
      <w:proofErr w:type="gramEnd"/>
      <w:r w:rsidR="0041381D">
        <w:rPr>
          <w:lang w:val="en-GB"/>
        </w:rPr>
        <w:t xml:space="preserve"> applications</w:t>
      </w:r>
      <w:r w:rsidR="0041381D" w:rsidRPr="0041381D">
        <w:rPr>
          <w:lang w:val="en-GB"/>
        </w:rPr>
        <w:t>[</w:t>
      </w:r>
      <w:r w:rsidR="00710E4F">
        <w:t>17</w:t>
      </w:r>
      <w:r w:rsidR="0041381D">
        <w:rPr>
          <w:lang w:val="en-GB"/>
        </w:rPr>
        <w:t>,</w:t>
      </w:r>
      <w:r w:rsidR="00710E4F">
        <w:rPr>
          <w:lang w:val="en-GB"/>
        </w:rPr>
        <w:t xml:space="preserve"> </w:t>
      </w:r>
      <w:r w:rsidR="00710E4F">
        <w:t>18</w:t>
      </w:r>
      <w:r w:rsidR="0041381D" w:rsidRPr="0041381D">
        <w:rPr>
          <w:lang w:val="en-GB"/>
        </w:rPr>
        <w:t>]</w:t>
      </w:r>
      <w:r w:rsidRPr="00845602">
        <w:rPr>
          <w:lang w:val="en-GB"/>
        </w:rPr>
        <w:t>.</w:t>
      </w:r>
      <w:r w:rsidR="0041381D">
        <w:rPr>
          <w:lang w:val="en-GB"/>
        </w:rPr>
        <w:t xml:space="preserve"> In the scope of this project, the exploitations of various vulnerabilities and their benign counter scenarios are automated.</w:t>
      </w:r>
      <w:r w:rsidRPr="00845602">
        <w:rPr>
          <w:lang w:val="en-GB"/>
        </w:rPr>
        <w:t xml:space="preserve"> These can be used to generate provenance data for benign and malicious scenarios. Due to its vulnerability, it is intended to be installed locally as opposed to a public web server. </w:t>
      </w:r>
    </w:p>
    <w:p w14:paraId="4DC42005" w14:textId="77777777" w:rsidR="00887327" w:rsidRPr="00845602" w:rsidRDefault="00887327" w:rsidP="00887327">
      <w:pPr>
        <w:rPr>
          <w:lang w:val="en-GB"/>
        </w:rPr>
      </w:pPr>
    </w:p>
    <w:p w14:paraId="31E1EBBE" w14:textId="3DFF5EC3" w:rsidR="00887327" w:rsidRPr="00845602" w:rsidRDefault="00887327" w:rsidP="00887327">
      <w:pPr>
        <w:rPr>
          <w:lang w:val="en-GB"/>
        </w:rPr>
      </w:pPr>
      <w:r w:rsidRPr="00845602">
        <w:rPr>
          <w:lang w:val="en-GB"/>
        </w:rPr>
        <w:t>The following script was used to clone and configure DVWA to ensure its compatibility with the Flurry framework.</w:t>
      </w:r>
    </w:p>
    <w:p w14:paraId="0FD71ED3" w14:textId="77777777" w:rsidR="00887327" w:rsidRPr="00845602" w:rsidRDefault="00887327" w:rsidP="00887327">
      <w:pPr>
        <w:rPr>
          <w:lang w:val="en-GB"/>
        </w:rPr>
      </w:pPr>
    </w:p>
    <w:bookmarkStart w:id="37" w:name="_MON_1794738695"/>
    <w:bookmarkEnd w:id="37"/>
    <w:p w14:paraId="561F7D2D" w14:textId="32C83371" w:rsidR="00FE6BB9" w:rsidRPr="00845602" w:rsidRDefault="009F4AFB" w:rsidP="00412B0D">
      <w:pPr>
        <w:rPr>
          <w:noProof/>
          <w:lang w:val="en-GB"/>
        </w:rPr>
      </w:pPr>
      <w:r w:rsidRPr="00115477">
        <w:rPr>
          <w:noProof/>
          <w:lang w:val="en-GB"/>
        </w:rPr>
        <w:object w:dxaOrig="9020" w:dyaOrig="2700" w14:anchorId="0A59531F">
          <v:shape id="_x0000_i1029" type="#_x0000_t75" alt="" style="width:450.9pt;height:135.25pt;mso-width-percent:0;mso-height-percent:0;mso-width-percent:0;mso-height-percent:0" o:ole="">
            <v:imagedata r:id="rId37" o:title=""/>
          </v:shape>
          <o:OLEObject Type="Embed" ProgID="Word.Document.12" ShapeID="_x0000_i1029" DrawAspect="Content" ObjectID="_1802260087" r:id="rId38">
            <o:FieldCodes>\s</o:FieldCodes>
          </o:OLEObject>
        </w:object>
      </w:r>
    </w:p>
    <w:p w14:paraId="7AE9BE6D" w14:textId="77777777" w:rsidR="00FE6BB9" w:rsidRPr="00845602" w:rsidRDefault="00FE6BB9" w:rsidP="00412B0D">
      <w:pPr>
        <w:rPr>
          <w:noProof/>
          <w:lang w:val="en-GB"/>
        </w:rPr>
      </w:pPr>
    </w:p>
    <w:p w14:paraId="43237A8B" w14:textId="1112022A" w:rsidR="00400049" w:rsidRPr="00845602" w:rsidRDefault="00400049" w:rsidP="00412B0D">
      <w:pPr>
        <w:rPr>
          <w:noProof/>
          <w:lang w:val="en-GB"/>
        </w:rPr>
      </w:pPr>
      <w:r w:rsidRPr="00845602">
        <w:rPr>
          <w:noProof/>
          <w:lang w:val="en-GB"/>
        </w:rPr>
        <w:t xml:space="preserve">After installation, navigate to </w:t>
      </w:r>
      <w:hyperlink r:id="rId39" w:history="1">
        <w:r w:rsidRPr="00845602">
          <w:rPr>
            <w:rStyle w:val="Hyperlink"/>
            <w:noProof/>
            <w:lang w:val="en-GB"/>
          </w:rPr>
          <w:t>http://localhost/dvwa/setup.php</w:t>
        </w:r>
      </w:hyperlink>
      <w:r w:rsidRPr="00845602">
        <w:rPr>
          <w:noProof/>
          <w:lang w:val="en-GB"/>
        </w:rPr>
        <w:t xml:space="preserve"> and click on ‘Create/Reset Database’ </w:t>
      </w:r>
    </w:p>
    <w:p w14:paraId="21E4D42D" w14:textId="77777777" w:rsidR="00FE6BB9" w:rsidRPr="00845602" w:rsidRDefault="00FE6BB9" w:rsidP="00412B0D">
      <w:pPr>
        <w:rPr>
          <w:noProof/>
          <w:lang w:val="en-GB"/>
        </w:rPr>
      </w:pPr>
    </w:p>
    <w:p w14:paraId="3DA65750" w14:textId="02D55DA2" w:rsidR="00400049" w:rsidRPr="00845602" w:rsidRDefault="00FE6BB9" w:rsidP="00FE6BB9">
      <w:pPr>
        <w:jc w:val="center"/>
        <w:rPr>
          <w:noProof/>
          <w:lang w:val="en-GB"/>
        </w:rPr>
      </w:pPr>
      <w:r w:rsidRPr="00845602">
        <w:rPr>
          <w:noProof/>
          <w:lang w:val="en-GB"/>
        </w:rPr>
        <w:lastRenderedPageBreak/>
        <w:drawing>
          <wp:inline distT="0" distB="0" distL="0" distR="0" wp14:anchorId="4E75BF21" wp14:editId="166F94B6">
            <wp:extent cx="3552943" cy="3724835"/>
            <wp:effectExtent l="0" t="0" r="3175" b="0"/>
            <wp:docPr id="491773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3241" name="Picture 1" descr="A screenshot of a computer&#10;&#10;Description automatically generated"/>
                    <pic:cNvPicPr/>
                  </pic:nvPicPr>
                  <pic:blipFill>
                    <a:blip r:embed="rId40"/>
                    <a:stretch>
                      <a:fillRect/>
                    </a:stretch>
                  </pic:blipFill>
                  <pic:spPr>
                    <a:xfrm>
                      <a:off x="0" y="0"/>
                      <a:ext cx="3651489" cy="3828149"/>
                    </a:xfrm>
                    <a:prstGeom prst="rect">
                      <a:avLst/>
                    </a:prstGeom>
                  </pic:spPr>
                </pic:pic>
              </a:graphicData>
            </a:graphic>
          </wp:inline>
        </w:drawing>
      </w:r>
    </w:p>
    <w:p w14:paraId="753EF13A" w14:textId="77777777" w:rsidR="004F5D4F" w:rsidRDefault="004F5D4F" w:rsidP="00FE6BB9">
      <w:pPr>
        <w:jc w:val="center"/>
        <w:rPr>
          <w:b/>
          <w:bCs/>
          <w:sz w:val="16"/>
          <w:szCs w:val="16"/>
          <w:lang w:val="en-GB"/>
        </w:rPr>
      </w:pPr>
    </w:p>
    <w:p w14:paraId="04CBECD2" w14:textId="6A7A69EF" w:rsidR="00FE6BB9" w:rsidRPr="00845602" w:rsidRDefault="00FE6BB9" w:rsidP="00FE6BB9">
      <w:pPr>
        <w:jc w:val="center"/>
        <w:rPr>
          <w:b/>
          <w:bCs/>
          <w:sz w:val="16"/>
          <w:szCs w:val="16"/>
          <w:lang w:val="en-GB"/>
        </w:rPr>
      </w:pPr>
      <w:r w:rsidRPr="00845602">
        <w:rPr>
          <w:b/>
          <w:bCs/>
          <w:sz w:val="16"/>
          <w:szCs w:val="16"/>
          <w:lang w:val="en-GB"/>
        </w:rPr>
        <w:t>Figure 4: Screenshot of the DVWA home page</w:t>
      </w:r>
    </w:p>
    <w:p w14:paraId="00856A5F" w14:textId="77777777" w:rsidR="004F5D4F" w:rsidRDefault="004F5D4F" w:rsidP="00412B0D">
      <w:pPr>
        <w:rPr>
          <w:noProof/>
          <w:lang w:val="en-GB"/>
        </w:rPr>
      </w:pPr>
    </w:p>
    <w:p w14:paraId="4C0C6A38" w14:textId="0AB9447F" w:rsidR="00400049" w:rsidRPr="00845602" w:rsidRDefault="00400049" w:rsidP="00412B0D">
      <w:pPr>
        <w:rPr>
          <w:noProof/>
          <w:lang w:val="en-GB"/>
        </w:rPr>
      </w:pPr>
      <w:r w:rsidRPr="00845602">
        <w:rPr>
          <w:noProof/>
          <w:lang w:val="en-GB"/>
        </w:rPr>
        <w:t>Login with the following credentials</w:t>
      </w:r>
    </w:p>
    <w:p w14:paraId="66F848D8" w14:textId="77777777" w:rsidR="00400049" w:rsidRPr="00845602" w:rsidRDefault="00400049" w:rsidP="00412B0D">
      <w:pPr>
        <w:rPr>
          <w:noProof/>
          <w:lang w:val="en-GB"/>
        </w:rPr>
      </w:pPr>
      <w:r w:rsidRPr="00845602">
        <w:rPr>
          <w:noProof/>
          <w:lang w:val="en-GB"/>
        </w:rPr>
        <w:t>Username: admin</w:t>
      </w:r>
    </w:p>
    <w:p w14:paraId="2B9B45AE" w14:textId="77777777" w:rsidR="00400049" w:rsidRPr="00845602" w:rsidRDefault="00400049" w:rsidP="00412B0D">
      <w:pPr>
        <w:rPr>
          <w:noProof/>
          <w:lang w:val="en-GB"/>
        </w:rPr>
      </w:pPr>
      <w:r w:rsidRPr="00845602">
        <w:rPr>
          <w:noProof/>
          <w:lang w:val="en-GB"/>
        </w:rPr>
        <w:t>Password: Password</w:t>
      </w:r>
    </w:p>
    <w:p w14:paraId="318A6482" w14:textId="01959393" w:rsidR="00400049" w:rsidRPr="00845602" w:rsidRDefault="00FE6BB9" w:rsidP="00FE6BB9">
      <w:pPr>
        <w:jc w:val="center"/>
        <w:rPr>
          <w:noProof/>
          <w:lang w:val="en-GB"/>
        </w:rPr>
      </w:pPr>
      <w:r w:rsidRPr="00845602">
        <w:rPr>
          <w:noProof/>
          <w:lang w:val="en-GB"/>
        </w:rPr>
        <w:drawing>
          <wp:inline distT="0" distB="0" distL="0" distR="0" wp14:anchorId="619730EC" wp14:editId="0AA1DB97">
            <wp:extent cx="2943601" cy="2275840"/>
            <wp:effectExtent l="0" t="0" r="3175" b="0"/>
            <wp:docPr id="679522795"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22795" name="Picture 2" descr="A screenshot of a login screen&#10;&#10;Description automatically generated"/>
                    <pic:cNvPicPr/>
                  </pic:nvPicPr>
                  <pic:blipFill>
                    <a:blip r:embed="rId41"/>
                    <a:stretch>
                      <a:fillRect/>
                    </a:stretch>
                  </pic:blipFill>
                  <pic:spPr>
                    <a:xfrm>
                      <a:off x="0" y="0"/>
                      <a:ext cx="2963606" cy="2291306"/>
                    </a:xfrm>
                    <a:prstGeom prst="rect">
                      <a:avLst/>
                    </a:prstGeom>
                  </pic:spPr>
                </pic:pic>
              </a:graphicData>
            </a:graphic>
          </wp:inline>
        </w:drawing>
      </w:r>
    </w:p>
    <w:p w14:paraId="71E223CC" w14:textId="77777777" w:rsidR="004F5D4F" w:rsidRDefault="004F5D4F" w:rsidP="00FE6BB9">
      <w:pPr>
        <w:jc w:val="center"/>
        <w:rPr>
          <w:b/>
          <w:bCs/>
          <w:sz w:val="16"/>
          <w:szCs w:val="16"/>
          <w:lang w:val="en-GB"/>
        </w:rPr>
      </w:pPr>
    </w:p>
    <w:p w14:paraId="5E3C584D" w14:textId="194E74C3" w:rsidR="00FE6BB9" w:rsidRPr="00845602" w:rsidRDefault="00FE6BB9" w:rsidP="00FE6BB9">
      <w:pPr>
        <w:jc w:val="center"/>
        <w:rPr>
          <w:b/>
          <w:bCs/>
          <w:sz w:val="16"/>
          <w:szCs w:val="16"/>
          <w:lang w:val="en-GB"/>
        </w:rPr>
      </w:pPr>
      <w:r w:rsidRPr="00845602">
        <w:rPr>
          <w:b/>
          <w:bCs/>
          <w:sz w:val="16"/>
          <w:szCs w:val="16"/>
          <w:lang w:val="en-GB"/>
        </w:rPr>
        <w:t>Figure 5: Screenshot of the DVWA login page</w:t>
      </w:r>
    </w:p>
    <w:p w14:paraId="7E92657E" w14:textId="77777777" w:rsidR="00FE6BB9" w:rsidRPr="00845602" w:rsidRDefault="00FE6BB9" w:rsidP="00412B0D">
      <w:pPr>
        <w:rPr>
          <w:noProof/>
          <w:lang w:val="en-GB"/>
        </w:rPr>
      </w:pPr>
    </w:p>
    <w:p w14:paraId="39524ECA" w14:textId="3954A032" w:rsidR="00FE6BB9" w:rsidRPr="00845602" w:rsidRDefault="00400049" w:rsidP="00412B0D">
      <w:pPr>
        <w:rPr>
          <w:noProof/>
          <w:lang w:val="en-GB"/>
        </w:rPr>
      </w:pPr>
      <w:r w:rsidRPr="00845602">
        <w:rPr>
          <w:noProof/>
          <w:lang w:val="en-GB"/>
        </w:rPr>
        <w:t xml:space="preserve">The setup page should be displayed once successfully authenticated </w:t>
      </w:r>
    </w:p>
    <w:p w14:paraId="013C57BF" w14:textId="77777777" w:rsidR="00FE6BB9" w:rsidRPr="00845602" w:rsidRDefault="00FE6BB9" w:rsidP="00412B0D">
      <w:pPr>
        <w:rPr>
          <w:noProof/>
          <w:lang w:val="en-GB"/>
        </w:rPr>
      </w:pPr>
    </w:p>
    <w:p w14:paraId="0AAD0F80" w14:textId="3D7B2BF6" w:rsidR="00400049" w:rsidRPr="00845602" w:rsidRDefault="00FE6BB9" w:rsidP="00FE6BB9">
      <w:pPr>
        <w:jc w:val="center"/>
        <w:rPr>
          <w:noProof/>
          <w:lang w:val="en-GB"/>
        </w:rPr>
      </w:pPr>
      <w:r w:rsidRPr="00845602">
        <w:rPr>
          <w:noProof/>
          <w:lang w:val="en-GB"/>
        </w:rPr>
        <w:lastRenderedPageBreak/>
        <w:drawing>
          <wp:inline distT="0" distB="0" distL="0" distR="0" wp14:anchorId="2DBA4CA5" wp14:editId="64292F46">
            <wp:extent cx="3718560" cy="4071050"/>
            <wp:effectExtent l="0" t="0" r="2540" b="5715"/>
            <wp:docPr id="1828719247" name="Picture 3"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19247" name="Picture 3" descr="A screenshot of a web application&#10;&#10;Description automatically generated"/>
                    <pic:cNvPicPr/>
                  </pic:nvPicPr>
                  <pic:blipFill>
                    <a:blip r:embed="rId42"/>
                    <a:stretch>
                      <a:fillRect/>
                    </a:stretch>
                  </pic:blipFill>
                  <pic:spPr>
                    <a:xfrm>
                      <a:off x="0" y="0"/>
                      <a:ext cx="3774160" cy="4131920"/>
                    </a:xfrm>
                    <a:prstGeom prst="rect">
                      <a:avLst/>
                    </a:prstGeom>
                  </pic:spPr>
                </pic:pic>
              </a:graphicData>
            </a:graphic>
          </wp:inline>
        </w:drawing>
      </w:r>
    </w:p>
    <w:p w14:paraId="690AF13A" w14:textId="77777777" w:rsidR="004F5D4F" w:rsidRDefault="004F5D4F" w:rsidP="00FE6BB9">
      <w:pPr>
        <w:jc w:val="center"/>
        <w:rPr>
          <w:b/>
          <w:bCs/>
          <w:sz w:val="16"/>
          <w:szCs w:val="16"/>
          <w:lang w:val="en-GB"/>
        </w:rPr>
      </w:pPr>
    </w:p>
    <w:p w14:paraId="62BDF347" w14:textId="0B842EFA" w:rsidR="00FE6BB9" w:rsidRPr="00845602" w:rsidRDefault="00FE6BB9" w:rsidP="00FE6BB9">
      <w:pPr>
        <w:jc w:val="center"/>
        <w:rPr>
          <w:b/>
          <w:bCs/>
          <w:sz w:val="16"/>
          <w:szCs w:val="16"/>
          <w:lang w:val="en-GB"/>
        </w:rPr>
      </w:pPr>
      <w:r w:rsidRPr="00845602">
        <w:rPr>
          <w:b/>
          <w:bCs/>
          <w:sz w:val="16"/>
          <w:szCs w:val="16"/>
          <w:lang w:val="en-GB"/>
        </w:rPr>
        <w:t>Figure 6: Screenshot of the DVWA setup page</w:t>
      </w:r>
    </w:p>
    <w:p w14:paraId="07F77A0F" w14:textId="77777777" w:rsidR="00FE6BB9" w:rsidRPr="00845602" w:rsidRDefault="00FE6BB9" w:rsidP="00412B0D">
      <w:pPr>
        <w:rPr>
          <w:noProof/>
          <w:lang w:val="en-GB"/>
        </w:rPr>
      </w:pPr>
    </w:p>
    <w:p w14:paraId="11E9F3F4" w14:textId="77777777" w:rsidR="00FE6BB9" w:rsidRPr="00845602" w:rsidRDefault="00FE6BB9" w:rsidP="00412B0D">
      <w:pPr>
        <w:rPr>
          <w:noProof/>
          <w:lang w:val="en-GB"/>
        </w:rPr>
      </w:pPr>
    </w:p>
    <w:p w14:paraId="0E104BA3" w14:textId="77777777" w:rsidR="00400049" w:rsidRPr="00845602" w:rsidRDefault="00400049" w:rsidP="00400049">
      <w:pPr>
        <w:pStyle w:val="Heading3"/>
        <w:rPr>
          <w:noProof/>
          <w:lang w:val="en-GB"/>
        </w:rPr>
      </w:pPr>
      <w:bookmarkStart w:id="38" w:name="_Toc191645151"/>
      <w:r w:rsidRPr="00845602">
        <w:rPr>
          <w:noProof/>
          <w:lang w:val="en-GB"/>
        </w:rPr>
        <w:t>MQTT</w:t>
      </w:r>
      <w:bookmarkEnd w:id="38"/>
    </w:p>
    <w:p w14:paraId="1A66C059" w14:textId="597C7835" w:rsidR="00400049" w:rsidRPr="00845602" w:rsidRDefault="00400049" w:rsidP="00400049">
      <w:pPr>
        <w:rPr>
          <w:noProof/>
          <w:lang w:val="en-GB"/>
        </w:rPr>
      </w:pPr>
      <w:r w:rsidRPr="00845602">
        <w:rPr>
          <w:noProof/>
          <w:lang w:val="en-GB"/>
        </w:rPr>
        <w:t xml:space="preserve">Message Queuing Telemetry Transport is a messaging protocol designed for efficient, relaible communication between systems over local networks. Flurry utilises </w:t>
      </w:r>
      <w:r w:rsidR="008B0730">
        <w:rPr>
          <w:noProof/>
          <w:lang w:val="en-GB"/>
        </w:rPr>
        <w:t xml:space="preserve">Mosquitto </w:t>
      </w:r>
      <w:r w:rsidRPr="00845602">
        <w:rPr>
          <w:noProof/>
          <w:lang w:val="en-GB"/>
        </w:rPr>
        <w:t>MQTT to stream provenance data</w:t>
      </w:r>
      <w:r w:rsidR="00710E4F">
        <w:t xml:space="preserve"> [19]</w:t>
      </w:r>
      <w:r w:rsidRPr="00845602">
        <w:rPr>
          <w:noProof/>
          <w:lang w:val="en-GB"/>
        </w:rPr>
        <w:t>.</w:t>
      </w:r>
      <w:r w:rsidR="0041381D">
        <w:rPr>
          <w:noProof/>
          <w:lang w:val="en-GB"/>
        </w:rPr>
        <w:t xml:space="preserve"> It utilises the publish and subscribe architexture that eases the distribution of messages. Flurry subscribes to CamFlow via a designated topic and as such MQTT needs to be run inorder for Flurry to be functional. </w:t>
      </w:r>
      <w:r w:rsidRPr="00845602">
        <w:rPr>
          <w:noProof/>
          <w:lang w:val="en-GB"/>
        </w:rPr>
        <w:t xml:space="preserve"> The following script was used for the installation:</w:t>
      </w:r>
    </w:p>
    <w:bookmarkStart w:id="39" w:name="_MON_1794739312"/>
    <w:bookmarkEnd w:id="39"/>
    <w:p w14:paraId="7C5A7B18" w14:textId="77777777" w:rsidR="00400049" w:rsidRPr="00845602" w:rsidRDefault="009F4AFB" w:rsidP="00400049">
      <w:pPr>
        <w:rPr>
          <w:noProof/>
          <w:lang w:val="en-GB"/>
        </w:rPr>
      </w:pPr>
      <w:r w:rsidRPr="00115477">
        <w:rPr>
          <w:noProof/>
          <w:lang w:val="en-GB"/>
        </w:rPr>
        <w:object w:dxaOrig="9020" w:dyaOrig="3240" w14:anchorId="295AE994">
          <v:shape id="_x0000_i1028" type="#_x0000_t75" alt="" style="width:450.9pt;height:162.2pt;mso-width-percent:0;mso-height-percent:0;mso-width-percent:0;mso-height-percent:0" o:ole="">
            <v:imagedata r:id="rId43" o:title=""/>
          </v:shape>
          <o:OLEObject Type="Embed" ProgID="Word.Document.12" ShapeID="_x0000_i1028" DrawAspect="Content" ObjectID="_1802260088" r:id="rId44">
            <o:FieldCodes>\s</o:FieldCodes>
          </o:OLEObject>
        </w:object>
      </w:r>
    </w:p>
    <w:p w14:paraId="6C0D8926" w14:textId="77777777" w:rsidR="00400049" w:rsidRPr="00845602" w:rsidRDefault="00400049" w:rsidP="00400049">
      <w:pPr>
        <w:rPr>
          <w:noProof/>
          <w:lang w:val="en-GB"/>
        </w:rPr>
      </w:pPr>
    </w:p>
    <w:p w14:paraId="207855B0" w14:textId="77777777" w:rsidR="00400049" w:rsidRPr="00845602" w:rsidRDefault="00400049" w:rsidP="00400049">
      <w:pPr>
        <w:rPr>
          <w:noProof/>
          <w:lang w:val="en-GB"/>
        </w:rPr>
      </w:pPr>
      <w:r w:rsidRPr="00845602">
        <w:rPr>
          <w:noProof/>
          <w:lang w:val="en-GB"/>
        </w:rPr>
        <w:lastRenderedPageBreak/>
        <w:t>The following commands can be used to run and kill the MQTT service respectively.</w:t>
      </w:r>
    </w:p>
    <w:bookmarkStart w:id="40" w:name="_MON_1794739422"/>
    <w:bookmarkEnd w:id="40"/>
    <w:p w14:paraId="32DA87C4" w14:textId="74C09417" w:rsidR="00195C9A" w:rsidRPr="00845602" w:rsidRDefault="009F4AFB" w:rsidP="00A63FAF">
      <w:pPr>
        <w:rPr>
          <w:noProof/>
          <w:lang w:val="en-GB"/>
        </w:rPr>
      </w:pPr>
      <w:r w:rsidRPr="00115477">
        <w:rPr>
          <w:noProof/>
          <w:lang w:val="en-GB"/>
        </w:rPr>
        <w:object w:dxaOrig="9020" w:dyaOrig="1360" w14:anchorId="5D3A3E83">
          <v:shape id="_x0000_i1027" type="#_x0000_t75" alt="" style="width:450.9pt;height:68.35pt;mso-width-percent:0;mso-height-percent:0;mso-width-percent:0;mso-height-percent:0" o:ole="">
            <v:imagedata r:id="rId45" o:title=""/>
          </v:shape>
          <o:OLEObject Type="Embed" ProgID="Word.Document.12" ShapeID="_x0000_i1027" DrawAspect="Content" ObjectID="_1802260089" r:id="rId46">
            <o:FieldCodes>\s</o:FieldCodes>
          </o:OLEObject>
        </w:object>
      </w:r>
    </w:p>
    <w:p w14:paraId="314F476E" w14:textId="77777777" w:rsidR="00195C9A" w:rsidRPr="00845602" w:rsidRDefault="00195C9A" w:rsidP="00195C9A">
      <w:pPr>
        <w:pStyle w:val="Heading3"/>
        <w:rPr>
          <w:noProof/>
          <w:lang w:val="en-GB"/>
        </w:rPr>
      </w:pPr>
    </w:p>
    <w:p w14:paraId="03D051D6" w14:textId="77777777" w:rsidR="00FE6BB9" w:rsidRPr="00845602" w:rsidRDefault="00FE6BB9" w:rsidP="00195C9A">
      <w:pPr>
        <w:pStyle w:val="Heading3"/>
        <w:rPr>
          <w:noProof/>
          <w:lang w:val="en-GB"/>
        </w:rPr>
      </w:pPr>
      <w:r w:rsidRPr="00845602">
        <w:rPr>
          <w:noProof/>
          <w:lang w:val="en-GB"/>
        </w:rPr>
        <w:br/>
      </w:r>
    </w:p>
    <w:p w14:paraId="5866865A" w14:textId="77777777" w:rsidR="00FE6BB9" w:rsidRPr="00845602" w:rsidRDefault="00FE6BB9">
      <w:pPr>
        <w:rPr>
          <w:rFonts w:asciiTheme="majorHAnsi" w:eastAsiaTheme="majorEastAsia" w:hAnsiTheme="majorHAnsi" w:cstheme="majorBidi"/>
          <w:noProof/>
          <w:color w:val="243F60" w:themeColor="accent1" w:themeShade="7F"/>
          <w:lang w:val="en-GB"/>
        </w:rPr>
      </w:pPr>
      <w:r w:rsidRPr="00845602">
        <w:rPr>
          <w:noProof/>
          <w:lang w:val="en-GB"/>
        </w:rPr>
        <w:br w:type="page"/>
      </w:r>
    </w:p>
    <w:p w14:paraId="45A2DC1C" w14:textId="07D7DED0" w:rsidR="00195C9A" w:rsidRPr="00845602" w:rsidRDefault="00195C9A" w:rsidP="00195C9A">
      <w:pPr>
        <w:pStyle w:val="Heading3"/>
        <w:rPr>
          <w:noProof/>
          <w:lang w:val="en-GB"/>
        </w:rPr>
      </w:pPr>
      <w:bookmarkStart w:id="41" w:name="_Toc191645152"/>
      <w:r w:rsidRPr="00845602">
        <w:rPr>
          <w:noProof/>
          <w:lang w:val="en-GB"/>
        </w:rPr>
        <w:lastRenderedPageBreak/>
        <w:t>Additional Dependancies</w:t>
      </w:r>
      <w:bookmarkEnd w:id="41"/>
    </w:p>
    <w:p w14:paraId="0F9113D5" w14:textId="2FE30558" w:rsidR="00A63FAF" w:rsidRPr="00845602" w:rsidRDefault="00A63FAF" w:rsidP="00EC4D54">
      <w:pPr>
        <w:rPr>
          <w:noProof/>
          <w:lang w:val="en-GB"/>
        </w:rPr>
      </w:pPr>
      <w:r w:rsidRPr="00845602">
        <w:rPr>
          <w:noProof/>
          <w:lang w:val="en-GB"/>
        </w:rPr>
        <w:t>The final portion for the installation of Flurry will be to initialise a virtual environment and install the necessary dependencies. Google Chrome and the latest Chrome driver must be installed for the automated running of DVWA. A virtual envrionment with python3.6 is initialised in order to ensure compatibility with modules devoloped using an older python version. The following link was used to find the latest stable version of chrom driver to be downloaded and installed. The following script was used for the virtual environment creation, Chrome driver installation and dependancy installation necessary.</w:t>
      </w:r>
    </w:p>
    <w:p w14:paraId="3D0FC997" w14:textId="77777777" w:rsidR="00A63FAF" w:rsidRPr="00845602" w:rsidRDefault="00A63FAF" w:rsidP="00EC4D54">
      <w:pPr>
        <w:rPr>
          <w:noProof/>
          <w:lang w:val="en-GB"/>
        </w:rPr>
      </w:pPr>
    </w:p>
    <w:bookmarkStart w:id="42" w:name="_MON_1794739945"/>
    <w:bookmarkEnd w:id="42"/>
    <w:p w14:paraId="4BE4F658" w14:textId="5D3B1382" w:rsidR="00A63FAF" w:rsidRPr="00845602" w:rsidRDefault="009F4AFB" w:rsidP="00EC4D54">
      <w:pPr>
        <w:rPr>
          <w:noProof/>
          <w:lang w:val="en-GB"/>
        </w:rPr>
      </w:pPr>
      <w:r w:rsidRPr="00115477">
        <w:rPr>
          <w:noProof/>
          <w:lang w:val="en-GB"/>
        </w:rPr>
        <w:object w:dxaOrig="9020" w:dyaOrig="7300" w14:anchorId="73E31BEA">
          <v:shape id="_x0000_i1026" type="#_x0000_t75" alt="" style="width:450.9pt;height:363.65pt;mso-width-percent:0;mso-height-percent:0;mso-width-percent:0;mso-height-percent:0" o:ole="">
            <v:imagedata r:id="rId47" o:title=""/>
          </v:shape>
          <o:OLEObject Type="Embed" ProgID="Word.Document.12" ShapeID="_x0000_i1026" DrawAspect="Content" ObjectID="_1802260090" r:id="rId48">
            <o:FieldCodes>\s</o:FieldCodes>
          </o:OLEObject>
        </w:object>
      </w:r>
    </w:p>
    <w:p w14:paraId="23BB2D48" w14:textId="1A23BED3" w:rsidR="008B5DD3" w:rsidRPr="00845602" w:rsidRDefault="008B5DD3">
      <w:pPr>
        <w:rPr>
          <w:noProof/>
          <w:lang w:val="en-GB"/>
        </w:rPr>
      </w:pPr>
      <w:r w:rsidRPr="00845602">
        <w:rPr>
          <w:noProof/>
          <w:lang w:val="en-GB"/>
        </w:rPr>
        <w:br w:type="page"/>
      </w:r>
    </w:p>
    <w:p w14:paraId="685C75CC" w14:textId="29F3DB89" w:rsidR="002D52A2" w:rsidRPr="00845602" w:rsidRDefault="008B5DD3" w:rsidP="008B5DD3">
      <w:pPr>
        <w:pStyle w:val="Heading3"/>
        <w:rPr>
          <w:noProof/>
          <w:lang w:val="en-GB"/>
        </w:rPr>
      </w:pPr>
      <w:bookmarkStart w:id="43" w:name="_Toc191645153"/>
      <w:r w:rsidRPr="00845602">
        <w:rPr>
          <w:noProof/>
          <w:lang w:val="en-GB"/>
        </w:rPr>
        <w:lastRenderedPageBreak/>
        <w:t>Running Flurry</w:t>
      </w:r>
      <w:bookmarkEnd w:id="43"/>
    </w:p>
    <w:p w14:paraId="4934FDD1" w14:textId="1F78FC90" w:rsidR="008B5DD3" w:rsidRPr="00845602" w:rsidRDefault="008B5DD3" w:rsidP="008B5DD3">
      <w:pPr>
        <w:rPr>
          <w:lang w:val="en-GB"/>
        </w:rPr>
      </w:pPr>
      <w:r w:rsidRPr="00845602">
        <w:rPr>
          <w:lang w:val="en-GB"/>
        </w:rPr>
        <w:t>Prior to running Flurry, XAMPP and MQTT need to be launched which can be done by running these commands</w:t>
      </w:r>
    </w:p>
    <w:p w14:paraId="1E2F04A3" w14:textId="77777777" w:rsidR="008B5DD3" w:rsidRPr="00845602" w:rsidRDefault="008B5DD3" w:rsidP="008B5DD3">
      <w:pPr>
        <w:rPr>
          <w:lang w:val="en-GB"/>
        </w:rPr>
      </w:pPr>
    </w:p>
    <w:bookmarkStart w:id="44" w:name="_MON_1794743038"/>
    <w:bookmarkEnd w:id="44"/>
    <w:p w14:paraId="60F14892" w14:textId="0EBA3B64" w:rsidR="008B5DD3" w:rsidRPr="00845602" w:rsidRDefault="009F4AFB" w:rsidP="008B5DD3">
      <w:pPr>
        <w:rPr>
          <w:noProof/>
          <w:lang w:val="en-GB"/>
        </w:rPr>
      </w:pPr>
      <w:r w:rsidRPr="009F4AFB">
        <w:rPr>
          <w:b/>
          <w:bCs/>
          <w:noProof/>
          <w:kern w:val="2"/>
          <w:sz w:val="28"/>
          <w:szCs w:val="28"/>
          <w:lang w:val="en-GB" w:eastAsia="en-GB"/>
        </w:rPr>
        <w:object w:dxaOrig="9020" w:dyaOrig="540" w14:anchorId="76B63193">
          <v:shape id="_x0000_i1025" type="#_x0000_t75" alt="" style="width:450.9pt;height:26.9pt;mso-width-percent:0;mso-height-percent:0;mso-width-percent:0;mso-height-percent:0" o:ole="">
            <v:imagedata r:id="rId49" o:title=""/>
          </v:shape>
          <o:OLEObject Type="Embed" ProgID="Word.Document.12" ShapeID="_x0000_i1025" DrawAspect="Content" ObjectID="_1802260091" r:id="rId50">
            <o:FieldCodes>\s</o:FieldCodes>
          </o:OLEObject>
        </w:object>
      </w:r>
    </w:p>
    <w:p w14:paraId="286FD8BE" w14:textId="77777777" w:rsidR="00337E56" w:rsidRPr="00845602" w:rsidRDefault="00337E56" w:rsidP="008B5DD3">
      <w:pPr>
        <w:rPr>
          <w:noProof/>
          <w:lang w:val="en-GB"/>
        </w:rPr>
      </w:pPr>
    </w:p>
    <w:p w14:paraId="122A3A0D" w14:textId="23FC3766" w:rsidR="00337E56" w:rsidRPr="00845602" w:rsidRDefault="00337E56" w:rsidP="008B5DD3">
      <w:pPr>
        <w:rPr>
          <w:noProof/>
          <w:lang w:val="en-GB"/>
        </w:rPr>
      </w:pPr>
      <w:r w:rsidRPr="00845602">
        <w:rPr>
          <w:noProof/>
          <w:lang w:val="en-GB"/>
        </w:rPr>
        <w:t xml:space="preserve">Flurry’s authors have written a script, </w:t>
      </w:r>
      <w:r w:rsidRPr="00845602">
        <w:rPr>
          <w:i/>
          <w:iCs/>
          <w:noProof/>
          <w:lang w:val="en-GB"/>
        </w:rPr>
        <w:t>webserver.py</w:t>
      </w:r>
      <w:r w:rsidRPr="00845602">
        <w:rPr>
          <w:noProof/>
          <w:lang w:val="en-GB"/>
        </w:rPr>
        <w:t>, to execute benign and malicious scenarios. This script conducts various automated actions, captures the provenances data and outputs it into text files, JSON graph files and a png file in order to visualise the graph generated. For this demonstration, a simulation of a message board post and the capture of whole system provenance was selected. Additionally, fine granularity for edge types and node types were selected. The figures below show the command line interface and output of the Flurry framework after a single iteration.</w:t>
      </w:r>
    </w:p>
    <w:p w14:paraId="1FB3F043" w14:textId="77777777" w:rsidR="00337E56" w:rsidRPr="00845602" w:rsidRDefault="00337E56" w:rsidP="008B5DD3">
      <w:pPr>
        <w:rPr>
          <w:noProof/>
          <w:lang w:val="en-GB"/>
        </w:rPr>
      </w:pPr>
    </w:p>
    <w:p w14:paraId="22A3122E" w14:textId="00A870CE" w:rsidR="00337E56" w:rsidRPr="00845602" w:rsidRDefault="00033504" w:rsidP="00033504">
      <w:pPr>
        <w:jc w:val="center"/>
        <w:rPr>
          <w:lang w:val="en-GB"/>
        </w:rPr>
      </w:pPr>
      <w:r w:rsidRPr="00845602">
        <w:rPr>
          <w:noProof/>
          <w:lang w:val="en-GB"/>
        </w:rPr>
        <w:drawing>
          <wp:inline distT="0" distB="0" distL="0" distR="0" wp14:anchorId="58FC51F8" wp14:editId="1CB1BCFD">
            <wp:extent cx="3682618" cy="4985174"/>
            <wp:effectExtent l="0" t="0" r="635" b="6350"/>
            <wp:docPr id="2077708175"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08175" name="Picture 4" descr="A screenshot of a computer screen&#10;&#10;Description automatically generated"/>
                    <pic:cNvPicPr/>
                  </pic:nvPicPr>
                  <pic:blipFill>
                    <a:blip r:embed="rId51"/>
                    <a:stretch>
                      <a:fillRect/>
                    </a:stretch>
                  </pic:blipFill>
                  <pic:spPr>
                    <a:xfrm>
                      <a:off x="0" y="0"/>
                      <a:ext cx="3705673" cy="5016384"/>
                    </a:xfrm>
                    <a:prstGeom prst="rect">
                      <a:avLst/>
                    </a:prstGeom>
                  </pic:spPr>
                </pic:pic>
              </a:graphicData>
            </a:graphic>
          </wp:inline>
        </w:drawing>
      </w:r>
    </w:p>
    <w:p w14:paraId="191F333C" w14:textId="77777777" w:rsidR="004F5D4F" w:rsidRDefault="004F5D4F" w:rsidP="00033504">
      <w:pPr>
        <w:jc w:val="center"/>
        <w:rPr>
          <w:b/>
          <w:bCs/>
          <w:sz w:val="16"/>
          <w:szCs w:val="16"/>
          <w:lang w:val="en-GB"/>
        </w:rPr>
      </w:pPr>
    </w:p>
    <w:p w14:paraId="1B473C5D" w14:textId="5CFD4529" w:rsidR="00033504" w:rsidRPr="004F5D4F" w:rsidRDefault="00033504" w:rsidP="004F5D4F">
      <w:pPr>
        <w:jc w:val="center"/>
        <w:rPr>
          <w:b/>
          <w:bCs/>
          <w:sz w:val="16"/>
          <w:szCs w:val="16"/>
          <w:lang w:val="en-GB"/>
        </w:rPr>
      </w:pPr>
      <w:r w:rsidRPr="00845602">
        <w:rPr>
          <w:b/>
          <w:bCs/>
          <w:sz w:val="16"/>
          <w:szCs w:val="16"/>
          <w:lang w:val="en-GB"/>
        </w:rPr>
        <w:t>Figure 7: Screenshot of the Flurry command line interface</w:t>
      </w:r>
    </w:p>
    <w:p w14:paraId="0FC9202E" w14:textId="7BD5CEA7" w:rsidR="00F83FB6" w:rsidRPr="00845602" w:rsidRDefault="00F83FB6" w:rsidP="008B5DD3">
      <w:pPr>
        <w:rPr>
          <w:lang w:val="en-GB"/>
        </w:rPr>
      </w:pPr>
      <w:r w:rsidRPr="00845602">
        <w:rPr>
          <w:noProof/>
          <w:lang w:val="en-GB"/>
        </w:rPr>
        <w:lastRenderedPageBreak/>
        <w:drawing>
          <wp:inline distT="0" distB="0" distL="0" distR="0" wp14:anchorId="5465C56B" wp14:editId="076765BE">
            <wp:extent cx="5486400" cy="5077460"/>
            <wp:effectExtent l="0" t="0" r="0" b="2540"/>
            <wp:docPr id="18492715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71516" name="Picture 5" descr="A screenshot of a computer&#10;&#10;Description automatically generated"/>
                    <pic:cNvPicPr/>
                  </pic:nvPicPr>
                  <pic:blipFill>
                    <a:blip r:embed="rId52"/>
                    <a:stretch>
                      <a:fillRect/>
                    </a:stretch>
                  </pic:blipFill>
                  <pic:spPr>
                    <a:xfrm>
                      <a:off x="0" y="0"/>
                      <a:ext cx="5486400" cy="5077460"/>
                    </a:xfrm>
                    <a:prstGeom prst="rect">
                      <a:avLst/>
                    </a:prstGeom>
                  </pic:spPr>
                </pic:pic>
              </a:graphicData>
            </a:graphic>
          </wp:inline>
        </w:drawing>
      </w:r>
    </w:p>
    <w:p w14:paraId="5DC9BAA1" w14:textId="435E87B7" w:rsidR="00F83FB6" w:rsidRPr="00845602" w:rsidRDefault="00F83FB6" w:rsidP="00F83FB6">
      <w:pPr>
        <w:jc w:val="center"/>
        <w:rPr>
          <w:b/>
          <w:bCs/>
          <w:sz w:val="16"/>
          <w:szCs w:val="16"/>
          <w:lang w:val="en-GB"/>
        </w:rPr>
      </w:pPr>
      <w:r w:rsidRPr="00845602">
        <w:rPr>
          <w:b/>
          <w:bCs/>
          <w:sz w:val="16"/>
          <w:szCs w:val="16"/>
          <w:lang w:val="en-GB"/>
        </w:rPr>
        <w:t xml:space="preserve">Figure </w:t>
      </w:r>
      <w:r w:rsidR="00A3005B">
        <w:rPr>
          <w:b/>
          <w:bCs/>
          <w:sz w:val="16"/>
          <w:szCs w:val="16"/>
          <w:lang w:val="en-GB"/>
        </w:rPr>
        <w:t>8</w:t>
      </w:r>
      <w:r w:rsidRPr="00845602">
        <w:rPr>
          <w:b/>
          <w:bCs/>
          <w:sz w:val="16"/>
          <w:szCs w:val="16"/>
          <w:lang w:val="en-GB"/>
        </w:rPr>
        <w:t>: Screenshot of the output of Flurry files</w:t>
      </w:r>
    </w:p>
    <w:p w14:paraId="1F6E1935" w14:textId="6EFF5B0D" w:rsidR="008B0730" w:rsidRDefault="008B0730">
      <w:pPr>
        <w:rPr>
          <w:rFonts w:asciiTheme="majorHAnsi" w:eastAsiaTheme="majorEastAsia" w:hAnsiTheme="majorHAnsi" w:cstheme="majorBidi"/>
          <w:color w:val="365F91" w:themeColor="accent1" w:themeShade="BF"/>
          <w:sz w:val="32"/>
          <w:szCs w:val="32"/>
          <w:lang w:val="en-GB"/>
        </w:rPr>
      </w:pPr>
      <w:r>
        <w:rPr>
          <w:lang w:val="en-GB"/>
        </w:rPr>
        <w:br w:type="page"/>
      </w:r>
    </w:p>
    <w:p w14:paraId="1787AAFF" w14:textId="42C4F67F" w:rsidR="00843270" w:rsidRDefault="00843270" w:rsidP="00843270">
      <w:pPr>
        <w:pStyle w:val="Heading1"/>
        <w:rPr>
          <w:lang w:val="en-GB"/>
        </w:rPr>
      </w:pPr>
      <w:bookmarkStart w:id="45" w:name="_Toc191645154"/>
      <w:r>
        <w:rPr>
          <w:lang w:val="en-GB"/>
        </w:rPr>
        <w:lastRenderedPageBreak/>
        <w:t>Security-Critical Applications</w:t>
      </w:r>
      <w:bookmarkEnd w:id="45"/>
    </w:p>
    <w:p w14:paraId="546AD215" w14:textId="77777777" w:rsidR="00992C2F" w:rsidRDefault="00992C2F" w:rsidP="00992C2F">
      <w:pPr>
        <w:rPr>
          <w:lang w:val="en-GB"/>
        </w:rPr>
      </w:pPr>
    </w:p>
    <w:p w14:paraId="29DA30D0" w14:textId="4D0932C3" w:rsidR="00992C2F" w:rsidRDefault="00992C2F" w:rsidP="00992C2F">
      <w:pPr>
        <w:rPr>
          <w:lang w:val="en-GB"/>
        </w:rPr>
      </w:pPr>
      <w:r>
        <w:rPr>
          <w:lang w:val="en-GB"/>
        </w:rPr>
        <w:t xml:space="preserve">Application security can be broken down into three main branches. Web, API and Cloud. This project will be generating whole system provenance generated by DVWA and hence, will be focusing on the criticality of secure web applications. </w:t>
      </w:r>
    </w:p>
    <w:p w14:paraId="4BF8B3FC" w14:textId="77777777" w:rsidR="00992C2F" w:rsidRDefault="00992C2F" w:rsidP="00992C2F">
      <w:pPr>
        <w:rPr>
          <w:lang w:val="en-GB"/>
        </w:rPr>
      </w:pPr>
    </w:p>
    <w:p w14:paraId="41B22375" w14:textId="7E50E9F4" w:rsidR="00992C2F" w:rsidRDefault="00992C2F" w:rsidP="00992C2F">
      <w:pPr>
        <w:rPr>
          <w:lang w:val="en-GB"/>
        </w:rPr>
      </w:pPr>
      <w:r>
        <w:rPr>
          <w:lang w:val="en-GB"/>
        </w:rPr>
        <w:t>Web applications are software that tun on web servers and are accessible through the internet. These applications naturally accept connections from clients over insecure networks which expose them to various vulnerabilities. Web applications succumb to some of the most severe cyber-attacks as they are business critical and contain sensitive data. The Open Web Application Security Project (OWASP) have published the OWASP Top 10 which is a collection of the most sever</w:t>
      </w:r>
      <w:r w:rsidR="00531727">
        <w:rPr>
          <w:lang w:val="en-GB"/>
        </w:rPr>
        <w:t>e</w:t>
      </w:r>
      <w:r>
        <w:rPr>
          <w:lang w:val="en-GB"/>
        </w:rPr>
        <w:t xml:space="preserve"> and common vulnerabilities that web applications are prone to</w:t>
      </w:r>
      <w:r w:rsidR="0041381D">
        <w:rPr>
          <w:lang w:val="en-GB"/>
        </w:rPr>
        <w:t xml:space="preserve"> </w:t>
      </w:r>
      <w:r w:rsidR="00531727">
        <w:rPr>
          <w:lang w:val="en-GB"/>
        </w:rPr>
        <w:t>[</w:t>
      </w:r>
      <w:r w:rsidR="00710E4F">
        <w:t>20</w:t>
      </w:r>
      <w:r w:rsidR="00531727">
        <w:rPr>
          <w:lang w:val="en-GB"/>
        </w:rPr>
        <w:t>]</w:t>
      </w:r>
      <w:r>
        <w:rPr>
          <w:lang w:val="en-GB"/>
        </w:rPr>
        <w:t xml:space="preserve">. These </w:t>
      </w:r>
      <w:r w:rsidR="00531727">
        <w:rPr>
          <w:lang w:val="en-GB"/>
        </w:rPr>
        <w:t>include</w:t>
      </w:r>
      <w:r>
        <w:rPr>
          <w:lang w:val="en-GB"/>
        </w:rPr>
        <w:t xml:space="preserve">: </w:t>
      </w:r>
    </w:p>
    <w:p w14:paraId="7BEF57C5" w14:textId="77777777" w:rsidR="00992C2F" w:rsidRDefault="00992C2F" w:rsidP="00992C2F">
      <w:pPr>
        <w:rPr>
          <w:lang w:val="en-GB"/>
        </w:rPr>
      </w:pPr>
    </w:p>
    <w:tbl>
      <w:tblPr>
        <w:tblStyle w:val="TableGrid"/>
        <w:tblW w:w="0" w:type="auto"/>
        <w:tblLook w:val="04A0" w:firstRow="1" w:lastRow="0" w:firstColumn="1" w:lastColumn="0" w:noHBand="0" w:noVBand="1"/>
      </w:tblPr>
      <w:tblGrid>
        <w:gridCol w:w="4315"/>
        <w:gridCol w:w="4315"/>
      </w:tblGrid>
      <w:tr w:rsidR="00992C2F" w14:paraId="3E3AC6DB" w14:textId="77777777" w:rsidTr="00992C2F">
        <w:tc>
          <w:tcPr>
            <w:tcW w:w="4315" w:type="dxa"/>
          </w:tcPr>
          <w:p w14:paraId="59B46CBA" w14:textId="0696D523" w:rsidR="00992C2F" w:rsidRDefault="00954B93" w:rsidP="00992C2F">
            <w:pPr>
              <w:rPr>
                <w:lang w:val="en-GB"/>
              </w:rPr>
            </w:pPr>
            <w:r>
              <w:rPr>
                <w:lang w:val="en-GB"/>
              </w:rPr>
              <w:t>Vulnerability</w:t>
            </w:r>
          </w:p>
        </w:tc>
        <w:tc>
          <w:tcPr>
            <w:tcW w:w="4315" w:type="dxa"/>
          </w:tcPr>
          <w:p w14:paraId="79BC0C8F" w14:textId="67E37DB8" w:rsidR="00992C2F" w:rsidRDefault="00992C2F" w:rsidP="00992C2F">
            <w:pPr>
              <w:rPr>
                <w:lang w:val="en-GB"/>
              </w:rPr>
            </w:pPr>
            <w:r>
              <w:rPr>
                <w:lang w:val="en-GB"/>
              </w:rPr>
              <w:t>Description</w:t>
            </w:r>
          </w:p>
        </w:tc>
      </w:tr>
      <w:tr w:rsidR="00992C2F" w14:paraId="4A8F4755" w14:textId="77777777" w:rsidTr="00992C2F">
        <w:tc>
          <w:tcPr>
            <w:tcW w:w="4315" w:type="dxa"/>
          </w:tcPr>
          <w:p w14:paraId="6FEB919A" w14:textId="2181332C" w:rsidR="00992C2F" w:rsidRDefault="00992C2F" w:rsidP="00992C2F">
            <w:pPr>
              <w:rPr>
                <w:lang w:val="en-GB"/>
              </w:rPr>
            </w:pPr>
            <w:r>
              <w:rPr>
                <w:lang w:val="en-GB"/>
              </w:rPr>
              <w:t>Broken access control</w:t>
            </w:r>
          </w:p>
        </w:tc>
        <w:tc>
          <w:tcPr>
            <w:tcW w:w="4315" w:type="dxa"/>
          </w:tcPr>
          <w:p w14:paraId="3B3DBD2D" w14:textId="383D93B9" w:rsidR="00531727" w:rsidRPr="00992C2F" w:rsidRDefault="00992C2F" w:rsidP="00992C2F">
            <w:pPr>
              <w:rPr>
                <w:lang w:val="en-GB"/>
              </w:rPr>
            </w:pPr>
            <w:r>
              <w:rPr>
                <w:lang w:val="en-GB"/>
              </w:rPr>
              <w:t>Enables attackers to gain unauthorised access to user account</w:t>
            </w:r>
            <w:r w:rsidR="00531727">
              <w:rPr>
                <w:lang w:val="en-GB"/>
              </w:rPr>
              <w:t>s or provides users with unauthorised privileged functions</w:t>
            </w:r>
          </w:p>
        </w:tc>
      </w:tr>
      <w:tr w:rsidR="00992C2F" w14:paraId="3EE8B23D" w14:textId="77777777" w:rsidTr="00992C2F">
        <w:tc>
          <w:tcPr>
            <w:tcW w:w="4315" w:type="dxa"/>
          </w:tcPr>
          <w:p w14:paraId="75B05580" w14:textId="0BC98035" w:rsidR="00992C2F" w:rsidRDefault="00531727" w:rsidP="00992C2F">
            <w:pPr>
              <w:rPr>
                <w:lang w:val="en-GB"/>
              </w:rPr>
            </w:pPr>
            <w:r>
              <w:rPr>
                <w:lang w:val="en-GB"/>
              </w:rPr>
              <w:t>Cryptographic Failures</w:t>
            </w:r>
          </w:p>
        </w:tc>
        <w:tc>
          <w:tcPr>
            <w:tcW w:w="4315" w:type="dxa"/>
          </w:tcPr>
          <w:p w14:paraId="08CD1699" w14:textId="78B8F3BF" w:rsidR="00992C2F" w:rsidRDefault="00531727" w:rsidP="00992C2F">
            <w:pPr>
              <w:rPr>
                <w:lang w:val="en-GB"/>
              </w:rPr>
            </w:pPr>
            <w:r>
              <w:rPr>
                <w:lang w:val="en-GB"/>
              </w:rPr>
              <w:t>Occurs when data is not effectively secured while in transit and storage. This can lead to the unwanted distribution of passwords, health records and other such personal and private information.</w:t>
            </w:r>
          </w:p>
        </w:tc>
      </w:tr>
      <w:tr w:rsidR="00992C2F" w14:paraId="66A942CD" w14:textId="77777777" w:rsidTr="00992C2F">
        <w:tc>
          <w:tcPr>
            <w:tcW w:w="4315" w:type="dxa"/>
          </w:tcPr>
          <w:p w14:paraId="000AB305" w14:textId="24F0BAF3" w:rsidR="00992C2F" w:rsidRDefault="00531727" w:rsidP="00992C2F">
            <w:pPr>
              <w:rPr>
                <w:lang w:val="en-GB"/>
              </w:rPr>
            </w:pPr>
            <w:r>
              <w:rPr>
                <w:lang w:val="en-GB"/>
              </w:rPr>
              <w:t>Injections</w:t>
            </w:r>
          </w:p>
        </w:tc>
        <w:tc>
          <w:tcPr>
            <w:tcW w:w="4315" w:type="dxa"/>
          </w:tcPr>
          <w:p w14:paraId="358266A9" w14:textId="0A6C7D0F" w:rsidR="00992C2F" w:rsidRDefault="00531727" w:rsidP="00992C2F">
            <w:pPr>
              <w:rPr>
                <w:lang w:val="en-GB"/>
              </w:rPr>
            </w:pPr>
            <w:r>
              <w:rPr>
                <w:lang w:val="en-GB"/>
              </w:rPr>
              <w:t>These vulnerabilities allow attackers to send malicious data to web application interpreter which can be compiled and executed on the server. There are various forms of Injection based attacks such as Cross Site Scripting, SQL Injection, Cross Site Request Forgery and more.</w:t>
            </w:r>
          </w:p>
        </w:tc>
      </w:tr>
    </w:tbl>
    <w:p w14:paraId="05D43FD7" w14:textId="77777777" w:rsidR="004F5D4F" w:rsidRDefault="004F5D4F" w:rsidP="00A3005B">
      <w:pPr>
        <w:jc w:val="center"/>
        <w:rPr>
          <w:b/>
          <w:bCs/>
          <w:sz w:val="16"/>
          <w:szCs w:val="16"/>
          <w:lang w:val="en-GB"/>
        </w:rPr>
      </w:pPr>
    </w:p>
    <w:p w14:paraId="36CCC73A" w14:textId="63D5380D" w:rsidR="00A3005B" w:rsidRPr="00845602" w:rsidRDefault="00A3005B" w:rsidP="00A3005B">
      <w:pPr>
        <w:jc w:val="center"/>
        <w:rPr>
          <w:b/>
          <w:bCs/>
          <w:sz w:val="16"/>
          <w:szCs w:val="16"/>
          <w:lang w:val="en-GB"/>
        </w:rPr>
      </w:pPr>
      <w:r>
        <w:rPr>
          <w:b/>
          <w:bCs/>
          <w:sz w:val="16"/>
          <w:szCs w:val="16"/>
          <w:lang w:val="en-GB"/>
        </w:rPr>
        <w:t>Table</w:t>
      </w:r>
      <w:r w:rsidRPr="00845602">
        <w:rPr>
          <w:b/>
          <w:bCs/>
          <w:sz w:val="16"/>
          <w:szCs w:val="16"/>
          <w:lang w:val="en-GB"/>
        </w:rPr>
        <w:t xml:space="preserve"> </w:t>
      </w:r>
      <w:r>
        <w:rPr>
          <w:b/>
          <w:bCs/>
          <w:sz w:val="16"/>
          <w:szCs w:val="16"/>
          <w:lang w:val="en-GB"/>
        </w:rPr>
        <w:t>1</w:t>
      </w:r>
      <w:r w:rsidRPr="00845602">
        <w:rPr>
          <w:b/>
          <w:bCs/>
          <w:sz w:val="16"/>
          <w:szCs w:val="16"/>
          <w:lang w:val="en-GB"/>
        </w:rPr>
        <w:t>:</w:t>
      </w:r>
      <w:r>
        <w:rPr>
          <w:b/>
          <w:bCs/>
          <w:sz w:val="16"/>
          <w:szCs w:val="16"/>
          <w:lang w:val="en-GB"/>
        </w:rPr>
        <w:t xml:space="preserve"> Table of Common Vulnerabilities in OWASP Top 10</w:t>
      </w:r>
    </w:p>
    <w:p w14:paraId="30E920B3" w14:textId="77777777" w:rsidR="00992C2F" w:rsidRPr="00992C2F" w:rsidRDefault="00992C2F" w:rsidP="00A3005B">
      <w:pPr>
        <w:jc w:val="center"/>
        <w:rPr>
          <w:lang w:val="en-GB"/>
        </w:rPr>
      </w:pPr>
    </w:p>
    <w:p w14:paraId="135035E6" w14:textId="77777777" w:rsidR="00843270" w:rsidRDefault="00843270" w:rsidP="00843270">
      <w:pPr>
        <w:rPr>
          <w:lang w:val="en-GB"/>
        </w:rPr>
      </w:pPr>
    </w:p>
    <w:p w14:paraId="245F10CA" w14:textId="77777777" w:rsidR="00531727" w:rsidRDefault="00531727">
      <w:pPr>
        <w:rPr>
          <w:rFonts w:asciiTheme="majorHAnsi" w:eastAsiaTheme="majorEastAsia" w:hAnsiTheme="majorHAnsi" w:cstheme="majorBidi"/>
          <w:color w:val="365F91" w:themeColor="accent1" w:themeShade="BF"/>
          <w:sz w:val="32"/>
          <w:szCs w:val="32"/>
          <w:lang w:val="en-GB"/>
        </w:rPr>
      </w:pPr>
      <w:r>
        <w:rPr>
          <w:lang w:val="en-GB"/>
        </w:rPr>
        <w:br w:type="page"/>
      </w:r>
    </w:p>
    <w:p w14:paraId="67F51D58" w14:textId="79C8B89B" w:rsidR="00843270" w:rsidRDefault="00843270" w:rsidP="00843270">
      <w:pPr>
        <w:pStyle w:val="Heading1"/>
        <w:rPr>
          <w:lang w:val="en-GB"/>
        </w:rPr>
      </w:pPr>
      <w:bookmarkStart w:id="46" w:name="_Toc191645155"/>
      <w:r>
        <w:rPr>
          <w:lang w:val="en-GB"/>
        </w:rPr>
        <w:lastRenderedPageBreak/>
        <w:t>Intrusion Scenarios</w:t>
      </w:r>
      <w:bookmarkEnd w:id="46"/>
    </w:p>
    <w:p w14:paraId="6B21F271" w14:textId="58A28BC8" w:rsidR="00531727" w:rsidRDefault="00531727" w:rsidP="00843270">
      <w:pPr>
        <w:rPr>
          <w:lang w:val="en-GB"/>
        </w:rPr>
      </w:pPr>
      <w:r>
        <w:rPr>
          <w:lang w:val="en-GB"/>
        </w:rPr>
        <w:t xml:space="preserve">The DVWA provides a platform for users to test their penetration skills using attacks such Cross Site Scripting (XSS) and their various forms, reflected, DOM and stored, brute force attacks, command injection and so on. Flurry </w:t>
      </w:r>
      <w:r w:rsidR="00414F61">
        <w:rPr>
          <w:lang w:val="en-GB"/>
        </w:rPr>
        <w:t>can</w:t>
      </w:r>
      <w:r>
        <w:rPr>
          <w:lang w:val="en-GB"/>
        </w:rPr>
        <w:t xml:space="preserve"> automate these attacks and their benign counterpart </w:t>
      </w:r>
      <w:r w:rsidR="0041381D">
        <w:rPr>
          <w:lang w:val="en-GB"/>
        </w:rPr>
        <w:t>to</w:t>
      </w:r>
      <w:r>
        <w:rPr>
          <w:lang w:val="en-GB"/>
        </w:rPr>
        <w:t xml:space="preserve"> capture provenance data for both scenarios. Below </w:t>
      </w:r>
      <w:r w:rsidR="0041381D">
        <w:rPr>
          <w:lang w:val="en-GB"/>
        </w:rPr>
        <w:t>lists each</w:t>
      </w:r>
      <w:r>
        <w:rPr>
          <w:lang w:val="en-GB"/>
        </w:rPr>
        <w:t xml:space="preserve"> malicious scenario and their corresponding benign action.</w:t>
      </w:r>
    </w:p>
    <w:p w14:paraId="21262B59" w14:textId="77777777" w:rsidR="00531727" w:rsidRDefault="00531727" w:rsidP="00843270">
      <w:pPr>
        <w:rPr>
          <w:lang w:val="en-GB"/>
        </w:rPr>
      </w:pPr>
    </w:p>
    <w:p w14:paraId="29A44EF4" w14:textId="5E81BBF3" w:rsidR="00843270" w:rsidRDefault="0041381D" w:rsidP="0041381D">
      <w:pPr>
        <w:pStyle w:val="Heading2"/>
        <w:rPr>
          <w:lang w:val="en-GB"/>
        </w:rPr>
      </w:pPr>
      <w:bookmarkStart w:id="47" w:name="_Toc191645156"/>
      <w:r>
        <w:rPr>
          <w:lang w:val="en-GB"/>
        </w:rPr>
        <w:t>XSS</w:t>
      </w:r>
      <w:bookmarkEnd w:id="47"/>
    </w:p>
    <w:p w14:paraId="369988C2" w14:textId="7FE9B4B9" w:rsidR="0041381D" w:rsidRDefault="0041381D" w:rsidP="0041381D">
      <w:pPr>
        <w:rPr>
          <w:lang w:val="en-GB"/>
        </w:rPr>
      </w:pPr>
      <w:r>
        <w:rPr>
          <w:lang w:val="en-GB"/>
        </w:rPr>
        <w:t xml:space="preserve">Cross Site Scripting </w:t>
      </w:r>
      <w:r w:rsidR="00EB3F5C">
        <w:rPr>
          <w:lang w:val="en-GB"/>
        </w:rPr>
        <w:t xml:space="preserve">or commonly known as XSS is a vulnerability found in web security that allows attackers to compromise interactions between users and a web application. They work by injecting malicious scripts into trusted websites which allow the attacker to access data such as cookies, session tokens or other sensitive information. </w:t>
      </w:r>
    </w:p>
    <w:p w14:paraId="760C2F8C" w14:textId="77777777" w:rsidR="00765392" w:rsidRPr="0041381D" w:rsidRDefault="00765392" w:rsidP="0041381D">
      <w:pPr>
        <w:rPr>
          <w:lang w:val="en-GB"/>
        </w:rPr>
      </w:pPr>
    </w:p>
    <w:p w14:paraId="4DD1425C" w14:textId="30DAD031" w:rsidR="0041381D" w:rsidRDefault="0041381D" w:rsidP="0041381D">
      <w:pPr>
        <w:pStyle w:val="Heading3"/>
        <w:rPr>
          <w:lang w:val="en-GB"/>
        </w:rPr>
      </w:pPr>
      <w:bookmarkStart w:id="48" w:name="_Toc191645157"/>
      <w:r>
        <w:rPr>
          <w:lang w:val="en-GB"/>
        </w:rPr>
        <w:t>Stored</w:t>
      </w:r>
      <w:bookmarkEnd w:id="48"/>
    </w:p>
    <w:p w14:paraId="7A67A140" w14:textId="6C68F0DE" w:rsidR="00765392" w:rsidRDefault="00EB3F5C" w:rsidP="0041381D">
      <w:pPr>
        <w:rPr>
          <w:lang w:val="en-GB"/>
        </w:rPr>
      </w:pPr>
      <w:r>
        <w:rPr>
          <w:lang w:val="en-GB"/>
        </w:rPr>
        <w:t>These attacks are when the injected script is permanently stored on targe</w:t>
      </w:r>
      <w:r w:rsidR="00765392">
        <w:rPr>
          <w:lang w:val="en-GB"/>
        </w:rPr>
        <w:t>t</w:t>
      </w:r>
      <w:r>
        <w:rPr>
          <w:lang w:val="en-GB"/>
        </w:rPr>
        <w:t xml:space="preserve"> servers such as </w:t>
      </w:r>
      <w:r w:rsidR="00765392">
        <w:rPr>
          <w:lang w:val="en-GB"/>
        </w:rPr>
        <w:t xml:space="preserve">in databases or message forums and are retrieved by victims when they request the stored </w:t>
      </w:r>
      <w:r w:rsidR="005D1A79">
        <w:rPr>
          <w:lang w:val="en-GB"/>
        </w:rPr>
        <w:t>information [</w:t>
      </w:r>
      <w:r w:rsidR="00710E4F">
        <w:t>21</w:t>
      </w:r>
      <w:r w:rsidR="00765392">
        <w:rPr>
          <w:lang w:val="en-GB"/>
        </w:rPr>
        <w:t>]. Flurry simulates this and its benign version in the form of a message board post.</w:t>
      </w:r>
    </w:p>
    <w:p w14:paraId="29FFD169" w14:textId="77777777" w:rsidR="00765392" w:rsidRDefault="00765392" w:rsidP="0041381D">
      <w:pPr>
        <w:rPr>
          <w:lang w:val="en-GB"/>
        </w:rPr>
      </w:pPr>
    </w:p>
    <w:p w14:paraId="2CC62D6C" w14:textId="7F2412DD" w:rsidR="00765392" w:rsidRDefault="00765392" w:rsidP="00765392">
      <w:pPr>
        <w:pStyle w:val="Heading3"/>
        <w:rPr>
          <w:lang w:val="en-GB"/>
        </w:rPr>
      </w:pPr>
      <w:bookmarkStart w:id="49" w:name="_Toc191645158"/>
      <w:r>
        <w:rPr>
          <w:lang w:val="en-GB"/>
        </w:rPr>
        <w:t>Reflected</w:t>
      </w:r>
      <w:bookmarkEnd w:id="49"/>
    </w:p>
    <w:p w14:paraId="354CBC74" w14:textId="551F2D91" w:rsidR="00765392" w:rsidRDefault="00765392" w:rsidP="00765392">
      <w:pPr>
        <w:rPr>
          <w:lang w:val="en-GB"/>
        </w:rPr>
      </w:pPr>
      <w:r>
        <w:rPr>
          <w:lang w:val="en-GB"/>
        </w:rPr>
        <w:t>XSS Reflected attacks occur when applications receive data in an HTTP request which is included in the response immediately in an unsafe manner</w:t>
      </w:r>
      <w:r w:rsidR="007015C4">
        <w:rPr>
          <w:lang w:val="en-GB"/>
        </w:rPr>
        <w:t xml:space="preserve"> </w:t>
      </w:r>
      <w:r>
        <w:rPr>
          <w:lang w:val="en-GB"/>
        </w:rPr>
        <w:t>[</w:t>
      </w:r>
      <w:r w:rsidR="00710E4F">
        <w:t>22</w:t>
      </w:r>
      <w:r>
        <w:rPr>
          <w:lang w:val="en-GB"/>
        </w:rPr>
        <w:t xml:space="preserve">]. Reflected attacks can be delivered to victims in the form of emails tricking them into clicking malicious link or merely browsing a malicious site. The injected code travels to a vulnerable compromised by the attacker which </w:t>
      </w:r>
      <w:proofErr w:type="gramStart"/>
      <w:r>
        <w:rPr>
          <w:lang w:val="en-GB"/>
        </w:rPr>
        <w:t>reflects back</w:t>
      </w:r>
      <w:proofErr w:type="gramEnd"/>
      <w:r>
        <w:rPr>
          <w:lang w:val="en-GB"/>
        </w:rPr>
        <w:t xml:space="preserve"> to the </w:t>
      </w:r>
      <w:r w:rsidR="007015C4">
        <w:rPr>
          <w:lang w:val="en-GB"/>
        </w:rPr>
        <w:t>victim’s</w:t>
      </w:r>
      <w:r>
        <w:rPr>
          <w:lang w:val="en-GB"/>
        </w:rPr>
        <w:t xml:space="preserve"> browser</w:t>
      </w:r>
      <w:r w:rsidR="007015C4">
        <w:rPr>
          <w:lang w:val="en-GB"/>
        </w:rPr>
        <w:t xml:space="preserve"> [</w:t>
      </w:r>
      <w:r w:rsidR="00710E4F">
        <w:t>21</w:t>
      </w:r>
      <w:r w:rsidR="007015C4">
        <w:rPr>
          <w:lang w:val="en-GB"/>
        </w:rPr>
        <w:t>]</w:t>
      </w:r>
      <w:r>
        <w:rPr>
          <w:lang w:val="en-GB"/>
        </w:rPr>
        <w:t xml:space="preserve">. The benign version simulated in this project will be </w:t>
      </w:r>
      <w:r w:rsidR="007015C4">
        <w:rPr>
          <w:lang w:val="en-GB"/>
        </w:rPr>
        <w:t xml:space="preserve">completing a questionnaire. </w:t>
      </w:r>
    </w:p>
    <w:p w14:paraId="0E527D52" w14:textId="77777777" w:rsidR="007015C4" w:rsidRDefault="007015C4" w:rsidP="00765392">
      <w:pPr>
        <w:rPr>
          <w:lang w:val="en-GB"/>
        </w:rPr>
      </w:pPr>
    </w:p>
    <w:p w14:paraId="6E513D36" w14:textId="1A287B5A" w:rsidR="007015C4" w:rsidRDefault="007015C4" w:rsidP="007015C4">
      <w:pPr>
        <w:pStyle w:val="Heading3"/>
        <w:rPr>
          <w:lang w:val="en-GB"/>
        </w:rPr>
      </w:pPr>
      <w:bookmarkStart w:id="50" w:name="_Toc191645159"/>
      <w:r>
        <w:rPr>
          <w:lang w:val="en-GB"/>
        </w:rPr>
        <w:t>DOM</w:t>
      </w:r>
      <w:bookmarkEnd w:id="50"/>
    </w:p>
    <w:p w14:paraId="2990DDD3" w14:textId="37AD2E64" w:rsidR="007015C4" w:rsidRDefault="007015C4" w:rsidP="007015C4">
      <w:pPr>
        <w:rPr>
          <w:lang w:val="en-GB"/>
        </w:rPr>
      </w:pPr>
      <w:r>
        <w:rPr>
          <w:lang w:val="en-GB"/>
        </w:rPr>
        <w:t>Document Object Model (DOM) is an internal data structure that stores objects and properties of a webpage which is taken advantage of during an XSS DOM based attack [</w:t>
      </w:r>
      <w:r w:rsidR="00710E4F">
        <w:t>23</w:t>
      </w:r>
      <w:r>
        <w:rPr>
          <w:lang w:val="en-GB"/>
        </w:rPr>
        <w:t xml:space="preserve">].  The attack modifies the DOM “environment” in a victim’s browser to run the </w:t>
      </w:r>
      <w:r w:rsidR="005F114D">
        <w:rPr>
          <w:lang w:val="en-GB"/>
        </w:rPr>
        <w:t>client-side</w:t>
      </w:r>
      <w:r>
        <w:rPr>
          <w:lang w:val="en-GB"/>
        </w:rPr>
        <w:t xml:space="preserve"> script in an unexpected manner. Flurry’s benign simulate of an XSS DOM based attack is querying a webpage. </w:t>
      </w:r>
    </w:p>
    <w:p w14:paraId="61FBF665" w14:textId="77777777" w:rsidR="007015C4" w:rsidRPr="007015C4" w:rsidRDefault="007015C4" w:rsidP="007015C4">
      <w:pPr>
        <w:rPr>
          <w:lang w:val="en-GB"/>
        </w:rPr>
      </w:pPr>
    </w:p>
    <w:p w14:paraId="0EBDC7C9" w14:textId="7DC3282A" w:rsidR="007015C4" w:rsidRDefault="00411A5F" w:rsidP="00FE1748">
      <w:pPr>
        <w:pStyle w:val="Heading2"/>
        <w:rPr>
          <w:lang w:val="en-GB"/>
        </w:rPr>
      </w:pPr>
      <w:bookmarkStart w:id="51" w:name="_Toc191645160"/>
      <w:r>
        <w:rPr>
          <w:lang w:val="en-GB"/>
        </w:rPr>
        <w:t>Command Injection</w:t>
      </w:r>
      <w:bookmarkEnd w:id="51"/>
    </w:p>
    <w:p w14:paraId="4CC2BE98" w14:textId="1991B0F5" w:rsidR="00411A5F" w:rsidRDefault="00CA2C03" w:rsidP="00411A5F">
      <w:pPr>
        <w:rPr>
          <w:lang w:val="en-GB"/>
        </w:rPr>
      </w:pPr>
      <w:r>
        <w:rPr>
          <w:lang w:val="en-GB"/>
        </w:rPr>
        <w:t>Command Injection attacks’ goal is the execution of arbitrary commands on the operating system of the host through the vulnerable web application. It exploits unsafe user applied data such as forms and cookies to a system shell and executes system commands with the privileges of the exploited application [</w:t>
      </w:r>
      <w:r w:rsidR="00710E4F">
        <w:rPr>
          <w:lang w:val="en-GB"/>
        </w:rPr>
        <w:t>24</w:t>
      </w:r>
      <w:r>
        <w:rPr>
          <w:lang w:val="en-GB"/>
        </w:rPr>
        <w:t>]. Applications may be exposed if they lack sufficient input validation. The benign version of this attack to be simulated will be the pinging of the local host.</w:t>
      </w:r>
    </w:p>
    <w:p w14:paraId="102A6412" w14:textId="466EE65F" w:rsidR="00411A5F" w:rsidRDefault="00411A5F" w:rsidP="00FE1748">
      <w:pPr>
        <w:pStyle w:val="Heading2"/>
        <w:rPr>
          <w:lang w:val="en-GB"/>
        </w:rPr>
      </w:pPr>
      <w:bookmarkStart w:id="52" w:name="_Toc191645161"/>
      <w:r>
        <w:rPr>
          <w:lang w:val="en-GB"/>
        </w:rPr>
        <w:lastRenderedPageBreak/>
        <w:t>SQL Injection</w:t>
      </w:r>
      <w:bookmarkEnd w:id="52"/>
      <w:r>
        <w:rPr>
          <w:lang w:val="en-GB"/>
        </w:rPr>
        <w:t xml:space="preserve"> </w:t>
      </w:r>
    </w:p>
    <w:p w14:paraId="45D83FB0" w14:textId="169939EE" w:rsidR="00CA2C03" w:rsidRPr="00CA2C03" w:rsidRDefault="00CA2C03" w:rsidP="00CA2C03">
      <w:pPr>
        <w:rPr>
          <w:lang w:val="en-GB"/>
        </w:rPr>
      </w:pPr>
      <w:r>
        <w:rPr>
          <w:lang w:val="en-GB"/>
        </w:rPr>
        <w:t xml:space="preserve">SQL injection allows </w:t>
      </w:r>
      <w:r w:rsidR="0064614A">
        <w:rPr>
          <w:lang w:val="en-GB"/>
        </w:rPr>
        <w:t>an attacker to access sensitive data from databases through carefully constructed SQL commands that reveal user information. Some injections may be used to modify or delete data, in addition to performing denial-of-service attacks [</w:t>
      </w:r>
      <w:r w:rsidR="00710E4F">
        <w:t>25</w:t>
      </w:r>
      <w:r w:rsidR="0064614A">
        <w:rPr>
          <w:lang w:val="en-GB"/>
        </w:rPr>
        <w:t>]. The benign version of this attack would be a regular database entry.</w:t>
      </w:r>
    </w:p>
    <w:p w14:paraId="6FBA6ADB" w14:textId="77777777" w:rsidR="00411A5F" w:rsidRDefault="00411A5F" w:rsidP="00411A5F">
      <w:pPr>
        <w:rPr>
          <w:lang w:val="en-GB"/>
        </w:rPr>
      </w:pPr>
    </w:p>
    <w:p w14:paraId="37EA0C36" w14:textId="6BB46654" w:rsidR="00411A5F" w:rsidRPr="00411A5F" w:rsidRDefault="00411A5F" w:rsidP="00FE1748">
      <w:pPr>
        <w:pStyle w:val="Heading2"/>
        <w:rPr>
          <w:lang w:val="en-GB"/>
        </w:rPr>
      </w:pPr>
      <w:bookmarkStart w:id="53" w:name="_Toc191645162"/>
      <w:r>
        <w:rPr>
          <w:lang w:val="en-GB"/>
        </w:rPr>
        <w:t>Brute</w:t>
      </w:r>
      <w:r w:rsidR="0064614A">
        <w:rPr>
          <w:lang w:val="en-GB"/>
        </w:rPr>
        <w:t xml:space="preserve"> F</w:t>
      </w:r>
      <w:r>
        <w:rPr>
          <w:lang w:val="en-GB"/>
        </w:rPr>
        <w:t>orce</w:t>
      </w:r>
      <w:bookmarkEnd w:id="53"/>
    </w:p>
    <w:p w14:paraId="44647FA5" w14:textId="0155CD48" w:rsidR="0041381D" w:rsidRPr="0041381D" w:rsidRDefault="0064614A" w:rsidP="0041381D">
      <w:pPr>
        <w:rPr>
          <w:lang w:val="en-GB"/>
        </w:rPr>
      </w:pPr>
      <w:r>
        <w:rPr>
          <w:lang w:val="en-GB"/>
        </w:rPr>
        <w:t>Brute Force attacks are simply the attacker guessing user credentials by exhausting all possibilities of combinations or a curated attack dictionary [</w:t>
      </w:r>
      <w:r w:rsidR="00710E4F">
        <w:rPr>
          <w:lang w:val="en-GB"/>
        </w:rPr>
        <w:t>26</w:t>
      </w:r>
      <w:r>
        <w:rPr>
          <w:lang w:val="en-GB"/>
        </w:rPr>
        <w:t>]. The benign version of this attack would be a simple login.</w:t>
      </w:r>
    </w:p>
    <w:p w14:paraId="408B0890" w14:textId="4F9AB0BA" w:rsidR="00675BB0" w:rsidRDefault="00675BB0" w:rsidP="00675BB0">
      <w:pPr>
        <w:rPr>
          <w:lang w:val="en-GB"/>
        </w:rPr>
      </w:pPr>
    </w:p>
    <w:p w14:paraId="095D2BD6" w14:textId="7C3ECC14" w:rsidR="00A02136" w:rsidRDefault="00A02136" w:rsidP="00A02136">
      <w:pPr>
        <w:pStyle w:val="Heading1"/>
        <w:rPr>
          <w:lang w:val="en-GB"/>
        </w:rPr>
      </w:pPr>
      <w:bookmarkStart w:id="54" w:name="_Toc191645163"/>
      <w:r>
        <w:rPr>
          <w:lang w:val="en-GB"/>
        </w:rPr>
        <w:t>Provenance Graph Generation</w:t>
      </w:r>
      <w:bookmarkEnd w:id="54"/>
    </w:p>
    <w:p w14:paraId="181DAC03" w14:textId="465ED8B4" w:rsidR="00032C7D" w:rsidRPr="00032C7D" w:rsidRDefault="00032C7D" w:rsidP="00032C7D">
      <w:pPr>
        <w:pStyle w:val="Heading2"/>
        <w:rPr>
          <w:lang w:val="en-GB"/>
        </w:rPr>
      </w:pPr>
      <w:bookmarkStart w:id="55" w:name="_Toc191645164"/>
      <w:r>
        <w:rPr>
          <w:lang w:val="en-GB"/>
        </w:rPr>
        <w:t>Choosing Dataset Sizes</w:t>
      </w:r>
      <w:bookmarkEnd w:id="55"/>
    </w:p>
    <w:p w14:paraId="02DA3595" w14:textId="185D29B8" w:rsidR="00BF7253" w:rsidRDefault="00A02136" w:rsidP="00A02136">
      <w:pPr>
        <w:rPr>
          <w:lang w:val="en-GB"/>
        </w:rPr>
      </w:pPr>
      <w:r>
        <w:rPr>
          <w:lang w:val="en-GB"/>
        </w:rPr>
        <w:t xml:space="preserve">The flurry framework provides a script that automates each scenario individually or one after another with the possibility for setting the number of iterations per run. However the scope of this project is to generate different data to simulate benign system execution and malicious, which meant unique </w:t>
      </w:r>
      <w:r w:rsidR="00BF7253">
        <w:rPr>
          <w:lang w:val="en-GB"/>
        </w:rPr>
        <w:t xml:space="preserve">orders of the scenarios. To do that, scripts were written to permute scenarios. In total, </w:t>
      </w:r>
      <w:r w:rsidR="00064C03">
        <w:rPr>
          <w:lang w:val="en-GB"/>
        </w:rPr>
        <w:t xml:space="preserve">there were 1956 unique benign permutations of all six benign scenarios. In addition to the unique benign permutations, repeated runs were added to make it a total of 2000. Next, to permute a malicious scenario with different sets of benign scenarios would results in running 70,000 runs of Flurry which would not have been feasible. Hence, 2000 random combinations for each malicious scenario were chosen. The scripts used to permute the scenarios and split them are in the appendix. </w:t>
      </w:r>
    </w:p>
    <w:p w14:paraId="6F44D47D" w14:textId="77777777" w:rsidR="00032C7D" w:rsidRDefault="00032C7D" w:rsidP="00A02136">
      <w:pPr>
        <w:rPr>
          <w:lang w:val="en-GB"/>
        </w:rPr>
      </w:pPr>
    </w:p>
    <w:p w14:paraId="006CB04B" w14:textId="00054E82" w:rsidR="00032C7D" w:rsidRDefault="00032C7D" w:rsidP="00032C7D">
      <w:pPr>
        <w:pStyle w:val="Heading2"/>
        <w:rPr>
          <w:lang w:val="en-GB"/>
        </w:rPr>
      </w:pPr>
      <w:bookmarkStart w:id="56" w:name="_Toc191645165"/>
      <w:r>
        <w:rPr>
          <w:lang w:val="en-GB"/>
        </w:rPr>
        <w:t>Generating Provenance Data</w:t>
      </w:r>
      <w:bookmarkEnd w:id="56"/>
    </w:p>
    <w:p w14:paraId="5F4429DA" w14:textId="4A102F13" w:rsidR="00032C7D" w:rsidRDefault="00032C7D" w:rsidP="00032C7D">
      <w:pPr>
        <w:rPr>
          <w:lang w:val="en-GB"/>
        </w:rPr>
      </w:pPr>
      <w:r>
        <w:rPr>
          <w:lang w:val="en-GB"/>
        </w:rPr>
        <w:t xml:space="preserve">To generate the provenance data, scripts were written to automate Flurry to run different permutations of benign and malicious actions. To prepare the system for easy generation of data, the requirement for entering the root password was disabled. Multiple clones of the virtual machine with the same configurations were set up to concurrently collect the provenance graphs to streamline the process and collect the data faster. </w:t>
      </w:r>
    </w:p>
    <w:p w14:paraId="7E99DBA3" w14:textId="2339564E" w:rsidR="00601BC3" w:rsidRDefault="00D70F81" w:rsidP="00032C7D">
      <w:pPr>
        <w:rPr>
          <w:lang w:val="en-GB"/>
        </w:rPr>
      </w:pPr>
      <w:r>
        <w:rPr>
          <w:lang w:val="en-GB"/>
        </w:rPr>
        <w:br w:type="page"/>
      </w:r>
    </w:p>
    <w:p w14:paraId="071F3AB3" w14:textId="4BE3F5E5" w:rsidR="00601BC3" w:rsidRPr="00032C7D" w:rsidRDefault="00601BC3" w:rsidP="00601BC3">
      <w:pPr>
        <w:pStyle w:val="Heading2"/>
        <w:rPr>
          <w:lang w:val="en-GB"/>
        </w:rPr>
      </w:pPr>
      <w:bookmarkStart w:id="57" w:name="_Toc191645166"/>
      <w:r>
        <w:rPr>
          <w:lang w:val="en-GB"/>
        </w:rPr>
        <w:lastRenderedPageBreak/>
        <w:t>Graph Exploration</w:t>
      </w:r>
      <w:bookmarkEnd w:id="57"/>
    </w:p>
    <w:p w14:paraId="5962D138" w14:textId="6451716B" w:rsidR="004F5285" w:rsidRDefault="00601BC3" w:rsidP="00DE1628">
      <w:pPr>
        <w:rPr>
          <w:lang w:val="en-GB"/>
        </w:rPr>
      </w:pPr>
      <w:r>
        <w:rPr>
          <w:lang w:val="en-GB"/>
        </w:rPr>
        <w:t xml:space="preserve">Flurry outputs multiple files once provenance data is collected for each run. These include </w:t>
      </w:r>
      <w:proofErr w:type="spellStart"/>
      <w:r>
        <w:rPr>
          <w:lang w:val="en-GB"/>
        </w:rPr>
        <w:t>json</w:t>
      </w:r>
      <w:proofErr w:type="spellEnd"/>
      <w:r>
        <w:rPr>
          <w:lang w:val="en-GB"/>
        </w:rPr>
        <w:t xml:space="preserve"> files for node types, edge types, the graph, a graph file in </w:t>
      </w:r>
      <w:proofErr w:type="spellStart"/>
      <w:r>
        <w:rPr>
          <w:lang w:val="en-GB"/>
        </w:rPr>
        <w:t>gpickle</w:t>
      </w:r>
      <w:proofErr w:type="spellEnd"/>
      <w:r>
        <w:rPr>
          <w:lang w:val="en-GB"/>
        </w:rPr>
        <w:t xml:space="preserve">, a text file containing the graph stats and finally an image of the graph showing nodes, edges and the relations between them. There are 14 unique nodes </w:t>
      </w:r>
      <w:r w:rsidR="004F5285">
        <w:rPr>
          <w:lang w:val="en-GB"/>
        </w:rPr>
        <w:t>and 6</w:t>
      </w:r>
      <w:r w:rsidR="00BE0F0F">
        <w:rPr>
          <w:lang w:val="en-GB"/>
        </w:rPr>
        <w:t>3</w:t>
      </w:r>
      <w:r w:rsidR="004F5285">
        <w:rPr>
          <w:lang w:val="en-GB"/>
        </w:rPr>
        <w:t xml:space="preserve"> unique edges. It is observed that not all graphs have the same edges and nodes, some may lack certain relations. Below is a list of the unique nodes and edges found from generating the provenance graphs.</w:t>
      </w:r>
      <w:r w:rsidR="001C218E">
        <w:rPr>
          <w:lang w:val="en-GB"/>
        </w:rPr>
        <w:t xml:space="preserve"> </w:t>
      </w:r>
    </w:p>
    <w:p w14:paraId="2BCB5146" w14:textId="51D22BF1" w:rsidR="004F5285" w:rsidRDefault="004F5285" w:rsidP="00636E33">
      <w:pPr>
        <w:jc w:val="center"/>
        <w:rPr>
          <w:lang w:val="en-GB"/>
        </w:rPr>
      </w:pPr>
    </w:p>
    <w:tbl>
      <w:tblPr>
        <w:tblStyle w:val="TableGrid"/>
        <w:tblW w:w="0" w:type="auto"/>
        <w:jc w:val="center"/>
        <w:tblLook w:val="04A0" w:firstRow="1" w:lastRow="0" w:firstColumn="1" w:lastColumn="0" w:noHBand="0" w:noVBand="1"/>
      </w:tblPr>
      <w:tblGrid>
        <w:gridCol w:w="3823"/>
        <w:gridCol w:w="4245"/>
      </w:tblGrid>
      <w:tr w:rsidR="005F5E12" w14:paraId="446031BB" w14:textId="77777777" w:rsidTr="00DE1628">
        <w:trPr>
          <w:trHeight w:val="323"/>
          <w:jc w:val="center"/>
        </w:trPr>
        <w:tc>
          <w:tcPr>
            <w:tcW w:w="8068" w:type="dxa"/>
            <w:gridSpan w:val="2"/>
            <w:vAlign w:val="center"/>
          </w:tcPr>
          <w:p w14:paraId="24113D0F" w14:textId="5691F684" w:rsidR="005F5E12" w:rsidRDefault="005F5E12" w:rsidP="00636E33">
            <w:pPr>
              <w:jc w:val="center"/>
              <w:rPr>
                <w:lang w:val="en-GB"/>
              </w:rPr>
            </w:pPr>
            <w:r>
              <w:rPr>
                <w:lang w:val="en-GB"/>
              </w:rPr>
              <w:t>Nodes</w:t>
            </w:r>
          </w:p>
        </w:tc>
      </w:tr>
      <w:tr w:rsidR="005F5E12" w14:paraId="5F8E1496" w14:textId="77777777" w:rsidTr="00DE1628">
        <w:trPr>
          <w:trHeight w:val="239"/>
          <w:jc w:val="center"/>
        </w:trPr>
        <w:tc>
          <w:tcPr>
            <w:tcW w:w="3823" w:type="dxa"/>
          </w:tcPr>
          <w:p w14:paraId="3DE3C4F7" w14:textId="7880D395" w:rsidR="005F5E12" w:rsidRPr="00DE1628" w:rsidRDefault="005F5E12" w:rsidP="00636E33">
            <w:pPr>
              <w:jc w:val="center"/>
              <w:rPr>
                <w:lang w:val="en-GB"/>
              </w:rPr>
            </w:pPr>
            <w:r w:rsidRPr="00DE1628">
              <w:rPr>
                <w:lang w:val="en-GB"/>
              </w:rPr>
              <w:t>pipe</w:t>
            </w:r>
          </w:p>
        </w:tc>
        <w:tc>
          <w:tcPr>
            <w:tcW w:w="4245" w:type="dxa"/>
          </w:tcPr>
          <w:p w14:paraId="66081803" w14:textId="5C28740E" w:rsidR="005F5E12" w:rsidRPr="00DE1628" w:rsidRDefault="005F5E12" w:rsidP="00636E33">
            <w:pPr>
              <w:jc w:val="center"/>
              <w:rPr>
                <w:lang w:val="en-GB"/>
              </w:rPr>
            </w:pPr>
            <w:proofErr w:type="spellStart"/>
            <w:r w:rsidRPr="00DE1628">
              <w:rPr>
                <w:lang w:val="en-GB"/>
              </w:rPr>
              <w:t>argv</w:t>
            </w:r>
            <w:proofErr w:type="spellEnd"/>
          </w:p>
        </w:tc>
      </w:tr>
      <w:tr w:rsidR="005F5E12" w14:paraId="1551EB20" w14:textId="77777777" w:rsidTr="00DE1628">
        <w:trPr>
          <w:trHeight w:val="239"/>
          <w:jc w:val="center"/>
        </w:trPr>
        <w:tc>
          <w:tcPr>
            <w:tcW w:w="3823" w:type="dxa"/>
          </w:tcPr>
          <w:p w14:paraId="110894E5" w14:textId="137E3587" w:rsidR="005F5E12" w:rsidRPr="00DE1628" w:rsidRDefault="005F5E12" w:rsidP="00636E33">
            <w:pPr>
              <w:jc w:val="center"/>
              <w:rPr>
                <w:lang w:val="en-GB"/>
              </w:rPr>
            </w:pPr>
            <w:proofErr w:type="spellStart"/>
            <w:r w:rsidRPr="00DE1628">
              <w:rPr>
                <w:lang w:val="en-GB"/>
              </w:rPr>
              <w:t>process_memory</w:t>
            </w:r>
            <w:proofErr w:type="spellEnd"/>
          </w:p>
        </w:tc>
        <w:tc>
          <w:tcPr>
            <w:tcW w:w="4245" w:type="dxa"/>
          </w:tcPr>
          <w:p w14:paraId="1144BEA1" w14:textId="61D459C5" w:rsidR="005F5E12" w:rsidRPr="00DE1628" w:rsidRDefault="005F5E12" w:rsidP="00636E33">
            <w:pPr>
              <w:jc w:val="center"/>
              <w:rPr>
                <w:lang w:val="en-GB"/>
              </w:rPr>
            </w:pPr>
            <w:r w:rsidRPr="00DE1628">
              <w:rPr>
                <w:lang w:val="en-GB"/>
              </w:rPr>
              <w:t>path</w:t>
            </w:r>
          </w:p>
        </w:tc>
      </w:tr>
      <w:tr w:rsidR="005F5E12" w14:paraId="471A60DA" w14:textId="77777777" w:rsidTr="00DE1628">
        <w:trPr>
          <w:trHeight w:val="255"/>
          <w:jc w:val="center"/>
        </w:trPr>
        <w:tc>
          <w:tcPr>
            <w:tcW w:w="3823" w:type="dxa"/>
          </w:tcPr>
          <w:p w14:paraId="1849C3C6" w14:textId="4049089C" w:rsidR="005F5E12" w:rsidRPr="00DE1628" w:rsidRDefault="005F5E12" w:rsidP="00636E33">
            <w:pPr>
              <w:jc w:val="center"/>
              <w:rPr>
                <w:lang w:val="en-GB"/>
              </w:rPr>
            </w:pPr>
            <w:proofErr w:type="spellStart"/>
            <w:r w:rsidRPr="00DE1628">
              <w:rPr>
                <w:lang w:val="en-GB"/>
              </w:rPr>
              <w:t>iattr</w:t>
            </w:r>
            <w:proofErr w:type="spellEnd"/>
          </w:p>
        </w:tc>
        <w:tc>
          <w:tcPr>
            <w:tcW w:w="4245" w:type="dxa"/>
          </w:tcPr>
          <w:p w14:paraId="60E833DC" w14:textId="31FCE618" w:rsidR="005F5E12" w:rsidRPr="00DE1628" w:rsidRDefault="005F5E12" w:rsidP="00636E33">
            <w:pPr>
              <w:jc w:val="center"/>
              <w:rPr>
                <w:lang w:val="en-GB"/>
              </w:rPr>
            </w:pPr>
            <w:r w:rsidRPr="00DE1628">
              <w:rPr>
                <w:lang w:val="en-GB"/>
              </w:rPr>
              <w:t>socket</w:t>
            </w:r>
          </w:p>
        </w:tc>
      </w:tr>
      <w:tr w:rsidR="005F5E12" w14:paraId="544816BF" w14:textId="77777777" w:rsidTr="00DE1628">
        <w:trPr>
          <w:trHeight w:val="239"/>
          <w:jc w:val="center"/>
        </w:trPr>
        <w:tc>
          <w:tcPr>
            <w:tcW w:w="3823" w:type="dxa"/>
          </w:tcPr>
          <w:p w14:paraId="2B3DE12C" w14:textId="6E2D193A" w:rsidR="005F5E12" w:rsidRPr="00DE1628" w:rsidRDefault="005F5E12" w:rsidP="00636E33">
            <w:pPr>
              <w:jc w:val="center"/>
              <w:rPr>
                <w:lang w:val="en-GB"/>
              </w:rPr>
            </w:pPr>
            <w:r w:rsidRPr="00DE1628">
              <w:rPr>
                <w:lang w:val="en-GB"/>
              </w:rPr>
              <w:t>task</w:t>
            </w:r>
          </w:p>
        </w:tc>
        <w:tc>
          <w:tcPr>
            <w:tcW w:w="4245" w:type="dxa"/>
          </w:tcPr>
          <w:p w14:paraId="7FF4254E" w14:textId="19D7EE53" w:rsidR="005F5E12" w:rsidRPr="00DE1628" w:rsidRDefault="005F5E12" w:rsidP="00636E33">
            <w:pPr>
              <w:jc w:val="center"/>
              <w:rPr>
                <w:lang w:val="en-GB"/>
              </w:rPr>
            </w:pPr>
            <w:proofErr w:type="spellStart"/>
            <w:r w:rsidRPr="00DE1628">
              <w:rPr>
                <w:lang w:val="en-GB"/>
              </w:rPr>
              <w:t>xattr</w:t>
            </w:r>
            <w:proofErr w:type="spellEnd"/>
          </w:p>
        </w:tc>
      </w:tr>
      <w:tr w:rsidR="005F5E12" w14:paraId="23C96182" w14:textId="77777777" w:rsidTr="00DE1628">
        <w:trPr>
          <w:trHeight w:val="239"/>
          <w:jc w:val="center"/>
        </w:trPr>
        <w:tc>
          <w:tcPr>
            <w:tcW w:w="3823" w:type="dxa"/>
          </w:tcPr>
          <w:p w14:paraId="739713D6" w14:textId="75AA27CE" w:rsidR="005F5E12" w:rsidRPr="00DE1628" w:rsidRDefault="005F5E12" w:rsidP="00636E33">
            <w:pPr>
              <w:jc w:val="center"/>
              <w:rPr>
                <w:lang w:val="en-GB"/>
              </w:rPr>
            </w:pPr>
            <w:r w:rsidRPr="00DE1628">
              <w:rPr>
                <w:lang w:val="en-GB"/>
              </w:rPr>
              <w:t>address</w:t>
            </w:r>
          </w:p>
        </w:tc>
        <w:tc>
          <w:tcPr>
            <w:tcW w:w="4245" w:type="dxa"/>
          </w:tcPr>
          <w:p w14:paraId="05E0FFFE" w14:textId="66A01832" w:rsidR="005F5E12" w:rsidRPr="00DE1628" w:rsidRDefault="005F5E12" w:rsidP="00636E33">
            <w:pPr>
              <w:jc w:val="center"/>
              <w:rPr>
                <w:lang w:val="en-GB"/>
              </w:rPr>
            </w:pPr>
            <w:r w:rsidRPr="00DE1628">
              <w:rPr>
                <w:lang w:val="en-GB"/>
              </w:rPr>
              <w:t>block</w:t>
            </w:r>
          </w:p>
        </w:tc>
      </w:tr>
      <w:tr w:rsidR="005F5E12" w14:paraId="48206D7D" w14:textId="77777777" w:rsidTr="00DE1628">
        <w:trPr>
          <w:trHeight w:val="239"/>
          <w:jc w:val="center"/>
        </w:trPr>
        <w:tc>
          <w:tcPr>
            <w:tcW w:w="3823" w:type="dxa"/>
          </w:tcPr>
          <w:p w14:paraId="61D10547" w14:textId="25DB74B4" w:rsidR="005F5E12" w:rsidRPr="00DE1628" w:rsidRDefault="005F5E12" w:rsidP="00636E33">
            <w:pPr>
              <w:jc w:val="center"/>
              <w:rPr>
                <w:lang w:val="en-GB"/>
              </w:rPr>
            </w:pPr>
            <w:r w:rsidRPr="00DE1628">
              <w:rPr>
                <w:lang w:val="en-GB"/>
              </w:rPr>
              <w:t>machine</w:t>
            </w:r>
          </w:p>
        </w:tc>
        <w:tc>
          <w:tcPr>
            <w:tcW w:w="4245" w:type="dxa"/>
          </w:tcPr>
          <w:p w14:paraId="2AC44F3C" w14:textId="722BCBD0" w:rsidR="005F5E12" w:rsidRPr="00DE1628" w:rsidRDefault="005F5E12" w:rsidP="00636E33">
            <w:pPr>
              <w:jc w:val="center"/>
              <w:rPr>
                <w:lang w:val="en-GB"/>
              </w:rPr>
            </w:pPr>
            <w:r w:rsidRPr="00DE1628">
              <w:rPr>
                <w:lang w:val="en-GB"/>
              </w:rPr>
              <w:t>file</w:t>
            </w:r>
          </w:p>
        </w:tc>
      </w:tr>
      <w:tr w:rsidR="005F5E12" w14:paraId="7625D03B" w14:textId="77777777" w:rsidTr="00DE1628">
        <w:trPr>
          <w:trHeight w:val="239"/>
          <w:jc w:val="center"/>
        </w:trPr>
        <w:tc>
          <w:tcPr>
            <w:tcW w:w="3823" w:type="dxa"/>
          </w:tcPr>
          <w:p w14:paraId="0B59D664" w14:textId="16239B77" w:rsidR="005F5E12" w:rsidRPr="00DE1628" w:rsidRDefault="005F5E12" w:rsidP="00636E33">
            <w:pPr>
              <w:jc w:val="center"/>
              <w:rPr>
                <w:lang w:val="en-GB"/>
              </w:rPr>
            </w:pPr>
            <w:proofErr w:type="spellStart"/>
            <w:r w:rsidRPr="00DE1628">
              <w:rPr>
                <w:lang w:val="en-GB"/>
              </w:rPr>
              <w:t>shm</w:t>
            </w:r>
            <w:proofErr w:type="spellEnd"/>
          </w:p>
        </w:tc>
        <w:tc>
          <w:tcPr>
            <w:tcW w:w="4245" w:type="dxa"/>
          </w:tcPr>
          <w:p w14:paraId="108269E9" w14:textId="10D3878A" w:rsidR="005F5E12" w:rsidRPr="00DE1628" w:rsidRDefault="005F5E12" w:rsidP="00636E33">
            <w:pPr>
              <w:jc w:val="center"/>
              <w:rPr>
                <w:lang w:val="en-GB"/>
              </w:rPr>
            </w:pPr>
            <w:r w:rsidRPr="00DE1628">
              <w:rPr>
                <w:lang w:val="en-GB"/>
              </w:rPr>
              <w:t>link</w:t>
            </w:r>
          </w:p>
        </w:tc>
      </w:tr>
    </w:tbl>
    <w:p w14:paraId="6BF22223" w14:textId="77777777" w:rsidR="004F5D4F" w:rsidRDefault="004F5D4F" w:rsidP="00A3005B">
      <w:pPr>
        <w:jc w:val="center"/>
        <w:rPr>
          <w:b/>
          <w:bCs/>
          <w:sz w:val="16"/>
          <w:szCs w:val="16"/>
          <w:lang w:val="en-GB"/>
        </w:rPr>
      </w:pPr>
    </w:p>
    <w:p w14:paraId="56DEA96B" w14:textId="3AA1CAE9" w:rsidR="00A3005B" w:rsidRPr="00845602" w:rsidRDefault="00A3005B" w:rsidP="00A3005B">
      <w:pPr>
        <w:jc w:val="center"/>
        <w:rPr>
          <w:b/>
          <w:bCs/>
          <w:sz w:val="16"/>
          <w:szCs w:val="16"/>
          <w:lang w:val="en-GB"/>
        </w:rPr>
      </w:pPr>
      <w:r>
        <w:rPr>
          <w:b/>
          <w:bCs/>
          <w:sz w:val="16"/>
          <w:szCs w:val="16"/>
          <w:lang w:val="en-GB"/>
        </w:rPr>
        <w:t>Table 2: Table containing all the unique nodes found in generated provenance graphs</w:t>
      </w:r>
    </w:p>
    <w:p w14:paraId="7499A2A9" w14:textId="77777777" w:rsidR="00064C03" w:rsidRDefault="00064C03" w:rsidP="00A3005B">
      <w:pPr>
        <w:jc w:val="center"/>
        <w:rPr>
          <w:lang w:val="en-GB"/>
        </w:rPr>
      </w:pPr>
    </w:p>
    <w:tbl>
      <w:tblPr>
        <w:tblStyle w:val="TableGrid"/>
        <w:tblW w:w="0" w:type="auto"/>
        <w:jc w:val="center"/>
        <w:tblLook w:val="04A0" w:firstRow="1" w:lastRow="0" w:firstColumn="1" w:lastColumn="0" w:noHBand="0" w:noVBand="1"/>
      </w:tblPr>
      <w:tblGrid>
        <w:gridCol w:w="1720"/>
        <w:gridCol w:w="2366"/>
        <w:gridCol w:w="1942"/>
        <w:gridCol w:w="2160"/>
      </w:tblGrid>
      <w:tr w:rsidR="008A4895" w:rsidRPr="00BE0F0F" w14:paraId="569B0B36" w14:textId="77777777" w:rsidTr="00A3005B">
        <w:trPr>
          <w:trHeight w:val="300"/>
          <w:jc w:val="center"/>
        </w:trPr>
        <w:tc>
          <w:tcPr>
            <w:tcW w:w="8188" w:type="dxa"/>
            <w:gridSpan w:val="4"/>
          </w:tcPr>
          <w:p w14:paraId="76593033" w14:textId="70AB982B" w:rsidR="008A4895" w:rsidRPr="008A4895" w:rsidRDefault="008A4895" w:rsidP="00636E33">
            <w:pPr>
              <w:jc w:val="center"/>
            </w:pPr>
            <w:r w:rsidRPr="008A4895">
              <w:t>Edges</w:t>
            </w:r>
          </w:p>
        </w:tc>
      </w:tr>
      <w:tr w:rsidR="008A4895" w:rsidRPr="00BE0F0F" w14:paraId="77E670EF" w14:textId="77777777" w:rsidTr="00A3005B">
        <w:trPr>
          <w:trHeight w:val="253"/>
          <w:jc w:val="center"/>
        </w:trPr>
        <w:tc>
          <w:tcPr>
            <w:tcW w:w="1720" w:type="dxa"/>
          </w:tcPr>
          <w:p w14:paraId="68E5AAA3" w14:textId="22F2D982" w:rsidR="008A4895" w:rsidRPr="00DE1628" w:rsidRDefault="008A4895" w:rsidP="00636E33">
            <w:pPr>
              <w:jc w:val="center"/>
              <w:rPr>
                <w:lang w:val="en-GB"/>
              </w:rPr>
            </w:pPr>
            <w:proofErr w:type="spellStart"/>
            <w:r w:rsidRPr="00DE1628">
              <w:rPr>
                <w:lang w:val="en-GB"/>
              </w:rPr>
              <w:t>read_link</w:t>
            </w:r>
            <w:proofErr w:type="spellEnd"/>
          </w:p>
        </w:tc>
        <w:tc>
          <w:tcPr>
            <w:tcW w:w="2366" w:type="dxa"/>
          </w:tcPr>
          <w:p w14:paraId="4DD01D6F" w14:textId="612E83CC" w:rsidR="008A4895" w:rsidRPr="00DE1628" w:rsidRDefault="008A4895" w:rsidP="00636E33">
            <w:pPr>
              <w:jc w:val="center"/>
              <w:rPr>
                <w:lang w:val="en-GB"/>
              </w:rPr>
            </w:pPr>
            <w:proofErr w:type="spellStart"/>
            <w:r w:rsidRPr="00DE1628">
              <w:rPr>
                <w:lang w:val="en-GB"/>
              </w:rPr>
              <w:t>setattr</w:t>
            </w:r>
            <w:proofErr w:type="spellEnd"/>
          </w:p>
        </w:tc>
        <w:tc>
          <w:tcPr>
            <w:tcW w:w="1942" w:type="dxa"/>
          </w:tcPr>
          <w:p w14:paraId="44060C95" w14:textId="51FA3D90" w:rsidR="008A4895" w:rsidRPr="00DE1628" w:rsidRDefault="008A4895" w:rsidP="00636E33">
            <w:pPr>
              <w:jc w:val="center"/>
              <w:rPr>
                <w:lang w:val="en-GB"/>
              </w:rPr>
            </w:pPr>
            <w:proofErr w:type="spellStart"/>
            <w:r w:rsidRPr="00DE1628">
              <w:rPr>
                <w:lang w:val="en-GB"/>
              </w:rPr>
              <w:t>accept_socket</w:t>
            </w:r>
            <w:proofErr w:type="spellEnd"/>
          </w:p>
        </w:tc>
        <w:tc>
          <w:tcPr>
            <w:tcW w:w="2160" w:type="dxa"/>
          </w:tcPr>
          <w:p w14:paraId="371D8121" w14:textId="334BBAC1" w:rsidR="008A4895" w:rsidRPr="00DE1628" w:rsidRDefault="008A4895" w:rsidP="00636E33">
            <w:pPr>
              <w:jc w:val="center"/>
              <w:rPr>
                <w:lang w:val="en-GB"/>
              </w:rPr>
            </w:pPr>
            <w:proofErr w:type="spellStart"/>
            <w:r w:rsidRPr="00DE1628">
              <w:rPr>
                <w:lang w:val="en-GB"/>
              </w:rPr>
              <w:t>removexattr_inode</w:t>
            </w:r>
            <w:proofErr w:type="spellEnd"/>
          </w:p>
        </w:tc>
      </w:tr>
      <w:tr w:rsidR="008A4895" w:rsidRPr="00BE0F0F" w14:paraId="2E90902B" w14:textId="77777777" w:rsidTr="00A3005B">
        <w:trPr>
          <w:trHeight w:val="253"/>
          <w:jc w:val="center"/>
        </w:trPr>
        <w:tc>
          <w:tcPr>
            <w:tcW w:w="1720" w:type="dxa"/>
          </w:tcPr>
          <w:p w14:paraId="5E876BBF" w14:textId="636E67BC" w:rsidR="008A4895" w:rsidRPr="00DE1628" w:rsidRDefault="008A4895" w:rsidP="00636E33">
            <w:pPr>
              <w:jc w:val="center"/>
              <w:rPr>
                <w:lang w:val="en-GB"/>
              </w:rPr>
            </w:pPr>
            <w:r w:rsidRPr="00DE1628">
              <w:rPr>
                <w:lang w:val="en-GB"/>
              </w:rPr>
              <w:t>receive</w:t>
            </w:r>
          </w:p>
        </w:tc>
        <w:tc>
          <w:tcPr>
            <w:tcW w:w="2366" w:type="dxa"/>
          </w:tcPr>
          <w:p w14:paraId="0C3D6006" w14:textId="7C85DE29" w:rsidR="008A4895" w:rsidRPr="00DE1628" w:rsidRDefault="008A4895" w:rsidP="00636E33">
            <w:pPr>
              <w:jc w:val="center"/>
              <w:rPr>
                <w:lang w:val="en-GB"/>
              </w:rPr>
            </w:pPr>
            <w:r w:rsidRPr="00DE1628">
              <w:rPr>
                <w:lang w:val="en-GB"/>
              </w:rPr>
              <w:t>free</w:t>
            </w:r>
          </w:p>
        </w:tc>
        <w:tc>
          <w:tcPr>
            <w:tcW w:w="1942" w:type="dxa"/>
          </w:tcPr>
          <w:p w14:paraId="29996D4B" w14:textId="0267E825" w:rsidR="008A4895" w:rsidRPr="00DE1628" w:rsidRDefault="008A4895" w:rsidP="00636E33">
            <w:pPr>
              <w:jc w:val="center"/>
              <w:rPr>
                <w:lang w:val="en-GB"/>
              </w:rPr>
            </w:pPr>
            <w:proofErr w:type="spellStart"/>
            <w:r w:rsidRPr="00DE1628">
              <w:rPr>
                <w:lang w:val="en-GB"/>
              </w:rPr>
              <w:t>listxattr</w:t>
            </w:r>
            <w:proofErr w:type="spellEnd"/>
          </w:p>
        </w:tc>
        <w:tc>
          <w:tcPr>
            <w:tcW w:w="2160" w:type="dxa"/>
          </w:tcPr>
          <w:p w14:paraId="7E02A90A" w14:textId="59FB3EDC" w:rsidR="008A4895" w:rsidRPr="00DE1628" w:rsidRDefault="008A4895" w:rsidP="00636E33">
            <w:pPr>
              <w:jc w:val="center"/>
              <w:rPr>
                <w:lang w:val="en-GB"/>
              </w:rPr>
            </w:pPr>
            <w:proofErr w:type="spellStart"/>
            <w:r w:rsidRPr="00DE1628">
              <w:rPr>
                <w:lang w:val="en-GB"/>
              </w:rPr>
              <w:t>version_entity</w:t>
            </w:r>
            <w:proofErr w:type="spellEnd"/>
          </w:p>
        </w:tc>
      </w:tr>
      <w:tr w:rsidR="008A4895" w:rsidRPr="00BE0F0F" w14:paraId="397A63B0" w14:textId="77777777" w:rsidTr="00A3005B">
        <w:trPr>
          <w:trHeight w:val="237"/>
          <w:jc w:val="center"/>
        </w:trPr>
        <w:tc>
          <w:tcPr>
            <w:tcW w:w="1720" w:type="dxa"/>
          </w:tcPr>
          <w:p w14:paraId="7AF78BDF" w14:textId="785D7098" w:rsidR="008A4895" w:rsidRPr="00DE1628" w:rsidRDefault="008A4895" w:rsidP="00636E33">
            <w:pPr>
              <w:jc w:val="center"/>
              <w:rPr>
                <w:lang w:val="en-GB"/>
              </w:rPr>
            </w:pPr>
            <w:proofErr w:type="spellStart"/>
            <w:r w:rsidRPr="00DE1628">
              <w:rPr>
                <w:lang w:val="en-GB"/>
              </w:rPr>
              <w:t>receive_msg</w:t>
            </w:r>
            <w:proofErr w:type="spellEnd"/>
          </w:p>
        </w:tc>
        <w:tc>
          <w:tcPr>
            <w:tcW w:w="2366" w:type="dxa"/>
          </w:tcPr>
          <w:p w14:paraId="05BDEA71" w14:textId="50D91CD4" w:rsidR="008A4895" w:rsidRPr="00DE1628" w:rsidRDefault="008A4895" w:rsidP="00636E33">
            <w:pPr>
              <w:jc w:val="center"/>
              <w:rPr>
                <w:lang w:val="en-GB"/>
              </w:rPr>
            </w:pPr>
            <w:r w:rsidRPr="00DE1628">
              <w:rPr>
                <w:lang w:val="en-GB"/>
              </w:rPr>
              <w:t>clone</w:t>
            </w:r>
          </w:p>
        </w:tc>
        <w:tc>
          <w:tcPr>
            <w:tcW w:w="1942" w:type="dxa"/>
          </w:tcPr>
          <w:p w14:paraId="61D7B143" w14:textId="4497C719" w:rsidR="008A4895" w:rsidRPr="00DE1628" w:rsidRDefault="008A4895" w:rsidP="00636E33">
            <w:pPr>
              <w:jc w:val="center"/>
              <w:rPr>
                <w:lang w:val="en-GB"/>
              </w:rPr>
            </w:pPr>
            <w:proofErr w:type="spellStart"/>
            <w:r w:rsidRPr="00DE1628">
              <w:rPr>
                <w:lang w:val="en-GB"/>
              </w:rPr>
              <w:t>file_lock</w:t>
            </w:r>
            <w:proofErr w:type="spellEnd"/>
          </w:p>
        </w:tc>
        <w:tc>
          <w:tcPr>
            <w:tcW w:w="2160" w:type="dxa"/>
          </w:tcPr>
          <w:p w14:paraId="2AB84ABB" w14:textId="48A1491F" w:rsidR="008A4895" w:rsidRPr="00DE1628" w:rsidRDefault="008A4895" w:rsidP="00636E33">
            <w:pPr>
              <w:jc w:val="center"/>
              <w:rPr>
                <w:lang w:val="en-GB"/>
              </w:rPr>
            </w:pPr>
            <w:proofErr w:type="spellStart"/>
            <w:r w:rsidRPr="00DE1628">
              <w:rPr>
                <w:lang w:val="en-GB"/>
              </w:rPr>
              <w:t>terminate_proc</w:t>
            </w:r>
            <w:proofErr w:type="spellEnd"/>
          </w:p>
        </w:tc>
      </w:tr>
      <w:tr w:rsidR="008A4895" w:rsidRPr="00BE0F0F" w14:paraId="0B0042C4" w14:textId="77777777" w:rsidTr="00A3005B">
        <w:trPr>
          <w:trHeight w:val="253"/>
          <w:jc w:val="center"/>
        </w:trPr>
        <w:tc>
          <w:tcPr>
            <w:tcW w:w="1720" w:type="dxa"/>
          </w:tcPr>
          <w:p w14:paraId="274F2A7C" w14:textId="6B342116" w:rsidR="008A4895" w:rsidRPr="00DE1628" w:rsidRDefault="008A4895" w:rsidP="00636E33">
            <w:pPr>
              <w:jc w:val="center"/>
              <w:rPr>
                <w:lang w:val="en-GB"/>
              </w:rPr>
            </w:pPr>
            <w:proofErr w:type="spellStart"/>
            <w:r w:rsidRPr="00DE1628">
              <w:rPr>
                <w:lang w:val="en-GB"/>
              </w:rPr>
              <w:t>munmap</w:t>
            </w:r>
            <w:proofErr w:type="spellEnd"/>
          </w:p>
        </w:tc>
        <w:tc>
          <w:tcPr>
            <w:tcW w:w="2366" w:type="dxa"/>
          </w:tcPr>
          <w:p w14:paraId="231D9ED5" w14:textId="22173A66" w:rsidR="008A4895" w:rsidRPr="00DE1628" w:rsidRDefault="008A4895" w:rsidP="00636E33">
            <w:pPr>
              <w:jc w:val="center"/>
              <w:rPr>
                <w:lang w:val="en-GB"/>
              </w:rPr>
            </w:pPr>
            <w:r w:rsidRPr="00DE1628">
              <w:rPr>
                <w:lang w:val="en-GB"/>
              </w:rPr>
              <w:t>write</w:t>
            </w:r>
          </w:p>
        </w:tc>
        <w:tc>
          <w:tcPr>
            <w:tcW w:w="1942" w:type="dxa"/>
          </w:tcPr>
          <w:p w14:paraId="4263054E" w14:textId="4F4040DB" w:rsidR="008A4895" w:rsidRPr="00DE1628" w:rsidRDefault="008A4895" w:rsidP="00636E33">
            <w:pPr>
              <w:jc w:val="center"/>
              <w:rPr>
                <w:lang w:val="en-GB"/>
              </w:rPr>
            </w:pPr>
            <w:proofErr w:type="spellStart"/>
            <w:r w:rsidRPr="00DE1628">
              <w:rPr>
                <w:lang w:val="en-GB"/>
              </w:rPr>
              <w:t>file_rcv</w:t>
            </w:r>
            <w:proofErr w:type="spellEnd"/>
          </w:p>
        </w:tc>
        <w:tc>
          <w:tcPr>
            <w:tcW w:w="2160" w:type="dxa"/>
          </w:tcPr>
          <w:p w14:paraId="6BCF5674" w14:textId="2E201330" w:rsidR="008A4895" w:rsidRPr="00DE1628" w:rsidRDefault="008A4895" w:rsidP="00636E33">
            <w:pPr>
              <w:jc w:val="center"/>
              <w:rPr>
                <w:lang w:val="en-GB"/>
              </w:rPr>
            </w:pPr>
            <w:proofErr w:type="spellStart"/>
            <w:r w:rsidRPr="00DE1628">
              <w:rPr>
                <w:lang w:val="en-GB"/>
              </w:rPr>
              <w:t>write_ioctl</w:t>
            </w:r>
            <w:proofErr w:type="spellEnd"/>
          </w:p>
        </w:tc>
      </w:tr>
      <w:tr w:rsidR="008A4895" w:rsidRPr="00BE0F0F" w14:paraId="32F8BC3D" w14:textId="77777777" w:rsidTr="00A3005B">
        <w:trPr>
          <w:trHeight w:val="253"/>
          <w:jc w:val="center"/>
        </w:trPr>
        <w:tc>
          <w:tcPr>
            <w:tcW w:w="1720" w:type="dxa"/>
          </w:tcPr>
          <w:p w14:paraId="240E0D48" w14:textId="7FE1D3BC" w:rsidR="008A4895" w:rsidRPr="00DE1628" w:rsidRDefault="008A4895" w:rsidP="00636E33">
            <w:pPr>
              <w:jc w:val="center"/>
              <w:rPr>
                <w:lang w:val="en-GB"/>
              </w:rPr>
            </w:pPr>
            <w:proofErr w:type="spellStart"/>
            <w:r w:rsidRPr="00DE1628">
              <w:rPr>
                <w:lang w:val="en-GB"/>
              </w:rPr>
              <w:t>memory_write</w:t>
            </w:r>
            <w:proofErr w:type="spellEnd"/>
          </w:p>
        </w:tc>
        <w:tc>
          <w:tcPr>
            <w:tcW w:w="2366" w:type="dxa"/>
          </w:tcPr>
          <w:p w14:paraId="4A203FD9" w14:textId="249B7CB3" w:rsidR="008A4895" w:rsidRPr="00DE1628" w:rsidRDefault="008A4895" w:rsidP="00636E33">
            <w:pPr>
              <w:jc w:val="center"/>
              <w:rPr>
                <w:lang w:val="en-GB"/>
              </w:rPr>
            </w:pPr>
            <w:r w:rsidRPr="00DE1628">
              <w:rPr>
                <w:lang w:val="en-GB"/>
              </w:rPr>
              <w:t>connect</w:t>
            </w:r>
          </w:p>
        </w:tc>
        <w:tc>
          <w:tcPr>
            <w:tcW w:w="1942" w:type="dxa"/>
          </w:tcPr>
          <w:p w14:paraId="523E469E" w14:textId="64A6BD86" w:rsidR="008A4895" w:rsidRPr="00DE1628" w:rsidRDefault="008A4895" w:rsidP="00636E33">
            <w:pPr>
              <w:jc w:val="center"/>
              <w:rPr>
                <w:lang w:val="en-GB"/>
              </w:rPr>
            </w:pPr>
            <w:proofErr w:type="spellStart"/>
            <w:r w:rsidRPr="00DE1628">
              <w:rPr>
                <w:lang w:val="en-GB"/>
              </w:rPr>
              <w:t>getxattr</w:t>
            </w:r>
            <w:proofErr w:type="spellEnd"/>
          </w:p>
        </w:tc>
        <w:tc>
          <w:tcPr>
            <w:tcW w:w="2160" w:type="dxa"/>
          </w:tcPr>
          <w:p w14:paraId="3A27EC9F" w14:textId="7E03CDCB" w:rsidR="008A4895" w:rsidRPr="00DE1628" w:rsidRDefault="008A4895" w:rsidP="00636E33">
            <w:pPr>
              <w:jc w:val="center"/>
              <w:rPr>
                <w:lang w:val="en-GB"/>
              </w:rPr>
            </w:pPr>
            <w:proofErr w:type="spellStart"/>
            <w:r w:rsidRPr="00DE1628">
              <w:rPr>
                <w:lang w:val="en-GB"/>
              </w:rPr>
              <w:t>receive_unix</w:t>
            </w:r>
            <w:proofErr w:type="spellEnd"/>
          </w:p>
        </w:tc>
      </w:tr>
      <w:tr w:rsidR="008A4895" w:rsidRPr="00BE0F0F" w14:paraId="78B4A457" w14:textId="77777777" w:rsidTr="00A3005B">
        <w:trPr>
          <w:trHeight w:val="253"/>
          <w:jc w:val="center"/>
        </w:trPr>
        <w:tc>
          <w:tcPr>
            <w:tcW w:w="1720" w:type="dxa"/>
          </w:tcPr>
          <w:p w14:paraId="0B5A3972" w14:textId="01B12B8D" w:rsidR="008A4895" w:rsidRPr="00DE1628" w:rsidRDefault="008A4895" w:rsidP="00636E33">
            <w:pPr>
              <w:jc w:val="center"/>
              <w:rPr>
                <w:lang w:val="en-GB"/>
              </w:rPr>
            </w:pPr>
            <w:r w:rsidRPr="00DE1628">
              <w:rPr>
                <w:lang w:val="en-GB"/>
              </w:rPr>
              <w:t>addressed</w:t>
            </w:r>
          </w:p>
        </w:tc>
        <w:tc>
          <w:tcPr>
            <w:tcW w:w="2366" w:type="dxa"/>
          </w:tcPr>
          <w:p w14:paraId="1F5A7041" w14:textId="30EBD567" w:rsidR="008A4895" w:rsidRPr="00DE1628" w:rsidRDefault="008A4895" w:rsidP="00636E33">
            <w:pPr>
              <w:jc w:val="center"/>
              <w:rPr>
                <w:lang w:val="en-GB"/>
              </w:rPr>
            </w:pPr>
            <w:proofErr w:type="spellStart"/>
            <w:r w:rsidRPr="00DE1628">
              <w:rPr>
                <w:lang w:val="en-GB"/>
              </w:rPr>
              <w:t>socket_pair_create</w:t>
            </w:r>
            <w:proofErr w:type="spellEnd"/>
          </w:p>
        </w:tc>
        <w:tc>
          <w:tcPr>
            <w:tcW w:w="1942" w:type="dxa"/>
          </w:tcPr>
          <w:p w14:paraId="6B913D09" w14:textId="1593212F" w:rsidR="008A4895" w:rsidRPr="00DE1628" w:rsidRDefault="008A4895" w:rsidP="00636E33">
            <w:pPr>
              <w:jc w:val="center"/>
              <w:rPr>
                <w:lang w:val="en-GB"/>
              </w:rPr>
            </w:pPr>
            <w:proofErr w:type="spellStart"/>
            <w:r w:rsidRPr="00DE1628">
              <w:rPr>
                <w:lang w:val="en-GB"/>
              </w:rPr>
              <w:t>perm_check</w:t>
            </w:r>
            <w:proofErr w:type="spellEnd"/>
          </w:p>
        </w:tc>
        <w:tc>
          <w:tcPr>
            <w:tcW w:w="2160" w:type="dxa"/>
          </w:tcPr>
          <w:p w14:paraId="3DDF70CA" w14:textId="0E75211F" w:rsidR="008A4895" w:rsidRPr="00DE1628" w:rsidRDefault="008A4895" w:rsidP="00636E33">
            <w:pPr>
              <w:jc w:val="center"/>
              <w:rPr>
                <w:lang w:val="en-GB"/>
              </w:rPr>
            </w:pPr>
            <w:proofErr w:type="spellStart"/>
            <w:r w:rsidRPr="00DE1628">
              <w:rPr>
                <w:lang w:val="en-GB"/>
              </w:rPr>
              <w:t>sh_read</w:t>
            </w:r>
            <w:proofErr w:type="spellEnd"/>
          </w:p>
        </w:tc>
      </w:tr>
      <w:tr w:rsidR="008A4895" w:rsidRPr="00BE0F0F" w14:paraId="373386EA" w14:textId="77777777" w:rsidTr="00A3005B">
        <w:trPr>
          <w:trHeight w:val="253"/>
          <w:jc w:val="center"/>
        </w:trPr>
        <w:tc>
          <w:tcPr>
            <w:tcW w:w="1720" w:type="dxa"/>
          </w:tcPr>
          <w:p w14:paraId="45119E68" w14:textId="7BB4BDC9" w:rsidR="008A4895" w:rsidRPr="00DE1628" w:rsidRDefault="008A4895" w:rsidP="00636E33">
            <w:pPr>
              <w:jc w:val="center"/>
              <w:rPr>
                <w:lang w:val="en-GB"/>
              </w:rPr>
            </w:pPr>
            <w:proofErr w:type="spellStart"/>
            <w:r w:rsidRPr="00DE1628">
              <w:rPr>
                <w:lang w:val="en-GB"/>
              </w:rPr>
              <w:t>mmap_private</w:t>
            </w:r>
            <w:proofErr w:type="spellEnd"/>
          </w:p>
        </w:tc>
        <w:tc>
          <w:tcPr>
            <w:tcW w:w="2366" w:type="dxa"/>
          </w:tcPr>
          <w:p w14:paraId="4FF6DEE9" w14:textId="71B73C4D" w:rsidR="008A4895" w:rsidRPr="00DE1628" w:rsidRDefault="008A4895" w:rsidP="00636E33">
            <w:pPr>
              <w:jc w:val="center"/>
              <w:rPr>
                <w:lang w:val="en-GB"/>
              </w:rPr>
            </w:pPr>
            <w:r w:rsidRPr="00DE1628">
              <w:rPr>
                <w:lang w:val="en-GB"/>
              </w:rPr>
              <w:t>exec</w:t>
            </w:r>
          </w:p>
        </w:tc>
        <w:tc>
          <w:tcPr>
            <w:tcW w:w="1942" w:type="dxa"/>
          </w:tcPr>
          <w:p w14:paraId="4CD27666" w14:textId="6AD7B733" w:rsidR="008A4895" w:rsidRPr="00DE1628" w:rsidRDefault="008A4895" w:rsidP="00636E33">
            <w:pPr>
              <w:jc w:val="center"/>
              <w:rPr>
                <w:lang w:val="en-GB"/>
              </w:rPr>
            </w:pPr>
            <w:proofErr w:type="spellStart"/>
            <w:r w:rsidRPr="00DE1628">
              <w:rPr>
                <w:lang w:val="en-GB"/>
              </w:rPr>
              <w:t>getxattr_inode</w:t>
            </w:r>
            <w:proofErr w:type="spellEnd"/>
          </w:p>
        </w:tc>
        <w:tc>
          <w:tcPr>
            <w:tcW w:w="2160" w:type="dxa"/>
          </w:tcPr>
          <w:p w14:paraId="4114F428" w14:textId="2E43D416" w:rsidR="008A4895" w:rsidRPr="00DE1628" w:rsidRDefault="008A4895" w:rsidP="00636E33">
            <w:pPr>
              <w:jc w:val="center"/>
              <w:rPr>
                <w:lang w:val="en-GB"/>
              </w:rPr>
            </w:pPr>
            <w:proofErr w:type="spellStart"/>
            <w:r w:rsidRPr="00DE1628">
              <w:rPr>
                <w:lang w:val="en-GB"/>
              </w:rPr>
              <w:t>setxattr_inode</w:t>
            </w:r>
            <w:proofErr w:type="spellEnd"/>
          </w:p>
        </w:tc>
      </w:tr>
      <w:tr w:rsidR="008A4895" w:rsidRPr="00BE0F0F" w14:paraId="3E1E9EF1" w14:textId="77777777" w:rsidTr="00A3005B">
        <w:trPr>
          <w:trHeight w:val="237"/>
          <w:jc w:val="center"/>
        </w:trPr>
        <w:tc>
          <w:tcPr>
            <w:tcW w:w="1720" w:type="dxa"/>
          </w:tcPr>
          <w:p w14:paraId="116A47AA" w14:textId="59CB935A" w:rsidR="008A4895" w:rsidRPr="00DE1628" w:rsidRDefault="008A4895" w:rsidP="00636E33">
            <w:pPr>
              <w:jc w:val="center"/>
              <w:rPr>
                <w:lang w:val="en-GB"/>
              </w:rPr>
            </w:pPr>
            <w:proofErr w:type="spellStart"/>
            <w:r w:rsidRPr="00DE1628">
              <w:rPr>
                <w:lang w:val="en-GB"/>
              </w:rPr>
              <w:t>clone_mem</w:t>
            </w:r>
            <w:proofErr w:type="spellEnd"/>
          </w:p>
        </w:tc>
        <w:tc>
          <w:tcPr>
            <w:tcW w:w="2366" w:type="dxa"/>
          </w:tcPr>
          <w:p w14:paraId="354BEEDE" w14:textId="55D40271" w:rsidR="008A4895" w:rsidRPr="00DE1628" w:rsidRDefault="008A4895" w:rsidP="00636E33">
            <w:pPr>
              <w:jc w:val="center"/>
              <w:rPr>
                <w:lang w:val="en-GB"/>
              </w:rPr>
            </w:pPr>
            <w:r w:rsidRPr="00DE1628">
              <w:rPr>
                <w:lang w:val="en-GB"/>
              </w:rPr>
              <w:t>link</w:t>
            </w:r>
          </w:p>
        </w:tc>
        <w:tc>
          <w:tcPr>
            <w:tcW w:w="1942" w:type="dxa"/>
          </w:tcPr>
          <w:p w14:paraId="3D1797A3" w14:textId="478EF747" w:rsidR="008A4895" w:rsidRPr="00DE1628" w:rsidRDefault="008A4895" w:rsidP="00636E33">
            <w:pPr>
              <w:jc w:val="center"/>
              <w:rPr>
                <w:lang w:val="en-GB"/>
              </w:rPr>
            </w:pPr>
            <w:proofErr w:type="spellStart"/>
            <w:r w:rsidRPr="00DE1628">
              <w:rPr>
                <w:lang w:val="en-GB"/>
              </w:rPr>
              <w:t>exec_task</w:t>
            </w:r>
            <w:proofErr w:type="spellEnd"/>
          </w:p>
        </w:tc>
        <w:tc>
          <w:tcPr>
            <w:tcW w:w="2160" w:type="dxa"/>
          </w:tcPr>
          <w:p w14:paraId="4D210BA6" w14:textId="71BA08D5" w:rsidR="008A4895" w:rsidRPr="00DE1628" w:rsidRDefault="008A4895" w:rsidP="00636E33">
            <w:pPr>
              <w:jc w:val="center"/>
              <w:rPr>
                <w:lang w:val="en-GB"/>
              </w:rPr>
            </w:pPr>
            <w:r w:rsidRPr="00DE1628">
              <w:rPr>
                <w:lang w:val="en-GB"/>
              </w:rPr>
              <w:t>named</w:t>
            </w:r>
          </w:p>
        </w:tc>
      </w:tr>
      <w:tr w:rsidR="008A4895" w:rsidRPr="00BE0F0F" w14:paraId="7EC00F03" w14:textId="77777777" w:rsidTr="00A3005B">
        <w:trPr>
          <w:trHeight w:val="253"/>
          <w:jc w:val="center"/>
        </w:trPr>
        <w:tc>
          <w:tcPr>
            <w:tcW w:w="1720" w:type="dxa"/>
          </w:tcPr>
          <w:p w14:paraId="38147388" w14:textId="75AF5FB9" w:rsidR="008A4895" w:rsidRPr="00DE1628" w:rsidRDefault="008A4895" w:rsidP="00636E33">
            <w:pPr>
              <w:jc w:val="center"/>
              <w:rPr>
                <w:lang w:val="en-GB"/>
              </w:rPr>
            </w:pPr>
            <w:r w:rsidRPr="00DE1628">
              <w:rPr>
                <w:lang w:val="en-GB"/>
              </w:rPr>
              <w:t>unlink</w:t>
            </w:r>
          </w:p>
        </w:tc>
        <w:tc>
          <w:tcPr>
            <w:tcW w:w="2366" w:type="dxa"/>
          </w:tcPr>
          <w:p w14:paraId="03A0FC68" w14:textId="63F8281A" w:rsidR="008A4895" w:rsidRPr="00DE1628" w:rsidRDefault="008A4895" w:rsidP="00636E33">
            <w:pPr>
              <w:jc w:val="center"/>
              <w:rPr>
                <w:lang w:val="en-GB"/>
              </w:rPr>
            </w:pPr>
            <w:proofErr w:type="spellStart"/>
            <w:r w:rsidRPr="00DE1628">
              <w:rPr>
                <w:lang w:val="en-GB"/>
              </w:rPr>
              <w:t>setuid</w:t>
            </w:r>
            <w:proofErr w:type="spellEnd"/>
          </w:p>
        </w:tc>
        <w:tc>
          <w:tcPr>
            <w:tcW w:w="1942" w:type="dxa"/>
          </w:tcPr>
          <w:p w14:paraId="51FFC6A5" w14:textId="42275CDD" w:rsidR="008A4895" w:rsidRPr="00DE1628" w:rsidRDefault="008A4895" w:rsidP="00636E33">
            <w:pPr>
              <w:jc w:val="center"/>
              <w:rPr>
                <w:lang w:val="en-GB"/>
              </w:rPr>
            </w:pPr>
            <w:proofErr w:type="spellStart"/>
            <w:r w:rsidRPr="00DE1628">
              <w:rPr>
                <w:lang w:val="en-GB"/>
              </w:rPr>
              <w:t>ptrace_read</w:t>
            </w:r>
            <w:proofErr w:type="spellEnd"/>
          </w:p>
        </w:tc>
        <w:tc>
          <w:tcPr>
            <w:tcW w:w="2160" w:type="dxa"/>
          </w:tcPr>
          <w:p w14:paraId="5C748FDE" w14:textId="7B2267F1" w:rsidR="008A4895" w:rsidRPr="00DE1628" w:rsidRDefault="008A4895" w:rsidP="00636E33">
            <w:pPr>
              <w:jc w:val="center"/>
              <w:rPr>
                <w:lang w:val="en-GB"/>
              </w:rPr>
            </w:pPr>
            <w:r w:rsidRPr="00DE1628">
              <w:rPr>
                <w:lang w:val="en-GB"/>
              </w:rPr>
              <w:t>listen</w:t>
            </w:r>
          </w:p>
        </w:tc>
      </w:tr>
      <w:tr w:rsidR="008A4895" w:rsidRPr="00BE0F0F" w14:paraId="29AA61A0" w14:textId="77777777" w:rsidTr="00A3005B">
        <w:trPr>
          <w:trHeight w:val="253"/>
          <w:jc w:val="center"/>
        </w:trPr>
        <w:tc>
          <w:tcPr>
            <w:tcW w:w="1720" w:type="dxa"/>
          </w:tcPr>
          <w:p w14:paraId="296C34F4" w14:textId="08700A00" w:rsidR="008A4895" w:rsidRPr="00DE1628" w:rsidRDefault="008A4895" w:rsidP="00636E33">
            <w:pPr>
              <w:jc w:val="center"/>
              <w:rPr>
                <w:lang w:val="en-GB"/>
              </w:rPr>
            </w:pPr>
            <w:proofErr w:type="spellStart"/>
            <w:r w:rsidRPr="00DE1628">
              <w:rPr>
                <w:lang w:val="en-GB"/>
              </w:rPr>
              <w:t>arg</w:t>
            </w:r>
            <w:proofErr w:type="spellEnd"/>
          </w:p>
        </w:tc>
        <w:tc>
          <w:tcPr>
            <w:tcW w:w="2366" w:type="dxa"/>
          </w:tcPr>
          <w:p w14:paraId="37383ED2" w14:textId="4D3C516E" w:rsidR="008A4895" w:rsidRPr="00DE1628" w:rsidRDefault="008A4895" w:rsidP="00636E33">
            <w:pPr>
              <w:jc w:val="center"/>
              <w:rPr>
                <w:lang w:val="en-GB"/>
              </w:rPr>
            </w:pPr>
            <w:proofErr w:type="spellStart"/>
            <w:r w:rsidRPr="00DE1628">
              <w:rPr>
                <w:lang w:val="en-GB"/>
              </w:rPr>
              <w:t>memory_read</w:t>
            </w:r>
            <w:proofErr w:type="spellEnd"/>
          </w:p>
        </w:tc>
        <w:tc>
          <w:tcPr>
            <w:tcW w:w="1942" w:type="dxa"/>
          </w:tcPr>
          <w:p w14:paraId="03CED163" w14:textId="1E0CC1FA" w:rsidR="008A4895" w:rsidRPr="00DE1628" w:rsidRDefault="008A4895" w:rsidP="00636E33">
            <w:pPr>
              <w:jc w:val="center"/>
              <w:rPr>
                <w:lang w:val="en-GB"/>
              </w:rPr>
            </w:pPr>
            <w:proofErr w:type="spellStart"/>
            <w:r w:rsidRPr="00DE1628">
              <w:rPr>
                <w:lang w:val="en-GB"/>
              </w:rPr>
              <w:t>ptrace_read_task</w:t>
            </w:r>
            <w:proofErr w:type="spellEnd"/>
          </w:p>
        </w:tc>
        <w:tc>
          <w:tcPr>
            <w:tcW w:w="2160" w:type="dxa"/>
          </w:tcPr>
          <w:p w14:paraId="3043874D" w14:textId="6A7A6591" w:rsidR="008A4895" w:rsidRPr="00DE1628" w:rsidRDefault="008A4895" w:rsidP="00636E33">
            <w:pPr>
              <w:jc w:val="center"/>
              <w:rPr>
                <w:lang w:val="en-GB"/>
              </w:rPr>
            </w:pPr>
            <w:proofErr w:type="spellStart"/>
            <w:r w:rsidRPr="00DE1628">
              <w:rPr>
                <w:lang w:val="en-GB"/>
              </w:rPr>
              <w:t>version_activity</w:t>
            </w:r>
            <w:proofErr w:type="spellEnd"/>
          </w:p>
        </w:tc>
      </w:tr>
      <w:tr w:rsidR="008A4895" w:rsidRPr="00BE0F0F" w14:paraId="1C66CF49" w14:textId="77777777" w:rsidTr="00A3005B">
        <w:trPr>
          <w:trHeight w:val="253"/>
          <w:jc w:val="center"/>
        </w:trPr>
        <w:tc>
          <w:tcPr>
            <w:tcW w:w="1720" w:type="dxa"/>
          </w:tcPr>
          <w:p w14:paraId="2E3EA667" w14:textId="2F2AD37A" w:rsidR="008A4895" w:rsidRPr="00DE1628" w:rsidRDefault="008A4895" w:rsidP="00636E33">
            <w:pPr>
              <w:jc w:val="center"/>
              <w:rPr>
                <w:lang w:val="en-GB"/>
              </w:rPr>
            </w:pPr>
            <w:r w:rsidRPr="00DE1628">
              <w:rPr>
                <w:lang w:val="en-GB"/>
              </w:rPr>
              <w:t>rename</w:t>
            </w:r>
          </w:p>
        </w:tc>
        <w:tc>
          <w:tcPr>
            <w:tcW w:w="2366" w:type="dxa"/>
          </w:tcPr>
          <w:p w14:paraId="34829709" w14:textId="18FFAC64" w:rsidR="008A4895" w:rsidRPr="00DE1628" w:rsidRDefault="008A4895" w:rsidP="00636E33">
            <w:pPr>
              <w:jc w:val="center"/>
              <w:rPr>
                <w:lang w:val="en-GB"/>
              </w:rPr>
            </w:pPr>
            <w:proofErr w:type="spellStart"/>
            <w:r w:rsidRPr="00DE1628">
              <w:rPr>
                <w:lang w:val="en-GB"/>
              </w:rPr>
              <w:t>removexattr</w:t>
            </w:r>
            <w:proofErr w:type="spellEnd"/>
          </w:p>
        </w:tc>
        <w:tc>
          <w:tcPr>
            <w:tcW w:w="1942" w:type="dxa"/>
          </w:tcPr>
          <w:p w14:paraId="10E8F10A" w14:textId="23852D3B" w:rsidR="008A4895" w:rsidRPr="00DE1628" w:rsidRDefault="008A4895" w:rsidP="00636E33">
            <w:pPr>
              <w:jc w:val="center"/>
              <w:rPr>
                <w:lang w:val="en-GB"/>
              </w:rPr>
            </w:pPr>
            <w:r w:rsidRPr="00DE1628">
              <w:rPr>
                <w:lang w:val="en-GB"/>
              </w:rPr>
              <w:t>open</w:t>
            </w:r>
          </w:p>
        </w:tc>
        <w:tc>
          <w:tcPr>
            <w:tcW w:w="2160" w:type="dxa"/>
          </w:tcPr>
          <w:p w14:paraId="5373CC05" w14:textId="4724ED0D" w:rsidR="008A4895" w:rsidRPr="00DE1628" w:rsidRDefault="008A4895" w:rsidP="00636E33">
            <w:pPr>
              <w:jc w:val="center"/>
              <w:rPr>
                <w:lang w:val="en-GB"/>
              </w:rPr>
            </w:pPr>
            <w:proofErr w:type="spellStart"/>
            <w:r w:rsidRPr="00DE1628">
              <w:rPr>
                <w:lang w:val="en-GB"/>
              </w:rPr>
              <w:t>read_ioctl</w:t>
            </w:r>
            <w:proofErr w:type="spellEnd"/>
          </w:p>
        </w:tc>
      </w:tr>
      <w:tr w:rsidR="008A4895" w:rsidRPr="00BE0F0F" w14:paraId="025777CF" w14:textId="77777777" w:rsidTr="00A3005B">
        <w:trPr>
          <w:trHeight w:val="253"/>
          <w:jc w:val="center"/>
        </w:trPr>
        <w:tc>
          <w:tcPr>
            <w:tcW w:w="1720" w:type="dxa"/>
          </w:tcPr>
          <w:p w14:paraId="52425C30" w14:textId="709BDF71" w:rsidR="008A4895" w:rsidRPr="00DE1628" w:rsidRDefault="008A4895" w:rsidP="00636E33">
            <w:pPr>
              <w:jc w:val="center"/>
              <w:rPr>
                <w:lang w:val="en-GB"/>
              </w:rPr>
            </w:pPr>
            <w:proofErr w:type="spellStart"/>
            <w:r w:rsidRPr="00DE1628">
              <w:rPr>
                <w:lang w:val="en-GB"/>
              </w:rPr>
              <w:t>sh_create</w:t>
            </w:r>
            <w:proofErr w:type="spellEnd"/>
          </w:p>
        </w:tc>
        <w:tc>
          <w:tcPr>
            <w:tcW w:w="2366" w:type="dxa"/>
          </w:tcPr>
          <w:p w14:paraId="56D77D1F" w14:textId="26D7E871" w:rsidR="008A4895" w:rsidRPr="00DE1628" w:rsidRDefault="008A4895" w:rsidP="00636E33">
            <w:pPr>
              <w:jc w:val="center"/>
              <w:rPr>
                <w:lang w:val="en-GB"/>
              </w:rPr>
            </w:pPr>
            <w:proofErr w:type="spellStart"/>
            <w:r w:rsidRPr="00DE1628">
              <w:rPr>
                <w:lang w:val="en-GB"/>
              </w:rPr>
              <w:t>setxattr</w:t>
            </w:r>
            <w:proofErr w:type="spellEnd"/>
          </w:p>
        </w:tc>
        <w:tc>
          <w:tcPr>
            <w:tcW w:w="1942" w:type="dxa"/>
          </w:tcPr>
          <w:p w14:paraId="23E7E661" w14:textId="43FD014E" w:rsidR="008A4895" w:rsidRPr="00DE1628" w:rsidRDefault="008A4895" w:rsidP="00636E33">
            <w:pPr>
              <w:jc w:val="center"/>
              <w:rPr>
                <w:lang w:val="en-GB"/>
              </w:rPr>
            </w:pPr>
            <w:r w:rsidRPr="00DE1628">
              <w:rPr>
                <w:lang w:val="en-GB"/>
              </w:rPr>
              <w:t>accept</w:t>
            </w:r>
          </w:p>
        </w:tc>
        <w:tc>
          <w:tcPr>
            <w:tcW w:w="2160" w:type="dxa"/>
          </w:tcPr>
          <w:p w14:paraId="127DE218" w14:textId="5C27E766" w:rsidR="008A4895" w:rsidRPr="00DE1628" w:rsidRDefault="008A4895" w:rsidP="00636E33">
            <w:pPr>
              <w:jc w:val="center"/>
              <w:rPr>
                <w:lang w:val="en-GB"/>
              </w:rPr>
            </w:pPr>
            <w:proofErr w:type="spellStart"/>
            <w:r w:rsidRPr="00DE1628">
              <w:rPr>
                <w:lang w:val="en-GB"/>
              </w:rPr>
              <w:t>setpgid</w:t>
            </w:r>
            <w:proofErr w:type="spellEnd"/>
          </w:p>
        </w:tc>
      </w:tr>
      <w:tr w:rsidR="008A4895" w:rsidRPr="00BE0F0F" w14:paraId="796266B8" w14:textId="77777777" w:rsidTr="00A3005B">
        <w:trPr>
          <w:trHeight w:val="253"/>
          <w:jc w:val="center"/>
        </w:trPr>
        <w:tc>
          <w:tcPr>
            <w:tcW w:w="1720" w:type="dxa"/>
          </w:tcPr>
          <w:p w14:paraId="664D46C1" w14:textId="4F0B90A3" w:rsidR="008A4895" w:rsidRPr="00DE1628" w:rsidRDefault="008A4895" w:rsidP="00636E33">
            <w:pPr>
              <w:jc w:val="center"/>
              <w:rPr>
                <w:lang w:val="en-GB"/>
              </w:rPr>
            </w:pPr>
            <w:proofErr w:type="spellStart"/>
            <w:r w:rsidRPr="00DE1628">
              <w:rPr>
                <w:lang w:val="en-GB"/>
              </w:rPr>
              <w:t>sh_attach</w:t>
            </w:r>
            <w:proofErr w:type="spellEnd"/>
          </w:p>
        </w:tc>
        <w:tc>
          <w:tcPr>
            <w:tcW w:w="2366" w:type="dxa"/>
          </w:tcPr>
          <w:p w14:paraId="3DA04868" w14:textId="09B8975B" w:rsidR="008A4895" w:rsidRPr="00DE1628" w:rsidRDefault="008A4895" w:rsidP="00636E33">
            <w:pPr>
              <w:jc w:val="center"/>
              <w:rPr>
                <w:lang w:val="en-GB"/>
              </w:rPr>
            </w:pPr>
            <w:r w:rsidRPr="00DE1628">
              <w:rPr>
                <w:lang w:val="en-GB"/>
              </w:rPr>
              <w:t>read</w:t>
            </w:r>
          </w:p>
        </w:tc>
        <w:tc>
          <w:tcPr>
            <w:tcW w:w="1942" w:type="dxa"/>
          </w:tcPr>
          <w:p w14:paraId="4906A602" w14:textId="0993453E" w:rsidR="008A4895" w:rsidRPr="00DE1628" w:rsidRDefault="008A4895" w:rsidP="00636E33">
            <w:pPr>
              <w:jc w:val="center"/>
              <w:rPr>
                <w:lang w:val="en-GB"/>
              </w:rPr>
            </w:pPr>
            <w:r w:rsidRPr="00DE1628">
              <w:rPr>
                <w:lang w:val="en-GB"/>
              </w:rPr>
              <w:t>send</w:t>
            </w:r>
          </w:p>
        </w:tc>
        <w:tc>
          <w:tcPr>
            <w:tcW w:w="2160" w:type="dxa"/>
          </w:tcPr>
          <w:p w14:paraId="1F1B679B" w14:textId="71D4246D" w:rsidR="008A4895" w:rsidRPr="00DE1628" w:rsidRDefault="008A4895" w:rsidP="00636E33">
            <w:pPr>
              <w:jc w:val="center"/>
              <w:rPr>
                <w:lang w:val="en-GB"/>
              </w:rPr>
            </w:pPr>
            <w:proofErr w:type="spellStart"/>
            <w:r w:rsidRPr="00DE1628">
              <w:rPr>
                <w:lang w:val="en-GB"/>
              </w:rPr>
              <w:t>terminate_tast</w:t>
            </w:r>
            <w:proofErr w:type="spellEnd"/>
          </w:p>
        </w:tc>
      </w:tr>
      <w:tr w:rsidR="008A4895" w:rsidRPr="00BE0F0F" w14:paraId="1B34D7CD" w14:textId="77777777" w:rsidTr="00A3005B">
        <w:trPr>
          <w:trHeight w:val="237"/>
          <w:jc w:val="center"/>
        </w:trPr>
        <w:tc>
          <w:tcPr>
            <w:tcW w:w="1720" w:type="dxa"/>
          </w:tcPr>
          <w:p w14:paraId="7C370122" w14:textId="5547A585" w:rsidR="008A4895" w:rsidRPr="00DE1628" w:rsidRDefault="008A4895" w:rsidP="00636E33">
            <w:pPr>
              <w:jc w:val="center"/>
              <w:rPr>
                <w:lang w:val="en-GB"/>
              </w:rPr>
            </w:pPr>
            <w:proofErr w:type="spellStart"/>
            <w:r w:rsidRPr="00DE1628">
              <w:rPr>
                <w:lang w:val="en-GB"/>
              </w:rPr>
              <w:t>getattr</w:t>
            </w:r>
            <w:proofErr w:type="spellEnd"/>
          </w:p>
        </w:tc>
        <w:tc>
          <w:tcPr>
            <w:tcW w:w="2366" w:type="dxa"/>
          </w:tcPr>
          <w:p w14:paraId="65337B9F" w14:textId="38A5B52F" w:rsidR="008A4895" w:rsidRPr="00DE1628" w:rsidRDefault="008A4895" w:rsidP="00636E33">
            <w:pPr>
              <w:jc w:val="center"/>
              <w:rPr>
                <w:lang w:val="en-GB"/>
              </w:rPr>
            </w:pPr>
            <w:proofErr w:type="spellStart"/>
            <w:r w:rsidRPr="00DE1628">
              <w:rPr>
                <w:lang w:val="en-GB"/>
              </w:rPr>
              <w:t>send_unix</w:t>
            </w:r>
            <w:proofErr w:type="spellEnd"/>
          </w:p>
        </w:tc>
        <w:tc>
          <w:tcPr>
            <w:tcW w:w="1942" w:type="dxa"/>
          </w:tcPr>
          <w:p w14:paraId="031A6FC9" w14:textId="4824AC0F" w:rsidR="008A4895" w:rsidRPr="00DE1628" w:rsidRDefault="008A4895" w:rsidP="00636E33">
            <w:pPr>
              <w:jc w:val="center"/>
              <w:rPr>
                <w:lang w:val="en-GB"/>
              </w:rPr>
            </w:pPr>
            <w:proofErr w:type="spellStart"/>
            <w:r w:rsidRPr="00DE1628">
              <w:rPr>
                <w:lang w:val="en-GB"/>
              </w:rPr>
              <w:t>ran_on</w:t>
            </w:r>
            <w:proofErr w:type="spellEnd"/>
          </w:p>
        </w:tc>
        <w:tc>
          <w:tcPr>
            <w:tcW w:w="2160" w:type="dxa"/>
          </w:tcPr>
          <w:p w14:paraId="283F3083" w14:textId="41E98913" w:rsidR="008A4895" w:rsidRPr="00DE1628" w:rsidRDefault="008A4895" w:rsidP="00636E33">
            <w:pPr>
              <w:jc w:val="center"/>
              <w:rPr>
                <w:lang w:val="en-GB"/>
              </w:rPr>
            </w:pPr>
            <w:proofErr w:type="spellStart"/>
            <w:r w:rsidRPr="00DE1628">
              <w:rPr>
                <w:lang w:val="en-GB"/>
              </w:rPr>
              <w:t>send_msg</w:t>
            </w:r>
            <w:proofErr w:type="spellEnd"/>
          </w:p>
        </w:tc>
      </w:tr>
      <w:tr w:rsidR="008A4895" w:rsidRPr="00BE0F0F" w14:paraId="17D74886" w14:textId="77777777" w:rsidTr="00A3005B">
        <w:trPr>
          <w:trHeight w:val="253"/>
          <w:jc w:val="center"/>
        </w:trPr>
        <w:tc>
          <w:tcPr>
            <w:tcW w:w="1720" w:type="dxa"/>
          </w:tcPr>
          <w:p w14:paraId="156CE8C4" w14:textId="3905EF8F" w:rsidR="008A4895" w:rsidRPr="00DE1628" w:rsidRDefault="008A4895" w:rsidP="00636E33">
            <w:pPr>
              <w:jc w:val="center"/>
              <w:rPr>
                <w:lang w:val="en-GB"/>
              </w:rPr>
            </w:pPr>
            <w:proofErr w:type="spellStart"/>
            <w:r w:rsidRPr="00DE1628">
              <w:rPr>
                <w:lang w:val="en-GB"/>
              </w:rPr>
              <w:t>mmap</w:t>
            </w:r>
            <w:proofErr w:type="spellEnd"/>
          </w:p>
        </w:tc>
        <w:tc>
          <w:tcPr>
            <w:tcW w:w="2366" w:type="dxa"/>
          </w:tcPr>
          <w:p w14:paraId="0E2A6360" w14:textId="33C4013D" w:rsidR="008A4895" w:rsidRPr="00DE1628" w:rsidRDefault="008A4895" w:rsidP="00636E33">
            <w:pPr>
              <w:jc w:val="center"/>
              <w:rPr>
                <w:lang w:val="en-GB"/>
              </w:rPr>
            </w:pPr>
            <w:proofErr w:type="spellStart"/>
            <w:r w:rsidRPr="00DE1628">
              <w:rPr>
                <w:lang w:val="en-GB"/>
              </w:rPr>
              <w:t>setattr_inode</w:t>
            </w:r>
            <w:proofErr w:type="spellEnd"/>
          </w:p>
        </w:tc>
        <w:tc>
          <w:tcPr>
            <w:tcW w:w="1942" w:type="dxa"/>
          </w:tcPr>
          <w:p w14:paraId="0B3307E2" w14:textId="01705529" w:rsidR="008A4895" w:rsidRPr="00DE1628" w:rsidRDefault="008A4895" w:rsidP="00636E33">
            <w:pPr>
              <w:jc w:val="center"/>
              <w:rPr>
                <w:lang w:val="en-GB"/>
              </w:rPr>
            </w:pPr>
            <w:proofErr w:type="spellStart"/>
            <w:r w:rsidRPr="00DE1628">
              <w:rPr>
                <w:lang w:val="en-GB"/>
              </w:rPr>
              <w:t>sh_write</w:t>
            </w:r>
            <w:proofErr w:type="spellEnd"/>
          </w:p>
        </w:tc>
        <w:tc>
          <w:tcPr>
            <w:tcW w:w="2160" w:type="dxa"/>
          </w:tcPr>
          <w:p w14:paraId="3FC230CF" w14:textId="4D7FAAC2" w:rsidR="008A4895" w:rsidRPr="00DE1628" w:rsidRDefault="008A4895" w:rsidP="00636E33">
            <w:pPr>
              <w:jc w:val="center"/>
              <w:rPr>
                <w:lang w:val="en-GB"/>
              </w:rPr>
            </w:pPr>
            <w:proofErr w:type="spellStart"/>
            <w:r w:rsidRPr="00DE1628">
              <w:rPr>
                <w:lang w:val="en-GB"/>
              </w:rPr>
              <w:t>socket_create</w:t>
            </w:r>
            <w:proofErr w:type="spellEnd"/>
          </w:p>
        </w:tc>
      </w:tr>
      <w:tr w:rsidR="008A4895" w:rsidRPr="00BE0F0F" w14:paraId="0CD2D899" w14:textId="77777777" w:rsidTr="00A3005B">
        <w:trPr>
          <w:trHeight w:val="253"/>
          <w:jc w:val="center"/>
        </w:trPr>
        <w:tc>
          <w:tcPr>
            <w:tcW w:w="1720" w:type="dxa"/>
          </w:tcPr>
          <w:p w14:paraId="59054E38" w14:textId="0FCC0AAD" w:rsidR="008A4895" w:rsidRPr="00DE1628" w:rsidRDefault="008A4895" w:rsidP="00636E33">
            <w:pPr>
              <w:jc w:val="center"/>
              <w:rPr>
                <w:lang w:val="en-GB"/>
              </w:rPr>
            </w:pPr>
            <w:r w:rsidRPr="00DE1628">
              <w:rPr>
                <w:lang w:val="en-GB"/>
              </w:rPr>
              <w:t>bind</w:t>
            </w:r>
          </w:p>
        </w:tc>
        <w:tc>
          <w:tcPr>
            <w:tcW w:w="2366" w:type="dxa"/>
          </w:tcPr>
          <w:p w14:paraId="3B96ABDC" w14:textId="21C23EF4" w:rsidR="008A4895" w:rsidRPr="00DE1628" w:rsidRDefault="008A4895" w:rsidP="00636E33">
            <w:pPr>
              <w:jc w:val="center"/>
              <w:rPr>
                <w:lang w:val="en-GB"/>
              </w:rPr>
            </w:pPr>
            <w:proofErr w:type="spellStart"/>
            <w:r w:rsidRPr="00DE1628">
              <w:rPr>
                <w:lang w:val="en-GB"/>
              </w:rPr>
              <w:t>connect_unix_stream</w:t>
            </w:r>
            <w:proofErr w:type="spellEnd"/>
          </w:p>
        </w:tc>
        <w:tc>
          <w:tcPr>
            <w:tcW w:w="1942" w:type="dxa"/>
          </w:tcPr>
          <w:p w14:paraId="1E4BF7E2" w14:textId="33F5E1A5" w:rsidR="008A4895" w:rsidRPr="00DE1628" w:rsidRDefault="008A4895" w:rsidP="00636E33">
            <w:pPr>
              <w:jc w:val="center"/>
              <w:rPr>
                <w:lang w:val="en-GB"/>
              </w:rPr>
            </w:pPr>
            <w:proofErr w:type="spellStart"/>
            <w:r w:rsidRPr="00DE1628">
              <w:rPr>
                <w:lang w:val="en-GB"/>
              </w:rPr>
              <w:t>shmdt</w:t>
            </w:r>
            <w:proofErr w:type="spellEnd"/>
          </w:p>
        </w:tc>
        <w:tc>
          <w:tcPr>
            <w:tcW w:w="2160" w:type="dxa"/>
          </w:tcPr>
          <w:p w14:paraId="63714E39" w14:textId="77777777" w:rsidR="008A4895" w:rsidRPr="00DE1628" w:rsidRDefault="008A4895" w:rsidP="00636E33">
            <w:pPr>
              <w:jc w:val="center"/>
              <w:rPr>
                <w:lang w:val="en-GB"/>
              </w:rPr>
            </w:pPr>
          </w:p>
        </w:tc>
      </w:tr>
    </w:tbl>
    <w:p w14:paraId="03EE5294" w14:textId="77777777" w:rsidR="004F5D4F" w:rsidRDefault="004F5D4F" w:rsidP="00A3005B">
      <w:pPr>
        <w:jc w:val="center"/>
        <w:rPr>
          <w:b/>
          <w:bCs/>
          <w:sz w:val="16"/>
          <w:szCs w:val="16"/>
          <w:lang w:val="en-GB"/>
        </w:rPr>
      </w:pPr>
    </w:p>
    <w:p w14:paraId="7CA38BBC" w14:textId="43147C38" w:rsidR="00A3005B" w:rsidRPr="00845602" w:rsidRDefault="00A3005B" w:rsidP="00A3005B">
      <w:pPr>
        <w:jc w:val="center"/>
        <w:rPr>
          <w:b/>
          <w:bCs/>
          <w:sz w:val="16"/>
          <w:szCs w:val="16"/>
          <w:lang w:val="en-GB"/>
        </w:rPr>
      </w:pPr>
      <w:r>
        <w:rPr>
          <w:b/>
          <w:bCs/>
          <w:sz w:val="16"/>
          <w:szCs w:val="16"/>
          <w:lang w:val="en-GB"/>
        </w:rPr>
        <w:t>Table 3: Table containing all the unique edges found in generated provenance graphs</w:t>
      </w:r>
    </w:p>
    <w:p w14:paraId="00E3C997" w14:textId="36A74E61" w:rsidR="00186E6D" w:rsidRDefault="00186E6D" w:rsidP="00636E33">
      <w:pPr>
        <w:jc w:val="center"/>
        <w:rPr>
          <w:lang w:val="en-GB"/>
        </w:rPr>
      </w:pPr>
    </w:p>
    <w:p w14:paraId="1DE35E59" w14:textId="240EACCB" w:rsidR="00064C03" w:rsidRDefault="00186E6D" w:rsidP="00A02136">
      <w:pPr>
        <w:rPr>
          <w:lang w:val="en-GB"/>
        </w:rPr>
      </w:pPr>
      <w:r>
        <w:rPr>
          <w:lang w:val="en-GB"/>
        </w:rPr>
        <w:br w:type="page"/>
      </w:r>
    </w:p>
    <w:p w14:paraId="6B8A2587" w14:textId="1EF2B7AD" w:rsidR="001C218E" w:rsidRDefault="001C218E" w:rsidP="00680D6B">
      <w:pPr>
        <w:pStyle w:val="Heading1"/>
        <w:rPr>
          <w:lang w:val="en-GB"/>
        </w:rPr>
      </w:pPr>
      <w:bookmarkStart w:id="58" w:name="_Toc191645167"/>
      <w:r>
        <w:rPr>
          <w:lang w:val="en-GB"/>
        </w:rPr>
        <w:lastRenderedPageBreak/>
        <w:t>Benign and Malicious Graph Comparison</w:t>
      </w:r>
      <w:bookmarkEnd w:id="58"/>
    </w:p>
    <w:p w14:paraId="3BAAA406" w14:textId="463AF8D8" w:rsidR="001C218E" w:rsidRDefault="001C218E" w:rsidP="001C218E">
      <w:pPr>
        <w:rPr>
          <w:lang w:val="en-GB"/>
        </w:rPr>
      </w:pPr>
      <w:r>
        <w:rPr>
          <w:lang w:val="en-GB"/>
        </w:rPr>
        <w:t xml:space="preserve">Each benign graph and their malicious counterpart have different nodes and edges that can be used during model training to help assess which class each graph belongs to. Below are the pictorial forms of benign and malicious graphs for a side-by-side comparison. </w:t>
      </w:r>
      <w:r w:rsidR="00D35D36">
        <w:rPr>
          <w:lang w:val="en-GB"/>
        </w:rPr>
        <w:t xml:space="preserve">All graphs generated contained fine node and edge types provided by </w:t>
      </w:r>
      <w:proofErr w:type="spellStart"/>
      <w:r w:rsidR="00D35D36">
        <w:rPr>
          <w:lang w:val="en-GB"/>
        </w:rPr>
        <w:t>Camflow</w:t>
      </w:r>
      <w:proofErr w:type="spellEnd"/>
      <w:r w:rsidR="00D35D36">
        <w:rPr>
          <w:lang w:val="en-GB"/>
        </w:rPr>
        <w:t xml:space="preserve"> and whole system provenance capture granularity was selected.</w:t>
      </w:r>
    </w:p>
    <w:p w14:paraId="0498EE09" w14:textId="77777777" w:rsidR="001C218E" w:rsidRDefault="001C218E" w:rsidP="001C218E">
      <w:pPr>
        <w:rPr>
          <w:lang w:val="en-GB"/>
        </w:rPr>
      </w:pPr>
    </w:p>
    <w:p w14:paraId="001B1B11" w14:textId="2E2DC483" w:rsidR="001D5D86" w:rsidRDefault="001D5D86" w:rsidP="001D5D86">
      <w:pPr>
        <w:pStyle w:val="Heading2"/>
        <w:rPr>
          <w:lang w:val="en-GB"/>
        </w:rPr>
      </w:pPr>
      <w:bookmarkStart w:id="59" w:name="_Toc191645168"/>
      <w:r>
        <w:rPr>
          <w:lang w:val="en-GB"/>
        </w:rPr>
        <w:t>Visualising Graphs</w:t>
      </w:r>
      <w:bookmarkEnd w:id="59"/>
    </w:p>
    <w:p w14:paraId="0F3F271A" w14:textId="77777777" w:rsidR="001D5D86" w:rsidRPr="001D5D86" w:rsidRDefault="001D5D86" w:rsidP="001D5D86">
      <w:pPr>
        <w:rPr>
          <w:lang w:val="en-GB"/>
        </w:rPr>
      </w:pPr>
    </w:p>
    <w:tbl>
      <w:tblPr>
        <w:tblStyle w:val="TableGrid"/>
        <w:tblW w:w="0" w:type="auto"/>
        <w:tblLook w:val="04A0" w:firstRow="1" w:lastRow="0" w:firstColumn="1" w:lastColumn="0" w:noHBand="0" w:noVBand="1"/>
      </w:tblPr>
      <w:tblGrid>
        <w:gridCol w:w="4602"/>
        <w:gridCol w:w="4038"/>
      </w:tblGrid>
      <w:tr w:rsidR="00186E6D" w14:paraId="4C6011F9" w14:textId="77777777" w:rsidTr="00A3005B">
        <w:tc>
          <w:tcPr>
            <w:tcW w:w="4602" w:type="dxa"/>
            <w:tcBorders>
              <w:top w:val="nil"/>
              <w:left w:val="nil"/>
              <w:bottom w:val="single" w:sz="4" w:space="0" w:color="auto"/>
              <w:right w:val="nil"/>
            </w:tcBorders>
          </w:tcPr>
          <w:p w14:paraId="5E9621A7" w14:textId="77777777" w:rsidR="001C218E" w:rsidRDefault="001C218E" w:rsidP="001C218E">
            <w:pPr>
              <w:rPr>
                <w:b/>
                <w:bCs/>
                <w:u w:val="single"/>
                <w:lang w:val="en-GB"/>
              </w:rPr>
            </w:pPr>
            <w:r w:rsidRPr="00636E33">
              <w:rPr>
                <w:b/>
                <w:bCs/>
                <w:u w:val="single"/>
                <w:lang w:val="en-GB"/>
              </w:rPr>
              <w:t>XSS Stored</w:t>
            </w:r>
          </w:p>
          <w:p w14:paraId="054A180A" w14:textId="23651303" w:rsidR="00EA6DDF" w:rsidRPr="00636E33" w:rsidRDefault="00EA6DDF" w:rsidP="001C218E">
            <w:pPr>
              <w:rPr>
                <w:b/>
                <w:bCs/>
                <w:u w:val="single"/>
                <w:lang w:val="en-GB"/>
              </w:rPr>
            </w:pPr>
          </w:p>
        </w:tc>
        <w:tc>
          <w:tcPr>
            <w:tcW w:w="4038" w:type="dxa"/>
            <w:tcBorders>
              <w:top w:val="nil"/>
              <w:left w:val="nil"/>
              <w:bottom w:val="single" w:sz="4" w:space="0" w:color="auto"/>
              <w:right w:val="nil"/>
            </w:tcBorders>
          </w:tcPr>
          <w:p w14:paraId="0688E259" w14:textId="44BFCED8" w:rsidR="001C218E" w:rsidRPr="00636E33" w:rsidRDefault="001C218E" w:rsidP="001C218E">
            <w:pPr>
              <w:rPr>
                <w:b/>
                <w:bCs/>
                <w:u w:val="single"/>
                <w:lang w:val="en-GB"/>
              </w:rPr>
            </w:pPr>
            <w:r w:rsidRPr="00636E33">
              <w:rPr>
                <w:b/>
                <w:bCs/>
                <w:u w:val="single"/>
                <w:lang w:val="en-GB"/>
              </w:rPr>
              <w:t>Message Board Post</w:t>
            </w:r>
          </w:p>
        </w:tc>
      </w:tr>
      <w:tr w:rsidR="00186E6D" w14:paraId="16B21663" w14:textId="77777777" w:rsidTr="00A3005B">
        <w:trPr>
          <w:trHeight w:val="2159"/>
        </w:trPr>
        <w:tc>
          <w:tcPr>
            <w:tcW w:w="4602" w:type="dxa"/>
            <w:tcBorders>
              <w:top w:val="single" w:sz="4" w:space="0" w:color="auto"/>
            </w:tcBorders>
          </w:tcPr>
          <w:p w14:paraId="1C9E6CA7" w14:textId="573D74EC" w:rsidR="001C218E" w:rsidRDefault="008D042F" w:rsidP="001C218E">
            <w:pPr>
              <w:rPr>
                <w:lang w:val="en-GB"/>
              </w:rPr>
            </w:pPr>
            <w:r>
              <w:rPr>
                <w:noProof/>
                <w:lang w:val="en-GB"/>
              </w:rPr>
              <w:drawing>
                <wp:inline distT="0" distB="0" distL="0" distR="0" wp14:anchorId="6BBB5AAC" wp14:editId="5680ABF3">
                  <wp:extent cx="2785666" cy="1041400"/>
                  <wp:effectExtent l="0" t="0" r="0" b="6350"/>
                  <wp:docPr id="148151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94469" cy="1044691"/>
                          </a:xfrm>
                          <a:prstGeom prst="rect">
                            <a:avLst/>
                          </a:prstGeom>
                          <a:noFill/>
                          <a:ln>
                            <a:noFill/>
                          </a:ln>
                        </pic:spPr>
                      </pic:pic>
                    </a:graphicData>
                  </a:graphic>
                </wp:inline>
              </w:drawing>
            </w:r>
          </w:p>
        </w:tc>
        <w:tc>
          <w:tcPr>
            <w:tcW w:w="4038" w:type="dxa"/>
            <w:tcBorders>
              <w:top w:val="single" w:sz="4" w:space="0" w:color="auto"/>
            </w:tcBorders>
          </w:tcPr>
          <w:p w14:paraId="04BB0B6D" w14:textId="4962FD0A" w:rsidR="001C218E" w:rsidRDefault="008D042F" w:rsidP="001C218E">
            <w:pPr>
              <w:rPr>
                <w:lang w:val="en-GB"/>
              </w:rPr>
            </w:pPr>
            <w:r>
              <w:rPr>
                <w:noProof/>
                <w:lang w:val="en-GB"/>
              </w:rPr>
              <w:drawing>
                <wp:inline distT="0" distB="0" distL="0" distR="0" wp14:anchorId="3047048A" wp14:editId="4E411FD6">
                  <wp:extent cx="2389178" cy="895248"/>
                  <wp:effectExtent l="0" t="0" r="0" b="635"/>
                  <wp:docPr id="6081549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05544" cy="901381"/>
                          </a:xfrm>
                          <a:prstGeom prst="rect">
                            <a:avLst/>
                          </a:prstGeom>
                          <a:noFill/>
                          <a:ln>
                            <a:noFill/>
                          </a:ln>
                        </pic:spPr>
                      </pic:pic>
                    </a:graphicData>
                  </a:graphic>
                </wp:inline>
              </w:drawing>
            </w:r>
          </w:p>
        </w:tc>
      </w:tr>
    </w:tbl>
    <w:p w14:paraId="5B90D287" w14:textId="77777777" w:rsidR="004F5D4F" w:rsidRDefault="004F5D4F" w:rsidP="00A3005B">
      <w:pPr>
        <w:jc w:val="center"/>
        <w:rPr>
          <w:b/>
          <w:bCs/>
          <w:sz w:val="16"/>
          <w:szCs w:val="16"/>
          <w:lang w:val="en-GB"/>
        </w:rPr>
      </w:pPr>
    </w:p>
    <w:p w14:paraId="7C87A1EA" w14:textId="68E2B042" w:rsidR="00A3005B" w:rsidRPr="00845602" w:rsidRDefault="00A3005B" w:rsidP="00A3005B">
      <w:pPr>
        <w:jc w:val="center"/>
        <w:rPr>
          <w:b/>
          <w:bCs/>
          <w:sz w:val="16"/>
          <w:szCs w:val="16"/>
          <w:lang w:val="en-GB"/>
        </w:rPr>
      </w:pPr>
      <w:r>
        <w:rPr>
          <w:b/>
          <w:bCs/>
          <w:sz w:val="16"/>
          <w:szCs w:val="16"/>
          <w:lang w:val="en-GB"/>
        </w:rPr>
        <w:t>Table 4: Comparison between XSS Stored intrusion and benign Message Board Post Graphs</w:t>
      </w:r>
    </w:p>
    <w:p w14:paraId="1C1B9FAE" w14:textId="77777777" w:rsidR="001C218E" w:rsidRPr="001C218E" w:rsidRDefault="001C218E" w:rsidP="001C218E">
      <w:pPr>
        <w:rPr>
          <w:lang w:val="en-GB"/>
        </w:rPr>
      </w:pPr>
    </w:p>
    <w:tbl>
      <w:tblPr>
        <w:tblStyle w:val="TableGrid"/>
        <w:tblW w:w="0" w:type="auto"/>
        <w:tblLook w:val="04A0" w:firstRow="1" w:lastRow="0" w:firstColumn="1" w:lastColumn="0" w:noHBand="0" w:noVBand="1"/>
      </w:tblPr>
      <w:tblGrid>
        <w:gridCol w:w="4496"/>
        <w:gridCol w:w="4144"/>
      </w:tblGrid>
      <w:tr w:rsidR="001D5D86" w14:paraId="6D260F7A" w14:textId="77777777" w:rsidTr="00A3005B">
        <w:tc>
          <w:tcPr>
            <w:tcW w:w="4496" w:type="dxa"/>
            <w:tcBorders>
              <w:top w:val="nil"/>
              <w:left w:val="nil"/>
              <w:bottom w:val="single" w:sz="4" w:space="0" w:color="auto"/>
              <w:right w:val="nil"/>
            </w:tcBorders>
          </w:tcPr>
          <w:p w14:paraId="07FD04CE" w14:textId="77777777" w:rsidR="001D5D86" w:rsidRDefault="001D5D86" w:rsidP="00E46145">
            <w:pPr>
              <w:rPr>
                <w:b/>
                <w:bCs/>
                <w:u w:val="single"/>
                <w:lang w:val="en-GB"/>
              </w:rPr>
            </w:pPr>
            <w:r w:rsidRPr="00636E33">
              <w:rPr>
                <w:b/>
                <w:bCs/>
                <w:u w:val="single"/>
                <w:lang w:val="en-GB"/>
              </w:rPr>
              <w:t>XSS Reflected</w:t>
            </w:r>
          </w:p>
          <w:p w14:paraId="34D5E7D8" w14:textId="77777777" w:rsidR="00EA6DDF" w:rsidRPr="00636E33" w:rsidRDefault="00EA6DDF" w:rsidP="00E46145">
            <w:pPr>
              <w:rPr>
                <w:b/>
                <w:bCs/>
                <w:u w:val="single"/>
                <w:lang w:val="en-GB"/>
              </w:rPr>
            </w:pPr>
          </w:p>
        </w:tc>
        <w:tc>
          <w:tcPr>
            <w:tcW w:w="4144" w:type="dxa"/>
            <w:tcBorders>
              <w:top w:val="nil"/>
              <w:left w:val="nil"/>
              <w:bottom w:val="single" w:sz="4" w:space="0" w:color="auto"/>
              <w:right w:val="nil"/>
            </w:tcBorders>
          </w:tcPr>
          <w:p w14:paraId="0D2C0770" w14:textId="77777777" w:rsidR="001D5D86" w:rsidRPr="00636E33" w:rsidRDefault="001D5D86" w:rsidP="00E46145">
            <w:pPr>
              <w:rPr>
                <w:b/>
                <w:bCs/>
                <w:u w:val="single"/>
                <w:lang w:val="en-GB"/>
              </w:rPr>
            </w:pPr>
            <w:r w:rsidRPr="00636E33">
              <w:rPr>
                <w:b/>
                <w:bCs/>
                <w:u w:val="single"/>
                <w:lang w:val="en-GB"/>
              </w:rPr>
              <w:t xml:space="preserve">Completing a Questionnaire </w:t>
            </w:r>
          </w:p>
        </w:tc>
      </w:tr>
      <w:tr w:rsidR="001D5D86" w14:paraId="7B3BD5CB" w14:textId="77777777" w:rsidTr="00A3005B">
        <w:trPr>
          <w:trHeight w:val="2213"/>
        </w:trPr>
        <w:tc>
          <w:tcPr>
            <w:tcW w:w="4496" w:type="dxa"/>
            <w:tcBorders>
              <w:top w:val="single" w:sz="4" w:space="0" w:color="auto"/>
            </w:tcBorders>
          </w:tcPr>
          <w:p w14:paraId="682CB993" w14:textId="77777777" w:rsidR="001D5D86" w:rsidRDefault="001D5D86" w:rsidP="00E46145">
            <w:pPr>
              <w:rPr>
                <w:lang w:val="en-GB"/>
              </w:rPr>
            </w:pPr>
            <w:r>
              <w:rPr>
                <w:noProof/>
                <w:lang w:val="en-GB"/>
              </w:rPr>
              <w:drawing>
                <wp:inline distT="0" distB="0" distL="0" distR="0" wp14:anchorId="4185D9D6" wp14:editId="4702C1C8">
                  <wp:extent cx="2762316" cy="1167897"/>
                  <wp:effectExtent l="0" t="0" r="0" b="0"/>
                  <wp:docPr id="663575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8601" cy="1221290"/>
                          </a:xfrm>
                          <a:prstGeom prst="rect">
                            <a:avLst/>
                          </a:prstGeom>
                          <a:noFill/>
                          <a:ln>
                            <a:noFill/>
                          </a:ln>
                        </pic:spPr>
                      </pic:pic>
                    </a:graphicData>
                  </a:graphic>
                </wp:inline>
              </w:drawing>
            </w:r>
          </w:p>
        </w:tc>
        <w:tc>
          <w:tcPr>
            <w:tcW w:w="4144" w:type="dxa"/>
            <w:tcBorders>
              <w:top w:val="single" w:sz="4" w:space="0" w:color="auto"/>
            </w:tcBorders>
          </w:tcPr>
          <w:p w14:paraId="16D818CB" w14:textId="77777777" w:rsidR="001D5D86" w:rsidRDefault="001D5D86" w:rsidP="00E46145">
            <w:pPr>
              <w:rPr>
                <w:lang w:val="en-GB"/>
              </w:rPr>
            </w:pPr>
            <w:r>
              <w:rPr>
                <w:noProof/>
                <w:lang w:val="en-GB"/>
              </w:rPr>
              <w:drawing>
                <wp:inline distT="0" distB="0" distL="0" distR="0" wp14:anchorId="4FD0E3BB" wp14:editId="1BBD611E">
                  <wp:extent cx="2535052" cy="873012"/>
                  <wp:effectExtent l="0" t="0" r="0" b="3810"/>
                  <wp:docPr id="10822818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35052" cy="873012"/>
                          </a:xfrm>
                          <a:prstGeom prst="rect">
                            <a:avLst/>
                          </a:prstGeom>
                          <a:noFill/>
                          <a:ln>
                            <a:noFill/>
                          </a:ln>
                        </pic:spPr>
                      </pic:pic>
                    </a:graphicData>
                  </a:graphic>
                </wp:inline>
              </w:drawing>
            </w:r>
          </w:p>
        </w:tc>
      </w:tr>
    </w:tbl>
    <w:p w14:paraId="61760165" w14:textId="77777777" w:rsidR="004F5D4F" w:rsidRDefault="004F5D4F" w:rsidP="00A3005B">
      <w:pPr>
        <w:jc w:val="center"/>
        <w:rPr>
          <w:b/>
          <w:bCs/>
          <w:sz w:val="16"/>
          <w:szCs w:val="16"/>
          <w:lang w:val="en-GB"/>
        </w:rPr>
      </w:pPr>
    </w:p>
    <w:p w14:paraId="56E2FD4B" w14:textId="5DE97D3A" w:rsidR="00A3005B" w:rsidRPr="00845602" w:rsidRDefault="00A3005B" w:rsidP="00A3005B">
      <w:pPr>
        <w:jc w:val="center"/>
        <w:rPr>
          <w:b/>
          <w:bCs/>
          <w:sz w:val="16"/>
          <w:szCs w:val="16"/>
          <w:lang w:val="en-GB"/>
        </w:rPr>
      </w:pPr>
      <w:r>
        <w:rPr>
          <w:b/>
          <w:bCs/>
          <w:sz w:val="16"/>
          <w:szCs w:val="16"/>
          <w:lang w:val="en-GB"/>
        </w:rPr>
        <w:t xml:space="preserve">Table </w:t>
      </w:r>
      <w:r>
        <w:rPr>
          <w:b/>
          <w:bCs/>
          <w:sz w:val="16"/>
          <w:szCs w:val="16"/>
          <w:lang w:val="en-GB"/>
        </w:rPr>
        <w:t>5</w:t>
      </w:r>
      <w:r>
        <w:rPr>
          <w:b/>
          <w:bCs/>
          <w:sz w:val="16"/>
          <w:szCs w:val="16"/>
          <w:lang w:val="en-GB"/>
        </w:rPr>
        <w:t xml:space="preserve">: Comparison between XSS </w:t>
      </w:r>
      <w:r>
        <w:rPr>
          <w:b/>
          <w:bCs/>
          <w:sz w:val="16"/>
          <w:szCs w:val="16"/>
          <w:lang w:val="en-GB"/>
        </w:rPr>
        <w:t>Reflected</w:t>
      </w:r>
      <w:r>
        <w:rPr>
          <w:b/>
          <w:bCs/>
          <w:sz w:val="16"/>
          <w:szCs w:val="16"/>
          <w:lang w:val="en-GB"/>
        </w:rPr>
        <w:t xml:space="preserve"> intrusion and benign </w:t>
      </w:r>
      <w:r>
        <w:rPr>
          <w:b/>
          <w:bCs/>
          <w:sz w:val="16"/>
          <w:szCs w:val="16"/>
          <w:lang w:val="en-GB"/>
        </w:rPr>
        <w:t>Questionnaire Completion</w:t>
      </w:r>
      <w:r>
        <w:rPr>
          <w:b/>
          <w:bCs/>
          <w:sz w:val="16"/>
          <w:szCs w:val="16"/>
          <w:lang w:val="en-GB"/>
        </w:rPr>
        <w:t xml:space="preserve"> Graphs</w:t>
      </w:r>
    </w:p>
    <w:p w14:paraId="5D931746" w14:textId="77777777" w:rsidR="001C218E" w:rsidRDefault="001C218E" w:rsidP="00A02136">
      <w:pPr>
        <w:rPr>
          <w:lang w:val="en-SG"/>
        </w:rPr>
      </w:pPr>
    </w:p>
    <w:tbl>
      <w:tblPr>
        <w:tblStyle w:val="TableGrid"/>
        <w:tblW w:w="0" w:type="auto"/>
        <w:tblLook w:val="04A0" w:firstRow="1" w:lastRow="0" w:firstColumn="1" w:lastColumn="0" w:noHBand="0" w:noVBand="1"/>
      </w:tblPr>
      <w:tblGrid>
        <w:gridCol w:w="4434"/>
        <w:gridCol w:w="4206"/>
      </w:tblGrid>
      <w:tr w:rsidR="001D5D86" w14:paraId="0B5973BB" w14:textId="77777777" w:rsidTr="00A3005B">
        <w:tc>
          <w:tcPr>
            <w:tcW w:w="4434" w:type="dxa"/>
            <w:tcBorders>
              <w:top w:val="nil"/>
              <w:left w:val="nil"/>
              <w:bottom w:val="single" w:sz="4" w:space="0" w:color="auto"/>
              <w:right w:val="nil"/>
            </w:tcBorders>
          </w:tcPr>
          <w:p w14:paraId="01BCDFFD" w14:textId="77777777" w:rsidR="001D5D86" w:rsidRDefault="001D5D86" w:rsidP="00E46145">
            <w:pPr>
              <w:rPr>
                <w:b/>
                <w:bCs/>
                <w:u w:val="single"/>
                <w:lang w:val="en-GB"/>
              </w:rPr>
            </w:pPr>
            <w:r w:rsidRPr="00636E33">
              <w:rPr>
                <w:b/>
                <w:bCs/>
                <w:u w:val="single"/>
                <w:lang w:val="en-GB"/>
              </w:rPr>
              <w:t>XSS DOM</w:t>
            </w:r>
          </w:p>
          <w:p w14:paraId="14C5DE4C" w14:textId="77777777" w:rsidR="00EA6DDF" w:rsidRPr="00636E33" w:rsidRDefault="00EA6DDF" w:rsidP="00E46145">
            <w:pPr>
              <w:rPr>
                <w:b/>
                <w:bCs/>
                <w:u w:val="single"/>
                <w:lang w:val="en-GB"/>
              </w:rPr>
            </w:pPr>
          </w:p>
        </w:tc>
        <w:tc>
          <w:tcPr>
            <w:tcW w:w="4206" w:type="dxa"/>
            <w:tcBorders>
              <w:top w:val="nil"/>
              <w:left w:val="nil"/>
              <w:bottom w:val="single" w:sz="4" w:space="0" w:color="auto"/>
              <w:right w:val="nil"/>
            </w:tcBorders>
          </w:tcPr>
          <w:p w14:paraId="05EDB585" w14:textId="77777777" w:rsidR="001D5D86" w:rsidRPr="00636E33" w:rsidRDefault="001D5D86" w:rsidP="00E46145">
            <w:pPr>
              <w:rPr>
                <w:b/>
                <w:bCs/>
                <w:u w:val="single"/>
                <w:lang w:val="en-GB"/>
              </w:rPr>
            </w:pPr>
            <w:r w:rsidRPr="00636E33">
              <w:rPr>
                <w:b/>
                <w:bCs/>
                <w:u w:val="single"/>
                <w:lang w:val="en-GB"/>
              </w:rPr>
              <w:t>Querying a Webpage</w:t>
            </w:r>
          </w:p>
        </w:tc>
      </w:tr>
      <w:tr w:rsidR="001D5D86" w14:paraId="3ECA8F65" w14:textId="77777777" w:rsidTr="00A3005B">
        <w:trPr>
          <w:trHeight w:val="2051"/>
        </w:trPr>
        <w:tc>
          <w:tcPr>
            <w:tcW w:w="4434" w:type="dxa"/>
            <w:tcBorders>
              <w:top w:val="single" w:sz="4" w:space="0" w:color="auto"/>
            </w:tcBorders>
          </w:tcPr>
          <w:p w14:paraId="01B97A32" w14:textId="77777777" w:rsidR="001D5D86" w:rsidRDefault="001D5D86" w:rsidP="00E46145">
            <w:pPr>
              <w:rPr>
                <w:lang w:val="en-GB"/>
              </w:rPr>
            </w:pPr>
            <w:r>
              <w:rPr>
                <w:noProof/>
                <w:lang w:val="en-GB"/>
              </w:rPr>
              <w:drawing>
                <wp:inline distT="0" distB="0" distL="0" distR="0" wp14:anchorId="7BEBDBD2" wp14:editId="225D0818">
                  <wp:extent cx="2668868" cy="1222218"/>
                  <wp:effectExtent l="0" t="0" r="0" b="0"/>
                  <wp:docPr id="764277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82028" cy="1274040"/>
                          </a:xfrm>
                          <a:prstGeom prst="rect">
                            <a:avLst/>
                          </a:prstGeom>
                          <a:noFill/>
                          <a:ln>
                            <a:noFill/>
                          </a:ln>
                        </pic:spPr>
                      </pic:pic>
                    </a:graphicData>
                  </a:graphic>
                </wp:inline>
              </w:drawing>
            </w:r>
          </w:p>
        </w:tc>
        <w:tc>
          <w:tcPr>
            <w:tcW w:w="4206" w:type="dxa"/>
            <w:tcBorders>
              <w:top w:val="single" w:sz="4" w:space="0" w:color="auto"/>
            </w:tcBorders>
          </w:tcPr>
          <w:p w14:paraId="4391788D" w14:textId="77777777" w:rsidR="001D5D86" w:rsidRDefault="001D5D86" w:rsidP="00E46145">
            <w:pPr>
              <w:rPr>
                <w:lang w:val="en-GB"/>
              </w:rPr>
            </w:pPr>
            <w:r>
              <w:rPr>
                <w:noProof/>
                <w:lang w:val="en-GB"/>
              </w:rPr>
              <w:drawing>
                <wp:inline distT="0" distB="0" distL="0" distR="0" wp14:anchorId="660C3D7C" wp14:editId="7E9FA3CC">
                  <wp:extent cx="2530444" cy="718713"/>
                  <wp:effectExtent l="0" t="0" r="3810" b="5715"/>
                  <wp:docPr id="2368083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59075" cy="726845"/>
                          </a:xfrm>
                          <a:prstGeom prst="rect">
                            <a:avLst/>
                          </a:prstGeom>
                          <a:noFill/>
                          <a:ln>
                            <a:noFill/>
                          </a:ln>
                        </pic:spPr>
                      </pic:pic>
                    </a:graphicData>
                  </a:graphic>
                </wp:inline>
              </w:drawing>
            </w:r>
          </w:p>
        </w:tc>
      </w:tr>
    </w:tbl>
    <w:p w14:paraId="01DD8824" w14:textId="77777777" w:rsidR="004F5D4F" w:rsidRDefault="004F5D4F" w:rsidP="00A3005B">
      <w:pPr>
        <w:jc w:val="center"/>
        <w:rPr>
          <w:b/>
          <w:bCs/>
          <w:sz w:val="16"/>
          <w:szCs w:val="16"/>
          <w:lang w:val="en-GB"/>
        </w:rPr>
      </w:pPr>
    </w:p>
    <w:p w14:paraId="5DF49BA2" w14:textId="07206C0B" w:rsidR="00A3005B" w:rsidRPr="00845602" w:rsidRDefault="00A3005B" w:rsidP="00A3005B">
      <w:pPr>
        <w:jc w:val="center"/>
        <w:rPr>
          <w:b/>
          <w:bCs/>
          <w:sz w:val="16"/>
          <w:szCs w:val="16"/>
          <w:lang w:val="en-GB"/>
        </w:rPr>
      </w:pPr>
      <w:r>
        <w:rPr>
          <w:b/>
          <w:bCs/>
          <w:sz w:val="16"/>
          <w:szCs w:val="16"/>
          <w:lang w:val="en-GB"/>
        </w:rPr>
        <w:t xml:space="preserve">Table </w:t>
      </w:r>
      <w:r>
        <w:rPr>
          <w:b/>
          <w:bCs/>
          <w:sz w:val="16"/>
          <w:szCs w:val="16"/>
          <w:lang w:val="en-GB"/>
        </w:rPr>
        <w:t>6</w:t>
      </w:r>
      <w:r>
        <w:rPr>
          <w:b/>
          <w:bCs/>
          <w:sz w:val="16"/>
          <w:szCs w:val="16"/>
          <w:lang w:val="en-GB"/>
        </w:rPr>
        <w:t xml:space="preserve">: Comparison between XSS </w:t>
      </w:r>
      <w:r>
        <w:rPr>
          <w:b/>
          <w:bCs/>
          <w:sz w:val="16"/>
          <w:szCs w:val="16"/>
          <w:lang w:val="en-GB"/>
        </w:rPr>
        <w:t>DOM</w:t>
      </w:r>
      <w:r>
        <w:rPr>
          <w:b/>
          <w:bCs/>
          <w:sz w:val="16"/>
          <w:szCs w:val="16"/>
          <w:lang w:val="en-GB"/>
        </w:rPr>
        <w:t xml:space="preserve"> intrusion and benign </w:t>
      </w:r>
      <w:r>
        <w:rPr>
          <w:b/>
          <w:bCs/>
          <w:sz w:val="16"/>
          <w:szCs w:val="16"/>
          <w:lang w:val="en-GB"/>
        </w:rPr>
        <w:t>Webpage Querying</w:t>
      </w:r>
      <w:r>
        <w:rPr>
          <w:b/>
          <w:bCs/>
          <w:sz w:val="16"/>
          <w:szCs w:val="16"/>
          <w:lang w:val="en-GB"/>
        </w:rPr>
        <w:t xml:space="preserve"> Graphs</w:t>
      </w:r>
    </w:p>
    <w:p w14:paraId="562CEE7C" w14:textId="77777777" w:rsidR="001D5D86" w:rsidRDefault="001D5D86" w:rsidP="00A02136">
      <w:pPr>
        <w:rPr>
          <w:lang w:val="en-SG"/>
        </w:rPr>
      </w:pPr>
    </w:p>
    <w:p w14:paraId="70A43BAC" w14:textId="77777777" w:rsidR="001D5D86" w:rsidRDefault="001D5D86" w:rsidP="00A02136">
      <w:pPr>
        <w:rPr>
          <w:lang w:val="en-SG"/>
        </w:rPr>
      </w:pPr>
    </w:p>
    <w:p w14:paraId="6AA1C69E" w14:textId="77777777" w:rsidR="001D5D86" w:rsidRDefault="001D5D86" w:rsidP="00A02136">
      <w:pPr>
        <w:rPr>
          <w:lang w:val="en-SG"/>
        </w:rPr>
      </w:pPr>
    </w:p>
    <w:p w14:paraId="480CFA82" w14:textId="77777777" w:rsidR="001D5D86" w:rsidRDefault="001D5D86" w:rsidP="00A02136">
      <w:pPr>
        <w:rPr>
          <w:lang w:val="en-SG"/>
        </w:rPr>
      </w:pPr>
    </w:p>
    <w:p w14:paraId="0E1A3FAA" w14:textId="77777777" w:rsidR="001D5D86" w:rsidRDefault="001D5D86" w:rsidP="00A02136">
      <w:pPr>
        <w:rPr>
          <w:lang w:val="en-SG"/>
        </w:rPr>
      </w:pPr>
    </w:p>
    <w:p w14:paraId="71D7CA32" w14:textId="77777777" w:rsidR="001D5D86" w:rsidRDefault="001D5D86" w:rsidP="00A02136">
      <w:pPr>
        <w:rPr>
          <w:lang w:val="en-SG"/>
        </w:rPr>
      </w:pPr>
    </w:p>
    <w:p w14:paraId="621B8723" w14:textId="77777777" w:rsidR="001D5D86" w:rsidRDefault="001D5D86" w:rsidP="00A02136">
      <w:pPr>
        <w:rPr>
          <w:lang w:val="en-SG"/>
        </w:rPr>
      </w:pPr>
    </w:p>
    <w:tbl>
      <w:tblPr>
        <w:tblStyle w:val="TableGrid"/>
        <w:tblW w:w="0" w:type="auto"/>
        <w:tblLook w:val="04A0" w:firstRow="1" w:lastRow="0" w:firstColumn="1" w:lastColumn="0" w:noHBand="0" w:noVBand="1"/>
      </w:tblPr>
      <w:tblGrid>
        <w:gridCol w:w="4439"/>
        <w:gridCol w:w="4201"/>
      </w:tblGrid>
      <w:tr w:rsidR="001D5D86" w14:paraId="756462F1" w14:textId="77777777" w:rsidTr="00A3005B">
        <w:tc>
          <w:tcPr>
            <w:tcW w:w="4439" w:type="dxa"/>
            <w:tcBorders>
              <w:top w:val="nil"/>
              <w:left w:val="nil"/>
              <w:bottom w:val="single" w:sz="4" w:space="0" w:color="auto"/>
              <w:right w:val="nil"/>
            </w:tcBorders>
          </w:tcPr>
          <w:p w14:paraId="763044EE" w14:textId="77777777" w:rsidR="001D5D86" w:rsidRDefault="001D5D86" w:rsidP="00E46145">
            <w:pPr>
              <w:rPr>
                <w:b/>
                <w:bCs/>
                <w:u w:val="single"/>
                <w:lang w:val="en-GB"/>
              </w:rPr>
            </w:pPr>
            <w:r w:rsidRPr="00636E33">
              <w:rPr>
                <w:b/>
                <w:bCs/>
                <w:u w:val="single"/>
                <w:lang w:val="en-GB"/>
              </w:rPr>
              <w:t>Command Injection</w:t>
            </w:r>
          </w:p>
          <w:p w14:paraId="4D6F7AC8" w14:textId="77777777" w:rsidR="00EA6DDF" w:rsidRPr="00636E33" w:rsidRDefault="00EA6DDF" w:rsidP="00E46145">
            <w:pPr>
              <w:rPr>
                <w:b/>
                <w:bCs/>
                <w:u w:val="single"/>
                <w:lang w:val="en-GB"/>
              </w:rPr>
            </w:pPr>
          </w:p>
        </w:tc>
        <w:tc>
          <w:tcPr>
            <w:tcW w:w="4201" w:type="dxa"/>
            <w:tcBorders>
              <w:top w:val="nil"/>
              <w:left w:val="nil"/>
              <w:bottom w:val="single" w:sz="4" w:space="0" w:color="auto"/>
              <w:right w:val="nil"/>
            </w:tcBorders>
          </w:tcPr>
          <w:p w14:paraId="48C62ACA" w14:textId="77777777" w:rsidR="001D5D86" w:rsidRPr="00636E33" w:rsidRDefault="001D5D86" w:rsidP="00E46145">
            <w:pPr>
              <w:rPr>
                <w:b/>
                <w:bCs/>
                <w:u w:val="single"/>
                <w:lang w:val="en-GB"/>
              </w:rPr>
            </w:pPr>
            <w:r w:rsidRPr="00636E33">
              <w:rPr>
                <w:b/>
                <w:bCs/>
                <w:u w:val="single"/>
                <w:lang w:val="en-GB"/>
              </w:rPr>
              <w:t>Pinging Local Host</w:t>
            </w:r>
          </w:p>
        </w:tc>
      </w:tr>
      <w:tr w:rsidR="001D5D86" w14:paraId="26F0BE40" w14:textId="77777777" w:rsidTr="00A3005B">
        <w:trPr>
          <w:trHeight w:val="2582"/>
        </w:trPr>
        <w:tc>
          <w:tcPr>
            <w:tcW w:w="4439" w:type="dxa"/>
            <w:tcBorders>
              <w:top w:val="single" w:sz="4" w:space="0" w:color="auto"/>
            </w:tcBorders>
          </w:tcPr>
          <w:p w14:paraId="2734B668" w14:textId="77777777" w:rsidR="001D5D86" w:rsidRDefault="001D5D86" w:rsidP="00E46145">
            <w:pPr>
              <w:rPr>
                <w:lang w:val="en-GB"/>
              </w:rPr>
            </w:pPr>
            <w:r>
              <w:rPr>
                <w:noProof/>
                <w:lang w:val="en-GB"/>
              </w:rPr>
              <w:drawing>
                <wp:inline distT="0" distB="0" distL="0" distR="0" wp14:anchorId="7CBF609B" wp14:editId="54EA25D3">
                  <wp:extent cx="2698080" cy="1140737"/>
                  <wp:effectExtent l="0" t="0" r="7620" b="2540"/>
                  <wp:docPr id="2003663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13304" cy="1147174"/>
                          </a:xfrm>
                          <a:prstGeom prst="rect">
                            <a:avLst/>
                          </a:prstGeom>
                          <a:noFill/>
                          <a:ln>
                            <a:noFill/>
                          </a:ln>
                        </pic:spPr>
                      </pic:pic>
                    </a:graphicData>
                  </a:graphic>
                </wp:inline>
              </w:drawing>
            </w:r>
          </w:p>
        </w:tc>
        <w:tc>
          <w:tcPr>
            <w:tcW w:w="4201" w:type="dxa"/>
            <w:tcBorders>
              <w:top w:val="single" w:sz="4" w:space="0" w:color="auto"/>
            </w:tcBorders>
          </w:tcPr>
          <w:p w14:paraId="2C467B30" w14:textId="77777777" w:rsidR="001D5D86" w:rsidRDefault="001D5D86" w:rsidP="00E46145">
            <w:pPr>
              <w:rPr>
                <w:lang w:val="en-GB"/>
              </w:rPr>
            </w:pPr>
            <w:r>
              <w:rPr>
                <w:noProof/>
                <w:lang w:val="en-GB"/>
              </w:rPr>
              <w:drawing>
                <wp:inline distT="0" distB="0" distL="0" distR="0" wp14:anchorId="35B9F1E2" wp14:editId="398149F6">
                  <wp:extent cx="2545892" cy="1276043"/>
                  <wp:effectExtent l="0" t="0" r="6985" b="635"/>
                  <wp:docPr id="10828133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60847" cy="1283539"/>
                          </a:xfrm>
                          <a:prstGeom prst="rect">
                            <a:avLst/>
                          </a:prstGeom>
                          <a:noFill/>
                          <a:ln>
                            <a:noFill/>
                          </a:ln>
                        </pic:spPr>
                      </pic:pic>
                    </a:graphicData>
                  </a:graphic>
                </wp:inline>
              </w:drawing>
            </w:r>
          </w:p>
        </w:tc>
      </w:tr>
    </w:tbl>
    <w:p w14:paraId="197A9D58" w14:textId="77777777" w:rsidR="004F5D4F" w:rsidRDefault="004F5D4F" w:rsidP="00A3005B">
      <w:pPr>
        <w:jc w:val="center"/>
        <w:rPr>
          <w:b/>
          <w:bCs/>
          <w:sz w:val="16"/>
          <w:szCs w:val="16"/>
          <w:lang w:val="en-GB"/>
        </w:rPr>
      </w:pPr>
    </w:p>
    <w:p w14:paraId="35F1B6A1" w14:textId="2ABC6BA7" w:rsidR="00A3005B" w:rsidRPr="00845602" w:rsidRDefault="00A3005B" w:rsidP="00A3005B">
      <w:pPr>
        <w:jc w:val="center"/>
        <w:rPr>
          <w:b/>
          <w:bCs/>
          <w:sz w:val="16"/>
          <w:szCs w:val="16"/>
          <w:lang w:val="en-GB"/>
        </w:rPr>
      </w:pPr>
      <w:r>
        <w:rPr>
          <w:b/>
          <w:bCs/>
          <w:sz w:val="16"/>
          <w:szCs w:val="16"/>
          <w:lang w:val="en-GB"/>
        </w:rPr>
        <w:t xml:space="preserve">Table </w:t>
      </w:r>
      <w:r>
        <w:rPr>
          <w:b/>
          <w:bCs/>
          <w:sz w:val="16"/>
          <w:szCs w:val="16"/>
          <w:lang w:val="en-GB"/>
        </w:rPr>
        <w:t>7</w:t>
      </w:r>
      <w:r>
        <w:rPr>
          <w:b/>
          <w:bCs/>
          <w:sz w:val="16"/>
          <w:szCs w:val="16"/>
          <w:lang w:val="en-GB"/>
        </w:rPr>
        <w:t xml:space="preserve">: Comparison between </w:t>
      </w:r>
      <w:r>
        <w:rPr>
          <w:b/>
          <w:bCs/>
          <w:sz w:val="16"/>
          <w:szCs w:val="16"/>
          <w:lang w:val="en-GB"/>
        </w:rPr>
        <w:t>Command Injection attack</w:t>
      </w:r>
      <w:r>
        <w:rPr>
          <w:b/>
          <w:bCs/>
          <w:sz w:val="16"/>
          <w:szCs w:val="16"/>
          <w:lang w:val="en-GB"/>
        </w:rPr>
        <w:t xml:space="preserve"> and benign </w:t>
      </w:r>
      <w:r>
        <w:rPr>
          <w:b/>
          <w:bCs/>
          <w:sz w:val="16"/>
          <w:szCs w:val="16"/>
          <w:lang w:val="en-GB"/>
        </w:rPr>
        <w:t>Local Host Ping</w:t>
      </w:r>
      <w:r>
        <w:rPr>
          <w:b/>
          <w:bCs/>
          <w:sz w:val="16"/>
          <w:szCs w:val="16"/>
          <w:lang w:val="en-GB"/>
        </w:rPr>
        <w:t xml:space="preserve"> Graphs</w:t>
      </w:r>
    </w:p>
    <w:p w14:paraId="76C3B7CF" w14:textId="77777777" w:rsidR="001D5D86" w:rsidRDefault="001D5D86" w:rsidP="00A02136">
      <w:pPr>
        <w:rPr>
          <w:lang w:val="en-SG"/>
        </w:rPr>
      </w:pPr>
    </w:p>
    <w:tbl>
      <w:tblPr>
        <w:tblStyle w:val="TableGrid"/>
        <w:tblW w:w="0" w:type="auto"/>
        <w:tblLook w:val="04A0" w:firstRow="1" w:lastRow="0" w:firstColumn="1" w:lastColumn="0" w:noHBand="0" w:noVBand="1"/>
      </w:tblPr>
      <w:tblGrid>
        <w:gridCol w:w="4574"/>
        <w:gridCol w:w="4066"/>
      </w:tblGrid>
      <w:tr w:rsidR="001D5D86" w14:paraId="56ACBDAA" w14:textId="77777777" w:rsidTr="00A3005B">
        <w:tc>
          <w:tcPr>
            <w:tcW w:w="4574" w:type="dxa"/>
            <w:tcBorders>
              <w:top w:val="nil"/>
              <w:left w:val="nil"/>
              <w:bottom w:val="single" w:sz="4" w:space="0" w:color="auto"/>
              <w:right w:val="nil"/>
            </w:tcBorders>
          </w:tcPr>
          <w:p w14:paraId="1FE3ACBA" w14:textId="77777777" w:rsidR="001D5D86" w:rsidRDefault="001D5D86" w:rsidP="00E46145">
            <w:pPr>
              <w:rPr>
                <w:b/>
                <w:bCs/>
                <w:u w:val="single"/>
                <w:lang w:val="en-GB"/>
              </w:rPr>
            </w:pPr>
            <w:r w:rsidRPr="00636E33">
              <w:rPr>
                <w:b/>
                <w:bCs/>
                <w:u w:val="single"/>
                <w:lang w:val="en-GB"/>
              </w:rPr>
              <w:t xml:space="preserve">SQL Injection </w:t>
            </w:r>
          </w:p>
          <w:p w14:paraId="0FBB4D6C" w14:textId="77777777" w:rsidR="00EA6DDF" w:rsidRPr="00636E33" w:rsidRDefault="00EA6DDF" w:rsidP="00E46145">
            <w:pPr>
              <w:rPr>
                <w:b/>
                <w:bCs/>
                <w:u w:val="single"/>
                <w:lang w:val="en-GB"/>
              </w:rPr>
            </w:pPr>
          </w:p>
        </w:tc>
        <w:tc>
          <w:tcPr>
            <w:tcW w:w="4066" w:type="dxa"/>
            <w:tcBorders>
              <w:top w:val="nil"/>
              <w:left w:val="nil"/>
              <w:bottom w:val="single" w:sz="4" w:space="0" w:color="auto"/>
              <w:right w:val="nil"/>
            </w:tcBorders>
          </w:tcPr>
          <w:p w14:paraId="1F95F38A" w14:textId="77777777" w:rsidR="001D5D86" w:rsidRPr="00636E33" w:rsidRDefault="001D5D86" w:rsidP="00E46145">
            <w:pPr>
              <w:rPr>
                <w:b/>
                <w:bCs/>
                <w:u w:val="single"/>
                <w:lang w:val="en-GB"/>
              </w:rPr>
            </w:pPr>
            <w:r w:rsidRPr="00636E33">
              <w:rPr>
                <w:b/>
                <w:bCs/>
                <w:u w:val="single"/>
                <w:lang w:val="en-GB"/>
              </w:rPr>
              <w:t>Database Entry</w:t>
            </w:r>
          </w:p>
        </w:tc>
      </w:tr>
      <w:tr w:rsidR="001D5D86" w14:paraId="529E6FA0" w14:textId="77777777" w:rsidTr="00A3005B">
        <w:tc>
          <w:tcPr>
            <w:tcW w:w="4574" w:type="dxa"/>
            <w:tcBorders>
              <w:top w:val="single" w:sz="4" w:space="0" w:color="auto"/>
              <w:left w:val="single" w:sz="4" w:space="0" w:color="auto"/>
              <w:bottom w:val="single" w:sz="4" w:space="0" w:color="auto"/>
              <w:right w:val="single" w:sz="4" w:space="0" w:color="auto"/>
            </w:tcBorders>
          </w:tcPr>
          <w:p w14:paraId="3BF4F601" w14:textId="4B72FFE8" w:rsidR="001D5D86" w:rsidRDefault="001D5D86" w:rsidP="00E46145">
            <w:pPr>
              <w:rPr>
                <w:lang w:val="en-GB"/>
              </w:rPr>
            </w:pPr>
            <w:r>
              <w:rPr>
                <w:noProof/>
                <w:lang w:val="en-GB"/>
              </w:rPr>
              <w:drawing>
                <wp:inline distT="0" distB="0" distL="0" distR="0" wp14:anchorId="232D20BF" wp14:editId="154E0E24">
                  <wp:extent cx="2770361" cy="957068"/>
                  <wp:effectExtent l="0" t="0" r="0" b="0"/>
                  <wp:docPr id="9915909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98264" cy="966708"/>
                          </a:xfrm>
                          <a:prstGeom prst="rect">
                            <a:avLst/>
                          </a:prstGeom>
                          <a:noFill/>
                          <a:ln>
                            <a:noFill/>
                          </a:ln>
                        </pic:spPr>
                      </pic:pic>
                    </a:graphicData>
                  </a:graphic>
                </wp:inline>
              </w:drawing>
            </w:r>
          </w:p>
        </w:tc>
        <w:tc>
          <w:tcPr>
            <w:tcW w:w="4066" w:type="dxa"/>
            <w:tcBorders>
              <w:top w:val="single" w:sz="4" w:space="0" w:color="auto"/>
              <w:left w:val="single" w:sz="4" w:space="0" w:color="auto"/>
              <w:bottom w:val="single" w:sz="4" w:space="0" w:color="auto"/>
              <w:right w:val="single" w:sz="4" w:space="0" w:color="auto"/>
            </w:tcBorders>
          </w:tcPr>
          <w:p w14:paraId="3F8E56A3" w14:textId="77777777" w:rsidR="001D5D86" w:rsidRDefault="001D5D86" w:rsidP="00E46145">
            <w:pPr>
              <w:rPr>
                <w:lang w:val="en-GB"/>
              </w:rPr>
            </w:pPr>
            <w:r>
              <w:rPr>
                <w:noProof/>
                <w:lang w:val="en-GB"/>
              </w:rPr>
              <w:drawing>
                <wp:inline distT="0" distB="0" distL="0" distR="0" wp14:anchorId="6E812AE1" wp14:editId="6C56F598">
                  <wp:extent cx="2446847" cy="1195058"/>
                  <wp:effectExtent l="0" t="0" r="0" b="5715"/>
                  <wp:docPr id="7926244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67437" cy="1205114"/>
                          </a:xfrm>
                          <a:prstGeom prst="rect">
                            <a:avLst/>
                          </a:prstGeom>
                          <a:noFill/>
                          <a:ln>
                            <a:noFill/>
                          </a:ln>
                        </pic:spPr>
                      </pic:pic>
                    </a:graphicData>
                  </a:graphic>
                </wp:inline>
              </w:drawing>
            </w:r>
          </w:p>
        </w:tc>
      </w:tr>
    </w:tbl>
    <w:p w14:paraId="789BBE18" w14:textId="77777777" w:rsidR="004F5D4F" w:rsidRDefault="004F5D4F" w:rsidP="00A3005B">
      <w:pPr>
        <w:jc w:val="center"/>
        <w:rPr>
          <w:b/>
          <w:bCs/>
          <w:sz w:val="16"/>
          <w:szCs w:val="16"/>
          <w:lang w:val="en-GB"/>
        </w:rPr>
      </w:pPr>
    </w:p>
    <w:p w14:paraId="5FEA5DDC" w14:textId="0FF301E1" w:rsidR="00A3005B" w:rsidRPr="00845602" w:rsidRDefault="00A3005B" w:rsidP="00A3005B">
      <w:pPr>
        <w:jc w:val="center"/>
        <w:rPr>
          <w:b/>
          <w:bCs/>
          <w:sz w:val="16"/>
          <w:szCs w:val="16"/>
          <w:lang w:val="en-GB"/>
        </w:rPr>
      </w:pPr>
      <w:r>
        <w:rPr>
          <w:b/>
          <w:bCs/>
          <w:sz w:val="16"/>
          <w:szCs w:val="16"/>
          <w:lang w:val="en-GB"/>
        </w:rPr>
        <w:t xml:space="preserve">Table </w:t>
      </w:r>
      <w:r>
        <w:rPr>
          <w:b/>
          <w:bCs/>
          <w:sz w:val="16"/>
          <w:szCs w:val="16"/>
          <w:lang w:val="en-GB"/>
        </w:rPr>
        <w:t>8</w:t>
      </w:r>
      <w:r>
        <w:rPr>
          <w:b/>
          <w:bCs/>
          <w:sz w:val="16"/>
          <w:szCs w:val="16"/>
          <w:lang w:val="en-GB"/>
        </w:rPr>
        <w:t xml:space="preserve">: Comparison between </w:t>
      </w:r>
      <w:r>
        <w:rPr>
          <w:b/>
          <w:bCs/>
          <w:sz w:val="16"/>
          <w:szCs w:val="16"/>
          <w:lang w:val="en-GB"/>
        </w:rPr>
        <w:t>SQL Injection attack</w:t>
      </w:r>
      <w:r>
        <w:rPr>
          <w:b/>
          <w:bCs/>
          <w:sz w:val="16"/>
          <w:szCs w:val="16"/>
          <w:lang w:val="en-GB"/>
        </w:rPr>
        <w:t xml:space="preserve"> and benign </w:t>
      </w:r>
      <w:r>
        <w:rPr>
          <w:b/>
          <w:bCs/>
          <w:sz w:val="16"/>
          <w:szCs w:val="16"/>
          <w:lang w:val="en-GB"/>
        </w:rPr>
        <w:t>Database Entry</w:t>
      </w:r>
      <w:r>
        <w:rPr>
          <w:b/>
          <w:bCs/>
          <w:sz w:val="16"/>
          <w:szCs w:val="16"/>
          <w:lang w:val="en-GB"/>
        </w:rPr>
        <w:t xml:space="preserve"> Graphs</w:t>
      </w:r>
    </w:p>
    <w:p w14:paraId="517850A9" w14:textId="77777777" w:rsidR="001D5D86" w:rsidRDefault="001D5D86" w:rsidP="00A02136">
      <w:pPr>
        <w:rPr>
          <w:lang w:val="en-SG"/>
        </w:rPr>
      </w:pPr>
    </w:p>
    <w:tbl>
      <w:tblPr>
        <w:tblStyle w:val="TableGrid"/>
        <w:tblW w:w="0" w:type="auto"/>
        <w:tblLook w:val="04A0" w:firstRow="1" w:lastRow="0" w:firstColumn="1" w:lastColumn="0" w:noHBand="0" w:noVBand="1"/>
      </w:tblPr>
      <w:tblGrid>
        <w:gridCol w:w="4489"/>
        <w:gridCol w:w="4151"/>
      </w:tblGrid>
      <w:tr w:rsidR="001D5D86" w14:paraId="6146F717" w14:textId="77777777" w:rsidTr="00A3005B">
        <w:tc>
          <w:tcPr>
            <w:tcW w:w="4489" w:type="dxa"/>
            <w:tcBorders>
              <w:top w:val="nil"/>
              <w:left w:val="nil"/>
              <w:bottom w:val="single" w:sz="4" w:space="0" w:color="auto"/>
              <w:right w:val="nil"/>
            </w:tcBorders>
          </w:tcPr>
          <w:p w14:paraId="1E6E2EA7" w14:textId="77777777" w:rsidR="001D5D86" w:rsidRDefault="001D5D86" w:rsidP="00E46145">
            <w:pPr>
              <w:rPr>
                <w:b/>
                <w:bCs/>
                <w:u w:val="single"/>
                <w:lang w:val="en-GB"/>
              </w:rPr>
            </w:pPr>
            <w:r w:rsidRPr="00636E33">
              <w:rPr>
                <w:b/>
                <w:bCs/>
                <w:u w:val="single"/>
                <w:lang w:val="en-GB"/>
              </w:rPr>
              <w:t>Brute Force</w:t>
            </w:r>
          </w:p>
          <w:p w14:paraId="565FB0D4" w14:textId="77777777" w:rsidR="00EA6DDF" w:rsidRPr="00636E33" w:rsidRDefault="00EA6DDF" w:rsidP="00E46145">
            <w:pPr>
              <w:rPr>
                <w:b/>
                <w:bCs/>
                <w:u w:val="single"/>
                <w:lang w:val="en-GB"/>
              </w:rPr>
            </w:pPr>
          </w:p>
        </w:tc>
        <w:tc>
          <w:tcPr>
            <w:tcW w:w="4151" w:type="dxa"/>
            <w:tcBorders>
              <w:top w:val="nil"/>
              <w:left w:val="nil"/>
              <w:bottom w:val="single" w:sz="4" w:space="0" w:color="auto"/>
              <w:right w:val="nil"/>
            </w:tcBorders>
          </w:tcPr>
          <w:p w14:paraId="300F9800" w14:textId="77777777" w:rsidR="001D5D86" w:rsidRPr="00636E33" w:rsidRDefault="001D5D86" w:rsidP="00E46145">
            <w:pPr>
              <w:rPr>
                <w:b/>
                <w:bCs/>
                <w:u w:val="single"/>
                <w:lang w:val="en-GB"/>
              </w:rPr>
            </w:pPr>
            <w:r w:rsidRPr="00636E33">
              <w:rPr>
                <w:b/>
                <w:bCs/>
                <w:u w:val="single"/>
                <w:lang w:val="en-GB"/>
              </w:rPr>
              <w:t>Login</w:t>
            </w:r>
          </w:p>
        </w:tc>
      </w:tr>
      <w:tr w:rsidR="001D5D86" w14:paraId="7149B469" w14:textId="77777777" w:rsidTr="00A3005B">
        <w:tc>
          <w:tcPr>
            <w:tcW w:w="4489" w:type="dxa"/>
            <w:tcBorders>
              <w:top w:val="single" w:sz="4" w:space="0" w:color="auto"/>
            </w:tcBorders>
          </w:tcPr>
          <w:p w14:paraId="7A8204F2" w14:textId="77777777" w:rsidR="001D5D86" w:rsidRDefault="001D5D86" w:rsidP="00E46145">
            <w:pPr>
              <w:rPr>
                <w:lang w:val="en-GB"/>
              </w:rPr>
            </w:pPr>
            <w:r>
              <w:rPr>
                <w:noProof/>
                <w:lang w:val="en-GB"/>
              </w:rPr>
              <w:drawing>
                <wp:inline distT="0" distB="0" distL="0" distR="0" wp14:anchorId="339B097F" wp14:editId="5DC80F99">
                  <wp:extent cx="2679720" cy="1195058"/>
                  <wp:effectExtent l="0" t="0" r="6350" b="5715"/>
                  <wp:docPr id="15896247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89623" cy="1199474"/>
                          </a:xfrm>
                          <a:prstGeom prst="rect">
                            <a:avLst/>
                          </a:prstGeom>
                          <a:noFill/>
                          <a:ln>
                            <a:noFill/>
                          </a:ln>
                        </pic:spPr>
                      </pic:pic>
                    </a:graphicData>
                  </a:graphic>
                </wp:inline>
              </w:drawing>
            </w:r>
          </w:p>
        </w:tc>
        <w:tc>
          <w:tcPr>
            <w:tcW w:w="4151" w:type="dxa"/>
            <w:tcBorders>
              <w:top w:val="single" w:sz="4" w:space="0" w:color="auto"/>
            </w:tcBorders>
          </w:tcPr>
          <w:p w14:paraId="69049EB7" w14:textId="77777777" w:rsidR="001D5D86" w:rsidRDefault="001D5D86" w:rsidP="00E46145">
            <w:pPr>
              <w:rPr>
                <w:lang w:val="en-GB"/>
              </w:rPr>
            </w:pPr>
            <w:r>
              <w:rPr>
                <w:noProof/>
                <w:lang w:val="en-GB"/>
              </w:rPr>
              <w:drawing>
                <wp:inline distT="0" distB="0" distL="0" distR="0" wp14:anchorId="5F0B3ED7" wp14:editId="4D76AB47">
                  <wp:extent cx="2498895" cy="1035132"/>
                  <wp:effectExtent l="0" t="0" r="0" b="0"/>
                  <wp:docPr id="13534731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09911" cy="1039695"/>
                          </a:xfrm>
                          <a:prstGeom prst="rect">
                            <a:avLst/>
                          </a:prstGeom>
                          <a:noFill/>
                          <a:ln>
                            <a:noFill/>
                          </a:ln>
                        </pic:spPr>
                      </pic:pic>
                    </a:graphicData>
                  </a:graphic>
                </wp:inline>
              </w:drawing>
            </w:r>
          </w:p>
        </w:tc>
      </w:tr>
    </w:tbl>
    <w:p w14:paraId="57DC83E4" w14:textId="77777777" w:rsidR="004F5D4F" w:rsidRDefault="004F5D4F" w:rsidP="00A3005B">
      <w:pPr>
        <w:jc w:val="center"/>
        <w:rPr>
          <w:b/>
          <w:bCs/>
          <w:sz w:val="16"/>
          <w:szCs w:val="16"/>
          <w:lang w:val="en-GB"/>
        </w:rPr>
      </w:pPr>
    </w:p>
    <w:p w14:paraId="47DF1266" w14:textId="09D8A91D" w:rsidR="00A3005B" w:rsidRPr="00845602" w:rsidRDefault="00A3005B" w:rsidP="00A3005B">
      <w:pPr>
        <w:jc w:val="center"/>
        <w:rPr>
          <w:b/>
          <w:bCs/>
          <w:sz w:val="16"/>
          <w:szCs w:val="16"/>
          <w:lang w:val="en-GB"/>
        </w:rPr>
      </w:pPr>
      <w:r>
        <w:rPr>
          <w:b/>
          <w:bCs/>
          <w:sz w:val="16"/>
          <w:szCs w:val="16"/>
          <w:lang w:val="en-GB"/>
        </w:rPr>
        <w:t xml:space="preserve">Table </w:t>
      </w:r>
      <w:r>
        <w:rPr>
          <w:b/>
          <w:bCs/>
          <w:sz w:val="16"/>
          <w:szCs w:val="16"/>
          <w:lang w:val="en-GB"/>
        </w:rPr>
        <w:t>9</w:t>
      </w:r>
      <w:r>
        <w:rPr>
          <w:b/>
          <w:bCs/>
          <w:sz w:val="16"/>
          <w:szCs w:val="16"/>
          <w:lang w:val="en-GB"/>
        </w:rPr>
        <w:t xml:space="preserve">: Comparison between </w:t>
      </w:r>
      <w:r>
        <w:rPr>
          <w:b/>
          <w:bCs/>
          <w:sz w:val="16"/>
          <w:szCs w:val="16"/>
          <w:lang w:val="en-GB"/>
        </w:rPr>
        <w:t xml:space="preserve">Brute Force attack </w:t>
      </w:r>
      <w:r>
        <w:rPr>
          <w:b/>
          <w:bCs/>
          <w:sz w:val="16"/>
          <w:szCs w:val="16"/>
          <w:lang w:val="en-GB"/>
        </w:rPr>
        <w:t xml:space="preserve">and benign </w:t>
      </w:r>
      <w:r>
        <w:rPr>
          <w:b/>
          <w:bCs/>
          <w:sz w:val="16"/>
          <w:szCs w:val="16"/>
          <w:lang w:val="en-GB"/>
        </w:rPr>
        <w:t>Login</w:t>
      </w:r>
      <w:r>
        <w:rPr>
          <w:b/>
          <w:bCs/>
          <w:sz w:val="16"/>
          <w:szCs w:val="16"/>
          <w:lang w:val="en-GB"/>
        </w:rPr>
        <w:t xml:space="preserve"> Graphs</w:t>
      </w:r>
    </w:p>
    <w:p w14:paraId="001590C6" w14:textId="276A5F73" w:rsidR="00DD057F" w:rsidRDefault="00DD057F" w:rsidP="00A02136">
      <w:pPr>
        <w:rPr>
          <w:lang w:val="en-SG"/>
        </w:rPr>
      </w:pPr>
    </w:p>
    <w:p w14:paraId="457EAAC7" w14:textId="43290D00" w:rsidR="001D5D86" w:rsidRDefault="00DD057F" w:rsidP="00A02136">
      <w:pPr>
        <w:rPr>
          <w:lang w:val="en-SG"/>
        </w:rPr>
      </w:pPr>
      <w:r>
        <w:rPr>
          <w:lang w:val="en-SG"/>
        </w:rPr>
        <w:br w:type="page"/>
      </w:r>
    </w:p>
    <w:p w14:paraId="21DCC5A2" w14:textId="2574F311" w:rsidR="0001460C" w:rsidRDefault="00DD057F" w:rsidP="00A26F43">
      <w:pPr>
        <w:pStyle w:val="Heading2"/>
        <w:rPr>
          <w:lang w:val="en-SG"/>
        </w:rPr>
      </w:pPr>
      <w:bookmarkStart w:id="60" w:name="_Toc191645169"/>
      <w:r>
        <w:rPr>
          <w:lang w:val="en-SG"/>
        </w:rPr>
        <w:lastRenderedPageBreak/>
        <w:t>Node and Edge Comparison</w:t>
      </w:r>
      <w:bookmarkEnd w:id="60"/>
    </w:p>
    <w:p w14:paraId="7C11E476" w14:textId="392E81D9" w:rsidR="00D96E6B" w:rsidRDefault="00D96E6B" w:rsidP="00D96E6B">
      <w:pPr>
        <w:pStyle w:val="Heading3"/>
        <w:rPr>
          <w:lang w:val="en-SG"/>
        </w:rPr>
      </w:pPr>
      <w:bookmarkStart w:id="61" w:name="_Toc191645170"/>
      <w:r>
        <w:rPr>
          <w:lang w:val="en-SG"/>
        </w:rPr>
        <w:t>Between Same Graph Types</w:t>
      </w:r>
      <w:bookmarkEnd w:id="61"/>
    </w:p>
    <w:p w14:paraId="1A18F04C" w14:textId="77777777" w:rsidR="00A26F43" w:rsidRDefault="00A26F43" w:rsidP="00A26F43">
      <w:pPr>
        <w:rPr>
          <w:lang w:val="en-SG"/>
        </w:rPr>
      </w:pPr>
      <w:r>
        <w:rPr>
          <w:lang w:val="en-SG"/>
        </w:rPr>
        <w:t>To find similarities and differences in the substructures of the graphs, the node and edge overlap for graphs within the same class and their malicious counterparts were calculated. The results listed below show that almost all graphs share a large overlap of nodes. Edge overlap is significantly lower within the same graph types showing less than 10% compared to same types of graphs.</w:t>
      </w:r>
    </w:p>
    <w:p w14:paraId="2654BEFF" w14:textId="77777777" w:rsidR="00FA2553" w:rsidRDefault="00FA2553" w:rsidP="00A26F43">
      <w:pPr>
        <w:rPr>
          <w:lang w:val="en-SG"/>
        </w:rPr>
      </w:pPr>
    </w:p>
    <w:p w14:paraId="5335BD19" w14:textId="71373E0F" w:rsidR="00085286" w:rsidRDefault="00FA2553" w:rsidP="00A26F43">
      <w:pPr>
        <w:rPr>
          <w:b/>
          <w:bCs/>
          <w:u w:val="single"/>
          <w:lang w:val="en-SG"/>
        </w:rPr>
      </w:pPr>
      <w:r w:rsidRPr="00FA2553">
        <w:rPr>
          <w:b/>
          <w:bCs/>
          <w:u w:val="single"/>
          <w:lang w:val="en-SG"/>
        </w:rPr>
        <w:t>Benign Graphs</w:t>
      </w:r>
    </w:p>
    <w:p w14:paraId="2857C7A1" w14:textId="77777777" w:rsidR="00EA6DDF" w:rsidRPr="00EA6DDF" w:rsidRDefault="00EA6DDF" w:rsidP="00A26F43">
      <w:pPr>
        <w:rPr>
          <w:b/>
          <w:bCs/>
          <w:u w:val="single"/>
          <w:lang w:val="en-SG"/>
        </w:rPr>
      </w:pPr>
    </w:p>
    <w:tbl>
      <w:tblPr>
        <w:tblStyle w:val="TableGrid"/>
        <w:tblW w:w="9131" w:type="dxa"/>
        <w:tblLook w:val="04A0" w:firstRow="1" w:lastRow="0" w:firstColumn="1" w:lastColumn="0" w:noHBand="0" w:noVBand="1"/>
      </w:tblPr>
      <w:tblGrid>
        <w:gridCol w:w="1193"/>
        <w:gridCol w:w="1513"/>
        <w:gridCol w:w="1317"/>
        <w:gridCol w:w="1193"/>
        <w:gridCol w:w="1128"/>
        <w:gridCol w:w="1613"/>
        <w:gridCol w:w="1174"/>
      </w:tblGrid>
      <w:tr w:rsidR="00085286" w14:paraId="7132548D" w14:textId="77777777" w:rsidTr="00085286">
        <w:trPr>
          <w:trHeight w:val="636"/>
        </w:trPr>
        <w:tc>
          <w:tcPr>
            <w:tcW w:w="1193" w:type="dxa"/>
          </w:tcPr>
          <w:p w14:paraId="0B24B09A" w14:textId="5A878108" w:rsidR="00085286" w:rsidRDefault="00085286" w:rsidP="00A26F43">
            <w:pPr>
              <w:rPr>
                <w:lang w:val="en-SG"/>
              </w:rPr>
            </w:pPr>
            <w:r>
              <w:rPr>
                <w:lang w:val="en-SG"/>
              </w:rPr>
              <w:t>Graph Type</w:t>
            </w:r>
          </w:p>
        </w:tc>
        <w:tc>
          <w:tcPr>
            <w:tcW w:w="1513" w:type="dxa"/>
          </w:tcPr>
          <w:p w14:paraId="1997BD45" w14:textId="6F897F05" w:rsidR="00085286" w:rsidRDefault="00085286" w:rsidP="00A26F43">
            <w:pPr>
              <w:rPr>
                <w:lang w:val="en-SG"/>
              </w:rPr>
            </w:pPr>
            <w:r>
              <w:rPr>
                <w:lang w:val="en-SG"/>
              </w:rPr>
              <w:t>Message</w:t>
            </w:r>
          </w:p>
        </w:tc>
        <w:tc>
          <w:tcPr>
            <w:tcW w:w="1317" w:type="dxa"/>
          </w:tcPr>
          <w:p w14:paraId="6D44B1D1" w14:textId="5AF646FF" w:rsidR="00085286" w:rsidRDefault="00085286" w:rsidP="00A26F43">
            <w:pPr>
              <w:rPr>
                <w:lang w:val="en-SG"/>
              </w:rPr>
            </w:pPr>
            <w:r>
              <w:rPr>
                <w:lang w:val="en-SG"/>
              </w:rPr>
              <w:t>Submit</w:t>
            </w:r>
          </w:p>
        </w:tc>
        <w:tc>
          <w:tcPr>
            <w:tcW w:w="1193" w:type="dxa"/>
          </w:tcPr>
          <w:p w14:paraId="7F669024" w14:textId="65F1AA88" w:rsidR="00085286" w:rsidRDefault="00085286" w:rsidP="00A26F43">
            <w:pPr>
              <w:rPr>
                <w:lang w:val="en-SG"/>
              </w:rPr>
            </w:pPr>
            <w:r>
              <w:rPr>
                <w:lang w:val="en-SG"/>
              </w:rPr>
              <w:t>Query</w:t>
            </w:r>
          </w:p>
        </w:tc>
        <w:tc>
          <w:tcPr>
            <w:tcW w:w="1128" w:type="dxa"/>
          </w:tcPr>
          <w:p w14:paraId="1CB4A09A" w14:textId="7540D541" w:rsidR="00085286" w:rsidRDefault="00085286" w:rsidP="00A26F43">
            <w:pPr>
              <w:rPr>
                <w:lang w:val="en-SG"/>
              </w:rPr>
            </w:pPr>
            <w:r>
              <w:rPr>
                <w:lang w:val="en-SG"/>
              </w:rPr>
              <w:t>Ping</w:t>
            </w:r>
          </w:p>
        </w:tc>
        <w:tc>
          <w:tcPr>
            <w:tcW w:w="1613" w:type="dxa"/>
          </w:tcPr>
          <w:p w14:paraId="58820099" w14:textId="6C84A4F2" w:rsidR="00085286" w:rsidRDefault="00085286" w:rsidP="00A26F43">
            <w:pPr>
              <w:rPr>
                <w:lang w:val="en-SG"/>
              </w:rPr>
            </w:pPr>
            <w:r>
              <w:rPr>
                <w:lang w:val="en-SG"/>
              </w:rPr>
              <w:t>Database Entry</w:t>
            </w:r>
          </w:p>
        </w:tc>
        <w:tc>
          <w:tcPr>
            <w:tcW w:w="1174" w:type="dxa"/>
          </w:tcPr>
          <w:p w14:paraId="0E5DC075" w14:textId="15CD908B" w:rsidR="00085286" w:rsidRDefault="00085286" w:rsidP="00A26F43">
            <w:pPr>
              <w:rPr>
                <w:lang w:val="en-SG"/>
              </w:rPr>
            </w:pPr>
            <w:r>
              <w:rPr>
                <w:lang w:val="en-SG"/>
              </w:rPr>
              <w:t>Login</w:t>
            </w:r>
          </w:p>
        </w:tc>
      </w:tr>
      <w:tr w:rsidR="00085286" w14:paraId="7E1464BA" w14:textId="77777777" w:rsidTr="00085286">
        <w:trPr>
          <w:trHeight w:val="317"/>
        </w:trPr>
        <w:tc>
          <w:tcPr>
            <w:tcW w:w="1193" w:type="dxa"/>
          </w:tcPr>
          <w:p w14:paraId="32E295B1" w14:textId="5F17EF9E" w:rsidR="00085286" w:rsidRDefault="00085286" w:rsidP="00A26F43">
            <w:pPr>
              <w:rPr>
                <w:lang w:val="en-SG"/>
              </w:rPr>
            </w:pPr>
            <w:r>
              <w:rPr>
                <w:lang w:val="en-SG"/>
              </w:rPr>
              <w:t>Node Overlap</w:t>
            </w:r>
          </w:p>
        </w:tc>
        <w:tc>
          <w:tcPr>
            <w:tcW w:w="1513" w:type="dxa"/>
          </w:tcPr>
          <w:p w14:paraId="39957381" w14:textId="61232E4E" w:rsidR="00085286" w:rsidRDefault="00085286" w:rsidP="00A26F43">
            <w:pPr>
              <w:rPr>
                <w:lang w:val="en-SG"/>
              </w:rPr>
            </w:pPr>
            <w:r>
              <w:rPr>
                <w:lang w:val="en-SG"/>
              </w:rPr>
              <w:t>88.5%</w:t>
            </w:r>
          </w:p>
        </w:tc>
        <w:tc>
          <w:tcPr>
            <w:tcW w:w="1317" w:type="dxa"/>
          </w:tcPr>
          <w:p w14:paraId="357CEB4A" w14:textId="351A6BAA" w:rsidR="00085286" w:rsidRDefault="00085286" w:rsidP="00A26F43">
            <w:pPr>
              <w:rPr>
                <w:lang w:val="en-SG"/>
              </w:rPr>
            </w:pPr>
            <w:r>
              <w:rPr>
                <w:lang w:val="en-SG"/>
              </w:rPr>
              <w:t>93.66%</w:t>
            </w:r>
          </w:p>
        </w:tc>
        <w:tc>
          <w:tcPr>
            <w:tcW w:w="1193" w:type="dxa"/>
          </w:tcPr>
          <w:p w14:paraId="145B3E0B" w14:textId="6D34CF3F" w:rsidR="00085286" w:rsidRDefault="00085286" w:rsidP="00A26F43">
            <w:pPr>
              <w:rPr>
                <w:lang w:val="en-SG"/>
              </w:rPr>
            </w:pPr>
            <w:r>
              <w:rPr>
                <w:lang w:val="en-SG"/>
              </w:rPr>
              <w:t>65.74%</w:t>
            </w:r>
          </w:p>
        </w:tc>
        <w:tc>
          <w:tcPr>
            <w:tcW w:w="1128" w:type="dxa"/>
          </w:tcPr>
          <w:p w14:paraId="0B67DC67" w14:textId="69A840C9" w:rsidR="00085286" w:rsidRDefault="00085286" w:rsidP="00A26F43">
            <w:pPr>
              <w:rPr>
                <w:lang w:val="en-SG"/>
              </w:rPr>
            </w:pPr>
            <w:r>
              <w:rPr>
                <w:lang w:val="en-SG"/>
              </w:rPr>
              <w:t>83.21%</w:t>
            </w:r>
          </w:p>
        </w:tc>
        <w:tc>
          <w:tcPr>
            <w:tcW w:w="1613" w:type="dxa"/>
          </w:tcPr>
          <w:p w14:paraId="2A7F1BEF" w14:textId="51950471" w:rsidR="00085286" w:rsidRDefault="00085286" w:rsidP="00A26F43">
            <w:pPr>
              <w:rPr>
                <w:lang w:val="en-SG"/>
              </w:rPr>
            </w:pPr>
            <w:r>
              <w:rPr>
                <w:lang w:val="en-SG"/>
              </w:rPr>
              <w:t>58.02%</w:t>
            </w:r>
          </w:p>
        </w:tc>
        <w:tc>
          <w:tcPr>
            <w:tcW w:w="1174" w:type="dxa"/>
          </w:tcPr>
          <w:p w14:paraId="695F625C" w14:textId="775AA1E5" w:rsidR="00085286" w:rsidRDefault="00085286" w:rsidP="00A26F43">
            <w:pPr>
              <w:rPr>
                <w:lang w:val="en-SG"/>
              </w:rPr>
            </w:pPr>
            <w:r>
              <w:rPr>
                <w:lang w:val="en-SG"/>
              </w:rPr>
              <w:t>90.79%</w:t>
            </w:r>
          </w:p>
        </w:tc>
      </w:tr>
      <w:tr w:rsidR="00085286" w14:paraId="1A386939" w14:textId="77777777" w:rsidTr="00085286">
        <w:trPr>
          <w:trHeight w:val="317"/>
        </w:trPr>
        <w:tc>
          <w:tcPr>
            <w:tcW w:w="1193" w:type="dxa"/>
          </w:tcPr>
          <w:p w14:paraId="6F69277B" w14:textId="2D172F08" w:rsidR="00085286" w:rsidRDefault="00085286" w:rsidP="00A26F43">
            <w:pPr>
              <w:rPr>
                <w:lang w:val="en-SG"/>
              </w:rPr>
            </w:pPr>
            <w:r>
              <w:rPr>
                <w:lang w:val="en-SG"/>
              </w:rPr>
              <w:t>Edge Overlap</w:t>
            </w:r>
          </w:p>
        </w:tc>
        <w:tc>
          <w:tcPr>
            <w:tcW w:w="1513" w:type="dxa"/>
          </w:tcPr>
          <w:p w14:paraId="301C99E3" w14:textId="51D7AFC2" w:rsidR="00085286" w:rsidRDefault="00085286" w:rsidP="00A26F43">
            <w:pPr>
              <w:rPr>
                <w:lang w:val="en-SG"/>
              </w:rPr>
            </w:pPr>
            <w:r>
              <w:rPr>
                <w:lang w:val="en-SG"/>
              </w:rPr>
              <w:t>4.26%</w:t>
            </w:r>
          </w:p>
        </w:tc>
        <w:tc>
          <w:tcPr>
            <w:tcW w:w="1317" w:type="dxa"/>
          </w:tcPr>
          <w:p w14:paraId="54486B36" w14:textId="3A89A505" w:rsidR="00085286" w:rsidRDefault="00085286" w:rsidP="00A26F43">
            <w:pPr>
              <w:rPr>
                <w:lang w:val="en-SG"/>
              </w:rPr>
            </w:pPr>
            <w:r>
              <w:rPr>
                <w:lang w:val="en-SG"/>
              </w:rPr>
              <w:t>5.86%</w:t>
            </w:r>
          </w:p>
        </w:tc>
        <w:tc>
          <w:tcPr>
            <w:tcW w:w="1193" w:type="dxa"/>
          </w:tcPr>
          <w:p w14:paraId="7945D6F9" w14:textId="406D50D1" w:rsidR="00085286" w:rsidRDefault="00085286" w:rsidP="00A26F43">
            <w:pPr>
              <w:rPr>
                <w:lang w:val="en-SG"/>
              </w:rPr>
            </w:pPr>
            <w:r>
              <w:rPr>
                <w:lang w:val="en-SG"/>
              </w:rPr>
              <w:t>2.48%</w:t>
            </w:r>
          </w:p>
        </w:tc>
        <w:tc>
          <w:tcPr>
            <w:tcW w:w="1128" w:type="dxa"/>
          </w:tcPr>
          <w:p w14:paraId="0754FEEE" w14:textId="695427CE" w:rsidR="00085286" w:rsidRDefault="00085286" w:rsidP="00A26F43">
            <w:pPr>
              <w:rPr>
                <w:lang w:val="en-SG"/>
              </w:rPr>
            </w:pPr>
            <w:r>
              <w:rPr>
                <w:lang w:val="en-SG"/>
              </w:rPr>
              <w:t>6.21%</w:t>
            </w:r>
          </w:p>
        </w:tc>
        <w:tc>
          <w:tcPr>
            <w:tcW w:w="1613" w:type="dxa"/>
          </w:tcPr>
          <w:p w14:paraId="62C4964C" w14:textId="29C8A0AE" w:rsidR="00085286" w:rsidRDefault="00085286" w:rsidP="00A26F43">
            <w:pPr>
              <w:rPr>
                <w:lang w:val="en-SG"/>
              </w:rPr>
            </w:pPr>
            <w:r>
              <w:rPr>
                <w:lang w:val="en-SG"/>
              </w:rPr>
              <w:t>5.32%</w:t>
            </w:r>
          </w:p>
        </w:tc>
        <w:tc>
          <w:tcPr>
            <w:tcW w:w="1174" w:type="dxa"/>
          </w:tcPr>
          <w:p w14:paraId="2AC6D766" w14:textId="35EE81BF" w:rsidR="00085286" w:rsidRDefault="00085286" w:rsidP="00A26F43">
            <w:pPr>
              <w:rPr>
                <w:lang w:val="en-SG"/>
              </w:rPr>
            </w:pPr>
            <w:r>
              <w:rPr>
                <w:lang w:val="en-SG"/>
              </w:rPr>
              <w:t>5.99%</w:t>
            </w:r>
          </w:p>
        </w:tc>
      </w:tr>
    </w:tbl>
    <w:p w14:paraId="7EE5BBAC" w14:textId="77777777" w:rsidR="004F5D4F" w:rsidRDefault="004F5D4F" w:rsidP="00A3005B">
      <w:pPr>
        <w:jc w:val="center"/>
        <w:rPr>
          <w:b/>
          <w:bCs/>
          <w:sz w:val="16"/>
          <w:szCs w:val="16"/>
          <w:lang w:val="en-GB"/>
        </w:rPr>
      </w:pPr>
    </w:p>
    <w:p w14:paraId="0C9FEE10" w14:textId="41BCB12C" w:rsidR="00A3005B" w:rsidRPr="00845602" w:rsidRDefault="00A3005B" w:rsidP="00A3005B">
      <w:pPr>
        <w:jc w:val="center"/>
        <w:rPr>
          <w:b/>
          <w:bCs/>
          <w:sz w:val="16"/>
          <w:szCs w:val="16"/>
          <w:lang w:val="en-GB"/>
        </w:rPr>
      </w:pPr>
      <w:r>
        <w:rPr>
          <w:b/>
          <w:bCs/>
          <w:sz w:val="16"/>
          <w:szCs w:val="16"/>
          <w:lang w:val="en-GB"/>
        </w:rPr>
        <w:t xml:space="preserve">Table </w:t>
      </w:r>
      <w:r>
        <w:rPr>
          <w:b/>
          <w:bCs/>
          <w:sz w:val="16"/>
          <w:szCs w:val="16"/>
          <w:lang w:val="en-GB"/>
        </w:rPr>
        <w:t>10</w:t>
      </w:r>
      <w:r>
        <w:rPr>
          <w:b/>
          <w:bCs/>
          <w:sz w:val="16"/>
          <w:szCs w:val="16"/>
          <w:lang w:val="en-GB"/>
        </w:rPr>
        <w:t xml:space="preserve">: </w:t>
      </w:r>
      <w:r>
        <w:rPr>
          <w:b/>
          <w:bCs/>
          <w:sz w:val="16"/>
          <w:szCs w:val="16"/>
          <w:lang w:val="en-GB"/>
        </w:rPr>
        <w:t>Percentage of Node and Edge overlap of graphs within the same benign class</w:t>
      </w:r>
    </w:p>
    <w:p w14:paraId="6AC9D4AE" w14:textId="77777777" w:rsidR="00085286" w:rsidRDefault="00085286" w:rsidP="00A26F43">
      <w:pPr>
        <w:rPr>
          <w:lang w:val="en-SG"/>
        </w:rPr>
      </w:pPr>
    </w:p>
    <w:p w14:paraId="774EEC5E" w14:textId="6ED4B52C" w:rsidR="00FA2553" w:rsidRDefault="00FA2553" w:rsidP="00A26F43">
      <w:pPr>
        <w:rPr>
          <w:b/>
          <w:bCs/>
          <w:u w:val="single"/>
          <w:lang w:val="en-SG"/>
        </w:rPr>
      </w:pPr>
      <w:r w:rsidRPr="00FA2553">
        <w:rPr>
          <w:b/>
          <w:bCs/>
          <w:u w:val="single"/>
          <w:lang w:val="en-SG"/>
        </w:rPr>
        <w:t>Malicious Graphs</w:t>
      </w:r>
    </w:p>
    <w:p w14:paraId="6472879D" w14:textId="77777777" w:rsidR="00EA6DDF" w:rsidRPr="00EA6DDF" w:rsidRDefault="00EA6DDF" w:rsidP="00A26F43">
      <w:pPr>
        <w:rPr>
          <w:b/>
          <w:bCs/>
          <w:u w:val="single"/>
          <w:lang w:val="en-SG"/>
        </w:rPr>
      </w:pPr>
    </w:p>
    <w:tbl>
      <w:tblPr>
        <w:tblStyle w:val="TableGrid"/>
        <w:tblW w:w="9131" w:type="dxa"/>
        <w:tblLook w:val="04A0" w:firstRow="1" w:lastRow="0" w:firstColumn="1" w:lastColumn="0" w:noHBand="0" w:noVBand="1"/>
      </w:tblPr>
      <w:tblGrid>
        <w:gridCol w:w="1193"/>
        <w:gridCol w:w="1513"/>
        <w:gridCol w:w="1317"/>
        <w:gridCol w:w="1193"/>
        <w:gridCol w:w="1128"/>
        <w:gridCol w:w="1613"/>
        <w:gridCol w:w="1174"/>
      </w:tblGrid>
      <w:tr w:rsidR="00085286" w14:paraId="79C0FFE1" w14:textId="77777777" w:rsidTr="00DC4376">
        <w:trPr>
          <w:trHeight w:val="636"/>
        </w:trPr>
        <w:tc>
          <w:tcPr>
            <w:tcW w:w="1193" w:type="dxa"/>
          </w:tcPr>
          <w:p w14:paraId="68DD3835" w14:textId="77777777" w:rsidR="00085286" w:rsidRDefault="00085286" w:rsidP="00DC4376">
            <w:pPr>
              <w:rPr>
                <w:lang w:val="en-SG"/>
              </w:rPr>
            </w:pPr>
            <w:r>
              <w:rPr>
                <w:lang w:val="en-SG"/>
              </w:rPr>
              <w:t>Graph Type</w:t>
            </w:r>
          </w:p>
        </w:tc>
        <w:tc>
          <w:tcPr>
            <w:tcW w:w="1513" w:type="dxa"/>
          </w:tcPr>
          <w:p w14:paraId="09C24723" w14:textId="7592C2C3" w:rsidR="00085286" w:rsidRDefault="00085286" w:rsidP="00DC4376">
            <w:pPr>
              <w:rPr>
                <w:lang w:val="en-SG"/>
              </w:rPr>
            </w:pPr>
            <w:r>
              <w:rPr>
                <w:lang w:val="en-SG"/>
              </w:rPr>
              <w:t>XSS Stored</w:t>
            </w:r>
          </w:p>
        </w:tc>
        <w:tc>
          <w:tcPr>
            <w:tcW w:w="1317" w:type="dxa"/>
          </w:tcPr>
          <w:p w14:paraId="7D2FC32E" w14:textId="159B608D" w:rsidR="00085286" w:rsidRDefault="00085286" w:rsidP="00DC4376">
            <w:pPr>
              <w:rPr>
                <w:lang w:val="en-SG"/>
              </w:rPr>
            </w:pPr>
            <w:r>
              <w:rPr>
                <w:lang w:val="en-SG"/>
              </w:rPr>
              <w:t>XSS Reflected</w:t>
            </w:r>
          </w:p>
        </w:tc>
        <w:tc>
          <w:tcPr>
            <w:tcW w:w="1193" w:type="dxa"/>
          </w:tcPr>
          <w:p w14:paraId="2C5FC821" w14:textId="5CBB6F68" w:rsidR="00085286" w:rsidRDefault="00085286" w:rsidP="00DC4376">
            <w:pPr>
              <w:rPr>
                <w:lang w:val="en-SG"/>
              </w:rPr>
            </w:pPr>
            <w:r>
              <w:rPr>
                <w:lang w:val="en-SG"/>
              </w:rPr>
              <w:t>XSS DOM</w:t>
            </w:r>
          </w:p>
        </w:tc>
        <w:tc>
          <w:tcPr>
            <w:tcW w:w="1128" w:type="dxa"/>
          </w:tcPr>
          <w:p w14:paraId="718D5C99" w14:textId="57963B54" w:rsidR="00085286" w:rsidRDefault="00085286" w:rsidP="00DC4376">
            <w:pPr>
              <w:rPr>
                <w:lang w:val="en-SG"/>
              </w:rPr>
            </w:pPr>
            <w:r>
              <w:rPr>
                <w:lang w:val="en-SG"/>
              </w:rPr>
              <w:t>SQL Injection</w:t>
            </w:r>
          </w:p>
        </w:tc>
        <w:tc>
          <w:tcPr>
            <w:tcW w:w="1613" w:type="dxa"/>
          </w:tcPr>
          <w:p w14:paraId="572645C7" w14:textId="5A833A0C" w:rsidR="00085286" w:rsidRDefault="00085286" w:rsidP="00DC4376">
            <w:pPr>
              <w:rPr>
                <w:lang w:val="en-SG"/>
              </w:rPr>
            </w:pPr>
            <w:r>
              <w:rPr>
                <w:lang w:val="en-SG"/>
              </w:rPr>
              <w:t>Command Line Injection</w:t>
            </w:r>
          </w:p>
        </w:tc>
        <w:tc>
          <w:tcPr>
            <w:tcW w:w="1174" w:type="dxa"/>
          </w:tcPr>
          <w:p w14:paraId="724FC838" w14:textId="0E4F986F" w:rsidR="00085286" w:rsidRDefault="00085286" w:rsidP="00DC4376">
            <w:pPr>
              <w:rPr>
                <w:lang w:val="en-SG"/>
              </w:rPr>
            </w:pPr>
            <w:r>
              <w:rPr>
                <w:lang w:val="en-SG"/>
              </w:rPr>
              <w:t>Brute Force</w:t>
            </w:r>
          </w:p>
        </w:tc>
      </w:tr>
      <w:tr w:rsidR="00085286" w14:paraId="61DD17B3" w14:textId="77777777" w:rsidTr="00DC4376">
        <w:trPr>
          <w:trHeight w:val="317"/>
        </w:trPr>
        <w:tc>
          <w:tcPr>
            <w:tcW w:w="1193" w:type="dxa"/>
          </w:tcPr>
          <w:p w14:paraId="7C255E62" w14:textId="2434CD3A" w:rsidR="00085286" w:rsidRDefault="00085286" w:rsidP="00DC4376">
            <w:pPr>
              <w:rPr>
                <w:lang w:val="en-SG"/>
              </w:rPr>
            </w:pPr>
            <w:r>
              <w:rPr>
                <w:lang w:val="en-SG"/>
              </w:rPr>
              <w:t xml:space="preserve">Node Overlap </w:t>
            </w:r>
          </w:p>
        </w:tc>
        <w:tc>
          <w:tcPr>
            <w:tcW w:w="1513" w:type="dxa"/>
          </w:tcPr>
          <w:p w14:paraId="40A2DB59" w14:textId="1F94B61A" w:rsidR="00085286" w:rsidRDefault="00085286" w:rsidP="00DC4376">
            <w:pPr>
              <w:rPr>
                <w:lang w:val="en-SG"/>
              </w:rPr>
            </w:pPr>
            <w:r>
              <w:rPr>
                <w:lang w:val="en-SG"/>
              </w:rPr>
              <w:t>98.56%</w:t>
            </w:r>
          </w:p>
        </w:tc>
        <w:tc>
          <w:tcPr>
            <w:tcW w:w="1317" w:type="dxa"/>
          </w:tcPr>
          <w:p w14:paraId="42C5C803" w14:textId="1B252FFA" w:rsidR="00085286" w:rsidRDefault="00085286" w:rsidP="00DC4376">
            <w:pPr>
              <w:rPr>
                <w:lang w:val="en-SG"/>
              </w:rPr>
            </w:pPr>
            <w:r>
              <w:rPr>
                <w:lang w:val="en-SG"/>
              </w:rPr>
              <w:t>97.29%</w:t>
            </w:r>
          </w:p>
        </w:tc>
        <w:tc>
          <w:tcPr>
            <w:tcW w:w="1193" w:type="dxa"/>
          </w:tcPr>
          <w:p w14:paraId="3896FD66" w14:textId="1504283F" w:rsidR="00085286" w:rsidRDefault="00085286" w:rsidP="00DC4376">
            <w:pPr>
              <w:rPr>
                <w:lang w:val="en-SG"/>
              </w:rPr>
            </w:pPr>
            <w:r>
              <w:rPr>
                <w:lang w:val="en-SG"/>
              </w:rPr>
              <w:t>96.56%</w:t>
            </w:r>
          </w:p>
        </w:tc>
        <w:tc>
          <w:tcPr>
            <w:tcW w:w="1128" w:type="dxa"/>
          </w:tcPr>
          <w:p w14:paraId="1383F186" w14:textId="7321C90F" w:rsidR="00085286" w:rsidRDefault="00085286" w:rsidP="00DC4376">
            <w:pPr>
              <w:rPr>
                <w:lang w:val="en-SG"/>
              </w:rPr>
            </w:pPr>
            <w:r>
              <w:rPr>
                <w:lang w:val="en-SG"/>
              </w:rPr>
              <w:t>89.15%</w:t>
            </w:r>
          </w:p>
        </w:tc>
        <w:tc>
          <w:tcPr>
            <w:tcW w:w="1613" w:type="dxa"/>
          </w:tcPr>
          <w:p w14:paraId="47D54F63" w14:textId="09771F3C" w:rsidR="00085286" w:rsidRDefault="00085286" w:rsidP="00DC4376">
            <w:pPr>
              <w:rPr>
                <w:lang w:val="en-SG"/>
              </w:rPr>
            </w:pPr>
            <w:r>
              <w:rPr>
                <w:lang w:val="en-SG"/>
              </w:rPr>
              <w:t>55.02%</w:t>
            </w:r>
          </w:p>
        </w:tc>
        <w:tc>
          <w:tcPr>
            <w:tcW w:w="1174" w:type="dxa"/>
          </w:tcPr>
          <w:p w14:paraId="5D535B29" w14:textId="4E1948D4" w:rsidR="00085286" w:rsidRDefault="00085286" w:rsidP="00DC4376">
            <w:pPr>
              <w:rPr>
                <w:lang w:val="en-SG"/>
              </w:rPr>
            </w:pPr>
            <w:r>
              <w:rPr>
                <w:lang w:val="en-SG"/>
              </w:rPr>
              <w:t>62.94%</w:t>
            </w:r>
          </w:p>
        </w:tc>
      </w:tr>
      <w:tr w:rsidR="00085286" w14:paraId="30466AC5" w14:textId="77777777" w:rsidTr="00DC4376">
        <w:trPr>
          <w:trHeight w:val="317"/>
        </w:trPr>
        <w:tc>
          <w:tcPr>
            <w:tcW w:w="1193" w:type="dxa"/>
          </w:tcPr>
          <w:p w14:paraId="79E305C4" w14:textId="436FE82F" w:rsidR="00085286" w:rsidRDefault="00085286" w:rsidP="00DC4376">
            <w:pPr>
              <w:rPr>
                <w:lang w:val="en-SG"/>
              </w:rPr>
            </w:pPr>
            <w:r>
              <w:rPr>
                <w:lang w:val="en-SG"/>
              </w:rPr>
              <w:t>Edge Overlap</w:t>
            </w:r>
          </w:p>
        </w:tc>
        <w:tc>
          <w:tcPr>
            <w:tcW w:w="1513" w:type="dxa"/>
          </w:tcPr>
          <w:p w14:paraId="156124F2" w14:textId="3F7EF7A9" w:rsidR="00085286" w:rsidRDefault="00085286" w:rsidP="00DC4376">
            <w:pPr>
              <w:rPr>
                <w:lang w:val="en-SG"/>
              </w:rPr>
            </w:pPr>
            <w:r>
              <w:rPr>
                <w:lang w:val="en-SG"/>
              </w:rPr>
              <w:t>4.90%</w:t>
            </w:r>
          </w:p>
        </w:tc>
        <w:tc>
          <w:tcPr>
            <w:tcW w:w="1317" w:type="dxa"/>
          </w:tcPr>
          <w:p w14:paraId="4AD30B3D" w14:textId="39A012D6" w:rsidR="00085286" w:rsidRDefault="00085286" w:rsidP="00DC4376">
            <w:pPr>
              <w:rPr>
                <w:lang w:val="en-SG"/>
              </w:rPr>
            </w:pPr>
            <w:r>
              <w:rPr>
                <w:lang w:val="en-SG"/>
              </w:rPr>
              <w:t>5.82%</w:t>
            </w:r>
          </w:p>
        </w:tc>
        <w:tc>
          <w:tcPr>
            <w:tcW w:w="1193" w:type="dxa"/>
          </w:tcPr>
          <w:p w14:paraId="1D630D43" w14:textId="208D616C" w:rsidR="00085286" w:rsidRDefault="00085286" w:rsidP="00DC4376">
            <w:pPr>
              <w:rPr>
                <w:lang w:val="en-SG"/>
              </w:rPr>
            </w:pPr>
            <w:r>
              <w:rPr>
                <w:lang w:val="en-SG"/>
              </w:rPr>
              <w:t>4.37%</w:t>
            </w:r>
          </w:p>
        </w:tc>
        <w:tc>
          <w:tcPr>
            <w:tcW w:w="1128" w:type="dxa"/>
          </w:tcPr>
          <w:p w14:paraId="7C007E9B" w14:textId="022BB77E" w:rsidR="00085286" w:rsidRDefault="00085286" w:rsidP="00DC4376">
            <w:pPr>
              <w:rPr>
                <w:lang w:val="en-SG"/>
              </w:rPr>
            </w:pPr>
            <w:r>
              <w:rPr>
                <w:lang w:val="en-SG"/>
              </w:rPr>
              <w:t>5.48%</w:t>
            </w:r>
          </w:p>
        </w:tc>
        <w:tc>
          <w:tcPr>
            <w:tcW w:w="1613" w:type="dxa"/>
          </w:tcPr>
          <w:p w14:paraId="3A05F426" w14:textId="0CC3BD86" w:rsidR="00085286" w:rsidRDefault="00085286" w:rsidP="00DC4376">
            <w:pPr>
              <w:rPr>
                <w:lang w:val="en-SG"/>
              </w:rPr>
            </w:pPr>
            <w:r>
              <w:rPr>
                <w:lang w:val="en-SG"/>
              </w:rPr>
              <w:t>3.28%</w:t>
            </w:r>
          </w:p>
        </w:tc>
        <w:tc>
          <w:tcPr>
            <w:tcW w:w="1174" w:type="dxa"/>
          </w:tcPr>
          <w:p w14:paraId="1174289B" w14:textId="1B18F09F" w:rsidR="00085286" w:rsidRDefault="00085286" w:rsidP="00DC4376">
            <w:pPr>
              <w:rPr>
                <w:lang w:val="en-SG"/>
              </w:rPr>
            </w:pPr>
            <w:r>
              <w:rPr>
                <w:lang w:val="en-SG"/>
              </w:rPr>
              <w:t>3.34%</w:t>
            </w:r>
          </w:p>
        </w:tc>
      </w:tr>
    </w:tbl>
    <w:p w14:paraId="7CF8C821" w14:textId="77777777" w:rsidR="004F5D4F" w:rsidRDefault="004F5D4F" w:rsidP="00A3005B">
      <w:pPr>
        <w:jc w:val="center"/>
        <w:rPr>
          <w:b/>
          <w:bCs/>
          <w:sz w:val="16"/>
          <w:szCs w:val="16"/>
          <w:lang w:val="en-GB"/>
        </w:rPr>
      </w:pPr>
    </w:p>
    <w:p w14:paraId="65DD9DA5" w14:textId="4E5DBBC1" w:rsidR="00A3005B" w:rsidRPr="00845602" w:rsidRDefault="00A3005B" w:rsidP="00A3005B">
      <w:pPr>
        <w:jc w:val="center"/>
        <w:rPr>
          <w:b/>
          <w:bCs/>
          <w:sz w:val="16"/>
          <w:szCs w:val="16"/>
          <w:lang w:val="en-GB"/>
        </w:rPr>
      </w:pPr>
      <w:r>
        <w:rPr>
          <w:b/>
          <w:bCs/>
          <w:sz w:val="16"/>
          <w:szCs w:val="16"/>
          <w:lang w:val="en-GB"/>
        </w:rPr>
        <w:t xml:space="preserve">Table </w:t>
      </w:r>
      <w:r>
        <w:rPr>
          <w:b/>
          <w:bCs/>
          <w:sz w:val="16"/>
          <w:szCs w:val="16"/>
          <w:lang w:val="en-GB"/>
        </w:rPr>
        <w:t>11</w:t>
      </w:r>
      <w:r>
        <w:rPr>
          <w:b/>
          <w:bCs/>
          <w:sz w:val="16"/>
          <w:szCs w:val="16"/>
          <w:lang w:val="en-GB"/>
        </w:rPr>
        <w:t xml:space="preserve">: </w:t>
      </w:r>
      <w:r>
        <w:rPr>
          <w:b/>
          <w:bCs/>
          <w:sz w:val="16"/>
          <w:szCs w:val="16"/>
          <w:lang w:val="en-GB"/>
        </w:rPr>
        <w:t>Percentage</w:t>
      </w:r>
      <w:r>
        <w:rPr>
          <w:b/>
          <w:bCs/>
          <w:sz w:val="16"/>
          <w:szCs w:val="16"/>
          <w:lang w:val="en-GB"/>
        </w:rPr>
        <w:t xml:space="preserve"> of Node and Edge overlap of graphs within the same </w:t>
      </w:r>
      <w:r>
        <w:rPr>
          <w:b/>
          <w:bCs/>
          <w:sz w:val="16"/>
          <w:szCs w:val="16"/>
          <w:lang w:val="en-GB"/>
        </w:rPr>
        <w:t>intrusion</w:t>
      </w:r>
      <w:r>
        <w:rPr>
          <w:b/>
          <w:bCs/>
          <w:sz w:val="16"/>
          <w:szCs w:val="16"/>
          <w:lang w:val="en-GB"/>
        </w:rPr>
        <w:t xml:space="preserve"> class</w:t>
      </w:r>
    </w:p>
    <w:p w14:paraId="655D52D9" w14:textId="77777777" w:rsidR="00D70F81" w:rsidRDefault="00D70F81" w:rsidP="00D70F81">
      <w:pPr>
        <w:rPr>
          <w:lang w:val="en-SG"/>
        </w:rPr>
      </w:pPr>
    </w:p>
    <w:p w14:paraId="3E29B8B0" w14:textId="0181C446" w:rsidR="00085286" w:rsidRDefault="00085286">
      <w:pPr>
        <w:rPr>
          <w:rFonts w:asciiTheme="majorHAnsi" w:eastAsiaTheme="majorEastAsia" w:hAnsiTheme="majorHAnsi" w:cstheme="majorBidi"/>
          <w:color w:val="243F60" w:themeColor="accent1" w:themeShade="7F"/>
          <w:lang w:val="en-SG"/>
        </w:rPr>
      </w:pPr>
      <w:r>
        <w:rPr>
          <w:lang w:val="en-SG"/>
        </w:rPr>
        <w:br w:type="page"/>
      </w:r>
    </w:p>
    <w:p w14:paraId="3C52B023" w14:textId="49C24DA6" w:rsidR="00A25CBD" w:rsidRDefault="00A25CBD" w:rsidP="00A25CBD">
      <w:pPr>
        <w:pStyle w:val="Heading3"/>
        <w:rPr>
          <w:lang w:val="en-SG"/>
        </w:rPr>
      </w:pPr>
      <w:bookmarkStart w:id="62" w:name="_Toc191645171"/>
      <w:r>
        <w:rPr>
          <w:lang w:val="en-SG"/>
        </w:rPr>
        <w:lastRenderedPageBreak/>
        <w:t>Between Graph Counter Types</w:t>
      </w:r>
      <w:bookmarkEnd w:id="62"/>
    </w:p>
    <w:p w14:paraId="7EEC9F96" w14:textId="4A164967" w:rsidR="00A25CBD" w:rsidRDefault="00A26F43" w:rsidP="00A25CBD">
      <w:pPr>
        <w:rPr>
          <w:lang w:val="en-SG"/>
        </w:rPr>
      </w:pPr>
      <w:r>
        <w:rPr>
          <w:lang w:val="en-SG"/>
        </w:rPr>
        <w:t xml:space="preserve">When comparing node and edge overlaps between benign graphs and their equivalent malicious graph, it is noted that node overlaps are significantly lower compared to our previous results, while edge overlaps remain relatively low indicating small differences. </w:t>
      </w:r>
    </w:p>
    <w:p w14:paraId="0CB834F0" w14:textId="77777777" w:rsidR="00085286" w:rsidRDefault="00085286" w:rsidP="00A25CBD">
      <w:pPr>
        <w:rPr>
          <w:lang w:val="en-SG"/>
        </w:rPr>
      </w:pPr>
    </w:p>
    <w:p w14:paraId="742B87EA" w14:textId="6F54C6FF" w:rsidR="00FA2553" w:rsidRDefault="00085286" w:rsidP="00A25CBD">
      <w:pPr>
        <w:rPr>
          <w:b/>
          <w:bCs/>
          <w:u w:val="single"/>
          <w:lang w:val="en-SG"/>
        </w:rPr>
      </w:pPr>
      <w:r w:rsidRPr="00085286">
        <w:rPr>
          <w:b/>
          <w:bCs/>
          <w:u w:val="single"/>
          <w:lang w:val="en-SG"/>
        </w:rPr>
        <w:t>Node Overlap</w:t>
      </w:r>
    </w:p>
    <w:p w14:paraId="3B5F52F6" w14:textId="77777777" w:rsidR="00EA6DDF" w:rsidRPr="00085286" w:rsidRDefault="00EA6DDF" w:rsidP="00A25CBD">
      <w:pPr>
        <w:rPr>
          <w:b/>
          <w:bCs/>
          <w:u w:val="single"/>
          <w:lang w:val="en-SG"/>
        </w:rPr>
      </w:pPr>
    </w:p>
    <w:tbl>
      <w:tblPr>
        <w:tblStyle w:val="TableGrid"/>
        <w:tblW w:w="9131" w:type="dxa"/>
        <w:tblLook w:val="04A0" w:firstRow="1" w:lastRow="0" w:firstColumn="1" w:lastColumn="0" w:noHBand="0" w:noVBand="1"/>
      </w:tblPr>
      <w:tblGrid>
        <w:gridCol w:w="1263"/>
        <w:gridCol w:w="1495"/>
        <w:gridCol w:w="1304"/>
        <w:gridCol w:w="1185"/>
        <w:gridCol w:w="1123"/>
        <w:gridCol w:w="1594"/>
        <w:gridCol w:w="1167"/>
      </w:tblGrid>
      <w:tr w:rsidR="001F0AE5" w14:paraId="3E4F060E" w14:textId="77777777" w:rsidTr="00A3005B">
        <w:trPr>
          <w:trHeight w:val="636"/>
        </w:trPr>
        <w:tc>
          <w:tcPr>
            <w:tcW w:w="1263" w:type="dxa"/>
          </w:tcPr>
          <w:p w14:paraId="7D810958" w14:textId="77777777" w:rsidR="00085286" w:rsidRDefault="00085286" w:rsidP="00DC4376">
            <w:pPr>
              <w:rPr>
                <w:lang w:val="en-SG"/>
              </w:rPr>
            </w:pPr>
            <w:r>
              <w:rPr>
                <w:lang w:val="en-SG"/>
              </w:rPr>
              <w:t>Graph Type</w:t>
            </w:r>
          </w:p>
        </w:tc>
        <w:tc>
          <w:tcPr>
            <w:tcW w:w="1495" w:type="dxa"/>
          </w:tcPr>
          <w:p w14:paraId="5A507B3D" w14:textId="77777777" w:rsidR="00085286" w:rsidRDefault="00085286" w:rsidP="00DC4376">
            <w:pPr>
              <w:rPr>
                <w:lang w:val="en-SG"/>
              </w:rPr>
            </w:pPr>
            <w:r>
              <w:rPr>
                <w:lang w:val="en-SG"/>
              </w:rPr>
              <w:t>Message</w:t>
            </w:r>
          </w:p>
        </w:tc>
        <w:tc>
          <w:tcPr>
            <w:tcW w:w="1304" w:type="dxa"/>
          </w:tcPr>
          <w:p w14:paraId="5C94C02E" w14:textId="77777777" w:rsidR="00085286" w:rsidRDefault="00085286" w:rsidP="00DC4376">
            <w:pPr>
              <w:rPr>
                <w:lang w:val="en-SG"/>
              </w:rPr>
            </w:pPr>
            <w:r>
              <w:rPr>
                <w:lang w:val="en-SG"/>
              </w:rPr>
              <w:t>Submit</w:t>
            </w:r>
          </w:p>
        </w:tc>
        <w:tc>
          <w:tcPr>
            <w:tcW w:w="1185" w:type="dxa"/>
          </w:tcPr>
          <w:p w14:paraId="519D8990" w14:textId="77777777" w:rsidR="00085286" w:rsidRDefault="00085286" w:rsidP="00DC4376">
            <w:pPr>
              <w:rPr>
                <w:lang w:val="en-SG"/>
              </w:rPr>
            </w:pPr>
            <w:r>
              <w:rPr>
                <w:lang w:val="en-SG"/>
              </w:rPr>
              <w:t>Query</w:t>
            </w:r>
          </w:p>
        </w:tc>
        <w:tc>
          <w:tcPr>
            <w:tcW w:w="1123" w:type="dxa"/>
          </w:tcPr>
          <w:p w14:paraId="23B345E3" w14:textId="77777777" w:rsidR="00085286" w:rsidRDefault="00085286" w:rsidP="00DC4376">
            <w:pPr>
              <w:rPr>
                <w:lang w:val="en-SG"/>
              </w:rPr>
            </w:pPr>
            <w:r>
              <w:rPr>
                <w:lang w:val="en-SG"/>
              </w:rPr>
              <w:t>Ping</w:t>
            </w:r>
          </w:p>
        </w:tc>
        <w:tc>
          <w:tcPr>
            <w:tcW w:w="1594" w:type="dxa"/>
          </w:tcPr>
          <w:p w14:paraId="2F8CD082" w14:textId="77777777" w:rsidR="00085286" w:rsidRDefault="00085286" w:rsidP="00DC4376">
            <w:pPr>
              <w:rPr>
                <w:lang w:val="en-SG"/>
              </w:rPr>
            </w:pPr>
            <w:r>
              <w:rPr>
                <w:lang w:val="en-SG"/>
              </w:rPr>
              <w:t>Database Entry</w:t>
            </w:r>
          </w:p>
        </w:tc>
        <w:tc>
          <w:tcPr>
            <w:tcW w:w="1167" w:type="dxa"/>
          </w:tcPr>
          <w:p w14:paraId="4827EA29" w14:textId="77777777" w:rsidR="00085286" w:rsidRDefault="00085286" w:rsidP="00DC4376">
            <w:pPr>
              <w:rPr>
                <w:lang w:val="en-SG"/>
              </w:rPr>
            </w:pPr>
            <w:r>
              <w:rPr>
                <w:lang w:val="en-SG"/>
              </w:rPr>
              <w:t>Login</w:t>
            </w:r>
          </w:p>
        </w:tc>
      </w:tr>
      <w:tr w:rsidR="001F0AE5" w14:paraId="0D78964F" w14:textId="77777777" w:rsidTr="00A3005B">
        <w:trPr>
          <w:trHeight w:val="317"/>
        </w:trPr>
        <w:tc>
          <w:tcPr>
            <w:tcW w:w="1263" w:type="dxa"/>
          </w:tcPr>
          <w:p w14:paraId="78A814C9" w14:textId="5BB78DF7" w:rsidR="00085286" w:rsidRDefault="00085286" w:rsidP="00085286">
            <w:pPr>
              <w:rPr>
                <w:lang w:val="en-SG"/>
              </w:rPr>
            </w:pPr>
            <w:r>
              <w:rPr>
                <w:lang w:val="en-SG"/>
              </w:rPr>
              <w:t>XSS Stored</w:t>
            </w:r>
          </w:p>
        </w:tc>
        <w:tc>
          <w:tcPr>
            <w:tcW w:w="1495" w:type="dxa"/>
            <w:shd w:val="clear" w:color="auto" w:fill="FFFF00"/>
          </w:tcPr>
          <w:p w14:paraId="63324AB8" w14:textId="77777777" w:rsidR="00085286" w:rsidRDefault="001F0AE5" w:rsidP="00085286">
            <w:pPr>
              <w:rPr>
                <w:lang w:val="en-SG"/>
              </w:rPr>
            </w:pPr>
            <w:r>
              <w:rPr>
                <w:lang w:val="en-SG"/>
              </w:rPr>
              <w:t>94.19%</w:t>
            </w:r>
          </w:p>
        </w:tc>
        <w:tc>
          <w:tcPr>
            <w:tcW w:w="1304" w:type="dxa"/>
          </w:tcPr>
          <w:p w14:paraId="1B695DAC" w14:textId="50AA9D9E" w:rsidR="00085286" w:rsidRDefault="00CD71E7" w:rsidP="00085286">
            <w:pPr>
              <w:rPr>
                <w:lang w:val="en-SG"/>
              </w:rPr>
            </w:pPr>
            <w:r>
              <w:rPr>
                <w:lang w:val="en-SG"/>
              </w:rPr>
              <w:t>3.58%</w:t>
            </w:r>
          </w:p>
        </w:tc>
        <w:tc>
          <w:tcPr>
            <w:tcW w:w="1185" w:type="dxa"/>
          </w:tcPr>
          <w:p w14:paraId="343B4762" w14:textId="4D8AA738" w:rsidR="00085286" w:rsidRDefault="00CD71E7" w:rsidP="00085286">
            <w:pPr>
              <w:rPr>
                <w:lang w:val="en-SG"/>
              </w:rPr>
            </w:pPr>
            <w:r>
              <w:rPr>
                <w:lang w:val="en-SG"/>
              </w:rPr>
              <w:t>0.88%</w:t>
            </w:r>
          </w:p>
        </w:tc>
        <w:tc>
          <w:tcPr>
            <w:tcW w:w="1123" w:type="dxa"/>
          </w:tcPr>
          <w:p w14:paraId="612E4168" w14:textId="63992169" w:rsidR="00085286" w:rsidRDefault="00CD71E7" w:rsidP="00085286">
            <w:pPr>
              <w:rPr>
                <w:lang w:val="en-SG"/>
              </w:rPr>
            </w:pPr>
            <w:r>
              <w:rPr>
                <w:lang w:val="en-SG"/>
              </w:rPr>
              <w:t>9.15%</w:t>
            </w:r>
          </w:p>
        </w:tc>
        <w:tc>
          <w:tcPr>
            <w:tcW w:w="1594" w:type="dxa"/>
          </w:tcPr>
          <w:p w14:paraId="46902592" w14:textId="726CA2F7" w:rsidR="00085286" w:rsidRDefault="00CD71E7" w:rsidP="00085286">
            <w:pPr>
              <w:rPr>
                <w:lang w:val="en-SG"/>
              </w:rPr>
            </w:pPr>
            <w:r>
              <w:rPr>
                <w:lang w:val="en-SG"/>
              </w:rPr>
              <w:t>2.34%</w:t>
            </w:r>
          </w:p>
        </w:tc>
        <w:tc>
          <w:tcPr>
            <w:tcW w:w="1167" w:type="dxa"/>
          </w:tcPr>
          <w:p w14:paraId="22FE365F" w14:textId="6064036F" w:rsidR="00085286" w:rsidRDefault="00CD71E7" w:rsidP="00085286">
            <w:pPr>
              <w:rPr>
                <w:lang w:val="en-SG"/>
              </w:rPr>
            </w:pPr>
            <w:r>
              <w:rPr>
                <w:lang w:val="en-SG"/>
              </w:rPr>
              <w:t>11.46%</w:t>
            </w:r>
          </w:p>
        </w:tc>
      </w:tr>
      <w:tr w:rsidR="001F0AE5" w14:paraId="1D2CA17E" w14:textId="77777777" w:rsidTr="00A3005B">
        <w:trPr>
          <w:trHeight w:val="317"/>
        </w:trPr>
        <w:tc>
          <w:tcPr>
            <w:tcW w:w="1263" w:type="dxa"/>
          </w:tcPr>
          <w:p w14:paraId="662B063A" w14:textId="50B59037" w:rsidR="00085286" w:rsidRDefault="00085286" w:rsidP="00085286">
            <w:pPr>
              <w:rPr>
                <w:lang w:val="en-SG"/>
              </w:rPr>
            </w:pPr>
            <w:r>
              <w:rPr>
                <w:lang w:val="en-SG"/>
              </w:rPr>
              <w:t>XSS Reflected</w:t>
            </w:r>
          </w:p>
        </w:tc>
        <w:tc>
          <w:tcPr>
            <w:tcW w:w="1495" w:type="dxa"/>
          </w:tcPr>
          <w:p w14:paraId="1B9ABB62" w14:textId="3C4EFA34" w:rsidR="00085286" w:rsidRDefault="00CD71E7" w:rsidP="00085286">
            <w:pPr>
              <w:rPr>
                <w:lang w:val="en-SG"/>
              </w:rPr>
            </w:pPr>
            <w:r>
              <w:rPr>
                <w:lang w:val="en-SG"/>
              </w:rPr>
              <w:t>7.71$</w:t>
            </w:r>
          </w:p>
        </w:tc>
        <w:tc>
          <w:tcPr>
            <w:tcW w:w="1304" w:type="dxa"/>
            <w:shd w:val="clear" w:color="auto" w:fill="FFFF00"/>
          </w:tcPr>
          <w:p w14:paraId="1A13700D" w14:textId="5343496C" w:rsidR="00085286" w:rsidRDefault="001F0AE5" w:rsidP="00085286">
            <w:pPr>
              <w:rPr>
                <w:lang w:val="en-SG"/>
              </w:rPr>
            </w:pPr>
            <w:r>
              <w:rPr>
                <w:lang w:val="en-SG"/>
              </w:rPr>
              <w:t>49.29%</w:t>
            </w:r>
          </w:p>
        </w:tc>
        <w:tc>
          <w:tcPr>
            <w:tcW w:w="1185" w:type="dxa"/>
          </w:tcPr>
          <w:p w14:paraId="76BE6734" w14:textId="6E99D71E" w:rsidR="00085286" w:rsidRDefault="00CD71E7" w:rsidP="00085286">
            <w:pPr>
              <w:rPr>
                <w:lang w:val="en-SG"/>
              </w:rPr>
            </w:pPr>
            <w:r>
              <w:rPr>
                <w:lang w:val="en-SG"/>
              </w:rPr>
              <w:t>12.13%</w:t>
            </w:r>
          </w:p>
        </w:tc>
        <w:tc>
          <w:tcPr>
            <w:tcW w:w="1123" w:type="dxa"/>
          </w:tcPr>
          <w:p w14:paraId="018A36D9" w14:textId="6B69DA98" w:rsidR="00085286" w:rsidRDefault="00CD71E7" w:rsidP="00085286">
            <w:pPr>
              <w:rPr>
                <w:lang w:val="en-SG"/>
              </w:rPr>
            </w:pPr>
            <w:r>
              <w:rPr>
                <w:lang w:val="en-SG"/>
              </w:rPr>
              <w:t>79.41%</w:t>
            </w:r>
          </w:p>
        </w:tc>
        <w:tc>
          <w:tcPr>
            <w:tcW w:w="1594" w:type="dxa"/>
          </w:tcPr>
          <w:p w14:paraId="2E66C72C" w14:textId="4CC81D58" w:rsidR="00085286" w:rsidRDefault="00CD71E7" w:rsidP="00085286">
            <w:pPr>
              <w:rPr>
                <w:lang w:val="en-SG"/>
              </w:rPr>
            </w:pPr>
            <w:r>
              <w:rPr>
                <w:lang w:val="en-SG"/>
              </w:rPr>
              <w:t>32.16</w:t>
            </w:r>
          </w:p>
        </w:tc>
        <w:tc>
          <w:tcPr>
            <w:tcW w:w="1167" w:type="dxa"/>
          </w:tcPr>
          <w:p w14:paraId="37F3C07F" w14:textId="4442540D" w:rsidR="00085286" w:rsidRDefault="00CD71E7" w:rsidP="00085286">
            <w:pPr>
              <w:rPr>
                <w:lang w:val="en-SG"/>
              </w:rPr>
            </w:pPr>
            <w:r>
              <w:rPr>
                <w:lang w:val="en-SG"/>
              </w:rPr>
              <w:t>63.38%</w:t>
            </w:r>
          </w:p>
        </w:tc>
      </w:tr>
      <w:tr w:rsidR="00085286" w14:paraId="41CF7899" w14:textId="77777777" w:rsidTr="00A3005B">
        <w:trPr>
          <w:trHeight w:val="317"/>
        </w:trPr>
        <w:tc>
          <w:tcPr>
            <w:tcW w:w="1263" w:type="dxa"/>
          </w:tcPr>
          <w:p w14:paraId="7FE2664A" w14:textId="58526B25" w:rsidR="00085286" w:rsidRDefault="00085286" w:rsidP="00085286">
            <w:pPr>
              <w:rPr>
                <w:lang w:val="en-SG"/>
              </w:rPr>
            </w:pPr>
            <w:r>
              <w:rPr>
                <w:lang w:val="en-SG"/>
              </w:rPr>
              <w:t>XSS Dom</w:t>
            </w:r>
          </w:p>
        </w:tc>
        <w:tc>
          <w:tcPr>
            <w:tcW w:w="1495" w:type="dxa"/>
          </w:tcPr>
          <w:p w14:paraId="2B7B192C" w14:textId="39E54588" w:rsidR="00085286" w:rsidRDefault="00CD71E7" w:rsidP="00085286">
            <w:pPr>
              <w:rPr>
                <w:lang w:val="en-SG"/>
              </w:rPr>
            </w:pPr>
            <w:r>
              <w:rPr>
                <w:lang w:val="en-SG"/>
              </w:rPr>
              <w:t>2.74%</w:t>
            </w:r>
          </w:p>
        </w:tc>
        <w:tc>
          <w:tcPr>
            <w:tcW w:w="1304" w:type="dxa"/>
          </w:tcPr>
          <w:p w14:paraId="2C81833A" w14:textId="328E06D8" w:rsidR="00085286" w:rsidRDefault="00CD71E7" w:rsidP="00085286">
            <w:pPr>
              <w:rPr>
                <w:lang w:val="en-SG"/>
              </w:rPr>
            </w:pPr>
            <w:r>
              <w:rPr>
                <w:lang w:val="en-SG"/>
              </w:rPr>
              <w:t>72.19%</w:t>
            </w:r>
          </w:p>
        </w:tc>
        <w:tc>
          <w:tcPr>
            <w:tcW w:w="1185" w:type="dxa"/>
            <w:shd w:val="clear" w:color="auto" w:fill="FFFF00"/>
          </w:tcPr>
          <w:p w14:paraId="7F942487" w14:textId="0A038489" w:rsidR="00085286" w:rsidRDefault="001F0AE5" w:rsidP="00085286">
            <w:pPr>
              <w:rPr>
                <w:lang w:val="en-SG"/>
              </w:rPr>
            </w:pPr>
            <w:r>
              <w:rPr>
                <w:lang w:val="en-SG"/>
              </w:rPr>
              <w:t>34.10%</w:t>
            </w:r>
          </w:p>
        </w:tc>
        <w:tc>
          <w:tcPr>
            <w:tcW w:w="1123" w:type="dxa"/>
          </w:tcPr>
          <w:p w14:paraId="714A54CA" w14:textId="65E2ED95" w:rsidR="00085286" w:rsidRDefault="00CD71E7" w:rsidP="00085286">
            <w:pPr>
              <w:rPr>
                <w:lang w:val="en-SG"/>
              </w:rPr>
            </w:pPr>
            <w:r>
              <w:rPr>
                <w:lang w:val="en-SG"/>
              </w:rPr>
              <w:t>28.25%</w:t>
            </w:r>
          </w:p>
        </w:tc>
        <w:tc>
          <w:tcPr>
            <w:tcW w:w="1594" w:type="dxa"/>
          </w:tcPr>
          <w:p w14:paraId="4BA3AC10" w14:textId="52FDEA71" w:rsidR="00085286" w:rsidRDefault="00CD71E7" w:rsidP="00085286">
            <w:pPr>
              <w:rPr>
                <w:lang w:val="en-SG"/>
              </w:rPr>
            </w:pPr>
            <w:r>
              <w:rPr>
                <w:lang w:val="en-SG"/>
              </w:rPr>
              <w:t>90.40%</w:t>
            </w:r>
          </w:p>
        </w:tc>
        <w:tc>
          <w:tcPr>
            <w:tcW w:w="1167" w:type="dxa"/>
          </w:tcPr>
          <w:p w14:paraId="610CC431" w14:textId="01440B1E" w:rsidR="00085286" w:rsidRDefault="00CD71E7" w:rsidP="00085286">
            <w:pPr>
              <w:rPr>
                <w:lang w:val="en-SG"/>
              </w:rPr>
            </w:pPr>
            <w:r>
              <w:rPr>
                <w:lang w:val="en-SG"/>
              </w:rPr>
              <w:t>22.55%</w:t>
            </w:r>
          </w:p>
        </w:tc>
      </w:tr>
      <w:tr w:rsidR="00085286" w14:paraId="150F2B6B" w14:textId="77777777" w:rsidTr="00A3005B">
        <w:trPr>
          <w:trHeight w:val="317"/>
        </w:trPr>
        <w:tc>
          <w:tcPr>
            <w:tcW w:w="1263" w:type="dxa"/>
          </w:tcPr>
          <w:p w14:paraId="4F525588" w14:textId="72C8BF04" w:rsidR="00085286" w:rsidRDefault="00085286" w:rsidP="00085286">
            <w:pPr>
              <w:rPr>
                <w:lang w:val="en-SG"/>
              </w:rPr>
            </w:pPr>
            <w:r>
              <w:rPr>
                <w:lang w:val="en-SG"/>
              </w:rPr>
              <w:t>SQL Injection</w:t>
            </w:r>
          </w:p>
        </w:tc>
        <w:tc>
          <w:tcPr>
            <w:tcW w:w="1495" w:type="dxa"/>
          </w:tcPr>
          <w:p w14:paraId="24A814FB" w14:textId="39D5BF37" w:rsidR="00085286" w:rsidRDefault="00CD71E7" w:rsidP="00085286">
            <w:pPr>
              <w:rPr>
                <w:lang w:val="en-SG"/>
              </w:rPr>
            </w:pPr>
            <w:r>
              <w:rPr>
                <w:lang w:val="en-SG"/>
              </w:rPr>
              <w:t>4.80%</w:t>
            </w:r>
          </w:p>
        </w:tc>
        <w:tc>
          <w:tcPr>
            <w:tcW w:w="1304" w:type="dxa"/>
          </w:tcPr>
          <w:p w14:paraId="5F399B1A" w14:textId="2D91ADD2" w:rsidR="00085286" w:rsidRDefault="00CD71E7" w:rsidP="00085286">
            <w:pPr>
              <w:rPr>
                <w:lang w:val="en-SG"/>
              </w:rPr>
            </w:pPr>
            <w:r>
              <w:rPr>
                <w:lang w:val="en-SG"/>
              </w:rPr>
              <w:t>79.20%</w:t>
            </w:r>
          </w:p>
        </w:tc>
        <w:tc>
          <w:tcPr>
            <w:tcW w:w="1185" w:type="dxa"/>
          </w:tcPr>
          <w:p w14:paraId="40001DF2" w14:textId="26868642" w:rsidR="00CD71E7" w:rsidRDefault="00CD71E7" w:rsidP="00085286">
            <w:pPr>
              <w:rPr>
                <w:lang w:val="en-SG"/>
              </w:rPr>
            </w:pPr>
            <w:r>
              <w:rPr>
                <w:lang w:val="en-SG"/>
              </w:rPr>
              <w:t>19.49%</w:t>
            </w:r>
          </w:p>
        </w:tc>
        <w:tc>
          <w:tcPr>
            <w:tcW w:w="1123" w:type="dxa"/>
            <w:shd w:val="clear" w:color="auto" w:fill="FFFF00"/>
          </w:tcPr>
          <w:p w14:paraId="5F899D29" w14:textId="113BF92E" w:rsidR="00085286" w:rsidRDefault="001F0AE5" w:rsidP="00085286">
            <w:pPr>
              <w:rPr>
                <w:lang w:val="en-SG"/>
              </w:rPr>
            </w:pPr>
            <w:r>
              <w:rPr>
                <w:lang w:val="en-SG"/>
              </w:rPr>
              <w:t>68.35%</w:t>
            </w:r>
          </w:p>
        </w:tc>
        <w:tc>
          <w:tcPr>
            <w:tcW w:w="1594" w:type="dxa"/>
          </w:tcPr>
          <w:p w14:paraId="3D5F1C57" w14:textId="6C10C83C" w:rsidR="00085286" w:rsidRDefault="00CD71E7" w:rsidP="00085286">
            <w:pPr>
              <w:rPr>
                <w:lang w:val="en-SG"/>
              </w:rPr>
            </w:pPr>
            <w:r>
              <w:rPr>
                <w:lang w:val="en-SG"/>
              </w:rPr>
              <w:t>51.68%</w:t>
            </w:r>
          </w:p>
        </w:tc>
        <w:tc>
          <w:tcPr>
            <w:tcW w:w="1167" w:type="dxa"/>
          </w:tcPr>
          <w:p w14:paraId="04CF0568" w14:textId="6D3105E1" w:rsidR="00085286" w:rsidRDefault="00CD71E7" w:rsidP="00085286">
            <w:pPr>
              <w:rPr>
                <w:lang w:val="en-SG"/>
              </w:rPr>
            </w:pPr>
            <w:r>
              <w:rPr>
                <w:lang w:val="en-SG"/>
              </w:rPr>
              <w:t>39.45%</w:t>
            </w:r>
          </w:p>
        </w:tc>
      </w:tr>
      <w:tr w:rsidR="00085286" w14:paraId="758F14EB" w14:textId="77777777" w:rsidTr="00A3005B">
        <w:trPr>
          <w:trHeight w:val="317"/>
        </w:trPr>
        <w:tc>
          <w:tcPr>
            <w:tcW w:w="1263" w:type="dxa"/>
          </w:tcPr>
          <w:p w14:paraId="02016A09" w14:textId="02ACD1EE" w:rsidR="00085286" w:rsidRDefault="00085286" w:rsidP="00085286">
            <w:pPr>
              <w:rPr>
                <w:lang w:val="en-SG"/>
              </w:rPr>
            </w:pPr>
            <w:r>
              <w:rPr>
                <w:lang w:val="en-SG"/>
              </w:rPr>
              <w:t>Command Line Injection</w:t>
            </w:r>
          </w:p>
        </w:tc>
        <w:tc>
          <w:tcPr>
            <w:tcW w:w="1495" w:type="dxa"/>
          </w:tcPr>
          <w:p w14:paraId="0B4D9DA9" w14:textId="16A6EF4F" w:rsidR="00085286" w:rsidRDefault="00CD71E7" w:rsidP="00085286">
            <w:pPr>
              <w:rPr>
                <w:lang w:val="en-SG"/>
              </w:rPr>
            </w:pPr>
            <w:r>
              <w:rPr>
                <w:lang w:val="en-SG"/>
              </w:rPr>
              <w:t>6.64%</w:t>
            </w:r>
          </w:p>
        </w:tc>
        <w:tc>
          <w:tcPr>
            <w:tcW w:w="1304" w:type="dxa"/>
          </w:tcPr>
          <w:p w14:paraId="3BA60D53" w14:textId="0FFA0C27" w:rsidR="00085286" w:rsidRDefault="00CD71E7" w:rsidP="00085286">
            <w:pPr>
              <w:rPr>
                <w:lang w:val="en-SG"/>
              </w:rPr>
            </w:pPr>
            <w:r>
              <w:rPr>
                <w:lang w:val="en-SG"/>
              </w:rPr>
              <w:t>57.27%</w:t>
            </w:r>
          </w:p>
        </w:tc>
        <w:tc>
          <w:tcPr>
            <w:tcW w:w="1185" w:type="dxa"/>
          </w:tcPr>
          <w:p w14:paraId="6C5A0B12" w14:textId="189F79BB" w:rsidR="00085286" w:rsidRDefault="00CD71E7" w:rsidP="00085286">
            <w:pPr>
              <w:rPr>
                <w:lang w:val="en-SG"/>
              </w:rPr>
            </w:pPr>
            <w:r>
              <w:rPr>
                <w:lang w:val="en-SG"/>
              </w:rPr>
              <w:t>14.09%</w:t>
            </w:r>
          </w:p>
        </w:tc>
        <w:tc>
          <w:tcPr>
            <w:tcW w:w="1123" w:type="dxa"/>
          </w:tcPr>
          <w:p w14:paraId="5567B1F7" w14:textId="4A5353E9" w:rsidR="00085286" w:rsidRDefault="00CD71E7" w:rsidP="00085286">
            <w:pPr>
              <w:rPr>
                <w:lang w:val="en-SG"/>
              </w:rPr>
            </w:pPr>
            <w:r>
              <w:rPr>
                <w:lang w:val="en-SG"/>
              </w:rPr>
              <w:t>68.35%</w:t>
            </w:r>
          </w:p>
        </w:tc>
        <w:tc>
          <w:tcPr>
            <w:tcW w:w="1594" w:type="dxa"/>
            <w:shd w:val="clear" w:color="auto" w:fill="FFFF00"/>
          </w:tcPr>
          <w:p w14:paraId="06233750" w14:textId="1FC572C1" w:rsidR="00085286" w:rsidRDefault="001F0AE5" w:rsidP="00085286">
            <w:pPr>
              <w:rPr>
                <w:lang w:val="en-SG"/>
              </w:rPr>
            </w:pPr>
            <w:r>
              <w:rPr>
                <w:lang w:val="en-SG"/>
              </w:rPr>
              <w:t>51.86%</w:t>
            </w:r>
          </w:p>
        </w:tc>
        <w:tc>
          <w:tcPr>
            <w:tcW w:w="1167" w:type="dxa"/>
          </w:tcPr>
          <w:p w14:paraId="100D9EBB" w14:textId="5263804A" w:rsidR="00085286" w:rsidRDefault="00CD71E7" w:rsidP="00085286">
            <w:pPr>
              <w:rPr>
                <w:lang w:val="en-SG"/>
              </w:rPr>
            </w:pPr>
            <w:r>
              <w:rPr>
                <w:lang w:val="en-SG"/>
              </w:rPr>
              <w:t>54.55%</w:t>
            </w:r>
          </w:p>
        </w:tc>
      </w:tr>
      <w:tr w:rsidR="00085286" w14:paraId="5487EBB4" w14:textId="77777777" w:rsidTr="00A3005B">
        <w:trPr>
          <w:trHeight w:val="317"/>
        </w:trPr>
        <w:tc>
          <w:tcPr>
            <w:tcW w:w="1263" w:type="dxa"/>
          </w:tcPr>
          <w:p w14:paraId="2E06D74A" w14:textId="65AA05A8" w:rsidR="00085286" w:rsidRDefault="00085286" w:rsidP="00085286">
            <w:pPr>
              <w:rPr>
                <w:lang w:val="en-SG"/>
              </w:rPr>
            </w:pPr>
            <w:r>
              <w:rPr>
                <w:lang w:val="en-SG"/>
              </w:rPr>
              <w:t>Brute Force</w:t>
            </w:r>
          </w:p>
        </w:tc>
        <w:tc>
          <w:tcPr>
            <w:tcW w:w="1495" w:type="dxa"/>
          </w:tcPr>
          <w:p w14:paraId="577E032E" w14:textId="34EDAC4E" w:rsidR="00085286" w:rsidRDefault="00CD71E7" w:rsidP="00085286">
            <w:pPr>
              <w:rPr>
                <w:lang w:val="en-SG"/>
              </w:rPr>
            </w:pPr>
            <w:r>
              <w:rPr>
                <w:lang w:val="en-SG"/>
              </w:rPr>
              <w:t>6.54%</w:t>
            </w:r>
          </w:p>
        </w:tc>
        <w:tc>
          <w:tcPr>
            <w:tcW w:w="1304" w:type="dxa"/>
          </w:tcPr>
          <w:p w14:paraId="184CD8A0" w14:textId="3782B212" w:rsidR="00085286" w:rsidRDefault="00AD2254" w:rsidP="00085286">
            <w:pPr>
              <w:rPr>
                <w:lang w:val="en-SG"/>
              </w:rPr>
            </w:pPr>
            <w:r>
              <w:rPr>
                <w:lang w:val="en-SG"/>
              </w:rPr>
              <w:t>58.13%</w:t>
            </w:r>
          </w:p>
        </w:tc>
        <w:tc>
          <w:tcPr>
            <w:tcW w:w="1185" w:type="dxa"/>
          </w:tcPr>
          <w:p w14:paraId="571F2E97" w14:textId="493F204E" w:rsidR="00085286" w:rsidRDefault="00AD2254" w:rsidP="00085286">
            <w:pPr>
              <w:rPr>
                <w:lang w:val="en-SG"/>
              </w:rPr>
            </w:pPr>
            <w:r>
              <w:rPr>
                <w:lang w:val="en-SG"/>
              </w:rPr>
              <w:t>14.31%</w:t>
            </w:r>
          </w:p>
        </w:tc>
        <w:tc>
          <w:tcPr>
            <w:tcW w:w="1123" w:type="dxa"/>
          </w:tcPr>
          <w:p w14:paraId="624B4719" w14:textId="045DDD8A" w:rsidR="00085286" w:rsidRDefault="00AD2254" w:rsidP="00085286">
            <w:pPr>
              <w:rPr>
                <w:lang w:val="en-SG"/>
              </w:rPr>
            </w:pPr>
            <w:r>
              <w:rPr>
                <w:lang w:val="en-SG"/>
              </w:rPr>
              <w:t>67.33%</w:t>
            </w:r>
          </w:p>
        </w:tc>
        <w:tc>
          <w:tcPr>
            <w:tcW w:w="1594" w:type="dxa"/>
          </w:tcPr>
          <w:p w14:paraId="7CF367AA" w14:textId="2DC5F9B1" w:rsidR="00085286" w:rsidRDefault="00AD2254" w:rsidP="00085286">
            <w:pPr>
              <w:rPr>
                <w:lang w:val="en-SG"/>
              </w:rPr>
            </w:pPr>
            <w:r>
              <w:rPr>
                <w:lang w:val="en-SG"/>
              </w:rPr>
              <w:t>37.93%</w:t>
            </w:r>
          </w:p>
        </w:tc>
        <w:tc>
          <w:tcPr>
            <w:tcW w:w="1167" w:type="dxa"/>
            <w:shd w:val="clear" w:color="auto" w:fill="FFFF00"/>
          </w:tcPr>
          <w:p w14:paraId="20DCDFF1" w14:textId="1BF82432" w:rsidR="00085286" w:rsidRDefault="001F0AE5" w:rsidP="00085286">
            <w:pPr>
              <w:rPr>
                <w:lang w:val="en-SG"/>
              </w:rPr>
            </w:pPr>
            <w:r>
              <w:rPr>
                <w:lang w:val="en-SG"/>
              </w:rPr>
              <w:t>53.74%</w:t>
            </w:r>
          </w:p>
        </w:tc>
      </w:tr>
    </w:tbl>
    <w:p w14:paraId="1F28A877" w14:textId="77777777" w:rsidR="004F5D4F" w:rsidRDefault="004F5D4F" w:rsidP="00A3005B">
      <w:pPr>
        <w:jc w:val="center"/>
        <w:rPr>
          <w:b/>
          <w:bCs/>
          <w:sz w:val="16"/>
          <w:szCs w:val="16"/>
          <w:lang w:val="en-GB"/>
        </w:rPr>
      </w:pPr>
    </w:p>
    <w:p w14:paraId="7F669CDF" w14:textId="6F22A534" w:rsidR="00A3005B" w:rsidRPr="00845602" w:rsidRDefault="00A3005B" w:rsidP="00A3005B">
      <w:pPr>
        <w:jc w:val="center"/>
        <w:rPr>
          <w:b/>
          <w:bCs/>
          <w:sz w:val="16"/>
          <w:szCs w:val="16"/>
          <w:lang w:val="en-GB"/>
        </w:rPr>
      </w:pPr>
      <w:r>
        <w:rPr>
          <w:b/>
          <w:bCs/>
          <w:sz w:val="16"/>
          <w:szCs w:val="16"/>
          <w:lang w:val="en-GB"/>
        </w:rPr>
        <w:t>Table 1</w:t>
      </w:r>
      <w:r>
        <w:rPr>
          <w:b/>
          <w:bCs/>
          <w:sz w:val="16"/>
          <w:szCs w:val="16"/>
          <w:lang w:val="en-GB"/>
        </w:rPr>
        <w:t>2</w:t>
      </w:r>
      <w:r>
        <w:rPr>
          <w:b/>
          <w:bCs/>
          <w:sz w:val="16"/>
          <w:szCs w:val="16"/>
          <w:lang w:val="en-GB"/>
        </w:rPr>
        <w:t xml:space="preserve">: Percentage of Node overlap </w:t>
      </w:r>
      <w:r>
        <w:rPr>
          <w:b/>
          <w:bCs/>
          <w:sz w:val="16"/>
          <w:szCs w:val="16"/>
          <w:lang w:val="en-GB"/>
        </w:rPr>
        <w:t>between the different graph types</w:t>
      </w:r>
    </w:p>
    <w:p w14:paraId="543C165F" w14:textId="77777777" w:rsidR="00085286" w:rsidRDefault="00085286" w:rsidP="00085286">
      <w:pPr>
        <w:rPr>
          <w:lang w:val="en-SG"/>
        </w:rPr>
      </w:pPr>
    </w:p>
    <w:p w14:paraId="2EB58321" w14:textId="22632717" w:rsidR="00FA2553" w:rsidRDefault="00085286" w:rsidP="00085286">
      <w:pPr>
        <w:rPr>
          <w:b/>
          <w:bCs/>
          <w:u w:val="single"/>
          <w:lang w:val="en-SG"/>
        </w:rPr>
      </w:pPr>
      <w:r w:rsidRPr="00085286">
        <w:rPr>
          <w:b/>
          <w:bCs/>
          <w:u w:val="single"/>
          <w:lang w:val="en-SG"/>
        </w:rPr>
        <w:t>Edge Overlap</w:t>
      </w:r>
    </w:p>
    <w:p w14:paraId="4751ECDA" w14:textId="77777777" w:rsidR="00A3005B" w:rsidRDefault="00A3005B" w:rsidP="00085286">
      <w:pPr>
        <w:rPr>
          <w:b/>
          <w:bCs/>
          <w:u w:val="single"/>
          <w:lang w:val="en-SG"/>
        </w:rPr>
      </w:pPr>
    </w:p>
    <w:tbl>
      <w:tblPr>
        <w:tblStyle w:val="TableGrid"/>
        <w:tblW w:w="9131" w:type="dxa"/>
        <w:tblLook w:val="04A0" w:firstRow="1" w:lastRow="0" w:firstColumn="1" w:lastColumn="0" w:noHBand="0" w:noVBand="1"/>
      </w:tblPr>
      <w:tblGrid>
        <w:gridCol w:w="1263"/>
        <w:gridCol w:w="1498"/>
        <w:gridCol w:w="1305"/>
        <w:gridCol w:w="1183"/>
        <w:gridCol w:w="1120"/>
        <w:gridCol w:w="1598"/>
        <w:gridCol w:w="1164"/>
      </w:tblGrid>
      <w:tr w:rsidR="00A3005B" w14:paraId="46015366" w14:textId="77777777" w:rsidTr="00A3005B">
        <w:trPr>
          <w:trHeight w:val="636"/>
        </w:trPr>
        <w:tc>
          <w:tcPr>
            <w:tcW w:w="1263" w:type="dxa"/>
          </w:tcPr>
          <w:p w14:paraId="5ABE2DFB" w14:textId="77777777" w:rsidR="00A3005B" w:rsidRDefault="00A3005B" w:rsidP="0089598E">
            <w:pPr>
              <w:rPr>
                <w:lang w:val="en-SG"/>
              </w:rPr>
            </w:pPr>
            <w:r>
              <w:rPr>
                <w:lang w:val="en-SG"/>
              </w:rPr>
              <w:t>Graph Type</w:t>
            </w:r>
          </w:p>
        </w:tc>
        <w:tc>
          <w:tcPr>
            <w:tcW w:w="1498" w:type="dxa"/>
          </w:tcPr>
          <w:p w14:paraId="4CF6DCE9" w14:textId="77777777" w:rsidR="00A3005B" w:rsidRDefault="00A3005B" w:rsidP="0089598E">
            <w:pPr>
              <w:rPr>
                <w:lang w:val="en-SG"/>
              </w:rPr>
            </w:pPr>
            <w:r>
              <w:rPr>
                <w:lang w:val="en-SG"/>
              </w:rPr>
              <w:t>Message</w:t>
            </w:r>
          </w:p>
        </w:tc>
        <w:tc>
          <w:tcPr>
            <w:tcW w:w="1305" w:type="dxa"/>
          </w:tcPr>
          <w:p w14:paraId="3585B19C" w14:textId="77777777" w:rsidR="00A3005B" w:rsidRDefault="00A3005B" w:rsidP="0089598E">
            <w:pPr>
              <w:rPr>
                <w:lang w:val="en-SG"/>
              </w:rPr>
            </w:pPr>
            <w:r>
              <w:rPr>
                <w:lang w:val="en-SG"/>
              </w:rPr>
              <w:t>Submit</w:t>
            </w:r>
          </w:p>
        </w:tc>
        <w:tc>
          <w:tcPr>
            <w:tcW w:w="1183" w:type="dxa"/>
          </w:tcPr>
          <w:p w14:paraId="64FB74C7" w14:textId="77777777" w:rsidR="00A3005B" w:rsidRDefault="00A3005B" w:rsidP="0089598E">
            <w:pPr>
              <w:rPr>
                <w:lang w:val="en-SG"/>
              </w:rPr>
            </w:pPr>
            <w:r>
              <w:rPr>
                <w:lang w:val="en-SG"/>
              </w:rPr>
              <w:t>Query</w:t>
            </w:r>
          </w:p>
        </w:tc>
        <w:tc>
          <w:tcPr>
            <w:tcW w:w="1120" w:type="dxa"/>
          </w:tcPr>
          <w:p w14:paraId="1DBBDE98" w14:textId="77777777" w:rsidR="00A3005B" w:rsidRDefault="00A3005B" w:rsidP="0089598E">
            <w:pPr>
              <w:rPr>
                <w:lang w:val="en-SG"/>
              </w:rPr>
            </w:pPr>
            <w:r>
              <w:rPr>
                <w:lang w:val="en-SG"/>
              </w:rPr>
              <w:t>Ping</w:t>
            </w:r>
          </w:p>
        </w:tc>
        <w:tc>
          <w:tcPr>
            <w:tcW w:w="1598" w:type="dxa"/>
          </w:tcPr>
          <w:p w14:paraId="4B574110" w14:textId="77777777" w:rsidR="00A3005B" w:rsidRDefault="00A3005B" w:rsidP="0089598E">
            <w:pPr>
              <w:rPr>
                <w:lang w:val="en-SG"/>
              </w:rPr>
            </w:pPr>
            <w:r>
              <w:rPr>
                <w:lang w:val="en-SG"/>
              </w:rPr>
              <w:t>Database Entry</w:t>
            </w:r>
          </w:p>
        </w:tc>
        <w:tc>
          <w:tcPr>
            <w:tcW w:w="1164" w:type="dxa"/>
          </w:tcPr>
          <w:p w14:paraId="6D67E677" w14:textId="77777777" w:rsidR="00A3005B" w:rsidRDefault="00A3005B" w:rsidP="0089598E">
            <w:pPr>
              <w:rPr>
                <w:lang w:val="en-SG"/>
              </w:rPr>
            </w:pPr>
            <w:r>
              <w:rPr>
                <w:lang w:val="en-SG"/>
              </w:rPr>
              <w:t>Login</w:t>
            </w:r>
          </w:p>
        </w:tc>
      </w:tr>
      <w:tr w:rsidR="00A3005B" w14:paraId="177240AA" w14:textId="77777777" w:rsidTr="00A3005B">
        <w:trPr>
          <w:trHeight w:val="317"/>
        </w:trPr>
        <w:tc>
          <w:tcPr>
            <w:tcW w:w="1263" w:type="dxa"/>
          </w:tcPr>
          <w:p w14:paraId="3BE946BF" w14:textId="77777777" w:rsidR="00A3005B" w:rsidRDefault="00A3005B" w:rsidP="0089598E">
            <w:pPr>
              <w:rPr>
                <w:lang w:val="en-SG"/>
              </w:rPr>
            </w:pPr>
            <w:r>
              <w:rPr>
                <w:lang w:val="en-SG"/>
              </w:rPr>
              <w:t>XSS Stored</w:t>
            </w:r>
          </w:p>
        </w:tc>
        <w:tc>
          <w:tcPr>
            <w:tcW w:w="1498" w:type="dxa"/>
            <w:shd w:val="clear" w:color="auto" w:fill="FFFF00"/>
          </w:tcPr>
          <w:p w14:paraId="7F4BED4B" w14:textId="77777777" w:rsidR="00A3005B" w:rsidRDefault="00A3005B" w:rsidP="0089598E">
            <w:pPr>
              <w:rPr>
                <w:lang w:val="en-SG"/>
              </w:rPr>
            </w:pPr>
            <w:r>
              <w:rPr>
                <w:lang w:val="en-SG"/>
              </w:rPr>
              <w:t>4.37%</w:t>
            </w:r>
          </w:p>
        </w:tc>
        <w:tc>
          <w:tcPr>
            <w:tcW w:w="1305" w:type="dxa"/>
          </w:tcPr>
          <w:p w14:paraId="1EDB4345" w14:textId="77777777" w:rsidR="00A3005B" w:rsidRDefault="00A3005B" w:rsidP="0089598E">
            <w:pPr>
              <w:rPr>
                <w:lang w:val="en-SG"/>
              </w:rPr>
            </w:pPr>
            <w:r>
              <w:rPr>
                <w:lang w:val="en-SG"/>
              </w:rPr>
              <w:t>0.49%</w:t>
            </w:r>
          </w:p>
        </w:tc>
        <w:tc>
          <w:tcPr>
            <w:tcW w:w="1183" w:type="dxa"/>
          </w:tcPr>
          <w:p w14:paraId="5CB06CA1" w14:textId="77777777" w:rsidR="00A3005B" w:rsidRDefault="00A3005B" w:rsidP="0089598E">
            <w:pPr>
              <w:rPr>
                <w:lang w:val="en-SG"/>
              </w:rPr>
            </w:pPr>
            <w:r>
              <w:rPr>
                <w:lang w:val="en-SG"/>
              </w:rPr>
              <w:t>0.05%</w:t>
            </w:r>
          </w:p>
        </w:tc>
        <w:tc>
          <w:tcPr>
            <w:tcW w:w="1120" w:type="dxa"/>
          </w:tcPr>
          <w:p w14:paraId="77445006" w14:textId="77777777" w:rsidR="00A3005B" w:rsidRDefault="00A3005B" w:rsidP="0089598E">
            <w:pPr>
              <w:rPr>
                <w:lang w:val="en-SG"/>
              </w:rPr>
            </w:pPr>
            <w:r>
              <w:rPr>
                <w:lang w:val="en-SG"/>
              </w:rPr>
              <w:t>1.00%</w:t>
            </w:r>
          </w:p>
        </w:tc>
        <w:tc>
          <w:tcPr>
            <w:tcW w:w="1598" w:type="dxa"/>
          </w:tcPr>
          <w:p w14:paraId="12BEF9D5" w14:textId="77777777" w:rsidR="00A3005B" w:rsidRDefault="00A3005B" w:rsidP="0089598E">
            <w:pPr>
              <w:rPr>
                <w:lang w:val="en-SG"/>
              </w:rPr>
            </w:pPr>
            <w:r>
              <w:rPr>
                <w:lang w:val="en-SG"/>
              </w:rPr>
              <w:t>0.29%</w:t>
            </w:r>
          </w:p>
        </w:tc>
        <w:tc>
          <w:tcPr>
            <w:tcW w:w="1164" w:type="dxa"/>
          </w:tcPr>
          <w:p w14:paraId="43831966" w14:textId="77777777" w:rsidR="00A3005B" w:rsidRDefault="00A3005B" w:rsidP="0089598E">
            <w:pPr>
              <w:rPr>
                <w:lang w:val="en-SG"/>
              </w:rPr>
            </w:pPr>
            <w:r>
              <w:rPr>
                <w:lang w:val="en-SG"/>
              </w:rPr>
              <w:t>1.30%</w:t>
            </w:r>
          </w:p>
        </w:tc>
      </w:tr>
      <w:tr w:rsidR="00A3005B" w14:paraId="581B29CA" w14:textId="77777777" w:rsidTr="00A3005B">
        <w:trPr>
          <w:trHeight w:val="317"/>
        </w:trPr>
        <w:tc>
          <w:tcPr>
            <w:tcW w:w="1263" w:type="dxa"/>
          </w:tcPr>
          <w:p w14:paraId="15276EBC" w14:textId="77777777" w:rsidR="00A3005B" w:rsidRDefault="00A3005B" w:rsidP="0089598E">
            <w:pPr>
              <w:rPr>
                <w:lang w:val="en-SG"/>
              </w:rPr>
            </w:pPr>
            <w:r>
              <w:rPr>
                <w:lang w:val="en-SG"/>
              </w:rPr>
              <w:t>XSS Reflected</w:t>
            </w:r>
          </w:p>
        </w:tc>
        <w:tc>
          <w:tcPr>
            <w:tcW w:w="1498" w:type="dxa"/>
          </w:tcPr>
          <w:p w14:paraId="24CFE5E2" w14:textId="77777777" w:rsidR="00A3005B" w:rsidRDefault="00A3005B" w:rsidP="0089598E">
            <w:pPr>
              <w:rPr>
                <w:lang w:val="en-SG"/>
              </w:rPr>
            </w:pPr>
            <w:r>
              <w:rPr>
                <w:lang w:val="en-SG"/>
              </w:rPr>
              <w:t>0.91%</w:t>
            </w:r>
          </w:p>
        </w:tc>
        <w:tc>
          <w:tcPr>
            <w:tcW w:w="1305" w:type="dxa"/>
            <w:shd w:val="clear" w:color="auto" w:fill="FFFF00"/>
          </w:tcPr>
          <w:p w14:paraId="56B2E2CC" w14:textId="77777777" w:rsidR="00A3005B" w:rsidRDefault="00A3005B" w:rsidP="0089598E">
            <w:pPr>
              <w:rPr>
                <w:lang w:val="en-SG"/>
              </w:rPr>
            </w:pPr>
            <w:r>
              <w:rPr>
                <w:lang w:val="en-SG"/>
              </w:rPr>
              <w:t>3.32%</w:t>
            </w:r>
          </w:p>
        </w:tc>
        <w:tc>
          <w:tcPr>
            <w:tcW w:w="1183" w:type="dxa"/>
          </w:tcPr>
          <w:p w14:paraId="27B381D4" w14:textId="77777777" w:rsidR="00A3005B" w:rsidRDefault="00A3005B" w:rsidP="0089598E">
            <w:pPr>
              <w:rPr>
                <w:lang w:val="en-SG"/>
              </w:rPr>
            </w:pPr>
            <w:r>
              <w:rPr>
                <w:lang w:val="en-SG"/>
              </w:rPr>
              <w:t>0.81%</w:t>
            </w:r>
          </w:p>
        </w:tc>
        <w:tc>
          <w:tcPr>
            <w:tcW w:w="1120" w:type="dxa"/>
          </w:tcPr>
          <w:p w14:paraId="2C887410" w14:textId="77777777" w:rsidR="00A3005B" w:rsidRDefault="00A3005B" w:rsidP="0089598E">
            <w:pPr>
              <w:rPr>
                <w:lang w:val="en-SG"/>
              </w:rPr>
            </w:pPr>
            <w:r>
              <w:rPr>
                <w:lang w:val="en-SG"/>
              </w:rPr>
              <w:t>6.11%</w:t>
            </w:r>
          </w:p>
        </w:tc>
        <w:tc>
          <w:tcPr>
            <w:tcW w:w="1598" w:type="dxa"/>
          </w:tcPr>
          <w:p w14:paraId="09D95FAF" w14:textId="77777777" w:rsidR="00A3005B" w:rsidRDefault="00A3005B" w:rsidP="0089598E">
            <w:pPr>
              <w:rPr>
                <w:lang w:val="en-SG"/>
              </w:rPr>
            </w:pPr>
            <w:r>
              <w:rPr>
                <w:lang w:val="en-SG"/>
              </w:rPr>
              <w:t>3.34%</w:t>
            </w:r>
          </w:p>
        </w:tc>
        <w:tc>
          <w:tcPr>
            <w:tcW w:w="1164" w:type="dxa"/>
          </w:tcPr>
          <w:p w14:paraId="73387631" w14:textId="77777777" w:rsidR="00A3005B" w:rsidRDefault="00A3005B" w:rsidP="0089598E">
            <w:pPr>
              <w:rPr>
                <w:lang w:val="en-SG"/>
              </w:rPr>
            </w:pPr>
            <w:r>
              <w:rPr>
                <w:lang w:val="en-SG"/>
              </w:rPr>
              <w:t>5.94%</w:t>
            </w:r>
          </w:p>
        </w:tc>
      </w:tr>
      <w:tr w:rsidR="00A3005B" w14:paraId="2EEB4202" w14:textId="77777777" w:rsidTr="00A3005B">
        <w:trPr>
          <w:trHeight w:val="317"/>
        </w:trPr>
        <w:tc>
          <w:tcPr>
            <w:tcW w:w="1263" w:type="dxa"/>
          </w:tcPr>
          <w:p w14:paraId="251F0B1E" w14:textId="77777777" w:rsidR="00A3005B" w:rsidRDefault="00A3005B" w:rsidP="0089598E">
            <w:pPr>
              <w:rPr>
                <w:lang w:val="en-SG"/>
              </w:rPr>
            </w:pPr>
            <w:r>
              <w:rPr>
                <w:lang w:val="en-SG"/>
              </w:rPr>
              <w:t>XSS Dom</w:t>
            </w:r>
          </w:p>
        </w:tc>
        <w:tc>
          <w:tcPr>
            <w:tcW w:w="1498" w:type="dxa"/>
          </w:tcPr>
          <w:p w14:paraId="32FA447B" w14:textId="77777777" w:rsidR="00A3005B" w:rsidRDefault="00A3005B" w:rsidP="0089598E">
            <w:pPr>
              <w:rPr>
                <w:lang w:val="en-SG"/>
              </w:rPr>
            </w:pPr>
            <w:r>
              <w:rPr>
                <w:lang w:val="en-SG"/>
              </w:rPr>
              <w:t>0.25%</w:t>
            </w:r>
          </w:p>
        </w:tc>
        <w:tc>
          <w:tcPr>
            <w:tcW w:w="1305" w:type="dxa"/>
          </w:tcPr>
          <w:p w14:paraId="46220092" w14:textId="77777777" w:rsidR="00A3005B" w:rsidRDefault="00A3005B" w:rsidP="0089598E">
            <w:pPr>
              <w:rPr>
                <w:lang w:val="en-SG"/>
              </w:rPr>
            </w:pPr>
            <w:r>
              <w:rPr>
                <w:lang w:val="en-SG"/>
              </w:rPr>
              <w:t>6.01%</w:t>
            </w:r>
          </w:p>
        </w:tc>
        <w:tc>
          <w:tcPr>
            <w:tcW w:w="1183" w:type="dxa"/>
            <w:shd w:val="clear" w:color="auto" w:fill="FFFF00"/>
          </w:tcPr>
          <w:p w14:paraId="217CAB5F" w14:textId="77777777" w:rsidR="00A3005B" w:rsidRDefault="00A3005B" w:rsidP="0089598E">
            <w:pPr>
              <w:rPr>
                <w:lang w:val="en-SG"/>
              </w:rPr>
            </w:pPr>
            <w:r>
              <w:rPr>
                <w:lang w:val="en-SG"/>
              </w:rPr>
              <w:t>2.64%</w:t>
            </w:r>
          </w:p>
        </w:tc>
        <w:tc>
          <w:tcPr>
            <w:tcW w:w="1120" w:type="dxa"/>
          </w:tcPr>
          <w:p w14:paraId="46C7162E" w14:textId="77777777" w:rsidR="00A3005B" w:rsidRDefault="00A3005B" w:rsidP="0089598E">
            <w:pPr>
              <w:rPr>
                <w:lang w:val="en-SG"/>
              </w:rPr>
            </w:pPr>
            <w:r>
              <w:rPr>
                <w:lang w:val="en-SG"/>
              </w:rPr>
              <w:t>1.97%</w:t>
            </w:r>
          </w:p>
        </w:tc>
        <w:tc>
          <w:tcPr>
            <w:tcW w:w="1598" w:type="dxa"/>
          </w:tcPr>
          <w:p w14:paraId="5EAAC52A" w14:textId="77777777" w:rsidR="00A3005B" w:rsidRDefault="00A3005B" w:rsidP="0089598E">
            <w:pPr>
              <w:rPr>
                <w:lang w:val="en-SG"/>
              </w:rPr>
            </w:pPr>
            <w:r>
              <w:rPr>
                <w:lang w:val="en-SG"/>
              </w:rPr>
              <w:t>5.70%</w:t>
            </w:r>
          </w:p>
        </w:tc>
        <w:tc>
          <w:tcPr>
            <w:tcW w:w="1164" w:type="dxa"/>
          </w:tcPr>
          <w:p w14:paraId="585AD005" w14:textId="77777777" w:rsidR="00A3005B" w:rsidRDefault="00A3005B" w:rsidP="0089598E">
            <w:pPr>
              <w:rPr>
                <w:lang w:val="en-SG"/>
              </w:rPr>
            </w:pPr>
            <w:r>
              <w:rPr>
                <w:lang w:val="en-SG"/>
              </w:rPr>
              <w:t>2.04%</w:t>
            </w:r>
          </w:p>
        </w:tc>
      </w:tr>
      <w:tr w:rsidR="00A3005B" w14:paraId="1C6D7361" w14:textId="77777777" w:rsidTr="00A3005B">
        <w:trPr>
          <w:trHeight w:val="317"/>
        </w:trPr>
        <w:tc>
          <w:tcPr>
            <w:tcW w:w="1263" w:type="dxa"/>
          </w:tcPr>
          <w:p w14:paraId="125019AD" w14:textId="77777777" w:rsidR="00A3005B" w:rsidRDefault="00A3005B" w:rsidP="0089598E">
            <w:pPr>
              <w:rPr>
                <w:lang w:val="en-SG"/>
              </w:rPr>
            </w:pPr>
            <w:r>
              <w:rPr>
                <w:lang w:val="en-SG"/>
              </w:rPr>
              <w:t>SQL Injection</w:t>
            </w:r>
          </w:p>
        </w:tc>
        <w:tc>
          <w:tcPr>
            <w:tcW w:w="1498" w:type="dxa"/>
          </w:tcPr>
          <w:p w14:paraId="25F5B83F" w14:textId="77777777" w:rsidR="00A3005B" w:rsidRDefault="00A3005B" w:rsidP="0089598E">
            <w:pPr>
              <w:rPr>
                <w:lang w:val="en-SG"/>
              </w:rPr>
            </w:pPr>
            <w:r>
              <w:rPr>
                <w:lang w:val="en-SG"/>
              </w:rPr>
              <w:t>0.45%</w:t>
            </w:r>
          </w:p>
        </w:tc>
        <w:tc>
          <w:tcPr>
            <w:tcW w:w="1305" w:type="dxa"/>
          </w:tcPr>
          <w:p w14:paraId="5EAA1DC7" w14:textId="77777777" w:rsidR="00A3005B" w:rsidRDefault="00A3005B" w:rsidP="0089598E">
            <w:pPr>
              <w:rPr>
                <w:lang w:val="en-SG"/>
              </w:rPr>
            </w:pPr>
            <w:r>
              <w:rPr>
                <w:lang w:val="en-SG"/>
              </w:rPr>
              <w:t>5.10%</w:t>
            </w:r>
          </w:p>
        </w:tc>
        <w:tc>
          <w:tcPr>
            <w:tcW w:w="1183" w:type="dxa"/>
          </w:tcPr>
          <w:p w14:paraId="3F4553C7" w14:textId="77777777" w:rsidR="00A3005B" w:rsidRDefault="00A3005B" w:rsidP="0089598E">
            <w:pPr>
              <w:rPr>
                <w:lang w:val="en-SG"/>
              </w:rPr>
            </w:pPr>
            <w:r>
              <w:rPr>
                <w:lang w:val="en-SG"/>
              </w:rPr>
              <w:t>1.24%</w:t>
            </w:r>
          </w:p>
        </w:tc>
        <w:tc>
          <w:tcPr>
            <w:tcW w:w="1120" w:type="dxa"/>
            <w:shd w:val="clear" w:color="auto" w:fill="FFFF00"/>
          </w:tcPr>
          <w:p w14:paraId="61ABD621" w14:textId="77777777" w:rsidR="00A3005B" w:rsidRDefault="00A3005B" w:rsidP="0089598E">
            <w:pPr>
              <w:rPr>
                <w:lang w:val="en-SG"/>
              </w:rPr>
            </w:pPr>
            <w:r>
              <w:rPr>
                <w:lang w:val="en-SG"/>
              </w:rPr>
              <w:t>4.18%</w:t>
            </w:r>
          </w:p>
        </w:tc>
        <w:tc>
          <w:tcPr>
            <w:tcW w:w="1598" w:type="dxa"/>
          </w:tcPr>
          <w:p w14:paraId="18428BDA" w14:textId="77777777" w:rsidR="00A3005B" w:rsidRDefault="00A3005B" w:rsidP="0089598E">
            <w:pPr>
              <w:rPr>
                <w:lang w:val="en-SG"/>
              </w:rPr>
            </w:pPr>
            <w:r>
              <w:rPr>
                <w:lang w:val="en-SG"/>
              </w:rPr>
              <w:t>4.28%</w:t>
            </w:r>
          </w:p>
        </w:tc>
        <w:tc>
          <w:tcPr>
            <w:tcW w:w="1164" w:type="dxa"/>
          </w:tcPr>
          <w:p w14:paraId="4BFBF832" w14:textId="77777777" w:rsidR="00A3005B" w:rsidRDefault="00A3005B" w:rsidP="0089598E">
            <w:pPr>
              <w:rPr>
                <w:lang w:val="en-SG"/>
              </w:rPr>
            </w:pPr>
            <w:r>
              <w:rPr>
                <w:lang w:val="en-SG"/>
              </w:rPr>
              <w:t>3.19%</w:t>
            </w:r>
          </w:p>
        </w:tc>
      </w:tr>
      <w:tr w:rsidR="00A3005B" w14:paraId="03AD4954" w14:textId="77777777" w:rsidTr="00A3005B">
        <w:trPr>
          <w:trHeight w:val="317"/>
        </w:trPr>
        <w:tc>
          <w:tcPr>
            <w:tcW w:w="1263" w:type="dxa"/>
          </w:tcPr>
          <w:p w14:paraId="2DF00238" w14:textId="77777777" w:rsidR="00A3005B" w:rsidRDefault="00A3005B" w:rsidP="0089598E">
            <w:pPr>
              <w:rPr>
                <w:lang w:val="en-SG"/>
              </w:rPr>
            </w:pPr>
            <w:r>
              <w:rPr>
                <w:lang w:val="en-SG"/>
              </w:rPr>
              <w:t>Command Line Injection</w:t>
            </w:r>
          </w:p>
        </w:tc>
        <w:tc>
          <w:tcPr>
            <w:tcW w:w="1498" w:type="dxa"/>
          </w:tcPr>
          <w:p w14:paraId="6B91D7BD" w14:textId="77777777" w:rsidR="00A3005B" w:rsidRDefault="00A3005B" w:rsidP="0089598E">
            <w:pPr>
              <w:rPr>
                <w:lang w:val="en-SG"/>
              </w:rPr>
            </w:pPr>
            <w:r>
              <w:rPr>
                <w:lang w:val="en-SG"/>
              </w:rPr>
              <w:t>0.60%</w:t>
            </w:r>
          </w:p>
        </w:tc>
        <w:tc>
          <w:tcPr>
            <w:tcW w:w="1305" w:type="dxa"/>
          </w:tcPr>
          <w:p w14:paraId="550E4CBE" w14:textId="77777777" w:rsidR="00A3005B" w:rsidRDefault="00A3005B" w:rsidP="0089598E">
            <w:pPr>
              <w:rPr>
                <w:lang w:val="en-SG"/>
              </w:rPr>
            </w:pPr>
            <w:r>
              <w:rPr>
                <w:lang w:val="en-SG"/>
              </w:rPr>
              <w:t>3.35%</w:t>
            </w:r>
          </w:p>
        </w:tc>
        <w:tc>
          <w:tcPr>
            <w:tcW w:w="1183" w:type="dxa"/>
          </w:tcPr>
          <w:p w14:paraId="20A30232" w14:textId="77777777" w:rsidR="00A3005B" w:rsidRDefault="00A3005B" w:rsidP="0089598E">
            <w:pPr>
              <w:rPr>
                <w:lang w:val="en-SG"/>
              </w:rPr>
            </w:pPr>
            <w:r>
              <w:rPr>
                <w:lang w:val="en-SG"/>
              </w:rPr>
              <w:t>1.02%</w:t>
            </w:r>
          </w:p>
        </w:tc>
        <w:tc>
          <w:tcPr>
            <w:tcW w:w="1120" w:type="dxa"/>
          </w:tcPr>
          <w:p w14:paraId="28980498" w14:textId="77777777" w:rsidR="00A3005B" w:rsidRDefault="00A3005B" w:rsidP="0089598E">
            <w:pPr>
              <w:rPr>
                <w:lang w:val="en-SG"/>
              </w:rPr>
            </w:pPr>
            <w:r>
              <w:rPr>
                <w:lang w:val="en-SG"/>
              </w:rPr>
              <w:t>4.18%</w:t>
            </w:r>
          </w:p>
        </w:tc>
        <w:tc>
          <w:tcPr>
            <w:tcW w:w="1598" w:type="dxa"/>
            <w:shd w:val="clear" w:color="auto" w:fill="FFFF00"/>
          </w:tcPr>
          <w:p w14:paraId="6AF4F92F" w14:textId="77777777" w:rsidR="00A3005B" w:rsidRDefault="00A3005B" w:rsidP="0089598E">
            <w:pPr>
              <w:rPr>
                <w:lang w:val="en-SG"/>
              </w:rPr>
            </w:pPr>
            <w:r>
              <w:rPr>
                <w:lang w:val="en-SG"/>
              </w:rPr>
              <w:t>4.28%</w:t>
            </w:r>
          </w:p>
        </w:tc>
        <w:tc>
          <w:tcPr>
            <w:tcW w:w="1164" w:type="dxa"/>
          </w:tcPr>
          <w:p w14:paraId="5308623B" w14:textId="77777777" w:rsidR="00A3005B" w:rsidRDefault="00A3005B" w:rsidP="0089598E">
            <w:pPr>
              <w:rPr>
                <w:lang w:val="en-SG"/>
              </w:rPr>
            </w:pPr>
            <w:r>
              <w:rPr>
                <w:lang w:val="en-SG"/>
              </w:rPr>
              <w:t>3.61%</w:t>
            </w:r>
          </w:p>
        </w:tc>
      </w:tr>
      <w:tr w:rsidR="00A3005B" w14:paraId="2170D4B5" w14:textId="77777777" w:rsidTr="00A3005B">
        <w:trPr>
          <w:trHeight w:val="317"/>
        </w:trPr>
        <w:tc>
          <w:tcPr>
            <w:tcW w:w="1263" w:type="dxa"/>
          </w:tcPr>
          <w:p w14:paraId="29E2D177" w14:textId="77777777" w:rsidR="00A3005B" w:rsidRDefault="00A3005B" w:rsidP="0089598E">
            <w:pPr>
              <w:rPr>
                <w:lang w:val="en-SG"/>
              </w:rPr>
            </w:pPr>
            <w:r>
              <w:rPr>
                <w:lang w:val="en-SG"/>
              </w:rPr>
              <w:t>Brute Force</w:t>
            </w:r>
          </w:p>
        </w:tc>
        <w:tc>
          <w:tcPr>
            <w:tcW w:w="1498" w:type="dxa"/>
          </w:tcPr>
          <w:p w14:paraId="7D8A93AD" w14:textId="77777777" w:rsidR="00A3005B" w:rsidRDefault="00A3005B" w:rsidP="0089598E">
            <w:pPr>
              <w:rPr>
                <w:lang w:val="en-SG"/>
              </w:rPr>
            </w:pPr>
            <w:r>
              <w:rPr>
                <w:lang w:val="en-SG"/>
              </w:rPr>
              <w:t>0.57%</w:t>
            </w:r>
          </w:p>
        </w:tc>
        <w:tc>
          <w:tcPr>
            <w:tcW w:w="1305" w:type="dxa"/>
          </w:tcPr>
          <w:p w14:paraId="48503EB2" w14:textId="77777777" w:rsidR="00A3005B" w:rsidRDefault="00A3005B" w:rsidP="0089598E">
            <w:pPr>
              <w:rPr>
                <w:lang w:val="en-SG"/>
              </w:rPr>
            </w:pPr>
            <w:r>
              <w:rPr>
                <w:lang w:val="en-SG"/>
              </w:rPr>
              <w:t>2.60%</w:t>
            </w:r>
          </w:p>
        </w:tc>
        <w:tc>
          <w:tcPr>
            <w:tcW w:w="1183" w:type="dxa"/>
          </w:tcPr>
          <w:p w14:paraId="49820D41" w14:textId="77777777" w:rsidR="00A3005B" w:rsidRDefault="00A3005B" w:rsidP="0089598E">
            <w:pPr>
              <w:rPr>
                <w:lang w:val="en-SG"/>
              </w:rPr>
            </w:pPr>
            <w:r>
              <w:rPr>
                <w:lang w:val="en-SG"/>
              </w:rPr>
              <w:t>0.30%</w:t>
            </w:r>
          </w:p>
        </w:tc>
        <w:tc>
          <w:tcPr>
            <w:tcW w:w="1120" w:type="dxa"/>
          </w:tcPr>
          <w:p w14:paraId="1D43413F" w14:textId="77777777" w:rsidR="00A3005B" w:rsidRDefault="00A3005B" w:rsidP="0089598E">
            <w:pPr>
              <w:rPr>
                <w:lang w:val="en-SG"/>
              </w:rPr>
            </w:pPr>
            <w:r>
              <w:rPr>
                <w:lang w:val="en-SG"/>
              </w:rPr>
              <w:t>3.79%</w:t>
            </w:r>
          </w:p>
        </w:tc>
        <w:tc>
          <w:tcPr>
            <w:tcW w:w="1598" w:type="dxa"/>
          </w:tcPr>
          <w:p w14:paraId="382ABE11" w14:textId="77777777" w:rsidR="00A3005B" w:rsidRDefault="00A3005B" w:rsidP="0089598E">
            <w:pPr>
              <w:rPr>
                <w:lang w:val="en-SG"/>
              </w:rPr>
            </w:pPr>
            <w:r>
              <w:rPr>
                <w:lang w:val="en-SG"/>
              </w:rPr>
              <w:t>2.11%</w:t>
            </w:r>
          </w:p>
        </w:tc>
        <w:tc>
          <w:tcPr>
            <w:tcW w:w="1164" w:type="dxa"/>
            <w:shd w:val="clear" w:color="auto" w:fill="FFFF00"/>
          </w:tcPr>
          <w:p w14:paraId="5ACA6425" w14:textId="77777777" w:rsidR="00A3005B" w:rsidRDefault="00A3005B" w:rsidP="0089598E">
            <w:pPr>
              <w:rPr>
                <w:lang w:val="en-SG"/>
              </w:rPr>
            </w:pPr>
            <w:r>
              <w:rPr>
                <w:lang w:val="en-SG"/>
              </w:rPr>
              <w:t>3.11%</w:t>
            </w:r>
          </w:p>
        </w:tc>
      </w:tr>
    </w:tbl>
    <w:p w14:paraId="5188743C" w14:textId="77777777" w:rsidR="004F5D4F" w:rsidRDefault="004F5D4F" w:rsidP="00A3005B">
      <w:pPr>
        <w:jc w:val="center"/>
        <w:rPr>
          <w:b/>
          <w:bCs/>
          <w:sz w:val="16"/>
          <w:szCs w:val="16"/>
          <w:lang w:val="en-GB"/>
        </w:rPr>
      </w:pPr>
    </w:p>
    <w:p w14:paraId="6FE6B54B" w14:textId="75D39859" w:rsidR="00A3005B" w:rsidRPr="00845602" w:rsidRDefault="00A3005B" w:rsidP="00A3005B">
      <w:pPr>
        <w:jc w:val="center"/>
        <w:rPr>
          <w:b/>
          <w:bCs/>
          <w:sz w:val="16"/>
          <w:szCs w:val="16"/>
          <w:lang w:val="en-GB"/>
        </w:rPr>
      </w:pPr>
      <w:r>
        <w:rPr>
          <w:b/>
          <w:bCs/>
          <w:sz w:val="16"/>
          <w:szCs w:val="16"/>
          <w:lang w:val="en-GB"/>
        </w:rPr>
        <w:t>Table 1</w:t>
      </w:r>
      <w:r>
        <w:rPr>
          <w:b/>
          <w:bCs/>
          <w:sz w:val="16"/>
          <w:szCs w:val="16"/>
          <w:lang w:val="en-GB"/>
        </w:rPr>
        <w:t>3</w:t>
      </w:r>
      <w:r>
        <w:rPr>
          <w:b/>
          <w:bCs/>
          <w:sz w:val="16"/>
          <w:szCs w:val="16"/>
          <w:lang w:val="en-GB"/>
        </w:rPr>
        <w:t xml:space="preserve">: Percentage of </w:t>
      </w:r>
      <w:r w:rsidR="004F5D4F">
        <w:rPr>
          <w:b/>
          <w:bCs/>
          <w:sz w:val="16"/>
          <w:szCs w:val="16"/>
          <w:lang w:val="en-GB"/>
        </w:rPr>
        <w:t>Edge</w:t>
      </w:r>
      <w:r>
        <w:rPr>
          <w:b/>
          <w:bCs/>
          <w:sz w:val="16"/>
          <w:szCs w:val="16"/>
          <w:lang w:val="en-GB"/>
        </w:rPr>
        <w:t xml:space="preserve"> overlap between the different graph types</w:t>
      </w:r>
    </w:p>
    <w:p w14:paraId="0975F702" w14:textId="77777777" w:rsidR="00EA6DDF" w:rsidRPr="00085286" w:rsidRDefault="00EA6DDF" w:rsidP="00085286">
      <w:pPr>
        <w:rPr>
          <w:b/>
          <w:bCs/>
          <w:u w:val="single"/>
          <w:lang w:val="en-SG"/>
        </w:rPr>
      </w:pPr>
    </w:p>
    <w:p w14:paraId="5E0088CD" w14:textId="0325FE7E" w:rsidR="00A26F43" w:rsidRDefault="00A26F43" w:rsidP="00A26F43">
      <w:pPr>
        <w:pStyle w:val="Heading1"/>
        <w:rPr>
          <w:lang w:val="en-SG"/>
        </w:rPr>
      </w:pPr>
      <w:bookmarkStart w:id="63" w:name="_Toc191645173"/>
      <w:r>
        <w:rPr>
          <w:lang w:val="en-SG"/>
        </w:rPr>
        <w:lastRenderedPageBreak/>
        <w:t>Graph Neural Networks</w:t>
      </w:r>
      <w:bookmarkEnd w:id="63"/>
    </w:p>
    <w:p w14:paraId="7EF8140C" w14:textId="573CC631" w:rsidR="00A26F43" w:rsidRDefault="00192263" w:rsidP="00A26F43">
      <w:pPr>
        <w:pStyle w:val="Heading2"/>
        <w:rPr>
          <w:lang w:val="en-SG"/>
        </w:rPr>
      </w:pPr>
      <w:bookmarkStart w:id="64" w:name="_Toc191645174"/>
      <w:r>
        <w:rPr>
          <w:lang w:val="en-SG"/>
        </w:rPr>
        <w:t>Overview</w:t>
      </w:r>
      <w:bookmarkEnd w:id="64"/>
    </w:p>
    <w:p w14:paraId="083F0166" w14:textId="04905C3F" w:rsidR="00192263" w:rsidRDefault="00E47436" w:rsidP="00192263">
      <w:pPr>
        <w:rPr>
          <w:lang w:val="en-SG"/>
        </w:rPr>
      </w:pPr>
      <w:r w:rsidRPr="00E47436">
        <w:rPr>
          <w:lang w:val="en-SG"/>
        </w:rPr>
        <w:t xml:space="preserve">Recent trends have shown the gradual rise in Graph Neural Networks (GNNs) being used for more than academic research and being deployed more for real-life solutions. Deep learning algorithms that have the ability to extract high-level feature data from datasets have previously been tailored to consider structured, grid-like data such as the 2-dimensional grids of pixels in images and the 1-dimensional sequence of text while largely ignoring graph data </w:t>
      </w:r>
      <w:r w:rsidR="00192263">
        <w:rPr>
          <w:lang w:val="en-SG"/>
        </w:rPr>
        <w:t>[</w:t>
      </w:r>
      <w:r w:rsidR="00710E4F">
        <w:t>27</w:t>
      </w:r>
      <w:r w:rsidR="00192263">
        <w:rPr>
          <w:lang w:val="en-SG"/>
        </w:rPr>
        <w:t>]</w:t>
      </w:r>
    </w:p>
    <w:p w14:paraId="186E3ADB" w14:textId="77777777" w:rsidR="00192263" w:rsidRDefault="00192263" w:rsidP="00192263">
      <w:pPr>
        <w:rPr>
          <w:lang w:val="en-SG"/>
        </w:rPr>
      </w:pPr>
    </w:p>
    <w:p w14:paraId="15731AC0" w14:textId="1FC01F27" w:rsidR="00192263" w:rsidRDefault="00E47436" w:rsidP="00192263">
      <w:pPr>
        <w:rPr>
          <w:lang w:val="en-SG"/>
        </w:rPr>
      </w:pPr>
      <w:r w:rsidRPr="00E47436">
        <w:rPr>
          <w:lang w:val="en-SG"/>
        </w:rPr>
        <w:t xml:space="preserve">Convolutional Neural Networks (CNNs) extract local features and construct highly expressive representations which have led to breakthroughs in machine learning areas. However, the drawback of CNNs is that they only operate on regular Euclidean data such as images which are 2-D grids and text which are 1-D sequences </w:t>
      </w:r>
      <w:r w:rsidR="00431283">
        <w:rPr>
          <w:lang w:val="en-SG"/>
        </w:rPr>
        <w:t>[</w:t>
      </w:r>
      <w:r w:rsidR="00710E4F">
        <w:t>28</w:t>
      </w:r>
      <w:r w:rsidR="00431283">
        <w:rPr>
          <w:lang w:val="en-SG"/>
        </w:rPr>
        <w:t xml:space="preserve">]. </w:t>
      </w:r>
      <w:r w:rsidRPr="00E47436">
        <w:rPr>
          <w:lang w:val="en-SG"/>
        </w:rPr>
        <w:t>This is not applicable to graphs due to their irregular structure and non-Euclidean data.</w:t>
      </w:r>
    </w:p>
    <w:p w14:paraId="2F93E5A7" w14:textId="77777777" w:rsidR="00431283" w:rsidRDefault="00431283" w:rsidP="00192263">
      <w:pPr>
        <w:rPr>
          <w:lang w:val="en-SG"/>
        </w:rPr>
      </w:pPr>
    </w:p>
    <w:p w14:paraId="79C902A2" w14:textId="4A2489A1" w:rsidR="00431283" w:rsidRPr="00192263" w:rsidRDefault="00E47436" w:rsidP="00192263">
      <w:pPr>
        <w:rPr>
          <w:lang w:val="en-SG"/>
        </w:rPr>
      </w:pPr>
      <w:r w:rsidRPr="00E47436">
        <w:rPr>
          <w:lang w:val="en-SG"/>
        </w:rPr>
        <w:t>GNNs function by utilising a method called message passing, where data embedded within each node of the graph aggregates and updates its data based on its neighbouring nodes. Next, the input layer takes in the graph data, which is then processed by the hidden layers, and finally, the output layer classifies the node, edge, or graph according to the goal of the model. In between layers, similar to CNNs, rectified linear unit (</w:t>
      </w:r>
      <w:proofErr w:type="spellStart"/>
      <w:r w:rsidRPr="00E47436">
        <w:rPr>
          <w:lang w:val="en-SG"/>
        </w:rPr>
        <w:t>ReLU</w:t>
      </w:r>
      <w:proofErr w:type="spellEnd"/>
      <w:r w:rsidRPr="00E47436">
        <w:rPr>
          <w:lang w:val="en-SG"/>
        </w:rPr>
        <w:t xml:space="preserve">) activation functions are used to introduce a nonlinear property to the model </w:t>
      </w:r>
      <w:r w:rsidR="003C4DD6">
        <w:rPr>
          <w:lang w:val="en-SG"/>
        </w:rPr>
        <w:t>[</w:t>
      </w:r>
      <w:r w:rsidR="00710E4F">
        <w:t>29</w:t>
      </w:r>
      <w:r w:rsidR="003C4DD6">
        <w:rPr>
          <w:lang w:val="en-SG"/>
        </w:rPr>
        <w:t xml:space="preserve">]. </w:t>
      </w:r>
      <w:r w:rsidRPr="00E47436">
        <w:rPr>
          <w:lang w:val="en-SG"/>
        </w:rPr>
        <w:t>It is worth noting that some GNN variants, including RGCNs, incorporate additional mechanisms like normalization or attention layers to enhance the model’s expressive power when working with more complex graph data.</w:t>
      </w:r>
    </w:p>
    <w:p w14:paraId="2E8CC4FA" w14:textId="77777777" w:rsidR="005056CC" w:rsidRDefault="005056CC" w:rsidP="005056CC">
      <w:pPr>
        <w:rPr>
          <w:lang w:val="en-SG"/>
        </w:rPr>
      </w:pPr>
    </w:p>
    <w:p w14:paraId="29BAD6BD" w14:textId="746FF94D" w:rsidR="005056CC" w:rsidRDefault="005056CC" w:rsidP="005056CC">
      <w:pPr>
        <w:pStyle w:val="Heading2"/>
        <w:rPr>
          <w:lang w:val="en-SG"/>
        </w:rPr>
      </w:pPr>
      <w:bookmarkStart w:id="65" w:name="_Toc191645175"/>
      <w:r>
        <w:rPr>
          <w:lang w:val="en-SG"/>
        </w:rPr>
        <w:t>Relational Graph Convolutional Model</w:t>
      </w:r>
      <w:bookmarkEnd w:id="65"/>
    </w:p>
    <w:p w14:paraId="6A990C5B" w14:textId="265949CD" w:rsidR="00AD347F" w:rsidRDefault="00E47436" w:rsidP="00AD347F">
      <w:pPr>
        <w:rPr>
          <w:lang w:val="en-SG"/>
        </w:rPr>
      </w:pPr>
      <w:r w:rsidRPr="00E47436">
        <w:rPr>
          <w:lang w:val="en-SG"/>
        </w:rPr>
        <w:t xml:space="preserve">The provenance data gathered in the previous stages of this project has shown that the graphs contain different types of edges and nodes. These are known as heterogeneous graphs as opposed to homogeneous graphs, where nodes and edges are of the same type. A Relational Graph Convolutional Model is used to learn the representation vectors of the nodes in the graph and is better suited for use with heterogeneous graphs compared to Graph Convolutional Networks (GCNs), which mainly focus on homogeneous graphs </w:t>
      </w:r>
      <w:r w:rsidR="00AB734A">
        <w:rPr>
          <w:lang w:val="en-SG"/>
        </w:rPr>
        <w:t>[</w:t>
      </w:r>
      <w:r w:rsidR="00710E4F">
        <w:t>30</w:t>
      </w:r>
      <w:r w:rsidR="00AB734A">
        <w:rPr>
          <w:lang w:val="en-SG"/>
        </w:rPr>
        <w:t xml:space="preserve">]. </w:t>
      </w:r>
    </w:p>
    <w:p w14:paraId="2354A5B6" w14:textId="77777777" w:rsidR="00E47436" w:rsidRDefault="00E47436" w:rsidP="00AD347F">
      <w:pPr>
        <w:rPr>
          <w:lang w:val="en-SG"/>
        </w:rPr>
      </w:pPr>
    </w:p>
    <w:p w14:paraId="3BD12921" w14:textId="08C28FCA" w:rsidR="00E47436" w:rsidRPr="00E47436" w:rsidRDefault="00E47436" w:rsidP="00E47436">
      <w:pPr>
        <w:rPr>
          <w:lang w:val="en-SG"/>
        </w:rPr>
      </w:pPr>
      <w:r w:rsidRPr="00E47436">
        <w:rPr>
          <w:lang w:val="en-SG"/>
        </w:rPr>
        <w:t>RGCNs extend GCNs by using separate learnable parameters for each edge type, allowing them to better capture the relationships in heterogeneous graphs. For each edge type, the RGCN applies a relation-specific weight matrix, which means that each relationship in the graph contributes uniquely to the embeddings of the connected nodes. This makes RGCNs particularly effective for modelling graphs with complex relational structures like the provenance graphs in this project.</w:t>
      </w:r>
    </w:p>
    <w:p w14:paraId="12D722CF" w14:textId="77777777" w:rsidR="00E47436" w:rsidRPr="00AD347F" w:rsidRDefault="00E47436" w:rsidP="00AD347F">
      <w:pPr>
        <w:rPr>
          <w:lang w:val="en-SG"/>
        </w:rPr>
      </w:pPr>
    </w:p>
    <w:p w14:paraId="4636A622" w14:textId="77777777" w:rsidR="00AB734A" w:rsidRDefault="00AB734A">
      <w:pPr>
        <w:rPr>
          <w:rFonts w:asciiTheme="majorHAnsi" w:eastAsiaTheme="majorEastAsia" w:hAnsiTheme="majorHAnsi" w:cstheme="majorBidi"/>
          <w:color w:val="365F91" w:themeColor="accent1" w:themeShade="BF"/>
          <w:sz w:val="26"/>
          <w:szCs w:val="26"/>
          <w:lang w:val="en-SG"/>
        </w:rPr>
      </w:pPr>
      <w:r>
        <w:rPr>
          <w:lang w:val="en-SG"/>
        </w:rPr>
        <w:br w:type="page"/>
      </w:r>
    </w:p>
    <w:p w14:paraId="537110D5" w14:textId="399044FD" w:rsidR="00AB734A" w:rsidRDefault="00037911" w:rsidP="00AB734A">
      <w:pPr>
        <w:pStyle w:val="Heading2"/>
        <w:rPr>
          <w:lang w:val="en-SG"/>
        </w:rPr>
      </w:pPr>
      <w:bookmarkStart w:id="66" w:name="_Toc191645176"/>
      <w:r>
        <w:rPr>
          <w:lang w:val="en-SG"/>
        </w:rPr>
        <w:lastRenderedPageBreak/>
        <w:t>Node Feature Comparison</w:t>
      </w:r>
      <w:bookmarkEnd w:id="66"/>
    </w:p>
    <w:p w14:paraId="30A66973" w14:textId="77777777" w:rsidR="00E47436" w:rsidRPr="00E47436" w:rsidRDefault="00E47436" w:rsidP="00E47436">
      <w:pPr>
        <w:rPr>
          <w:lang w:val="en-SG"/>
        </w:rPr>
      </w:pPr>
      <w:r w:rsidRPr="00E47436">
        <w:rPr>
          <w:lang w:val="en-SG"/>
        </w:rPr>
        <w:t xml:space="preserve">To learn more about the substructures within the graph, an RGCN process was applied to each graph in order for the nodes to aggregate and update their embeddings based on their neighbours. A two-layer RGCN with a </w:t>
      </w:r>
      <w:proofErr w:type="spellStart"/>
      <w:r w:rsidRPr="00E47436">
        <w:rPr>
          <w:lang w:val="en-SG"/>
        </w:rPr>
        <w:t>ReLU</w:t>
      </w:r>
      <w:proofErr w:type="spellEnd"/>
      <w:r w:rsidRPr="00E47436">
        <w:rPr>
          <w:lang w:val="en-SG"/>
        </w:rPr>
        <w:t xml:space="preserve"> activation function between them was used to update each graph's node embeddings, which were subsequently compared with each other. Each node in each graph was initialised with a random feature vector with 64 features, and a simple Euclidean distance comparison was used for each node type that both graphs had in common.</w:t>
      </w:r>
    </w:p>
    <w:p w14:paraId="7B283E0F" w14:textId="77777777" w:rsidR="00E47436" w:rsidRPr="00E47436" w:rsidRDefault="00E47436" w:rsidP="00E47436">
      <w:pPr>
        <w:rPr>
          <w:lang w:val="en-SG"/>
        </w:rPr>
      </w:pPr>
    </w:p>
    <w:p w14:paraId="51E1CB1F" w14:textId="77777777" w:rsidR="00E47436" w:rsidRPr="00E47436" w:rsidRDefault="00E47436" w:rsidP="00E47436">
      <w:pPr>
        <w:rPr>
          <w:lang w:val="en-SG"/>
        </w:rPr>
      </w:pPr>
      <w:r w:rsidRPr="00E47436">
        <w:rPr>
          <w:lang w:val="en-SG"/>
        </w:rPr>
        <w:t>The results indicated that while most node types’ embeddings do not differ, some of them, particularly ‘machine’, ‘file’, ‘</w:t>
      </w:r>
      <w:proofErr w:type="spellStart"/>
      <w:r w:rsidRPr="00E47436">
        <w:rPr>
          <w:lang w:val="en-SG"/>
        </w:rPr>
        <w:t>process_memory</w:t>
      </w:r>
      <w:proofErr w:type="spellEnd"/>
      <w:r w:rsidRPr="00E47436">
        <w:rPr>
          <w:lang w:val="en-SG"/>
        </w:rPr>
        <w:t>’, ‘socket’, and ‘task,’ show significant differences between benign and their malicious counterpart graphs. These differences may stem from the distinct roles these node types play in the context of malicious activity. For instance, nodes representing malicious files or processes may exhibit unusual relationships or features due to their involvement in suspicious behaviours.</w:t>
      </w:r>
    </w:p>
    <w:p w14:paraId="5E3A3FE6" w14:textId="77777777" w:rsidR="00E47436" w:rsidRPr="00E47436" w:rsidRDefault="00E47436" w:rsidP="00E47436">
      <w:pPr>
        <w:rPr>
          <w:lang w:val="en-SG"/>
        </w:rPr>
      </w:pPr>
    </w:p>
    <w:p w14:paraId="4EE5E5AD" w14:textId="40F6DBDD" w:rsidR="00BA6F50" w:rsidRDefault="00E47436" w:rsidP="00E47436">
      <w:pPr>
        <w:rPr>
          <w:lang w:val="en-SG"/>
        </w:rPr>
      </w:pPr>
      <w:r w:rsidRPr="00E47436">
        <w:rPr>
          <w:lang w:val="en-SG"/>
        </w:rPr>
        <w:t>By identifying these differences, the analysis not only highlights the most discriminative node types but also provides insights into the underlying structure of malicious graphs. These insights can inform the design of more targeted and interpretable models in future iterations of this work.</w:t>
      </w:r>
      <w:r w:rsidR="004F5D4F">
        <w:rPr>
          <w:lang w:val="en-SG"/>
        </w:rPr>
        <w:br/>
      </w:r>
      <w:r w:rsidR="004F5D4F">
        <w:rPr>
          <w:lang w:val="en-SG"/>
        </w:rPr>
        <w:br/>
      </w:r>
    </w:p>
    <w:p w14:paraId="75299BE1" w14:textId="77777777" w:rsidR="004F5D4F" w:rsidRDefault="004F5D4F" w:rsidP="00E47436">
      <w:pPr>
        <w:rPr>
          <w:lang w:val="en-SG"/>
        </w:rPr>
      </w:pPr>
    </w:p>
    <w:p w14:paraId="428FF2C4" w14:textId="77777777" w:rsidR="004F5D4F" w:rsidRDefault="004F5D4F" w:rsidP="00E47436">
      <w:pPr>
        <w:rPr>
          <w:lang w:val="en-SG"/>
        </w:rPr>
      </w:pPr>
    </w:p>
    <w:p w14:paraId="548D0E8A" w14:textId="77777777" w:rsidR="004F5D4F" w:rsidRDefault="004F5D4F" w:rsidP="00E47436">
      <w:pPr>
        <w:rPr>
          <w:lang w:val="en-SG"/>
        </w:rPr>
      </w:pPr>
    </w:p>
    <w:p w14:paraId="67D0D304" w14:textId="77777777" w:rsidR="004F5D4F" w:rsidRDefault="004F5D4F" w:rsidP="00E47436">
      <w:pPr>
        <w:rPr>
          <w:lang w:val="en-SG"/>
        </w:rPr>
      </w:pPr>
    </w:p>
    <w:p w14:paraId="0CE5BD19" w14:textId="77777777" w:rsidR="004F5D4F" w:rsidRDefault="004F5D4F" w:rsidP="00E47436">
      <w:pPr>
        <w:rPr>
          <w:lang w:val="en-SG"/>
        </w:rPr>
      </w:pPr>
    </w:p>
    <w:p w14:paraId="22481F3C" w14:textId="77777777" w:rsidR="004F5D4F" w:rsidRDefault="004F5D4F" w:rsidP="00E47436">
      <w:pPr>
        <w:rPr>
          <w:lang w:val="en-SG"/>
        </w:rPr>
      </w:pPr>
    </w:p>
    <w:p w14:paraId="75EFC585" w14:textId="77777777" w:rsidR="004F5D4F" w:rsidRDefault="004F5D4F" w:rsidP="00E47436">
      <w:pPr>
        <w:rPr>
          <w:lang w:val="en-SG"/>
        </w:rPr>
      </w:pPr>
    </w:p>
    <w:p w14:paraId="70719641" w14:textId="77777777" w:rsidR="004F5D4F" w:rsidRDefault="004F5D4F" w:rsidP="00E47436">
      <w:pPr>
        <w:rPr>
          <w:lang w:val="en-SG"/>
        </w:rPr>
      </w:pPr>
    </w:p>
    <w:p w14:paraId="6160F2FC" w14:textId="77777777" w:rsidR="004F5D4F" w:rsidRDefault="004F5D4F" w:rsidP="00E47436">
      <w:pPr>
        <w:rPr>
          <w:lang w:val="en-SG"/>
        </w:rPr>
      </w:pPr>
    </w:p>
    <w:p w14:paraId="175DBE14" w14:textId="77777777" w:rsidR="004F5D4F" w:rsidRDefault="004F5D4F" w:rsidP="00E47436">
      <w:pPr>
        <w:rPr>
          <w:lang w:val="en-SG"/>
        </w:rPr>
      </w:pPr>
    </w:p>
    <w:p w14:paraId="13A208C7" w14:textId="77777777" w:rsidR="004F5D4F" w:rsidRDefault="004F5D4F" w:rsidP="00E47436">
      <w:pPr>
        <w:rPr>
          <w:lang w:val="en-SG"/>
        </w:rPr>
      </w:pPr>
    </w:p>
    <w:p w14:paraId="4BB1A4C9" w14:textId="77777777" w:rsidR="004F5D4F" w:rsidRDefault="004F5D4F" w:rsidP="00E47436">
      <w:pPr>
        <w:rPr>
          <w:lang w:val="en-SG"/>
        </w:rPr>
      </w:pPr>
    </w:p>
    <w:p w14:paraId="497E38BC" w14:textId="77777777" w:rsidR="004F5D4F" w:rsidRDefault="004F5D4F" w:rsidP="00E47436">
      <w:pPr>
        <w:rPr>
          <w:lang w:val="en-SG"/>
        </w:rPr>
      </w:pPr>
    </w:p>
    <w:p w14:paraId="3AA87DE3" w14:textId="77777777" w:rsidR="004F5D4F" w:rsidRDefault="004F5D4F" w:rsidP="00E47436">
      <w:pPr>
        <w:rPr>
          <w:lang w:val="en-SG"/>
        </w:rPr>
      </w:pPr>
    </w:p>
    <w:p w14:paraId="26E83E86" w14:textId="77777777" w:rsidR="004F5D4F" w:rsidRDefault="004F5D4F" w:rsidP="00E47436">
      <w:pPr>
        <w:rPr>
          <w:lang w:val="en-SG"/>
        </w:rPr>
      </w:pPr>
    </w:p>
    <w:p w14:paraId="1D4AA6D6" w14:textId="77777777" w:rsidR="004F5D4F" w:rsidRDefault="004F5D4F" w:rsidP="00E47436">
      <w:pPr>
        <w:rPr>
          <w:lang w:val="en-SG"/>
        </w:rPr>
      </w:pPr>
    </w:p>
    <w:p w14:paraId="17C685BD" w14:textId="77777777" w:rsidR="004F5D4F" w:rsidRDefault="004F5D4F" w:rsidP="00E47436">
      <w:pPr>
        <w:rPr>
          <w:lang w:val="en-SG"/>
        </w:rPr>
      </w:pPr>
    </w:p>
    <w:p w14:paraId="09ACC032" w14:textId="77777777" w:rsidR="004F5D4F" w:rsidRDefault="004F5D4F" w:rsidP="00E47436">
      <w:pPr>
        <w:rPr>
          <w:lang w:val="en-SG"/>
        </w:rPr>
      </w:pPr>
    </w:p>
    <w:p w14:paraId="53C4EB02" w14:textId="77777777" w:rsidR="004F5D4F" w:rsidRDefault="004F5D4F" w:rsidP="00E47436">
      <w:pPr>
        <w:rPr>
          <w:lang w:val="en-SG"/>
        </w:rPr>
      </w:pPr>
    </w:p>
    <w:p w14:paraId="5E809F28" w14:textId="77777777" w:rsidR="004F5D4F" w:rsidRDefault="004F5D4F" w:rsidP="00E47436">
      <w:pPr>
        <w:rPr>
          <w:lang w:val="en-SG"/>
        </w:rPr>
      </w:pPr>
    </w:p>
    <w:p w14:paraId="0937BC99" w14:textId="77777777" w:rsidR="004F5D4F" w:rsidRDefault="004F5D4F" w:rsidP="00E47436">
      <w:pPr>
        <w:rPr>
          <w:lang w:val="en-SG"/>
        </w:rPr>
      </w:pPr>
    </w:p>
    <w:p w14:paraId="428FAA6F" w14:textId="77777777" w:rsidR="00E47436" w:rsidRDefault="00E47436" w:rsidP="00E47436">
      <w:pPr>
        <w:rPr>
          <w:lang w:val="en-SG"/>
        </w:rPr>
      </w:pPr>
    </w:p>
    <w:p w14:paraId="05EC1FCC" w14:textId="047C95A8" w:rsidR="00911C31" w:rsidRDefault="00911C31" w:rsidP="00911C31">
      <w:pPr>
        <w:rPr>
          <w:b/>
          <w:bCs/>
          <w:u w:val="single"/>
          <w:lang w:val="en-SG"/>
        </w:rPr>
      </w:pPr>
      <w:r w:rsidRPr="00FC0681">
        <w:rPr>
          <w:b/>
          <w:bCs/>
          <w:u w:val="single"/>
          <w:lang w:val="en-SG"/>
        </w:rPr>
        <w:lastRenderedPageBreak/>
        <w:t>Comparing node features of XSS</w:t>
      </w:r>
      <w:r w:rsidR="004F5D4F">
        <w:rPr>
          <w:b/>
          <w:bCs/>
          <w:u w:val="single"/>
          <w:lang w:val="en-SG"/>
        </w:rPr>
        <w:t xml:space="preserve"> Stored</w:t>
      </w:r>
      <w:r w:rsidRPr="00FC0681">
        <w:rPr>
          <w:b/>
          <w:bCs/>
          <w:u w:val="single"/>
          <w:lang w:val="en-SG"/>
        </w:rPr>
        <w:t xml:space="preserve"> and MESSAGE Graphs</w:t>
      </w:r>
    </w:p>
    <w:p w14:paraId="366412A1" w14:textId="77777777" w:rsidR="004F5D4F" w:rsidRDefault="004F5D4F" w:rsidP="00911C31">
      <w:pPr>
        <w:rPr>
          <w:b/>
          <w:bCs/>
          <w:u w:val="single"/>
          <w:lang w:val="en-SG"/>
        </w:rPr>
      </w:pPr>
    </w:p>
    <w:tbl>
      <w:tblPr>
        <w:tblStyle w:val="TableGrid"/>
        <w:tblpPr w:leftFromText="180" w:rightFromText="180" w:vertAnchor="text" w:horzAnchor="margin" w:tblpY="-66"/>
        <w:tblW w:w="0" w:type="auto"/>
        <w:tblLook w:val="04A0" w:firstRow="1" w:lastRow="0" w:firstColumn="1" w:lastColumn="0" w:noHBand="0" w:noVBand="1"/>
      </w:tblPr>
      <w:tblGrid>
        <w:gridCol w:w="4315"/>
        <w:gridCol w:w="4315"/>
      </w:tblGrid>
      <w:tr w:rsidR="004F5D4F" w14:paraId="4E860F79" w14:textId="77777777" w:rsidTr="0089598E">
        <w:tc>
          <w:tcPr>
            <w:tcW w:w="4315" w:type="dxa"/>
          </w:tcPr>
          <w:p w14:paraId="51557B0A" w14:textId="77777777" w:rsidR="004F5D4F" w:rsidRDefault="004F5D4F" w:rsidP="0089598E">
            <w:pPr>
              <w:rPr>
                <w:lang w:val="en-SG"/>
              </w:rPr>
            </w:pPr>
            <w:r>
              <w:rPr>
                <w:lang w:val="en-SG"/>
              </w:rPr>
              <w:t>Node Type</w:t>
            </w:r>
          </w:p>
        </w:tc>
        <w:tc>
          <w:tcPr>
            <w:tcW w:w="4315" w:type="dxa"/>
          </w:tcPr>
          <w:p w14:paraId="575E0F84" w14:textId="77777777" w:rsidR="004F5D4F" w:rsidRDefault="004F5D4F" w:rsidP="0089598E">
            <w:pPr>
              <w:rPr>
                <w:lang w:val="en-SG"/>
              </w:rPr>
            </w:pPr>
            <w:r>
              <w:rPr>
                <w:lang w:val="en-SG"/>
              </w:rPr>
              <w:t>Euclidean Distance</w:t>
            </w:r>
          </w:p>
        </w:tc>
      </w:tr>
      <w:tr w:rsidR="004F5D4F" w14:paraId="5C30FD2B" w14:textId="77777777" w:rsidTr="0089598E">
        <w:tc>
          <w:tcPr>
            <w:tcW w:w="4315" w:type="dxa"/>
          </w:tcPr>
          <w:p w14:paraId="080C6A9B" w14:textId="77777777" w:rsidR="004F5D4F" w:rsidRDefault="004F5D4F" w:rsidP="0089598E">
            <w:pPr>
              <w:rPr>
                <w:lang w:val="en-SG"/>
              </w:rPr>
            </w:pPr>
            <w:r>
              <w:rPr>
                <w:lang w:val="en-SG"/>
              </w:rPr>
              <w:t>Address</w:t>
            </w:r>
          </w:p>
        </w:tc>
        <w:tc>
          <w:tcPr>
            <w:tcW w:w="4315" w:type="dxa"/>
          </w:tcPr>
          <w:p w14:paraId="5F626106" w14:textId="77777777" w:rsidR="004F5D4F" w:rsidRDefault="004F5D4F" w:rsidP="0089598E">
            <w:pPr>
              <w:rPr>
                <w:lang w:val="en-SG"/>
              </w:rPr>
            </w:pPr>
            <w:r>
              <w:rPr>
                <w:lang w:val="en-SG"/>
              </w:rPr>
              <w:t>0.0027</w:t>
            </w:r>
          </w:p>
        </w:tc>
      </w:tr>
      <w:tr w:rsidR="004F5D4F" w14:paraId="3685B51B" w14:textId="77777777" w:rsidTr="0089598E">
        <w:tc>
          <w:tcPr>
            <w:tcW w:w="4315" w:type="dxa"/>
          </w:tcPr>
          <w:p w14:paraId="5E6D3A3A" w14:textId="77777777" w:rsidR="004F5D4F" w:rsidRDefault="004F5D4F" w:rsidP="0089598E">
            <w:pPr>
              <w:rPr>
                <w:lang w:val="en-SG"/>
              </w:rPr>
            </w:pPr>
            <w:r>
              <w:rPr>
                <w:lang w:val="en-SG"/>
              </w:rPr>
              <w:t>File</w:t>
            </w:r>
          </w:p>
        </w:tc>
        <w:tc>
          <w:tcPr>
            <w:tcW w:w="4315" w:type="dxa"/>
          </w:tcPr>
          <w:p w14:paraId="1F5FBA95" w14:textId="77777777" w:rsidR="004F5D4F" w:rsidRDefault="004F5D4F" w:rsidP="0089598E">
            <w:pPr>
              <w:rPr>
                <w:lang w:val="en-SG"/>
              </w:rPr>
            </w:pPr>
            <w:r>
              <w:rPr>
                <w:lang w:val="en-SG"/>
              </w:rPr>
              <w:t>3.4334</w:t>
            </w:r>
          </w:p>
        </w:tc>
      </w:tr>
      <w:tr w:rsidR="004F5D4F" w14:paraId="5FF24E0B" w14:textId="77777777" w:rsidTr="0089598E">
        <w:tc>
          <w:tcPr>
            <w:tcW w:w="4315" w:type="dxa"/>
          </w:tcPr>
          <w:p w14:paraId="42819185" w14:textId="77777777" w:rsidR="004F5D4F" w:rsidRDefault="004F5D4F" w:rsidP="0089598E">
            <w:pPr>
              <w:rPr>
                <w:lang w:val="en-SG"/>
              </w:rPr>
            </w:pPr>
            <w:proofErr w:type="spellStart"/>
            <w:r>
              <w:rPr>
                <w:lang w:val="en-SG"/>
              </w:rPr>
              <w:t>Iattr</w:t>
            </w:r>
            <w:proofErr w:type="spellEnd"/>
          </w:p>
        </w:tc>
        <w:tc>
          <w:tcPr>
            <w:tcW w:w="4315" w:type="dxa"/>
          </w:tcPr>
          <w:p w14:paraId="7FB86471" w14:textId="77777777" w:rsidR="004F5D4F" w:rsidRDefault="004F5D4F" w:rsidP="0089598E">
            <w:pPr>
              <w:rPr>
                <w:lang w:val="en-SG"/>
              </w:rPr>
            </w:pPr>
            <w:r>
              <w:rPr>
                <w:lang w:val="en-SG"/>
              </w:rPr>
              <w:t>0.0040</w:t>
            </w:r>
          </w:p>
        </w:tc>
      </w:tr>
      <w:tr w:rsidR="004F5D4F" w14:paraId="3E39DAF6" w14:textId="77777777" w:rsidTr="0089598E">
        <w:tc>
          <w:tcPr>
            <w:tcW w:w="4315" w:type="dxa"/>
          </w:tcPr>
          <w:p w14:paraId="6DA8D3BC" w14:textId="77777777" w:rsidR="004F5D4F" w:rsidRDefault="004F5D4F" w:rsidP="0089598E">
            <w:pPr>
              <w:rPr>
                <w:lang w:val="en-SG"/>
              </w:rPr>
            </w:pPr>
            <w:r>
              <w:rPr>
                <w:lang w:val="en-SG"/>
              </w:rPr>
              <w:t>Link</w:t>
            </w:r>
          </w:p>
        </w:tc>
        <w:tc>
          <w:tcPr>
            <w:tcW w:w="4315" w:type="dxa"/>
          </w:tcPr>
          <w:p w14:paraId="00CFC80A" w14:textId="77777777" w:rsidR="004F5D4F" w:rsidRDefault="004F5D4F" w:rsidP="0089598E">
            <w:pPr>
              <w:rPr>
                <w:lang w:val="en-SG"/>
              </w:rPr>
            </w:pPr>
            <w:r>
              <w:rPr>
                <w:lang w:val="en-SG"/>
              </w:rPr>
              <w:t>0.0114</w:t>
            </w:r>
          </w:p>
        </w:tc>
      </w:tr>
      <w:tr w:rsidR="004F5D4F" w14:paraId="23AF8EF5" w14:textId="77777777" w:rsidTr="0089598E">
        <w:tc>
          <w:tcPr>
            <w:tcW w:w="4315" w:type="dxa"/>
          </w:tcPr>
          <w:p w14:paraId="4C91D31A" w14:textId="77777777" w:rsidR="004F5D4F" w:rsidRDefault="004F5D4F" w:rsidP="0089598E">
            <w:pPr>
              <w:rPr>
                <w:lang w:val="en-SG"/>
              </w:rPr>
            </w:pPr>
            <w:r>
              <w:rPr>
                <w:lang w:val="en-SG"/>
              </w:rPr>
              <w:t>Machine</w:t>
            </w:r>
          </w:p>
        </w:tc>
        <w:tc>
          <w:tcPr>
            <w:tcW w:w="4315" w:type="dxa"/>
          </w:tcPr>
          <w:p w14:paraId="115C798B" w14:textId="77777777" w:rsidR="004F5D4F" w:rsidRDefault="004F5D4F" w:rsidP="0089598E">
            <w:pPr>
              <w:rPr>
                <w:lang w:val="en-SG"/>
              </w:rPr>
            </w:pPr>
            <w:r>
              <w:rPr>
                <w:lang w:val="en-SG"/>
              </w:rPr>
              <w:t>11.2662</w:t>
            </w:r>
          </w:p>
        </w:tc>
      </w:tr>
      <w:tr w:rsidR="004F5D4F" w14:paraId="67036520" w14:textId="77777777" w:rsidTr="0089598E">
        <w:tc>
          <w:tcPr>
            <w:tcW w:w="4315" w:type="dxa"/>
          </w:tcPr>
          <w:p w14:paraId="210C0F18" w14:textId="77777777" w:rsidR="004F5D4F" w:rsidRDefault="004F5D4F" w:rsidP="0089598E">
            <w:pPr>
              <w:rPr>
                <w:lang w:val="en-SG"/>
              </w:rPr>
            </w:pPr>
            <w:r>
              <w:rPr>
                <w:lang w:val="en-SG"/>
              </w:rPr>
              <w:t>Path</w:t>
            </w:r>
          </w:p>
        </w:tc>
        <w:tc>
          <w:tcPr>
            <w:tcW w:w="4315" w:type="dxa"/>
          </w:tcPr>
          <w:p w14:paraId="66ABC723" w14:textId="77777777" w:rsidR="004F5D4F" w:rsidRDefault="004F5D4F" w:rsidP="0089598E">
            <w:pPr>
              <w:rPr>
                <w:lang w:val="en-SG"/>
              </w:rPr>
            </w:pPr>
            <w:r>
              <w:rPr>
                <w:lang w:val="en-SG"/>
              </w:rPr>
              <w:t>0.0142</w:t>
            </w:r>
          </w:p>
        </w:tc>
      </w:tr>
      <w:tr w:rsidR="004F5D4F" w14:paraId="7A51B1A1" w14:textId="77777777" w:rsidTr="0089598E">
        <w:tc>
          <w:tcPr>
            <w:tcW w:w="4315" w:type="dxa"/>
          </w:tcPr>
          <w:p w14:paraId="084B6D8C" w14:textId="77777777" w:rsidR="004F5D4F" w:rsidRDefault="004F5D4F" w:rsidP="0089598E">
            <w:pPr>
              <w:rPr>
                <w:lang w:val="en-SG"/>
              </w:rPr>
            </w:pPr>
            <w:r>
              <w:rPr>
                <w:lang w:val="en-SG"/>
              </w:rPr>
              <w:t xml:space="preserve">Pipe </w:t>
            </w:r>
          </w:p>
        </w:tc>
        <w:tc>
          <w:tcPr>
            <w:tcW w:w="4315" w:type="dxa"/>
          </w:tcPr>
          <w:p w14:paraId="50B63D12" w14:textId="77777777" w:rsidR="004F5D4F" w:rsidRDefault="004F5D4F" w:rsidP="0089598E">
            <w:pPr>
              <w:rPr>
                <w:lang w:val="en-SG"/>
              </w:rPr>
            </w:pPr>
            <w:r>
              <w:rPr>
                <w:lang w:val="en-SG"/>
              </w:rPr>
              <w:t>0.0100</w:t>
            </w:r>
          </w:p>
        </w:tc>
      </w:tr>
      <w:tr w:rsidR="004F5D4F" w14:paraId="7584E45A" w14:textId="77777777" w:rsidTr="0089598E">
        <w:tc>
          <w:tcPr>
            <w:tcW w:w="4315" w:type="dxa"/>
          </w:tcPr>
          <w:p w14:paraId="2B186261" w14:textId="77777777" w:rsidR="004F5D4F" w:rsidRDefault="004F5D4F" w:rsidP="0089598E">
            <w:pPr>
              <w:rPr>
                <w:lang w:val="en-SG"/>
              </w:rPr>
            </w:pPr>
            <w:proofErr w:type="spellStart"/>
            <w:r>
              <w:rPr>
                <w:lang w:val="en-SG"/>
              </w:rPr>
              <w:t>Process_Memory</w:t>
            </w:r>
            <w:proofErr w:type="spellEnd"/>
          </w:p>
        </w:tc>
        <w:tc>
          <w:tcPr>
            <w:tcW w:w="4315" w:type="dxa"/>
          </w:tcPr>
          <w:p w14:paraId="6182E480" w14:textId="77777777" w:rsidR="004F5D4F" w:rsidRDefault="004F5D4F" w:rsidP="0089598E">
            <w:pPr>
              <w:rPr>
                <w:lang w:val="en-SG"/>
              </w:rPr>
            </w:pPr>
            <w:r>
              <w:rPr>
                <w:lang w:val="en-SG"/>
              </w:rPr>
              <w:t>2.2537</w:t>
            </w:r>
          </w:p>
        </w:tc>
      </w:tr>
      <w:tr w:rsidR="004F5D4F" w14:paraId="7E86E6DD" w14:textId="77777777" w:rsidTr="0089598E">
        <w:tc>
          <w:tcPr>
            <w:tcW w:w="4315" w:type="dxa"/>
          </w:tcPr>
          <w:p w14:paraId="06395971" w14:textId="77777777" w:rsidR="004F5D4F" w:rsidRDefault="004F5D4F" w:rsidP="0089598E">
            <w:pPr>
              <w:rPr>
                <w:lang w:val="en-SG"/>
              </w:rPr>
            </w:pPr>
            <w:r>
              <w:rPr>
                <w:lang w:val="en-SG"/>
              </w:rPr>
              <w:t>Socket</w:t>
            </w:r>
          </w:p>
        </w:tc>
        <w:tc>
          <w:tcPr>
            <w:tcW w:w="4315" w:type="dxa"/>
          </w:tcPr>
          <w:p w14:paraId="61290A8E" w14:textId="77777777" w:rsidR="004F5D4F" w:rsidRDefault="004F5D4F" w:rsidP="0089598E">
            <w:pPr>
              <w:rPr>
                <w:lang w:val="en-SG"/>
              </w:rPr>
            </w:pPr>
            <w:r>
              <w:rPr>
                <w:lang w:val="en-SG"/>
              </w:rPr>
              <w:t>1.5990</w:t>
            </w:r>
          </w:p>
        </w:tc>
      </w:tr>
      <w:tr w:rsidR="004F5D4F" w14:paraId="5E564482" w14:textId="77777777" w:rsidTr="0089598E">
        <w:tc>
          <w:tcPr>
            <w:tcW w:w="4315" w:type="dxa"/>
          </w:tcPr>
          <w:p w14:paraId="1853A11A" w14:textId="77777777" w:rsidR="004F5D4F" w:rsidRDefault="004F5D4F" w:rsidP="0089598E">
            <w:pPr>
              <w:rPr>
                <w:lang w:val="en-SG"/>
              </w:rPr>
            </w:pPr>
            <w:r>
              <w:rPr>
                <w:lang w:val="en-SG"/>
              </w:rPr>
              <w:t>Task</w:t>
            </w:r>
          </w:p>
        </w:tc>
        <w:tc>
          <w:tcPr>
            <w:tcW w:w="4315" w:type="dxa"/>
          </w:tcPr>
          <w:p w14:paraId="5B581CD0" w14:textId="77777777" w:rsidR="004F5D4F" w:rsidRDefault="004F5D4F" w:rsidP="0089598E">
            <w:pPr>
              <w:rPr>
                <w:lang w:val="en-SG"/>
              </w:rPr>
            </w:pPr>
            <w:r>
              <w:rPr>
                <w:lang w:val="en-SG"/>
              </w:rPr>
              <w:t>3.9144</w:t>
            </w:r>
          </w:p>
        </w:tc>
      </w:tr>
    </w:tbl>
    <w:p w14:paraId="352C52EF" w14:textId="7281027D" w:rsidR="004F5D4F" w:rsidRPr="00845602" w:rsidRDefault="004F5D4F" w:rsidP="004F5D4F">
      <w:pPr>
        <w:jc w:val="center"/>
        <w:rPr>
          <w:b/>
          <w:bCs/>
          <w:sz w:val="16"/>
          <w:szCs w:val="16"/>
          <w:lang w:val="en-GB"/>
        </w:rPr>
      </w:pPr>
      <w:r>
        <w:rPr>
          <w:b/>
          <w:bCs/>
          <w:sz w:val="16"/>
          <w:szCs w:val="16"/>
          <w:lang w:val="en-GB"/>
        </w:rPr>
        <w:t xml:space="preserve">Table 13: </w:t>
      </w:r>
      <w:r>
        <w:rPr>
          <w:b/>
          <w:bCs/>
          <w:sz w:val="16"/>
          <w:szCs w:val="16"/>
          <w:lang w:val="en-GB"/>
        </w:rPr>
        <w:t xml:space="preserve">Euclidean distance between nodes of the same type found in </w:t>
      </w:r>
      <w:r>
        <w:rPr>
          <w:b/>
          <w:bCs/>
          <w:sz w:val="16"/>
          <w:szCs w:val="16"/>
          <w:lang w:val="en-GB"/>
        </w:rPr>
        <w:t>XSS Stored intrusion and benign Message Board Post Graphs</w:t>
      </w:r>
    </w:p>
    <w:p w14:paraId="6C0F00E7" w14:textId="0FAF6C61" w:rsidR="00FC0681" w:rsidRDefault="00FC0681" w:rsidP="00911C31">
      <w:pPr>
        <w:rPr>
          <w:lang w:val="en-SG"/>
        </w:rPr>
      </w:pPr>
    </w:p>
    <w:p w14:paraId="73D02883" w14:textId="06553B84" w:rsidR="00FC0681" w:rsidRPr="00FC0681" w:rsidRDefault="00FC0681" w:rsidP="00911C31">
      <w:pPr>
        <w:rPr>
          <w:b/>
          <w:bCs/>
          <w:u w:val="single"/>
          <w:lang w:val="en-SG"/>
        </w:rPr>
      </w:pPr>
      <w:r w:rsidRPr="00FC0681">
        <w:rPr>
          <w:b/>
          <w:bCs/>
          <w:u w:val="single"/>
          <w:lang w:val="en-SG"/>
        </w:rPr>
        <w:t>Comparing node features of XSS</w:t>
      </w:r>
      <w:r w:rsidR="004F5D4F">
        <w:rPr>
          <w:b/>
          <w:bCs/>
          <w:u w:val="single"/>
          <w:lang w:val="en-SG"/>
        </w:rPr>
        <w:t xml:space="preserve"> Reflected</w:t>
      </w:r>
      <w:r w:rsidRPr="00FC0681">
        <w:rPr>
          <w:b/>
          <w:bCs/>
          <w:u w:val="single"/>
          <w:lang w:val="en-SG"/>
        </w:rPr>
        <w:t xml:space="preserve"> and SUBMIT Graphs</w:t>
      </w:r>
    </w:p>
    <w:p w14:paraId="3A69F6A5" w14:textId="55F7B538" w:rsidR="00911C31" w:rsidRDefault="00911C31" w:rsidP="00911C31">
      <w:pPr>
        <w:rPr>
          <w:lang w:val="en-SG"/>
        </w:rPr>
      </w:pPr>
    </w:p>
    <w:tbl>
      <w:tblPr>
        <w:tblStyle w:val="TableGrid"/>
        <w:tblpPr w:leftFromText="180" w:rightFromText="180" w:vertAnchor="text" w:horzAnchor="margin" w:tblpY="-66"/>
        <w:tblW w:w="0" w:type="auto"/>
        <w:tblLook w:val="04A0" w:firstRow="1" w:lastRow="0" w:firstColumn="1" w:lastColumn="0" w:noHBand="0" w:noVBand="1"/>
      </w:tblPr>
      <w:tblGrid>
        <w:gridCol w:w="4315"/>
        <w:gridCol w:w="4315"/>
      </w:tblGrid>
      <w:tr w:rsidR="00FC0681" w14:paraId="177D7542" w14:textId="77777777" w:rsidTr="00DC4376">
        <w:tc>
          <w:tcPr>
            <w:tcW w:w="4315" w:type="dxa"/>
          </w:tcPr>
          <w:p w14:paraId="653E4E2F" w14:textId="77777777" w:rsidR="00FC0681" w:rsidRDefault="00FC0681" w:rsidP="00DC4376">
            <w:pPr>
              <w:rPr>
                <w:lang w:val="en-SG"/>
              </w:rPr>
            </w:pPr>
            <w:r>
              <w:rPr>
                <w:lang w:val="en-SG"/>
              </w:rPr>
              <w:t>Node Type</w:t>
            </w:r>
          </w:p>
        </w:tc>
        <w:tc>
          <w:tcPr>
            <w:tcW w:w="4315" w:type="dxa"/>
          </w:tcPr>
          <w:p w14:paraId="224A4D1F" w14:textId="0E2FCCE0" w:rsidR="00FC0681" w:rsidRDefault="00E80260" w:rsidP="00DC4376">
            <w:pPr>
              <w:rPr>
                <w:lang w:val="en-SG"/>
              </w:rPr>
            </w:pPr>
            <w:r>
              <w:rPr>
                <w:lang w:val="en-SG"/>
              </w:rPr>
              <w:t>Euclidean Distance</w:t>
            </w:r>
          </w:p>
        </w:tc>
      </w:tr>
      <w:tr w:rsidR="00FC0681" w14:paraId="098EFC68" w14:textId="77777777" w:rsidTr="00DC4376">
        <w:tc>
          <w:tcPr>
            <w:tcW w:w="4315" w:type="dxa"/>
          </w:tcPr>
          <w:p w14:paraId="43081408" w14:textId="77777777" w:rsidR="00FC0681" w:rsidRDefault="00FC0681" w:rsidP="00DC4376">
            <w:pPr>
              <w:rPr>
                <w:lang w:val="en-SG"/>
              </w:rPr>
            </w:pPr>
            <w:r>
              <w:rPr>
                <w:lang w:val="en-SG"/>
              </w:rPr>
              <w:t>Address</w:t>
            </w:r>
          </w:p>
        </w:tc>
        <w:tc>
          <w:tcPr>
            <w:tcW w:w="4315" w:type="dxa"/>
          </w:tcPr>
          <w:p w14:paraId="27F55372" w14:textId="4F4D719F" w:rsidR="00FC0681" w:rsidRDefault="00FC0681" w:rsidP="00DC4376">
            <w:pPr>
              <w:rPr>
                <w:lang w:val="en-SG"/>
              </w:rPr>
            </w:pPr>
            <w:r>
              <w:rPr>
                <w:lang w:val="en-SG"/>
              </w:rPr>
              <w:t>0.0</w:t>
            </w:r>
          </w:p>
        </w:tc>
      </w:tr>
      <w:tr w:rsidR="00FC0681" w14:paraId="41165CEA" w14:textId="77777777" w:rsidTr="00DC4376">
        <w:tc>
          <w:tcPr>
            <w:tcW w:w="4315" w:type="dxa"/>
          </w:tcPr>
          <w:p w14:paraId="4D75D9E7" w14:textId="77777777" w:rsidR="00FC0681" w:rsidRDefault="00FC0681" w:rsidP="00DC4376">
            <w:pPr>
              <w:rPr>
                <w:lang w:val="en-SG"/>
              </w:rPr>
            </w:pPr>
            <w:r>
              <w:rPr>
                <w:lang w:val="en-SG"/>
              </w:rPr>
              <w:t>File</w:t>
            </w:r>
          </w:p>
        </w:tc>
        <w:tc>
          <w:tcPr>
            <w:tcW w:w="4315" w:type="dxa"/>
          </w:tcPr>
          <w:p w14:paraId="3D354EA1" w14:textId="248B3B12" w:rsidR="00FC0681" w:rsidRDefault="00FC0681" w:rsidP="00DC4376">
            <w:pPr>
              <w:rPr>
                <w:lang w:val="en-SG"/>
              </w:rPr>
            </w:pPr>
            <w:r>
              <w:rPr>
                <w:lang w:val="en-SG"/>
              </w:rPr>
              <w:t>4.2199</w:t>
            </w:r>
          </w:p>
        </w:tc>
      </w:tr>
      <w:tr w:rsidR="00FC0681" w14:paraId="59AF0F4E" w14:textId="77777777" w:rsidTr="00DC4376">
        <w:tc>
          <w:tcPr>
            <w:tcW w:w="4315" w:type="dxa"/>
          </w:tcPr>
          <w:p w14:paraId="11F76277" w14:textId="77777777" w:rsidR="00FC0681" w:rsidRDefault="00FC0681" w:rsidP="00DC4376">
            <w:pPr>
              <w:rPr>
                <w:lang w:val="en-SG"/>
              </w:rPr>
            </w:pPr>
            <w:proofErr w:type="spellStart"/>
            <w:r>
              <w:rPr>
                <w:lang w:val="en-SG"/>
              </w:rPr>
              <w:t>Iattr</w:t>
            </w:r>
            <w:proofErr w:type="spellEnd"/>
          </w:p>
        </w:tc>
        <w:tc>
          <w:tcPr>
            <w:tcW w:w="4315" w:type="dxa"/>
          </w:tcPr>
          <w:p w14:paraId="5A892075" w14:textId="69961A0B" w:rsidR="00FC0681" w:rsidRDefault="00FC0681" w:rsidP="00DC4376">
            <w:pPr>
              <w:rPr>
                <w:lang w:val="en-SG"/>
              </w:rPr>
            </w:pPr>
            <w:r>
              <w:rPr>
                <w:lang w:val="en-SG"/>
              </w:rPr>
              <w:t>0.0028</w:t>
            </w:r>
          </w:p>
        </w:tc>
      </w:tr>
      <w:tr w:rsidR="00FC0681" w14:paraId="19873A66" w14:textId="77777777" w:rsidTr="00DC4376">
        <w:tc>
          <w:tcPr>
            <w:tcW w:w="4315" w:type="dxa"/>
          </w:tcPr>
          <w:p w14:paraId="2BEB0545" w14:textId="77777777" w:rsidR="00FC0681" w:rsidRDefault="00FC0681" w:rsidP="00DC4376">
            <w:pPr>
              <w:rPr>
                <w:lang w:val="en-SG"/>
              </w:rPr>
            </w:pPr>
            <w:r>
              <w:rPr>
                <w:lang w:val="en-SG"/>
              </w:rPr>
              <w:t>Link</w:t>
            </w:r>
          </w:p>
        </w:tc>
        <w:tc>
          <w:tcPr>
            <w:tcW w:w="4315" w:type="dxa"/>
          </w:tcPr>
          <w:p w14:paraId="7235EB0D" w14:textId="6EDC7924" w:rsidR="00FC0681" w:rsidRDefault="00FC0681" w:rsidP="00DC4376">
            <w:pPr>
              <w:rPr>
                <w:lang w:val="en-SG"/>
              </w:rPr>
            </w:pPr>
            <w:r>
              <w:rPr>
                <w:lang w:val="en-SG"/>
              </w:rPr>
              <w:t>0.0727</w:t>
            </w:r>
          </w:p>
        </w:tc>
      </w:tr>
      <w:tr w:rsidR="00FC0681" w14:paraId="12D60774" w14:textId="77777777" w:rsidTr="00DC4376">
        <w:tc>
          <w:tcPr>
            <w:tcW w:w="4315" w:type="dxa"/>
          </w:tcPr>
          <w:p w14:paraId="73D82B73" w14:textId="77777777" w:rsidR="00FC0681" w:rsidRDefault="00FC0681" w:rsidP="00DC4376">
            <w:pPr>
              <w:rPr>
                <w:lang w:val="en-SG"/>
              </w:rPr>
            </w:pPr>
            <w:r>
              <w:rPr>
                <w:lang w:val="en-SG"/>
              </w:rPr>
              <w:t>Machine</w:t>
            </w:r>
          </w:p>
        </w:tc>
        <w:tc>
          <w:tcPr>
            <w:tcW w:w="4315" w:type="dxa"/>
          </w:tcPr>
          <w:p w14:paraId="4707D728" w14:textId="1FCBA1B4" w:rsidR="00FC0681" w:rsidRDefault="00FC0681" w:rsidP="00DC4376">
            <w:pPr>
              <w:rPr>
                <w:lang w:val="en-SG"/>
              </w:rPr>
            </w:pPr>
            <w:r>
              <w:rPr>
                <w:lang w:val="en-SG"/>
              </w:rPr>
              <w:t>11.2509</w:t>
            </w:r>
          </w:p>
        </w:tc>
      </w:tr>
      <w:tr w:rsidR="00FC0681" w14:paraId="59AE2ACC" w14:textId="77777777" w:rsidTr="00DC4376">
        <w:tc>
          <w:tcPr>
            <w:tcW w:w="4315" w:type="dxa"/>
          </w:tcPr>
          <w:p w14:paraId="37E8B286" w14:textId="77777777" w:rsidR="00FC0681" w:rsidRDefault="00FC0681" w:rsidP="00DC4376">
            <w:pPr>
              <w:rPr>
                <w:lang w:val="en-SG"/>
              </w:rPr>
            </w:pPr>
            <w:r>
              <w:rPr>
                <w:lang w:val="en-SG"/>
              </w:rPr>
              <w:t>Path</w:t>
            </w:r>
          </w:p>
        </w:tc>
        <w:tc>
          <w:tcPr>
            <w:tcW w:w="4315" w:type="dxa"/>
          </w:tcPr>
          <w:p w14:paraId="7515A029" w14:textId="2E4035F0" w:rsidR="00FC0681" w:rsidRDefault="00FC0681" w:rsidP="00DC4376">
            <w:pPr>
              <w:rPr>
                <w:lang w:val="en-SG"/>
              </w:rPr>
            </w:pPr>
            <w:r>
              <w:rPr>
                <w:lang w:val="en-SG"/>
              </w:rPr>
              <w:t>0.0396</w:t>
            </w:r>
          </w:p>
        </w:tc>
      </w:tr>
      <w:tr w:rsidR="00FC0681" w14:paraId="568925EB" w14:textId="77777777" w:rsidTr="00DC4376">
        <w:tc>
          <w:tcPr>
            <w:tcW w:w="4315" w:type="dxa"/>
          </w:tcPr>
          <w:p w14:paraId="09ACAF27" w14:textId="77777777" w:rsidR="00FC0681" w:rsidRDefault="00FC0681" w:rsidP="00DC4376">
            <w:pPr>
              <w:rPr>
                <w:lang w:val="en-SG"/>
              </w:rPr>
            </w:pPr>
            <w:r>
              <w:rPr>
                <w:lang w:val="en-SG"/>
              </w:rPr>
              <w:t xml:space="preserve">Pipe </w:t>
            </w:r>
          </w:p>
        </w:tc>
        <w:tc>
          <w:tcPr>
            <w:tcW w:w="4315" w:type="dxa"/>
          </w:tcPr>
          <w:p w14:paraId="40C812E1" w14:textId="3E9215D0" w:rsidR="00FC0681" w:rsidRDefault="00FC0681" w:rsidP="00DC4376">
            <w:pPr>
              <w:rPr>
                <w:lang w:val="en-SG"/>
              </w:rPr>
            </w:pPr>
            <w:r>
              <w:rPr>
                <w:lang w:val="en-SG"/>
              </w:rPr>
              <w:t>0.0118</w:t>
            </w:r>
          </w:p>
        </w:tc>
      </w:tr>
      <w:tr w:rsidR="00FC0681" w14:paraId="1685A17A" w14:textId="77777777" w:rsidTr="00DC4376">
        <w:tc>
          <w:tcPr>
            <w:tcW w:w="4315" w:type="dxa"/>
          </w:tcPr>
          <w:p w14:paraId="66807C97" w14:textId="77777777" w:rsidR="00FC0681" w:rsidRDefault="00FC0681" w:rsidP="00DC4376">
            <w:pPr>
              <w:rPr>
                <w:lang w:val="en-SG"/>
              </w:rPr>
            </w:pPr>
            <w:proofErr w:type="spellStart"/>
            <w:r>
              <w:rPr>
                <w:lang w:val="en-SG"/>
              </w:rPr>
              <w:t>Process_Memory</w:t>
            </w:r>
            <w:proofErr w:type="spellEnd"/>
          </w:p>
        </w:tc>
        <w:tc>
          <w:tcPr>
            <w:tcW w:w="4315" w:type="dxa"/>
          </w:tcPr>
          <w:p w14:paraId="6A388CFC" w14:textId="5F7AED56" w:rsidR="00FC0681" w:rsidRDefault="00FC0681" w:rsidP="00DC4376">
            <w:pPr>
              <w:rPr>
                <w:lang w:val="en-SG"/>
              </w:rPr>
            </w:pPr>
            <w:r>
              <w:rPr>
                <w:lang w:val="en-SG"/>
              </w:rPr>
              <w:t>2.9368</w:t>
            </w:r>
          </w:p>
        </w:tc>
      </w:tr>
      <w:tr w:rsidR="00FC0681" w14:paraId="22B28F04" w14:textId="77777777" w:rsidTr="00DC4376">
        <w:tc>
          <w:tcPr>
            <w:tcW w:w="4315" w:type="dxa"/>
          </w:tcPr>
          <w:p w14:paraId="1F907773" w14:textId="77777777" w:rsidR="00FC0681" w:rsidRDefault="00FC0681" w:rsidP="00DC4376">
            <w:pPr>
              <w:rPr>
                <w:lang w:val="en-SG"/>
              </w:rPr>
            </w:pPr>
            <w:r>
              <w:rPr>
                <w:lang w:val="en-SG"/>
              </w:rPr>
              <w:t>Socket</w:t>
            </w:r>
          </w:p>
        </w:tc>
        <w:tc>
          <w:tcPr>
            <w:tcW w:w="4315" w:type="dxa"/>
          </w:tcPr>
          <w:p w14:paraId="04433E1D" w14:textId="59187335" w:rsidR="00FC0681" w:rsidRDefault="00FC0681" w:rsidP="00DC4376">
            <w:pPr>
              <w:rPr>
                <w:lang w:val="en-SG"/>
              </w:rPr>
            </w:pPr>
            <w:r>
              <w:rPr>
                <w:lang w:val="en-SG"/>
              </w:rPr>
              <w:t>1.6073</w:t>
            </w:r>
          </w:p>
        </w:tc>
      </w:tr>
      <w:tr w:rsidR="00FC0681" w14:paraId="7E48E58B" w14:textId="77777777" w:rsidTr="00DC4376">
        <w:tc>
          <w:tcPr>
            <w:tcW w:w="4315" w:type="dxa"/>
          </w:tcPr>
          <w:p w14:paraId="372553F0" w14:textId="77777777" w:rsidR="00FC0681" w:rsidRDefault="00FC0681" w:rsidP="00DC4376">
            <w:pPr>
              <w:rPr>
                <w:lang w:val="en-SG"/>
              </w:rPr>
            </w:pPr>
            <w:r>
              <w:rPr>
                <w:lang w:val="en-SG"/>
              </w:rPr>
              <w:t>Task</w:t>
            </w:r>
          </w:p>
        </w:tc>
        <w:tc>
          <w:tcPr>
            <w:tcW w:w="4315" w:type="dxa"/>
          </w:tcPr>
          <w:p w14:paraId="2E11DC9B" w14:textId="4AF24E33" w:rsidR="00FC0681" w:rsidRDefault="00FC0681" w:rsidP="00DC4376">
            <w:pPr>
              <w:rPr>
                <w:lang w:val="en-SG"/>
              </w:rPr>
            </w:pPr>
            <w:r>
              <w:rPr>
                <w:lang w:val="en-SG"/>
              </w:rPr>
              <w:t>3.1063</w:t>
            </w:r>
          </w:p>
        </w:tc>
      </w:tr>
    </w:tbl>
    <w:p w14:paraId="48E120B2" w14:textId="5570262D" w:rsidR="004F5D4F" w:rsidRPr="00845602" w:rsidRDefault="004F5D4F" w:rsidP="004F5D4F">
      <w:pPr>
        <w:jc w:val="center"/>
        <w:rPr>
          <w:b/>
          <w:bCs/>
          <w:sz w:val="16"/>
          <w:szCs w:val="16"/>
          <w:lang w:val="en-GB"/>
        </w:rPr>
      </w:pPr>
      <w:r>
        <w:rPr>
          <w:b/>
          <w:bCs/>
          <w:sz w:val="16"/>
          <w:szCs w:val="16"/>
          <w:lang w:val="en-GB"/>
        </w:rPr>
        <w:t>Table 1</w:t>
      </w:r>
      <w:r>
        <w:rPr>
          <w:b/>
          <w:bCs/>
          <w:sz w:val="16"/>
          <w:szCs w:val="16"/>
          <w:lang w:val="en-GB"/>
        </w:rPr>
        <w:t>4</w:t>
      </w:r>
      <w:r>
        <w:rPr>
          <w:b/>
          <w:bCs/>
          <w:sz w:val="16"/>
          <w:szCs w:val="16"/>
          <w:lang w:val="en-GB"/>
        </w:rPr>
        <w:t>: Euclidean distance between nodes of the same type found in XSS Reflected intrusion and benign Questionnaire Completion Graphs</w:t>
      </w:r>
    </w:p>
    <w:p w14:paraId="4D3B617B" w14:textId="77777777" w:rsidR="00911C31" w:rsidRPr="00911C31" w:rsidRDefault="00911C31" w:rsidP="00911C31">
      <w:pPr>
        <w:rPr>
          <w:lang w:val="en-SG"/>
        </w:rPr>
      </w:pPr>
    </w:p>
    <w:p w14:paraId="680AC35B" w14:textId="47916E24" w:rsidR="00FC0681" w:rsidRPr="004F5D4F" w:rsidRDefault="00911C31" w:rsidP="00911C31">
      <w:pPr>
        <w:rPr>
          <w:b/>
          <w:bCs/>
          <w:u w:val="single"/>
          <w:lang w:val="en-SG"/>
        </w:rPr>
      </w:pPr>
      <w:r w:rsidRPr="00FC0681">
        <w:rPr>
          <w:b/>
          <w:bCs/>
          <w:u w:val="single"/>
          <w:lang w:val="en-SG"/>
        </w:rPr>
        <w:t>Comparing node features of XSS</w:t>
      </w:r>
      <w:r w:rsidR="004F5D4F">
        <w:rPr>
          <w:b/>
          <w:bCs/>
          <w:u w:val="single"/>
          <w:lang w:val="en-SG"/>
        </w:rPr>
        <w:t xml:space="preserve"> </w:t>
      </w:r>
      <w:r w:rsidRPr="00FC0681">
        <w:rPr>
          <w:b/>
          <w:bCs/>
          <w:u w:val="single"/>
          <w:lang w:val="en-SG"/>
        </w:rPr>
        <w:t>DOM and QUERY Graphs</w:t>
      </w:r>
    </w:p>
    <w:p w14:paraId="3F8A6DC4" w14:textId="38CA64FF" w:rsidR="004F5D4F" w:rsidRDefault="004F5D4F" w:rsidP="00911C31">
      <w:pPr>
        <w:rPr>
          <w:lang w:val="en-SG"/>
        </w:rPr>
      </w:pPr>
    </w:p>
    <w:tbl>
      <w:tblPr>
        <w:tblStyle w:val="TableGrid"/>
        <w:tblpPr w:leftFromText="180" w:rightFromText="180" w:vertAnchor="text" w:horzAnchor="margin" w:tblpY="-66"/>
        <w:tblW w:w="0" w:type="auto"/>
        <w:tblLook w:val="04A0" w:firstRow="1" w:lastRow="0" w:firstColumn="1" w:lastColumn="0" w:noHBand="0" w:noVBand="1"/>
      </w:tblPr>
      <w:tblGrid>
        <w:gridCol w:w="4315"/>
        <w:gridCol w:w="4315"/>
      </w:tblGrid>
      <w:tr w:rsidR="00FC0681" w14:paraId="27D3AC51" w14:textId="77777777" w:rsidTr="00DC4376">
        <w:tc>
          <w:tcPr>
            <w:tcW w:w="4315" w:type="dxa"/>
          </w:tcPr>
          <w:p w14:paraId="202339CB" w14:textId="77777777" w:rsidR="00FC0681" w:rsidRDefault="00FC0681" w:rsidP="00DC4376">
            <w:pPr>
              <w:rPr>
                <w:lang w:val="en-SG"/>
              </w:rPr>
            </w:pPr>
            <w:r>
              <w:rPr>
                <w:lang w:val="en-SG"/>
              </w:rPr>
              <w:t>Node Type</w:t>
            </w:r>
          </w:p>
        </w:tc>
        <w:tc>
          <w:tcPr>
            <w:tcW w:w="4315" w:type="dxa"/>
          </w:tcPr>
          <w:p w14:paraId="026CED2E" w14:textId="13B263B7" w:rsidR="00FC0681" w:rsidRDefault="00E80260" w:rsidP="00DC4376">
            <w:pPr>
              <w:rPr>
                <w:lang w:val="en-SG"/>
              </w:rPr>
            </w:pPr>
            <w:r>
              <w:rPr>
                <w:lang w:val="en-SG"/>
              </w:rPr>
              <w:t>Euclidean Distance</w:t>
            </w:r>
          </w:p>
        </w:tc>
      </w:tr>
      <w:tr w:rsidR="00FC0681" w14:paraId="775F4CBA" w14:textId="77777777" w:rsidTr="00DC4376">
        <w:tc>
          <w:tcPr>
            <w:tcW w:w="4315" w:type="dxa"/>
          </w:tcPr>
          <w:p w14:paraId="7E867884" w14:textId="77777777" w:rsidR="00FC0681" w:rsidRDefault="00FC0681" w:rsidP="00DC4376">
            <w:pPr>
              <w:rPr>
                <w:lang w:val="en-SG"/>
              </w:rPr>
            </w:pPr>
            <w:r>
              <w:rPr>
                <w:lang w:val="en-SG"/>
              </w:rPr>
              <w:t>Address</w:t>
            </w:r>
          </w:p>
        </w:tc>
        <w:tc>
          <w:tcPr>
            <w:tcW w:w="4315" w:type="dxa"/>
          </w:tcPr>
          <w:p w14:paraId="07CA4FAD" w14:textId="54F76C39" w:rsidR="00FC0681" w:rsidRDefault="00FC0681" w:rsidP="00DC4376">
            <w:pPr>
              <w:rPr>
                <w:lang w:val="en-SG"/>
              </w:rPr>
            </w:pPr>
            <w:r>
              <w:rPr>
                <w:lang w:val="en-SG"/>
              </w:rPr>
              <w:t>3.7962</w:t>
            </w:r>
          </w:p>
        </w:tc>
      </w:tr>
      <w:tr w:rsidR="00FC0681" w14:paraId="4B66025E" w14:textId="77777777" w:rsidTr="00DC4376">
        <w:tc>
          <w:tcPr>
            <w:tcW w:w="4315" w:type="dxa"/>
          </w:tcPr>
          <w:p w14:paraId="36952EFB" w14:textId="77777777" w:rsidR="00FC0681" w:rsidRDefault="00FC0681" w:rsidP="00DC4376">
            <w:pPr>
              <w:rPr>
                <w:lang w:val="en-SG"/>
              </w:rPr>
            </w:pPr>
            <w:r>
              <w:rPr>
                <w:lang w:val="en-SG"/>
              </w:rPr>
              <w:t>Link</w:t>
            </w:r>
          </w:p>
        </w:tc>
        <w:tc>
          <w:tcPr>
            <w:tcW w:w="4315" w:type="dxa"/>
          </w:tcPr>
          <w:p w14:paraId="1438356B" w14:textId="5D7A3758" w:rsidR="00FC0681" w:rsidRDefault="00FC0681" w:rsidP="00DC4376">
            <w:pPr>
              <w:rPr>
                <w:lang w:val="en-SG"/>
              </w:rPr>
            </w:pPr>
            <w:r>
              <w:rPr>
                <w:lang w:val="en-SG"/>
              </w:rPr>
              <w:t>0.0</w:t>
            </w:r>
          </w:p>
        </w:tc>
      </w:tr>
      <w:tr w:rsidR="00FC0681" w14:paraId="6ED7A7E4" w14:textId="77777777" w:rsidTr="00DC4376">
        <w:tc>
          <w:tcPr>
            <w:tcW w:w="4315" w:type="dxa"/>
          </w:tcPr>
          <w:p w14:paraId="1862FEC3" w14:textId="77777777" w:rsidR="00FC0681" w:rsidRDefault="00FC0681" w:rsidP="00DC4376">
            <w:pPr>
              <w:rPr>
                <w:lang w:val="en-SG"/>
              </w:rPr>
            </w:pPr>
            <w:r>
              <w:rPr>
                <w:lang w:val="en-SG"/>
              </w:rPr>
              <w:t xml:space="preserve">Pipe </w:t>
            </w:r>
          </w:p>
        </w:tc>
        <w:tc>
          <w:tcPr>
            <w:tcW w:w="4315" w:type="dxa"/>
          </w:tcPr>
          <w:p w14:paraId="28D42D39" w14:textId="2BDB0000" w:rsidR="00FC0681" w:rsidRDefault="00FC0681" w:rsidP="00DC4376">
            <w:pPr>
              <w:rPr>
                <w:lang w:val="en-SG"/>
              </w:rPr>
            </w:pPr>
            <w:r>
              <w:rPr>
                <w:lang w:val="en-SG"/>
              </w:rPr>
              <w:t>0.0220</w:t>
            </w:r>
          </w:p>
        </w:tc>
      </w:tr>
      <w:tr w:rsidR="00FC0681" w14:paraId="1DB9A49C" w14:textId="77777777" w:rsidTr="00DC4376">
        <w:tc>
          <w:tcPr>
            <w:tcW w:w="4315" w:type="dxa"/>
          </w:tcPr>
          <w:p w14:paraId="6250BAE8" w14:textId="77777777" w:rsidR="00FC0681" w:rsidRDefault="00FC0681" w:rsidP="00DC4376">
            <w:pPr>
              <w:rPr>
                <w:lang w:val="en-SG"/>
              </w:rPr>
            </w:pPr>
            <w:proofErr w:type="spellStart"/>
            <w:r>
              <w:rPr>
                <w:lang w:val="en-SG"/>
              </w:rPr>
              <w:t>Process_Memory</w:t>
            </w:r>
            <w:proofErr w:type="spellEnd"/>
          </w:p>
        </w:tc>
        <w:tc>
          <w:tcPr>
            <w:tcW w:w="4315" w:type="dxa"/>
          </w:tcPr>
          <w:p w14:paraId="4E1F3178" w14:textId="21DAF94C" w:rsidR="00FC0681" w:rsidRDefault="00FC0681" w:rsidP="00DC4376">
            <w:pPr>
              <w:rPr>
                <w:lang w:val="en-SG"/>
              </w:rPr>
            </w:pPr>
            <w:r>
              <w:rPr>
                <w:lang w:val="en-SG"/>
              </w:rPr>
              <w:t>2.2925</w:t>
            </w:r>
          </w:p>
        </w:tc>
      </w:tr>
      <w:tr w:rsidR="00FC0681" w14:paraId="66D635A5" w14:textId="77777777" w:rsidTr="00DC4376">
        <w:tc>
          <w:tcPr>
            <w:tcW w:w="4315" w:type="dxa"/>
          </w:tcPr>
          <w:p w14:paraId="75ECAA3E" w14:textId="77777777" w:rsidR="00FC0681" w:rsidRDefault="00FC0681" w:rsidP="00DC4376">
            <w:pPr>
              <w:rPr>
                <w:lang w:val="en-SG"/>
              </w:rPr>
            </w:pPr>
            <w:r>
              <w:rPr>
                <w:lang w:val="en-SG"/>
              </w:rPr>
              <w:t>Socket</w:t>
            </w:r>
          </w:p>
        </w:tc>
        <w:tc>
          <w:tcPr>
            <w:tcW w:w="4315" w:type="dxa"/>
          </w:tcPr>
          <w:p w14:paraId="134C07DC" w14:textId="05F7FEF7" w:rsidR="00FC0681" w:rsidRDefault="00FC0681" w:rsidP="00DC4376">
            <w:pPr>
              <w:rPr>
                <w:lang w:val="en-SG"/>
              </w:rPr>
            </w:pPr>
            <w:r>
              <w:rPr>
                <w:lang w:val="en-SG"/>
              </w:rPr>
              <w:t>0.9188</w:t>
            </w:r>
          </w:p>
        </w:tc>
      </w:tr>
      <w:tr w:rsidR="00FC0681" w14:paraId="2FF2D991" w14:textId="77777777" w:rsidTr="00DC4376">
        <w:tc>
          <w:tcPr>
            <w:tcW w:w="4315" w:type="dxa"/>
          </w:tcPr>
          <w:p w14:paraId="42D4FA05" w14:textId="77777777" w:rsidR="00FC0681" w:rsidRDefault="00FC0681" w:rsidP="00DC4376">
            <w:pPr>
              <w:rPr>
                <w:lang w:val="en-SG"/>
              </w:rPr>
            </w:pPr>
            <w:r>
              <w:rPr>
                <w:lang w:val="en-SG"/>
              </w:rPr>
              <w:t>Task</w:t>
            </w:r>
          </w:p>
        </w:tc>
        <w:tc>
          <w:tcPr>
            <w:tcW w:w="4315" w:type="dxa"/>
          </w:tcPr>
          <w:p w14:paraId="7F886E0D" w14:textId="6E63C4C5" w:rsidR="00FC0681" w:rsidRDefault="00FC0681" w:rsidP="00DC4376">
            <w:pPr>
              <w:rPr>
                <w:lang w:val="en-SG"/>
              </w:rPr>
            </w:pPr>
            <w:r>
              <w:rPr>
                <w:lang w:val="en-SG"/>
              </w:rPr>
              <w:t>1.8679</w:t>
            </w:r>
          </w:p>
        </w:tc>
      </w:tr>
    </w:tbl>
    <w:p w14:paraId="014349A9" w14:textId="77777777" w:rsidR="004F5D4F" w:rsidRPr="00845602" w:rsidRDefault="004F5D4F" w:rsidP="004F5D4F">
      <w:pPr>
        <w:jc w:val="center"/>
        <w:rPr>
          <w:b/>
          <w:bCs/>
          <w:sz w:val="16"/>
          <w:szCs w:val="16"/>
          <w:lang w:val="en-GB"/>
        </w:rPr>
      </w:pPr>
      <w:r>
        <w:rPr>
          <w:b/>
          <w:bCs/>
          <w:sz w:val="16"/>
          <w:szCs w:val="16"/>
          <w:lang w:val="en-GB"/>
        </w:rPr>
        <w:t>Table 1</w:t>
      </w:r>
      <w:r>
        <w:rPr>
          <w:b/>
          <w:bCs/>
          <w:sz w:val="16"/>
          <w:szCs w:val="16"/>
          <w:lang w:val="en-GB"/>
        </w:rPr>
        <w:t>5</w:t>
      </w:r>
      <w:r>
        <w:rPr>
          <w:b/>
          <w:bCs/>
          <w:sz w:val="16"/>
          <w:szCs w:val="16"/>
          <w:lang w:val="en-GB"/>
        </w:rPr>
        <w:t>: Euclidean distance between nodes of the same type found in XSS DOM intrusion and benign Webpage Querying Graphs</w:t>
      </w:r>
    </w:p>
    <w:p w14:paraId="61256D13" w14:textId="0D6D826F" w:rsidR="004F5D4F" w:rsidRPr="00845602" w:rsidRDefault="004F5D4F" w:rsidP="004F5D4F">
      <w:pPr>
        <w:jc w:val="center"/>
        <w:rPr>
          <w:b/>
          <w:bCs/>
          <w:sz w:val="16"/>
          <w:szCs w:val="16"/>
          <w:lang w:val="en-GB"/>
        </w:rPr>
      </w:pPr>
    </w:p>
    <w:p w14:paraId="187BB113" w14:textId="77777777" w:rsidR="004F5D4F" w:rsidRDefault="004F5D4F" w:rsidP="00911C31">
      <w:pPr>
        <w:rPr>
          <w:b/>
          <w:bCs/>
          <w:u w:val="single"/>
          <w:lang w:val="en-SG"/>
        </w:rPr>
      </w:pPr>
    </w:p>
    <w:p w14:paraId="6A4B0B82" w14:textId="30C5347F" w:rsidR="00911C31" w:rsidRDefault="00911C31" w:rsidP="00911C31">
      <w:pPr>
        <w:rPr>
          <w:b/>
          <w:bCs/>
          <w:u w:val="single"/>
          <w:lang w:val="en-SG"/>
        </w:rPr>
      </w:pPr>
      <w:r w:rsidRPr="00FC0681">
        <w:rPr>
          <w:b/>
          <w:bCs/>
          <w:u w:val="single"/>
          <w:lang w:val="en-SG"/>
        </w:rPr>
        <w:t>Comparing node features of COMMANDINJECTION and PING Graphs</w:t>
      </w:r>
    </w:p>
    <w:p w14:paraId="0B0C46D0" w14:textId="77777777" w:rsidR="00FC0681" w:rsidRDefault="00FC0681" w:rsidP="00911C31">
      <w:pPr>
        <w:rPr>
          <w:b/>
          <w:bCs/>
          <w:u w:val="single"/>
          <w:lang w:val="en-SG"/>
        </w:rPr>
      </w:pPr>
    </w:p>
    <w:tbl>
      <w:tblPr>
        <w:tblStyle w:val="TableGrid"/>
        <w:tblpPr w:leftFromText="180" w:rightFromText="180" w:vertAnchor="text" w:horzAnchor="margin" w:tblpY="-66"/>
        <w:tblW w:w="0" w:type="auto"/>
        <w:tblLook w:val="04A0" w:firstRow="1" w:lastRow="0" w:firstColumn="1" w:lastColumn="0" w:noHBand="0" w:noVBand="1"/>
      </w:tblPr>
      <w:tblGrid>
        <w:gridCol w:w="4315"/>
        <w:gridCol w:w="4315"/>
      </w:tblGrid>
      <w:tr w:rsidR="00FC0681" w14:paraId="591C5E2D" w14:textId="77777777" w:rsidTr="00DC4376">
        <w:tc>
          <w:tcPr>
            <w:tcW w:w="4315" w:type="dxa"/>
          </w:tcPr>
          <w:p w14:paraId="4C79B546" w14:textId="77777777" w:rsidR="00FC0681" w:rsidRDefault="00FC0681" w:rsidP="00DC4376">
            <w:pPr>
              <w:rPr>
                <w:lang w:val="en-SG"/>
              </w:rPr>
            </w:pPr>
            <w:r>
              <w:rPr>
                <w:lang w:val="en-SG"/>
              </w:rPr>
              <w:t>Node Type</w:t>
            </w:r>
          </w:p>
        </w:tc>
        <w:tc>
          <w:tcPr>
            <w:tcW w:w="4315" w:type="dxa"/>
          </w:tcPr>
          <w:p w14:paraId="742C0DDA" w14:textId="290179E4" w:rsidR="00FC0681" w:rsidRDefault="00E80260" w:rsidP="00DC4376">
            <w:pPr>
              <w:rPr>
                <w:lang w:val="en-SG"/>
              </w:rPr>
            </w:pPr>
            <w:r>
              <w:rPr>
                <w:lang w:val="en-SG"/>
              </w:rPr>
              <w:t>Euclidean Distance</w:t>
            </w:r>
          </w:p>
        </w:tc>
      </w:tr>
      <w:tr w:rsidR="00FC0681" w14:paraId="387EE0C3" w14:textId="77777777" w:rsidTr="00DC4376">
        <w:tc>
          <w:tcPr>
            <w:tcW w:w="4315" w:type="dxa"/>
          </w:tcPr>
          <w:p w14:paraId="3055D976" w14:textId="77777777" w:rsidR="00FC0681" w:rsidRDefault="00FC0681" w:rsidP="00DC4376">
            <w:pPr>
              <w:rPr>
                <w:lang w:val="en-SG"/>
              </w:rPr>
            </w:pPr>
            <w:r>
              <w:rPr>
                <w:lang w:val="en-SG"/>
              </w:rPr>
              <w:t>Address</w:t>
            </w:r>
          </w:p>
        </w:tc>
        <w:tc>
          <w:tcPr>
            <w:tcW w:w="4315" w:type="dxa"/>
          </w:tcPr>
          <w:p w14:paraId="68845A08" w14:textId="5027A1FD" w:rsidR="00FC0681" w:rsidRDefault="00FC0681" w:rsidP="00DC4376">
            <w:pPr>
              <w:rPr>
                <w:lang w:val="en-SG"/>
              </w:rPr>
            </w:pPr>
            <w:r w:rsidRPr="00911C31">
              <w:rPr>
                <w:lang w:val="en-SG"/>
              </w:rPr>
              <w:t>0.0039</w:t>
            </w:r>
          </w:p>
        </w:tc>
      </w:tr>
      <w:tr w:rsidR="00FC0681" w14:paraId="7A6F6975" w14:textId="77777777" w:rsidTr="00DC4376">
        <w:tc>
          <w:tcPr>
            <w:tcW w:w="4315" w:type="dxa"/>
          </w:tcPr>
          <w:p w14:paraId="76817C57" w14:textId="77777777" w:rsidR="00FC0681" w:rsidRDefault="00FC0681" w:rsidP="00DC4376">
            <w:pPr>
              <w:rPr>
                <w:lang w:val="en-SG"/>
              </w:rPr>
            </w:pPr>
            <w:r>
              <w:rPr>
                <w:lang w:val="en-SG"/>
              </w:rPr>
              <w:t>File</w:t>
            </w:r>
          </w:p>
        </w:tc>
        <w:tc>
          <w:tcPr>
            <w:tcW w:w="4315" w:type="dxa"/>
          </w:tcPr>
          <w:p w14:paraId="608C1E33" w14:textId="5F0ED1BA" w:rsidR="00FC0681" w:rsidRDefault="00FC0681" w:rsidP="00DC4376">
            <w:pPr>
              <w:rPr>
                <w:lang w:val="en-SG"/>
              </w:rPr>
            </w:pPr>
            <w:r w:rsidRPr="00911C31">
              <w:rPr>
                <w:lang w:val="en-SG"/>
              </w:rPr>
              <w:t>3.7627</w:t>
            </w:r>
          </w:p>
        </w:tc>
      </w:tr>
      <w:tr w:rsidR="00FC0681" w14:paraId="4282EF39" w14:textId="77777777" w:rsidTr="00DC4376">
        <w:tc>
          <w:tcPr>
            <w:tcW w:w="4315" w:type="dxa"/>
          </w:tcPr>
          <w:p w14:paraId="1F2DB307" w14:textId="77777777" w:rsidR="00FC0681" w:rsidRDefault="00FC0681" w:rsidP="00DC4376">
            <w:pPr>
              <w:rPr>
                <w:lang w:val="en-SG"/>
              </w:rPr>
            </w:pPr>
            <w:proofErr w:type="spellStart"/>
            <w:r>
              <w:rPr>
                <w:lang w:val="en-SG"/>
              </w:rPr>
              <w:t>Iattr</w:t>
            </w:r>
            <w:proofErr w:type="spellEnd"/>
          </w:p>
        </w:tc>
        <w:tc>
          <w:tcPr>
            <w:tcW w:w="4315" w:type="dxa"/>
          </w:tcPr>
          <w:p w14:paraId="3739E13F" w14:textId="6164726F" w:rsidR="00FC0681" w:rsidRDefault="00FC0681" w:rsidP="00DC4376">
            <w:pPr>
              <w:rPr>
                <w:lang w:val="en-SG"/>
              </w:rPr>
            </w:pPr>
            <w:r w:rsidRPr="00911C31">
              <w:rPr>
                <w:lang w:val="en-SG"/>
              </w:rPr>
              <w:t>0.0034</w:t>
            </w:r>
          </w:p>
        </w:tc>
      </w:tr>
      <w:tr w:rsidR="00FC0681" w14:paraId="60993FED" w14:textId="77777777" w:rsidTr="00DC4376">
        <w:tc>
          <w:tcPr>
            <w:tcW w:w="4315" w:type="dxa"/>
          </w:tcPr>
          <w:p w14:paraId="34204688" w14:textId="77777777" w:rsidR="00FC0681" w:rsidRDefault="00FC0681" w:rsidP="00DC4376">
            <w:pPr>
              <w:rPr>
                <w:lang w:val="en-SG"/>
              </w:rPr>
            </w:pPr>
            <w:r>
              <w:rPr>
                <w:lang w:val="en-SG"/>
              </w:rPr>
              <w:t>Link</w:t>
            </w:r>
          </w:p>
        </w:tc>
        <w:tc>
          <w:tcPr>
            <w:tcW w:w="4315" w:type="dxa"/>
          </w:tcPr>
          <w:p w14:paraId="553EADAA" w14:textId="7A01E0B8" w:rsidR="00FC0681" w:rsidRDefault="00FC0681" w:rsidP="00DC4376">
            <w:pPr>
              <w:rPr>
                <w:lang w:val="en-SG"/>
              </w:rPr>
            </w:pPr>
            <w:r w:rsidRPr="00911C31">
              <w:rPr>
                <w:lang w:val="en-SG"/>
              </w:rPr>
              <w:t>0.0177</w:t>
            </w:r>
          </w:p>
        </w:tc>
      </w:tr>
      <w:tr w:rsidR="00FC0681" w14:paraId="250676FB" w14:textId="77777777" w:rsidTr="00DC4376">
        <w:tc>
          <w:tcPr>
            <w:tcW w:w="4315" w:type="dxa"/>
          </w:tcPr>
          <w:p w14:paraId="723659E3" w14:textId="77777777" w:rsidR="00FC0681" w:rsidRDefault="00FC0681" w:rsidP="00DC4376">
            <w:pPr>
              <w:rPr>
                <w:lang w:val="en-SG"/>
              </w:rPr>
            </w:pPr>
            <w:r>
              <w:rPr>
                <w:lang w:val="en-SG"/>
              </w:rPr>
              <w:t>Machine</w:t>
            </w:r>
          </w:p>
        </w:tc>
        <w:tc>
          <w:tcPr>
            <w:tcW w:w="4315" w:type="dxa"/>
          </w:tcPr>
          <w:p w14:paraId="2A233DCC" w14:textId="4AA37F76" w:rsidR="00FC0681" w:rsidRDefault="00FC0681" w:rsidP="00DC4376">
            <w:pPr>
              <w:rPr>
                <w:lang w:val="en-SG"/>
              </w:rPr>
            </w:pPr>
            <w:r w:rsidRPr="00911C31">
              <w:rPr>
                <w:lang w:val="en-SG"/>
              </w:rPr>
              <w:t>11.2747</w:t>
            </w:r>
          </w:p>
        </w:tc>
      </w:tr>
      <w:tr w:rsidR="00FC0681" w14:paraId="34B7AB3E" w14:textId="77777777" w:rsidTr="00DC4376">
        <w:tc>
          <w:tcPr>
            <w:tcW w:w="4315" w:type="dxa"/>
          </w:tcPr>
          <w:p w14:paraId="040F33AF" w14:textId="77777777" w:rsidR="00FC0681" w:rsidRDefault="00FC0681" w:rsidP="00DC4376">
            <w:pPr>
              <w:rPr>
                <w:lang w:val="en-SG"/>
              </w:rPr>
            </w:pPr>
            <w:r>
              <w:rPr>
                <w:lang w:val="en-SG"/>
              </w:rPr>
              <w:t>Path</w:t>
            </w:r>
          </w:p>
        </w:tc>
        <w:tc>
          <w:tcPr>
            <w:tcW w:w="4315" w:type="dxa"/>
          </w:tcPr>
          <w:p w14:paraId="563E7267" w14:textId="783D5450" w:rsidR="00FC0681" w:rsidRDefault="00FC0681" w:rsidP="00DC4376">
            <w:pPr>
              <w:rPr>
                <w:lang w:val="en-SG"/>
              </w:rPr>
            </w:pPr>
            <w:r w:rsidRPr="00911C31">
              <w:rPr>
                <w:lang w:val="en-SG"/>
              </w:rPr>
              <w:t>0.0472</w:t>
            </w:r>
          </w:p>
        </w:tc>
      </w:tr>
      <w:tr w:rsidR="00FC0681" w14:paraId="584FC631" w14:textId="77777777" w:rsidTr="00DC4376">
        <w:tc>
          <w:tcPr>
            <w:tcW w:w="4315" w:type="dxa"/>
          </w:tcPr>
          <w:p w14:paraId="05312A7D" w14:textId="77777777" w:rsidR="00FC0681" w:rsidRDefault="00FC0681" w:rsidP="00DC4376">
            <w:pPr>
              <w:rPr>
                <w:lang w:val="en-SG"/>
              </w:rPr>
            </w:pPr>
            <w:r>
              <w:rPr>
                <w:lang w:val="en-SG"/>
              </w:rPr>
              <w:t xml:space="preserve">Pipe </w:t>
            </w:r>
          </w:p>
        </w:tc>
        <w:tc>
          <w:tcPr>
            <w:tcW w:w="4315" w:type="dxa"/>
          </w:tcPr>
          <w:p w14:paraId="4A37C365" w14:textId="161FF3F2" w:rsidR="00FC0681" w:rsidRDefault="00FC0681" w:rsidP="00DC4376">
            <w:pPr>
              <w:rPr>
                <w:lang w:val="en-SG"/>
              </w:rPr>
            </w:pPr>
            <w:r w:rsidRPr="00911C31">
              <w:rPr>
                <w:lang w:val="en-SG"/>
              </w:rPr>
              <w:t>0.0182</w:t>
            </w:r>
          </w:p>
        </w:tc>
      </w:tr>
      <w:tr w:rsidR="00FC0681" w14:paraId="5B06D92A" w14:textId="77777777" w:rsidTr="00DC4376">
        <w:tc>
          <w:tcPr>
            <w:tcW w:w="4315" w:type="dxa"/>
          </w:tcPr>
          <w:p w14:paraId="0773311A" w14:textId="77777777" w:rsidR="00FC0681" w:rsidRDefault="00FC0681" w:rsidP="00DC4376">
            <w:pPr>
              <w:rPr>
                <w:lang w:val="en-SG"/>
              </w:rPr>
            </w:pPr>
            <w:proofErr w:type="spellStart"/>
            <w:r>
              <w:rPr>
                <w:lang w:val="en-SG"/>
              </w:rPr>
              <w:t>Process_Memory</w:t>
            </w:r>
            <w:proofErr w:type="spellEnd"/>
          </w:p>
        </w:tc>
        <w:tc>
          <w:tcPr>
            <w:tcW w:w="4315" w:type="dxa"/>
          </w:tcPr>
          <w:p w14:paraId="692F6A1D" w14:textId="77D7188A" w:rsidR="00FC0681" w:rsidRDefault="00FC0681" w:rsidP="00DC4376">
            <w:pPr>
              <w:rPr>
                <w:lang w:val="en-SG"/>
              </w:rPr>
            </w:pPr>
            <w:r w:rsidRPr="00911C31">
              <w:rPr>
                <w:lang w:val="en-SG"/>
              </w:rPr>
              <w:t>2.6366</w:t>
            </w:r>
          </w:p>
        </w:tc>
      </w:tr>
      <w:tr w:rsidR="00FC0681" w14:paraId="58B79508" w14:textId="77777777" w:rsidTr="00DC4376">
        <w:tc>
          <w:tcPr>
            <w:tcW w:w="4315" w:type="dxa"/>
          </w:tcPr>
          <w:p w14:paraId="30C5F90D" w14:textId="77777777" w:rsidR="00FC0681" w:rsidRDefault="00FC0681" w:rsidP="00DC4376">
            <w:pPr>
              <w:rPr>
                <w:lang w:val="en-SG"/>
              </w:rPr>
            </w:pPr>
            <w:r>
              <w:rPr>
                <w:lang w:val="en-SG"/>
              </w:rPr>
              <w:t>Socket</w:t>
            </w:r>
          </w:p>
        </w:tc>
        <w:tc>
          <w:tcPr>
            <w:tcW w:w="4315" w:type="dxa"/>
          </w:tcPr>
          <w:p w14:paraId="35F02491" w14:textId="2D82665E" w:rsidR="00FC0681" w:rsidRDefault="00FC0681" w:rsidP="00DC4376">
            <w:pPr>
              <w:rPr>
                <w:lang w:val="en-SG"/>
              </w:rPr>
            </w:pPr>
            <w:r w:rsidRPr="00911C31">
              <w:rPr>
                <w:lang w:val="en-SG"/>
              </w:rPr>
              <w:t>1.8636</w:t>
            </w:r>
          </w:p>
        </w:tc>
      </w:tr>
      <w:tr w:rsidR="00FC0681" w14:paraId="48B53175" w14:textId="77777777" w:rsidTr="00DC4376">
        <w:tc>
          <w:tcPr>
            <w:tcW w:w="4315" w:type="dxa"/>
          </w:tcPr>
          <w:p w14:paraId="15DD4341" w14:textId="77777777" w:rsidR="00FC0681" w:rsidRDefault="00FC0681" w:rsidP="00DC4376">
            <w:pPr>
              <w:rPr>
                <w:lang w:val="en-SG"/>
              </w:rPr>
            </w:pPr>
            <w:r>
              <w:rPr>
                <w:lang w:val="en-SG"/>
              </w:rPr>
              <w:t>Task</w:t>
            </w:r>
          </w:p>
        </w:tc>
        <w:tc>
          <w:tcPr>
            <w:tcW w:w="4315" w:type="dxa"/>
          </w:tcPr>
          <w:p w14:paraId="6469C4F1" w14:textId="6D5CC622" w:rsidR="00FC0681" w:rsidRDefault="00FC0681" w:rsidP="00DC4376">
            <w:pPr>
              <w:rPr>
                <w:lang w:val="en-SG"/>
              </w:rPr>
            </w:pPr>
            <w:r w:rsidRPr="00911C31">
              <w:rPr>
                <w:lang w:val="en-SG"/>
              </w:rPr>
              <w:t>3.4637</w:t>
            </w:r>
          </w:p>
        </w:tc>
      </w:tr>
    </w:tbl>
    <w:p w14:paraId="3F018410" w14:textId="2AC30228" w:rsidR="004F5D4F" w:rsidRPr="00845602" w:rsidRDefault="004F5D4F" w:rsidP="004F5D4F">
      <w:pPr>
        <w:jc w:val="center"/>
        <w:rPr>
          <w:b/>
          <w:bCs/>
          <w:sz w:val="16"/>
          <w:szCs w:val="16"/>
          <w:lang w:val="en-GB"/>
        </w:rPr>
      </w:pPr>
      <w:r>
        <w:rPr>
          <w:b/>
          <w:bCs/>
          <w:sz w:val="16"/>
          <w:szCs w:val="16"/>
          <w:lang w:val="en-GB"/>
        </w:rPr>
        <w:t>Table 1</w:t>
      </w:r>
      <w:r w:rsidR="00265D63">
        <w:rPr>
          <w:b/>
          <w:bCs/>
          <w:sz w:val="16"/>
          <w:szCs w:val="16"/>
          <w:lang w:val="en-GB"/>
        </w:rPr>
        <w:t>6:</w:t>
      </w:r>
      <w:r>
        <w:rPr>
          <w:b/>
          <w:bCs/>
          <w:sz w:val="16"/>
          <w:szCs w:val="16"/>
          <w:lang w:val="en-GB"/>
        </w:rPr>
        <w:t xml:space="preserve"> Euclidean distance between nodes of the same type found in </w:t>
      </w:r>
      <w:r w:rsidR="00265D63">
        <w:rPr>
          <w:b/>
          <w:bCs/>
          <w:sz w:val="16"/>
          <w:szCs w:val="16"/>
          <w:lang w:val="en-GB"/>
        </w:rPr>
        <w:t>Command Injection attack and benign Local Host Ping Graphs</w:t>
      </w:r>
    </w:p>
    <w:p w14:paraId="4798F9B2" w14:textId="77777777" w:rsidR="00911C31" w:rsidRDefault="00911C31" w:rsidP="00911C31">
      <w:pPr>
        <w:rPr>
          <w:lang w:val="en-SG"/>
        </w:rPr>
      </w:pPr>
    </w:p>
    <w:p w14:paraId="52AFEA7E" w14:textId="77777777" w:rsidR="00911C31" w:rsidRPr="00FC0681" w:rsidRDefault="00911C31" w:rsidP="00911C31">
      <w:pPr>
        <w:rPr>
          <w:b/>
          <w:bCs/>
          <w:u w:val="single"/>
          <w:lang w:val="en-SG"/>
        </w:rPr>
      </w:pPr>
      <w:r w:rsidRPr="00FC0681">
        <w:rPr>
          <w:b/>
          <w:bCs/>
          <w:u w:val="single"/>
          <w:lang w:val="en-SG"/>
        </w:rPr>
        <w:t>Comparing node features of SQLINJECTION and DATABASEENTRY Graphs</w:t>
      </w:r>
    </w:p>
    <w:p w14:paraId="11C0CC54" w14:textId="20A35783" w:rsidR="00FC0681" w:rsidRDefault="00FC0681" w:rsidP="00911C31">
      <w:pPr>
        <w:rPr>
          <w:lang w:val="en-SG"/>
        </w:rPr>
      </w:pPr>
    </w:p>
    <w:tbl>
      <w:tblPr>
        <w:tblStyle w:val="TableGrid"/>
        <w:tblpPr w:leftFromText="180" w:rightFromText="180" w:vertAnchor="text" w:horzAnchor="margin" w:tblpY="-66"/>
        <w:tblW w:w="0" w:type="auto"/>
        <w:tblLook w:val="04A0" w:firstRow="1" w:lastRow="0" w:firstColumn="1" w:lastColumn="0" w:noHBand="0" w:noVBand="1"/>
      </w:tblPr>
      <w:tblGrid>
        <w:gridCol w:w="4315"/>
        <w:gridCol w:w="4315"/>
      </w:tblGrid>
      <w:tr w:rsidR="00FC0681" w14:paraId="53F33779" w14:textId="77777777" w:rsidTr="00DC4376">
        <w:tc>
          <w:tcPr>
            <w:tcW w:w="4315" w:type="dxa"/>
          </w:tcPr>
          <w:p w14:paraId="693EBFB3" w14:textId="77777777" w:rsidR="00FC0681" w:rsidRDefault="00FC0681" w:rsidP="00DC4376">
            <w:pPr>
              <w:rPr>
                <w:lang w:val="en-SG"/>
              </w:rPr>
            </w:pPr>
            <w:r>
              <w:rPr>
                <w:lang w:val="en-SG"/>
              </w:rPr>
              <w:t>Node Type</w:t>
            </w:r>
          </w:p>
        </w:tc>
        <w:tc>
          <w:tcPr>
            <w:tcW w:w="4315" w:type="dxa"/>
          </w:tcPr>
          <w:p w14:paraId="274D1A35" w14:textId="4B4BAE8B" w:rsidR="00FC0681" w:rsidRDefault="00E80260" w:rsidP="00DC4376">
            <w:pPr>
              <w:rPr>
                <w:lang w:val="en-SG"/>
              </w:rPr>
            </w:pPr>
            <w:r>
              <w:rPr>
                <w:lang w:val="en-SG"/>
              </w:rPr>
              <w:t>Euclidean Distance</w:t>
            </w:r>
          </w:p>
        </w:tc>
      </w:tr>
      <w:tr w:rsidR="00FC0681" w14:paraId="0514ADDE" w14:textId="77777777" w:rsidTr="00DC4376">
        <w:tc>
          <w:tcPr>
            <w:tcW w:w="4315" w:type="dxa"/>
          </w:tcPr>
          <w:p w14:paraId="34A3FD17" w14:textId="77777777" w:rsidR="00FC0681" w:rsidRDefault="00FC0681" w:rsidP="00DC4376">
            <w:pPr>
              <w:rPr>
                <w:lang w:val="en-SG"/>
              </w:rPr>
            </w:pPr>
            <w:r>
              <w:rPr>
                <w:lang w:val="en-SG"/>
              </w:rPr>
              <w:t>Address</w:t>
            </w:r>
          </w:p>
        </w:tc>
        <w:tc>
          <w:tcPr>
            <w:tcW w:w="4315" w:type="dxa"/>
          </w:tcPr>
          <w:p w14:paraId="123136EC" w14:textId="31865885" w:rsidR="00FC0681" w:rsidRDefault="00FC0681" w:rsidP="00DC4376">
            <w:pPr>
              <w:rPr>
                <w:lang w:val="en-SG"/>
              </w:rPr>
            </w:pPr>
            <w:r>
              <w:rPr>
                <w:lang w:val="en-SG"/>
              </w:rPr>
              <w:t>0.0</w:t>
            </w:r>
          </w:p>
        </w:tc>
      </w:tr>
      <w:tr w:rsidR="00FC0681" w14:paraId="4E9B3401" w14:textId="77777777" w:rsidTr="00DC4376">
        <w:tc>
          <w:tcPr>
            <w:tcW w:w="4315" w:type="dxa"/>
          </w:tcPr>
          <w:p w14:paraId="055EBE9F" w14:textId="77777777" w:rsidR="00FC0681" w:rsidRDefault="00FC0681" w:rsidP="00DC4376">
            <w:pPr>
              <w:rPr>
                <w:lang w:val="en-SG"/>
              </w:rPr>
            </w:pPr>
            <w:r>
              <w:rPr>
                <w:lang w:val="en-SG"/>
              </w:rPr>
              <w:t>File</w:t>
            </w:r>
          </w:p>
        </w:tc>
        <w:tc>
          <w:tcPr>
            <w:tcW w:w="4315" w:type="dxa"/>
          </w:tcPr>
          <w:p w14:paraId="1EC38A3E" w14:textId="6CF56C3A" w:rsidR="00FC0681" w:rsidRDefault="00FC0681" w:rsidP="00DC4376">
            <w:pPr>
              <w:rPr>
                <w:lang w:val="en-SG"/>
              </w:rPr>
            </w:pPr>
            <w:r>
              <w:rPr>
                <w:lang w:val="en-SG"/>
              </w:rPr>
              <w:t>4.2610</w:t>
            </w:r>
          </w:p>
        </w:tc>
      </w:tr>
      <w:tr w:rsidR="00FC0681" w14:paraId="60CC81BD" w14:textId="77777777" w:rsidTr="00DC4376">
        <w:tc>
          <w:tcPr>
            <w:tcW w:w="4315" w:type="dxa"/>
          </w:tcPr>
          <w:p w14:paraId="3326EF25" w14:textId="77777777" w:rsidR="00FC0681" w:rsidRDefault="00FC0681" w:rsidP="00DC4376">
            <w:pPr>
              <w:rPr>
                <w:lang w:val="en-SG"/>
              </w:rPr>
            </w:pPr>
            <w:proofErr w:type="spellStart"/>
            <w:r>
              <w:rPr>
                <w:lang w:val="en-SG"/>
              </w:rPr>
              <w:t>Iattr</w:t>
            </w:r>
            <w:proofErr w:type="spellEnd"/>
          </w:p>
        </w:tc>
        <w:tc>
          <w:tcPr>
            <w:tcW w:w="4315" w:type="dxa"/>
          </w:tcPr>
          <w:p w14:paraId="77B11DAE" w14:textId="3DC8AE02" w:rsidR="00FC0681" w:rsidRDefault="00FC0681" w:rsidP="00DC4376">
            <w:pPr>
              <w:rPr>
                <w:lang w:val="en-SG"/>
              </w:rPr>
            </w:pPr>
            <w:r w:rsidRPr="00911C31">
              <w:rPr>
                <w:lang w:val="en-SG"/>
              </w:rPr>
              <w:t>0</w:t>
            </w:r>
            <w:r>
              <w:rPr>
                <w:lang w:val="en-SG"/>
              </w:rPr>
              <w:t>.0</w:t>
            </w:r>
          </w:p>
        </w:tc>
      </w:tr>
      <w:tr w:rsidR="00FC0681" w14:paraId="4FE3FB60" w14:textId="77777777" w:rsidTr="00DC4376">
        <w:tc>
          <w:tcPr>
            <w:tcW w:w="4315" w:type="dxa"/>
          </w:tcPr>
          <w:p w14:paraId="209A0E4C" w14:textId="77777777" w:rsidR="00FC0681" w:rsidRDefault="00FC0681" w:rsidP="00DC4376">
            <w:pPr>
              <w:rPr>
                <w:lang w:val="en-SG"/>
              </w:rPr>
            </w:pPr>
            <w:r>
              <w:rPr>
                <w:lang w:val="en-SG"/>
              </w:rPr>
              <w:t>Link</w:t>
            </w:r>
          </w:p>
        </w:tc>
        <w:tc>
          <w:tcPr>
            <w:tcW w:w="4315" w:type="dxa"/>
          </w:tcPr>
          <w:p w14:paraId="51233CE5" w14:textId="3C8BBB50" w:rsidR="00FC0681" w:rsidRDefault="00FC0681" w:rsidP="00DC4376">
            <w:pPr>
              <w:rPr>
                <w:lang w:val="en-SG"/>
              </w:rPr>
            </w:pPr>
            <w:r w:rsidRPr="00911C31">
              <w:rPr>
                <w:lang w:val="en-SG"/>
              </w:rPr>
              <w:t>0.0</w:t>
            </w:r>
            <w:r>
              <w:rPr>
                <w:lang w:val="en-SG"/>
              </w:rPr>
              <w:t>232</w:t>
            </w:r>
          </w:p>
        </w:tc>
      </w:tr>
      <w:tr w:rsidR="00FC0681" w14:paraId="39817A98" w14:textId="77777777" w:rsidTr="00DC4376">
        <w:tc>
          <w:tcPr>
            <w:tcW w:w="4315" w:type="dxa"/>
          </w:tcPr>
          <w:p w14:paraId="782F7813" w14:textId="77777777" w:rsidR="00FC0681" w:rsidRDefault="00FC0681" w:rsidP="00DC4376">
            <w:pPr>
              <w:rPr>
                <w:lang w:val="en-SG"/>
              </w:rPr>
            </w:pPr>
            <w:r>
              <w:rPr>
                <w:lang w:val="en-SG"/>
              </w:rPr>
              <w:t>Machine</w:t>
            </w:r>
          </w:p>
        </w:tc>
        <w:tc>
          <w:tcPr>
            <w:tcW w:w="4315" w:type="dxa"/>
          </w:tcPr>
          <w:p w14:paraId="501E67D0" w14:textId="32B19C21" w:rsidR="00FC0681" w:rsidRDefault="00FC0681" w:rsidP="00DC4376">
            <w:pPr>
              <w:rPr>
                <w:lang w:val="en-SG"/>
              </w:rPr>
            </w:pPr>
            <w:r w:rsidRPr="00911C31">
              <w:rPr>
                <w:lang w:val="en-SG"/>
              </w:rPr>
              <w:t>11.2</w:t>
            </w:r>
            <w:r>
              <w:rPr>
                <w:lang w:val="en-SG"/>
              </w:rPr>
              <w:t>493</w:t>
            </w:r>
          </w:p>
        </w:tc>
      </w:tr>
      <w:tr w:rsidR="00FC0681" w14:paraId="4EF48130" w14:textId="77777777" w:rsidTr="00DC4376">
        <w:tc>
          <w:tcPr>
            <w:tcW w:w="4315" w:type="dxa"/>
          </w:tcPr>
          <w:p w14:paraId="3748DF81" w14:textId="77777777" w:rsidR="00FC0681" w:rsidRDefault="00FC0681" w:rsidP="00DC4376">
            <w:pPr>
              <w:rPr>
                <w:lang w:val="en-SG"/>
              </w:rPr>
            </w:pPr>
            <w:r>
              <w:rPr>
                <w:lang w:val="en-SG"/>
              </w:rPr>
              <w:t>Path</w:t>
            </w:r>
          </w:p>
        </w:tc>
        <w:tc>
          <w:tcPr>
            <w:tcW w:w="4315" w:type="dxa"/>
          </w:tcPr>
          <w:p w14:paraId="01B319E1" w14:textId="39E81F06" w:rsidR="00FC0681" w:rsidRDefault="00FC0681" w:rsidP="00DC4376">
            <w:pPr>
              <w:rPr>
                <w:lang w:val="en-SG"/>
              </w:rPr>
            </w:pPr>
            <w:r w:rsidRPr="00911C31">
              <w:rPr>
                <w:lang w:val="en-SG"/>
              </w:rPr>
              <w:t>0.</w:t>
            </w:r>
            <w:r>
              <w:rPr>
                <w:lang w:val="en-SG"/>
              </w:rPr>
              <w:t>0154</w:t>
            </w:r>
          </w:p>
        </w:tc>
      </w:tr>
      <w:tr w:rsidR="00FC0681" w14:paraId="54C63F9B" w14:textId="77777777" w:rsidTr="00DC4376">
        <w:tc>
          <w:tcPr>
            <w:tcW w:w="4315" w:type="dxa"/>
          </w:tcPr>
          <w:p w14:paraId="150CEDFA" w14:textId="77777777" w:rsidR="00FC0681" w:rsidRDefault="00FC0681" w:rsidP="00DC4376">
            <w:pPr>
              <w:rPr>
                <w:lang w:val="en-SG"/>
              </w:rPr>
            </w:pPr>
            <w:r>
              <w:rPr>
                <w:lang w:val="en-SG"/>
              </w:rPr>
              <w:t xml:space="preserve">Pipe </w:t>
            </w:r>
          </w:p>
        </w:tc>
        <w:tc>
          <w:tcPr>
            <w:tcW w:w="4315" w:type="dxa"/>
          </w:tcPr>
          <w:p w14:paraId="2C124AA4" w14:textId="64C8B438" w:rsidR="00FC0681" w:rsidRDefault="00FC0681" w:rsidP="00DC4376">
            <w:pPr>
              <w:rPr>
                <w:lang w:val="en-SG"/>
              </w:rPr>
            </w:pPr>
            <w:r w:rsidRPr="00911C31">
              <w:rPr>
                <w:lang w:val="en-SG"/>
              </w:rPr>
              <w:t>0.01</w:t>
            </w:r>
            <w:r>
              <w:rPr>
                <w:lang w:val="en-SG"/>
              </w:rPr>
              <w:t>22</w:t>
            </w:r>
          </w:p>
        </w:tc>
      </w:tr>
      <w:tr w:rsidR="00FC0681" w14:paraId="2D6345E8" w14:textId="77777777" w:rsidTr="00DC4376">
        <w:tc>
          <w:tcPr>
            <w:tcW w:w="4315" w:type="dxa"/>
          </w:tcPr>
          <w:p w14:paraId="548308D4" w14:textId="77777777" w:rsidR="00FC0681" w:rsidRDefault="00FC0681" w:rsidP="00DC4376">
            <w:pPr>
              <w:rPr>
                <w:lang w:val="en-SG"/>
              </w:rPr>
            </w:pPr>
            <w:proofErr w:type="spellStart"/>
            <w:r>
              <w:rPr>
                <w:lang w:val="en-SG"/>
              </w:rPr>
              <w:t>Process_Memory</w:t>
            </w:r>
            <w:proofErr w:type="spellEnd"/>
          </w:p>
        </w:tc>
        <w:tc>
          <w:tcPr>
            <w:tcW w:w="4315" w:type="dxa"/>
          </w:tcPr>
          <w:p w14:paraId="41F69FF5" w14:textId="19B68B8F" w:rsidR="00FC0681" w:rsidRDefault="00FC0681" w:rsidP="00DC4376">
            <w:pPr>
              <w:rPr>
                <w:lang w:val="en-SG"/>
              </w:rPr>
            </w:pPr>
            <w:r w:rsidRPr="00911C31">
              <w:rPr>
                <w:lang w:val="en-SG"/>
              </w:rPr>
              <w:t>2.</w:t>
            </w:r>
            <w:r>
              <w:rPr>
                <w:lang w:val="en-SG"/>
              </w:rPr>
              <w:t>7710</w:t>
            </w:r>
          </w:p>
        </w:tc>
      </w:tr>
      <w:tr w:rsidR="00FC0681" w14:paraId="2834591B" w14:textId="77777777" w:rsidTr="00DC4376">
        <w:tc>
          <w:tcPr>
            <w:tcW w:w="4315" w:type="dxa"/>
          </w:tcPr>
          <w:p w14:paraId="547DAF32" w14:textId="77777777" w:rsidR="00FC0681" w:rsidRDefault="00FC0681" w:rsidP="00DC4376">
            <w:pPr>
              <w:rPr>
                <w:lang w:val="en-SG"/>
              </w:rPr>
            </w:pPr>
            <w:r>
              <w:rPr>
                <w:lang w:val="en-SG"/>
              </w:rPr>
              <w:t>Socket</w:t>
            </w:r>
          </w:p>
        </w:tc>
        <w:tc>
          <w:tcPr>
            <w:tcW w:w="4315" w:type="dxa"/>
          </w:tcPr>
          <w:p w14:paraId="74B6E9CD" w14:textId="4A01395A" w:rsidR="00FC0681" w:rsidRDefault="00FC0681" w:rsidP="00DC4376">
            <w:pPr>
              <w:rPr>
                <w:lang w:val="en-SG"/>
              </w:rPr>
            </w:pPr>
            <w:r w:rsidRPr="00911C31">
              <w:rPr>
                <w:lang w:val="en-SG"/>
              </w:rPr>
              <w:t>1.</w:t>
            </w:r>
            <w:r>
              <w:rPr>
                <w:lang w:val="en-SG"/>
              </w:rPr>
              <w:t>6098</w:t>
            </w:r>
          </w:p>
        </w:tc>
      </w:tr>
      <w:tr w:rsidR="00FC0681" w14:paraId="10CA1B9D" w14:textId="77777777" w:rsidTr="00DC4376">
        <w:tc>
          <w:tcPr>
            <w:tcW w:w="4315" w:type="dxa"/>
          </w:tcPr>
          <w:p w14:paraId="7B4B2F68" w14:textId="77777777" w:rsidR="00FC0681" w:rsidRDefault="00FC0681" w:rsidP="00DC4376">
            <w:pPr>
              <w:rPr>
                <w:lang w:val="en-SG"/>
              </w:rPr>
            </w:pPr>
            <w:r>
              <w:rPr>
                <w:lang w:val="en-SG"/>
              </w:rPr>
              <w:t>Task</w:t>
            </w:r>
          </w:p>
        </w:tc>
        <w:tc>
          <w:tcPr>
            <w:tcW w:w="4315" w:type="dxa"/>
          </w:tcPr>
          <w:p w14:paraId="0E669761" w14:textId="0925072A" w:rsidR="00FC0681" w:rsidRDefault="00FC0681" w:rsidP="00DC4376">
            <w:pPr>
              <w:rPr>
                <w:lang w:val="en-SG"/>
              </w:rPr>
            </w:pPr>
            <w:r>
              <w:rPr>
                <w:lang w:val="en-SG"/>
              </w:rPr>
              <w:t>2.7836</w:t>
            </w:r>
          </w:p>
        </w:tc>
      </w:tr>
    </w:tbl>
    <w:p w14:paraId="62470C25" w14:textId="447510E3" w:rsidR="004F5D4F" w:rsidRPr="00845602" w:rsidRDefault="004F5D4F" w:rsidP="004F5D4F">
      <w:pPr>
        <w:jc w:val="center"/>
        <w:rPr>
          <w:b/>
          <w:bCs/>
          <w:sz w:val="16"/>
          <w:szCs w:val="16"/>
          <w:lang w:val="en-GB"/>
        </w:rPr>
      </w:pPr>
      <w:r>
        <w:rPr>
          <w:b/>
          <w:bCs/>
          <w:sz w:val="16"/>
          <w:szCs w:val="16"/>
          <w:lang w:val="en-GB"/>
        </w:rPr>
        <w:t>Table 1</w:t>
      </w:r>
      <w:r w:rsidR="00265D63">
        <w:rPr>
          <w:b/>
          <w:bCs/>
          <w:sz w:val="16"/>
          <w:szCs w:val="16"/>
          <w:lang w:val="en-GB"/>
        </w:rPr>
        <w:t>7</w:t>
      </w:r>
      <w:r>
        <w:rPr>
          <w:b/>
          <w:bCs/>
          <w:sz w:val="16"/>
          <w:szCs w:val="16"/>
          <w:lang w:val="en-GB"/>
        </w:rPr>
        <w:t>: Euclidean distance between nodes of the same type found in XSS Reflected intrusion and benign Questionnaire Completion Graphs</w:t>
      </w:r>
    </w:p>
    <w:p w14:paraId="5E46EEE1" w14:textId="77777777" w:rsidR="004F5D4F" w:rsidRDefault="004F5D4F" w:rsidP="00911C31">
      <w:pPr>
        <w:rPr>
          <w:b/>
          <w:bCs/>
          <w:u w:val="single"/>
          <w:lang w:val="en-SG"/>
        </w:rPr>
      </w:pPr>
    </w:p>
    <w:p w14:paraId="4264FF68" w14:textId="77777777" w:rsidR="004F5D4F" w:rsidRDefault="004F5D4F" w:rsidP="00911C31">
      <w:pPr>
        <w:rPr>
          <w:b/>
          <w:bCs/>
          <w:u w:val="single"/>
          <w:lang w:val="en-SG"/>
        </w:rPr>
      </w:pPr>
    </w:p>
    <w:p w14:paraId="21315C09" w14:textId="77777777" w:rsidR="004F5D4F" w:rsidRDefault="004F5D4F" w:rsidP="00911C31">
      <w:pPr>
        <w:rPr>
          <w:b/>
          <w:bCs/>
          <w:u w:val="single"/>
          <w:lang w:val="en-SG"/>
        </w:rPr>
      </w:pPr>
    </w:p>
    <w:p w14:paraId="2EC0CF1F" w14:textId="77777777" w:rsidR="004F5D4F" w:rsidRDefault="004F5D4F" w:rsidP="00911C31">
      <w:pPr>
        <w:rPr>
          <w:b/>
          <w:bCs/>
          <w:u w:val="single"/>
          <w:lang w:val="en-SG"/>
        </w:rPr>
      </w:pPr>
    </w:p>
    <w:p w14:paraId="07B22A2C" w14:textId="77777777" w:rsidR="004F5D4F" w:rsidRDefault="004F5D4F" w:rsidP="00911C31">
      <w:pPr>
        <w:rPr>
          <w:b/>
          <w:bCs/>
          <w:u w:val="single"/>
          <w:lang w:val="en-SG"/>
        </w:rPr>
      </w:pPr>
    </w:p>
    <w:p w14:paraId="3B1317EA" w14:textId="77777777" w:rsidR="004F5D4F" w:rsidRDefault="004F5D4F" w:rsidP="00911C31">
      <w:pPr>
        <w:rPr>
          <w:b/>
          <w:bCs/>
          <w:u w:val="single"/>
          <w:lang w:val="en-SG"/>
        </w:rPr>
      </w:pPr>
    </w:p>
    <w:p w14:paraId="3B9FA3A0" w14:textId="77777777" w:rsidR="004F5D4F" w:rsidRDefault="004F5D4F" w:rsidP="00911C31">
      <w:pPr>
        <w:rPr>
          <w:b/>
          <w:bCs/>
          <w:u w:val="single"/>
          <w:lang w:val="en-SG"/>
        </w:rPr>
      </w:pPr>
    </w:p>
    <w:p w14:paraId="363986EC" w14:textId="77777777" w:rsidR="004F5D4F" w:rsidRDefault="004F5D4F" w:rsidP="00911C31">
      <w:pPr>
        <w:rPr>
          <w:b/>
          <w:bCs/>
          <w:u w:val="single"/>
          <w:lang w:val="en-SG"/>
        </w:rPr>
      </w:pPr>
    </w:p>
    <w:p w14:paraId="2836D218" w14:textId="77777777" w:rsidR="004F5D4F" w:rsidRDefault="004F5D4F" w:rsidP="00911C31">
      <w:pPr>
        <w:rPr>
          <w:b/>
          <w:bCs/>
          <w:u w:val="single"/>
          <w:lang w:val="en-SG"/>
        </w:rPr>
      </w:pPr>
    </w:p>
    <w:p w14:paraId="191722E7" w14:textId="77777777" w:rsidR="004F5D4F" w:rsidRDefault="004F5D4F" w:rsidP="00911C31">
      <w:pPr>
        <w:rPr>
          <w:b/>
          <w:bCs/>
          <w:u w:val="single"/>
          <w:lang w:val="en-SG"/>
        </w:rPr>
      </w:pPr>
    </w:p>
    <w:p w14:paraId="28733DE6" w14:textId="77777777" w:rsidR="004F5D4F" w:rsidRDefault="004F5D4F" w:rsidP="00911C31">
      <w:pPr>
        <w:rPr>
          <w:b/>
          <w:bCs/>
          <w:u w:val="single"/>
          <w:lang w:val="en-SG"/>
        </w:rPr>
      </w:pPr>
    </w:p>
    <w:p w14:paraId="55FC7E3B" w14:textId="77777777" w:rsidR="004F5D4F" w:rsidRDefault="004F5D4F" w:rsidP="00911C31">
      <w:pPr>
        <w:rPr>
          <w:b/>
          <w:bCs/>
          <w:u w:val="single"/>
          <w:lang w:val="en-SG"/>
        </w:rPr>
      </w:pPr>
    </w:p>
    <w:p w14:paraId="1AC82FFB" w14:textId="77777777" w:rsidR="004F5D4F" w:rsidRDefault="004F5D4F" w:rsidP="00911C31">
      <w:pPr>
        <w:rPr>
          <w:b/>
          <w:bCs/>
          <w:u w:val="single"/>
          <w:lang w:val="en-SG"/>
        </w:rPr>
      </w:pPr>
    </w:p>
    <w:p w14:paraId="58D688ED" w14:textId="77777777" w:rsidR="004F5D4F" w:rsidRDefault="004F5D4F" w:rsidP="00911C31">
      <w:pPr>
        <w:rPr>
          <w:b/>
          <w:bCs/>
          <w:u w:val="single"/>
          <w:lang w:val="en-SG"/>
        </w:rPr>
      </w:pPr>
    </w:p>
    <w:p w14:paraId="36F54826" w14:textId="1063C345" w:rsidR="00911C31" w:rsidRDefault="00911C31" w:rsidP="00911C31">
      <w:pPr>
        <w:rPr>
          <w:b/>
          <w:bCs/>
          <w:u w:val="single"/>
          <w:lang w:val="en-SG"/>
        </w:rPr>
      </w:pPr>
      <w:r w:rsidRPr="00FC0681">
        <w:rPr>
          <w:b/>
          <w:bCs/>
          <w:u w:val="single"/>
          <w:lang w:val="en-SG"/>
        </w:rPr>
        <w:t>Comparing node features of BRUTEFORCE and LOGIN Graphs</w:t>
      </w:r>
    </w:p>
    <w:p w14:paraId="7F3D4BC2" w14:textId="77777777" w:rsidR="00FC0681" w:rsidRDefault="00FC0681" w:rsidP="00911C31">
      <w:pPr>
        <w:rPr>
          <w:b/>
          <w:bCs/>
          <w:u w:val="single"/>
          <w:lang w:val="en-SG"/>
        </w:rPr>
      </w:pPr>
    </w:p>
    <w:tbl>
      <w:tblPr>
        <w:tblStyle w:val="TableGrid"/>
        <w:tblpPr w:leftFromText="180" w:rightFromText="180" w:vertAnchor="text" w:horzAnchor="margin" w:tblpY="-66"/>
        <w:tblW w:w="0" w:type="auto"/>
        <w:tblLook w:val="04A0" w:firstRow="1" w:lastRow="0" w:firstColumn="1" w:lastColumn="0" w:noHBand="0" w:noVBand="1"/>
      </w:tblPr>
      <w:tblGrid>
        <w:gridCol w:w="4315"/>
        <w:gridCol w:w="4315"/>
      </w:tblGrid>
      <w:tr w:rsidR="00FC0681" w14:paraId="5494EB32" w14:textId="77777777" w:rsidTr="00EA6DDF">
        <w:tc>
          <w:tcPr>
            <w:tcW w:w="4315" w:type="dxa"/>
          </w:tcPr>
          <w:p w14:paraId="5C891009" w14:textId="77777777" w:rsidR="00FC0681" w:rsidRDefault="00FC0681" w:rsidP="00DC4376">
            <w:pPr>
              <w:rPr>
                <w:lang w:val="en-SG"/>
              </w:rPr>
            </w:pPr>
            <w:r>
              <w:rPr>
                <w:lang w:val="en-SG"/>
              </w:rPr>
              <w:t>Node Type</w:t>
            </w:r>
          </w:p>
        </w:tc>
        <w:tc>
          <w:tcPr>
            <w:tcW w:w="4315" w:type="dxa"/>
          </w:tcPr>
          <w:p w14:paraId="11390C2E" w14:textId="514F8179" w:rsidR="00FC0681" w:rsidRDefault="00E80260" w:rsidP="00DC4376">
            <w:pPr>
              <w:rPr>
                <w:lang w:val="en-SG"/>
              </w:rPr>
            </w:pPr>
            <w:r>
              <w:rPr>
                <w:lang w:val="en-SG"/>
              </w:rPr>
              <w:t>Euclidean Distance</w:t>
            </w:r>
          </w:p>
        </w:tc>
      </w:tr>
      <w:tr w:rsidR="00FC0681" w14:paraId="53A5E848" w14:textId="77777777" w:rsidTr="00EA6DDF">
        <w:tc>
          <w:tcPr>
            <w:tcW w:w="4315" w:type="dxa"/>
          </w:tcPr>
          <w:p w14:paraId="700FB6A0" w14:textId="77777777" w:rsidR="00FC0681" w:rsidRDefault="00FC0681" w:rsidP="00DC4376">
            <w:pPr>
              <w:rPr>
                <w:lang w:val="en-SG"/>
              </w:rPr>
            </w:pPr>
            <w:r>
              <w:rPr>
                <w:lang w:val="en-SG"/>
              </w:rPr>
              <w:t>Address</w:t>
            </w:r>
          </w:p>
        </w:tc>
        <w:tc>
          <w:tcPr>
            <w:tcW w:w="4315" w:type="dxa"/>
          </w:tcPr>
          <w:p w14:paraId="25DE13AF" w14:textId="0F0EC58E" w:rsidR="00FC0681" w:rsidRDefault="00FC0681" w:rsidP="00DC4376">
            <w:pPr>
              <w:rPr>
                <w:lang w:val="en-SG"/>
              </w:rPr>
            </w:pPr>
            <w:r>
              <w:rPr>
                <w:lang w:val="en-SG"/>
              </w:rPr>
              <w:t>0.0</w:t>
            </w:r>
          </w:p>
        </w:tc>
      </w:tr>
      <w:tr w:rsidR="00FC0681" w14:paraId="63481E99" w14:textId="77777777" w:rsidTr="00EA6DDF">
        <w:tc>
          <w:tcPr>
            <w:tcW w:w="4315" w:type="dxa"/>
          </w:tcPr>
          <w:p w14:paraId="1ECCE57B" w14:textId="77777777" w:rsidR="00FC0681" w:rsidRDefault="00FC0681" w:rsidP="00DC4376">
            <w:pPr>
              <w:rPr>
                <w:lang w:val="en-SG"/>
              </w:rPr>
            </w:pPr>
            <w:r>
              <w:rPr>
                <w:lang w:val="en-SG"/>
              </w:rPr>
              <w:t>File</w:t>
            </w:r>
          </w:p>
        </w:tc>
        <w:tc>
          <w:tcPr>
            <w:tcW w:w="4315" w:type="dxa"/>
          </w:tcPr>
          <w:p w14:paraId="358C5290" w14:textId="6776E706" w:rsidR="00FC0681" w:rsidRDefault="00FC0681" w:rsidP="00DC4376">
            <w:pPr>
              <w:rPr>
                <w:lang w:val="en-SG"/>
              </w:rPr>
            </w:pPr>
            <w:r w:rsidRPr="00911C31">
              <w:rPr>
                <w:lang w:val="en-SG"/>
              </w:rPr>
              <w:t>3.</w:t>
            </w:r>
            <w:r>
              <w:rPr>
                <w:lang w:val="en-SG"/>
              </w:rPr>
              <w:t>8742</w:t>
            </w:r>
          </w:p>
        </w:tc>
      </w:tr>
      <w:tr w:rsidR="00FC0681" w14:paraId="69F2F737" w14:textId="77777777" w:rsidTr="00EA6DDF">
        <w:tc>
          <w:tcPr>
            <w:tcW w:w="4315" w:type="dxa"/>
          </w:tcPr>
          <w:p w14:paraId="60CACDF0" w14:textId="77777777" w:rsidR="00FC0681" w:rsidRDefault="00FC0681" w:rsidP="00DC4376">
            <w:pPr>
              <w:rPr>
                <w:lang w:val="en-SG"/>
              </w:rPr>
            </w:pPr>
            <w:proofErr w:type="spellStart"/>
            <w:r>
              <w:rPr>
                <w:lang w:val="en-SG"/>
              </w:rPr>
              <w:t>Iattr</w:t>
            </w:r>
            <w:proofErr w:type="spellEnd"/>
          </w:p>
        </w:tc>
        <w:tc>
          <w:tcPr>
            <w:tcW w:w="4315" w:type="dxa"/>
          </w:tcPr>
          <w:p w14:paraId="5F4B61C7" w14:textId="419F04CB" w:rsidR="00FC0681" w:rsidRDefault="00FC0681" w:rsidP="00DC4376">
            <w:pPr>
              <w:rPr>
                <w:lang w:val="en-SG"/>
              </w:rPr>
            </w:pPr>
            <w:r w:rsidRPr="00911C31">
              <w:rPr>
                <w:lang w:val="en-SG"/>
              </w:rPr>
              <w:t>0.</w:t>
            </w:r>
            <w:r>
              <w:rPr>
                <w:lang w:val="en-SG"/>
              </w:rPr>
              <w:t>0012</w:t>
            </w:r>
          </w:p>
        </w:tc>
      </w:tr>
      <w:tr w:rsidR="00FC0681" w14:paraId="591F3F62" w14:textId="77777777" w:rsidTr="00EA6DDF">
        <w:tc>
          <w:tcPr>
            <w:tcW w:w="4315" w:type="dxa"/>
          </w:tcPr>
          <w:p w14:paraId="2902F6B6" w14:textId="77777777" w:rsidR="00FC0681" w:rsidRDefault="00FC0681" w:rsidP="00DC4376">
            <w:pPr>
              <w:rPr>
                <w:lang w:val="en-SG"/>
              </w:rPr>
            </w:pPr>
            <w:r>
              <w:rPr>
                <w:lang w:val="en-SG"/>
              </w:rPr>
              <w:t>Link</w:t>
            </w:r>
          </w:p>
        </w:tc>
        <w:tc>
          <w:tcPr>
            <w:tcW w:w="4315" w:type="dxa"/>
          </w:tcPr>
          <w:p w14:paraId="71BF7603" w14:textId="78ECCA20" w:rsidR="00FC0681" w:rsidRDefault="00FC0681" w:rsidP="00DC4376">
            <w:pPr>
              <w:rPr>
                <w:lang w:val="en-SG"/>
              </w:rPr>
            </w:pPr>
            <w:r w:rsidRPr="00911C31">
              <w:rPr>
                <w:lang w:val="en-SG"/>
              </w:rPr>
              <w:t>0.0</w:t>
            </w:r>
            <w:r>
              <w:rPr>
                <w:lang w:val="en-SG"/>
              </w:rPr>
              <w:t>888</w:t>
            </w:r>
          </w:p>
        </w:tc>
      </w:tr>
      <w:tr w:rsidR="00FC0681" w14:paraId="7BDE899A" w14:textId="77777777" w:rsidTr="00EA6DDF">
        <w:tc>
          <w:tcPr>
            <w:tcW w:w="4315" w:type="dxa"/>
          </w:tcPr>
          <w:p w14:paraId="1ECF7AD4" w14:textId="77777777" w:rsidR="00FC0681" w:rsidRDefault="00FC0681" w:rsidP="00DC4376">
            <w:pPr>
              <w:rPr>
                <w:lang w:val="en-SG"/>
              </w:rPr>
            </w:pPr>
            <w:r>
              <w:rPr>
                <w:lang w:val="en-SG"/>
              </w:rPr>
              <w:t>Machine</w:t>
            </w:r>
          </w:p>
        </w:tc>
        <w:tc>
          <w:tcPr>
            <w:tcW w:w="4315" w:type="dxa"/>
          </w:tcPr>
          <w:p w14:paraId="18A7E3E5" w14:textId="4232C9FA" w:rsidR="00FC0681" w:rsidRDefault="00FC0681" w:rsidP="00DC4376">
            <w:pPr>
              <w:rPr>
                <w:lang w:val="en-SG"/>
              </w:rPr>
            </w:pPr>
            <w:r w:rsidRPr="00911C31">
              <w:rPr>
                <w:lang w:val="en-SG"/>
              </w:rPr>
              <w:t>11.2</w:t>
            </w:r>
            <w:r>
              <w:rPr>
                <w:lang w:val="en-SG"/>
              </w:rPr>
              <w:t>491</w:t>
            </w:r>
          </w:p>
        </w:tc>
      </w:tr>
      <w:tr w:rsidR="00FC0681" w14:paraId="698683A7" w14:textId="77777777" w:rsidTr="00EA6DDF">
        <w:tc>
          <w:tcPr>
            <w:tcW w:w="4315" w:type="dxa"/>
          </w:tcPr>
          <w:p w14:paraId="2351C8BE" w14:textId="77777777" w:rsidR="00FC0681" w:rsidRDefault="00FC0681" w:rsidP="00DC4376">
            <w:pPr>
              <w:rPr>
                <w:lang w:val="en-SG"/>
              </w:rPr>
            </w:pPr>
            <w:r>
              <w:rPr>
                <w:lang w:val="en-SG"/>
              </w:rPr>
              <w:t>Path</w:t>
            </w:r>
          </w:p>
        </w:tc>
        <w:tc>
          <w:tcPr>
            <w:tcW w:w="4315" w:type="dxa"/>
          </w:tcPr>
          <w:p w14:paraId="138ED4CD" w14:textId="618820B8" w:rsidR="00FC0681" w:rsidRDefault="00FC0681" w:rsidP="00DC4376">
            <w:pPr>
              <w:rPr>
                <w:lang w:val="en-SG"/>
              </w:rPr>
            </w:pPr>
            <w:r w:rsidRPr="00911C31">
              <w:rPr>
                <w:lang w:val="en-SG"/>
              </w:rPr>
              <w:t>0.0</w:t>
            </w:r>
            <w:r w:rsidR="00F1573F">
              <w:rPr>
                <w:lang w:val="en-SG"/>
              </w:rPr>
              <w:t>125</w:t>
            </w:r>
          </w:p>
        </w:tc>
      </w:tr>
      <w:tr w:rsidR="00FC0681" w14:paraId="79F2A8AC" w14:textId="77777777" w:rsidTr="00EA6DDF">
        <w:tc>
          <w:tcPr>
            <w:tcW w:w="4315" w:type="dxa"/>
          </w:tcPr>
          <w:p w14:paraId="68758CEF" w14:textId="77777777" w:rsidR="00FC0681" w:rsidRDefault="00FC0681" w:rsidP="00DC4376">
            <w:pPr>
              <w:rPr>
                <w:lang w:val="en-SG"/>
              </w:rPr>
            </w:pPr>
            <w:r>
              <w:rPr>
                <w:lang w:val="en-SG"/>
              </w:rPr>
              <w:t xml:space="preserve">Pipe </w:t>
            </w:r>
          </w:p>
        </w:tc>
        <w:tc>
          <w:tcPr>
            <w:tcW w:w="4315" w:type="dxa"/>
          </w:tcPr>
          <w:p w14:paraId="00ACA2EA" w14:textId="7267CF6C" w:rsidR="00FC0681" w:rsidRDefault="00FC0681" w:rsidP="00DC4376">
            <w:pPr>
              <w:rPr>
                <w:lang w:val="en-SG"/>
              </w:rPr>
            </w:pPr>
            <w:r w:rsidRPr="00911C31">
              <w:rPr>
                <w:lang w:val="en-SG"/>
              </w:rPr>
              <w:t>0.01</w:t>
            </w:r>
            <w:r w:rsidR="00F1573F">
              <w:rPr>
                <w:lang w:val="en-SG"/>
              </w:rPr>
              <w:t>00</w:t>
            </w:r>
          </w:p>
        </w:tc>
      </w:tr>
      <w:tr w:rsidR="00FC0681" w14:paraId="76347BC1" w14:textId="77777777" w:rsidTr="00EA6DDF">
        <w:tc>
          <w:tcPr>
            <w:tcW w:w="4315" w:type="dxa"/>
          </w:tcPr>
          <w:p w14:paraId="6D3DBB21" w14:textId="77777777" w:rsidR="00FC0681" w:rsidRDefault="00FC0681" w:rsidP="00DC4376">
            <w:pPr>
              <w:rPr>
                <w:lang w:val="en-SG"/>
              </w:rPr>
            </w:pPr>
            <w:proofErr w:type="spellStart"/>
            <w:r>
              <w:rPr>
                <w:lang w:val="en-SG"/>
              </w:rPr>
              <w:t>Process_Memory</w:t>
            </w:r>
            <w:proofErr w:type="spellEnd"/>
          </w:p>
        </w:tc>
        <w:tc>
          <w:tcPr>
            <w:tcW w:w="4315" w:type="dxa"/>
          </w:tcPr>
          <w:p w14:paraId="7440D4E6" w14:textId="5A4C7334" w:rsidR="00FC0681" w:rsidRDefault="00FC0681" w:rsidP="00DC4376">
            <w:pPr>
              <w:rPr>
                <w:lang w:val="en-SG"/>
              </w:rPr>
            </w:pPr>
            <w:r w:rsidRPr="00911C31">
              <w:rPr>
                <w:lang w:val="en-SG"/>
              </w:rPr>
              <w:t>2.</w:t>
            </w:r>
            <w:r w:rsidR="00F1573F">
              <w:rPr>
                <w:lang w:val="en-SG"/>
              </w:rPr>
              <w:t>5919</w:t>
            </w:r>
          </w:p>
        </w:tc>
      </w:tr>
      <w:tr w:rsidR="00FC0681" w14:paraId="2D128027" w14:textId="77777777" w:rsidTr="00EA6DDF">
        <w:tc>
          <w:tcPr>
            <w:tcW w:w="4315" w:type="dxa"/>
          </w:tcPr>
          <w:p w14:paraId="567C9339" w14:textId="77777777" w:rsidR="00FC0681" w:rsidRDefault="00FC0681" w:rsidP="00DC4376">
            <w:pPr>
              <w:rPr>
                <w:lang w:val="en-SG"/>
              </w:rPr>
            </w:pPr>
            <w:r>
              <w:rPr>
                <w:lang w:val="en-SG"/>
              </w:rPr>
              <w:t>Socket</w:t>
            </w:r>
          </w:p>
        </w:tc>
        <w:tc>
          <w:tcPr>
            <w:tcW w:w="4315" w:type="dxa"/>
          </w:tcPr>
          <w:p w14:paraId="0428D225" w14:textId="79363368" w:rsidR="00FC0681" w:rsidRDefault="00FC0681" w:rsidP="00DC4376">
            <w:pPr>
              <w:rPr>
                <w:lang w:val="en-SG"/>
              </w:rPr>
            </w:pPr>
            <w:r w:rsidRPr="00911C31">
              <w:rPr>
                <w:lang w:val="en-SG"/>
              </w:rPr>
              <w:t>1.</w:t>
            </w:r>
            <w:r w:rsidR="00F1573F">
              <w:rPr>
                <w:lang w:val="en-SG"/>
              </w:rPr>
              <w:t>9825</w:t>
            </w:r>
          </w:p>
        </w:tc>
      </w:tr>
      <w:tr w:rsidR="00FC0681" w14:paraId="0E51D878" w14:textId="77777777" w:rsidTr="00EA6DDF">
        <w:tc>
          <w:tcPr>
            <w:tcW w:w="4315" w:type="dxa"/>
          </w:tcPr>
          <w:p w14:paraId="39CB202D" w14:textId="77777777" w:rsidR="00FC0681" w:rsidRDefault="00FC0681" w:rsidP="00DC4376">
            <w:pPr>
              <w:rPr>
                <w:lang w:val="en-SG"/>
              </w:rPr>
            </w:pPr>
            <w:r>
              <w:rPr>
                <w:lang w:val="en-SG"/>
              </w:rPr>
              <w:t>Task</w:t>
            </w:r>
          </w:p>
        </w:tc>
        <w:tc>
          <w:tcPr>
            <w:tcW w:w="4315" w:type="dxa"/>
          </w:tcPr>
          <w:p w14:paraId="409E272E" w14:textId="08442707" w:rsidR="00FC0681" w:rsidRDefault="00FC0681" w:rsidP="00DC4376">
            <w:pPr>
              <w:rPr>
                <w:lang w:val="en-SG"/>
              </w:rPr>
            </w:pPr>
            <w:r w:rsidRPr="00911C31">
              <w:rPr>
                <w:lang w:val="en-SG"/>
              </w:rPr>
              <w:t>3.</w:t>
            </w:r>
            <w:r w:rsidR="00F1573F">
              <w:rPr>
                <w:lang w:val="en-SG"/>
              </w:rPr>
              <w:t>6577</w:t>
            </w:r>
          </w:p>
        </w:tc>
      </w:tr>
    </w:tbl>
    <w:p w14:paraId="4CADA29F" w14:textId="09F578BB" w:rsidR="004F5D4F" w:rsidRPr="00845602" w:rsidRDefault="004F5D4F" w:rsidP="004F5D4F">
      <w:pPr>
        <w:jc w:val="center"/>
        <w:rPr>
          <w:b/>
          <w:bCs/>
          <w:sz w:val="16"/>
          <w:szCs w:val="16"/>
          <w:lang w:val="en-GB"/>
        </w:rPr>
      </w:pPr>
      <w:r>
        <w:rPr>
          <w:b/>
          <w:bCs/>
          <w:sz w:val="16"/>
          <w:szCs w:val="16"/>
          <w:lang w:val="en-GB"/>
        </w:rPr>
        <w:t>Table 1</w:t>
      </w:r>
      <w:r w:rsidR="00265D63">
        <w:rPr>
          <w:b/>
          <w:bCs/>
          <w:sz w:val="16"/>
          <w:szCs w:val="16"/>
          <w:lang w:val="en-GB"/>
        </w:rPr>
        <w:t>8</w:t>
      </w:r>
      <w:r>
        <w:rPr>
          <w:b/>
          <w:bCs/>
          <w:sz w:val="16"/>
          <w:szCs w:val="16"/>
          <w:lang w:val="en-GB"/>
        </w:rPr>
        <w:t>: Euclidean distance between nodes of the same type found in XSS Reflected intrusion and benign Questionnaire Completion Graphs</w:t>
      </w:r>
    </w:p>
    <w:p w14:paraId="60FC6EEF" w14:textId="77777777" w:rsidR="00F1573F" w:rsidRDefault="00F1573F" w:rsidP="00E47436">
      <w:pPr>
        <w:pStyle w:val="Heading1"/>
        <w:rPr>
          <w:lang w:val="en-SG"/>
        </w:rPr>
      </w:pPr>
    </w:p>
    <w:p w14:paraId="4E7D7D21" w14:textId="77777777" w:rsidR="00F1573F" w:rsidRDefault="00F1573F">
      <w:pPr>
        <w:rPr>
          <w:rFonts w:asciiTheme="majorHAnsi" w:eastAsiaTheme="majorEastAsia" w:hAnsiTheme="majorHAnsi" w:cstheme="majorBidi"/>
          <w:color w:val="365F91" w:themeColor="accent1" w:themeShade="BF"/>
          <w:sz w:val="32"/>
          <w:szCs w:val="32"/>
          <w:lang w:val="en-SG"/>
        </w:rPr>
      </w:pPr>
      <w:r>
        <w:rPr>
          <w:lang w:val="en-SG"/>
        </w:rPr>
        <w:br w:type="page"/>
      </w:r>
    </w:p>
    <w:p w14:paraId="3834C134" w14:textId="4F38BB7D" w:rsidR="00E47436" w:rsidRPr="00E47436" w:rsidRDefault="00E47436" w:rsidP="00E47436">
      <w:pPr>
        <w:pStyle w:val="Heading1"/>
        <w:rPr>
          <w:lang w:val="en-SG"/>
        </w:rPr>
      </w:pPr>
      <w:bookmarkStart w:id="67" w:name="_Toc191645177"/>
      <w:r w:rsidRPr="00E47436">
        <w:rPr>
          <w:lang w:val="en-SG"/>
        </w:rPr>
        <w:lastRenderedPageBreak/>
        <w:t>Graph Classification</w:t>
      </w:r>
      <w:bookmarkEnd w:id="67"/>
    </w:p>
    <w:p w14:paraId="5AE4CBFE" w14:textId="77777777" w:rsidR="00E47436" w:rsidRPr="00E47436" w:rsidRDefault="00E47436" w:rsidP="00E47436">
      <w:pPr>
        <w:pStyle w:val="Heading2"/>
        <w:rPr>
          <w:lang w:val="en-SG"/>
        </w:rPr>
      </w:pPr>
      <w:bookmarkStart w:id="68" w:name="_Toc191645178"/>
      <w:r w:rsidRPr="00E47436">
        <w:rPr>
          <w:lang w:val="en-SG"/>
        </w:rPr>
        <w:t>Model Architecture</w:t>
      </w:r>
      <w:bookmarkEnd w:id="68"/>
    </w:p>
    <w:p w14:paraId="1672C2E4" w14:textId="77777777" w:rsidR="00E47436" w:rsidRPr="00E47436" w:rsidRDefault="00E47436" w:rsidP="00E47436">
      <w:pPr>
        <w:pStyle w:val="Heading3"/>
        <w:rPr>
          <w:lang w:val="en-SG"/>
        </w:rPr>
      </w:pPr>
      <w:bookmarkStart w:id="69" w:name="_Toc191645179"/>
      <w:r w:rsidRPr="00E47436">
        <w:rPr>
          <w:lang w:val="en-SG"/>
        </w:rPr>
        <w:t>Relational Graph Convolutional Network (RGCN)</w:t>
      </w:r>
      <w:bookmarkEnd w:id="69"/>
    </w:p>
    <w:p w14:paraId="08F70809" w14:textId="3B0E32FC" w:rsidR="00E47436" w:rsidRDefault="00E47436" w:rsidP="00E47436">
      <w:pPr>
        <w:rPr>
          <w:lang w:val="en-SG"/>
        </w:rPr>
      </w:pPr>
      <w:r w:rsidRPr="00E47436">
        <w:rPr>
          <w:lang w:val="en-SG"/>
        </w:rPr>
        <w:t xml:space="preserve">The RGCN is responsible for performing message passing and learning node embeddings for each type of node in the graph. For this project, two layers of graph convolution were applied to the graph’s node embeddings. Between the two layers, a </w:t>
      </w:r>
      <w:proofErr w:type="spellStart"/>
      <w:r w:rsidRPr="00E47436">
        <w:rPr>
          <w:lang w:val="en-SG"/>
        </w:rPr>
        <w:t>ReLU</w:t>
      </w:r>
      <w:proofErr w:type="spellEnd"/>
      <w:r w:rsidRPr="00E47436">
        <w:rPr>
          <w:lang w:val="en-SG"/>
        </w:rPr>
        <w:t xml:space="preserve"> activation function was used to introduce non-linearity and enhance the model’s ability to capture complex relationships within the graph. The RGCN leverages the graph's heterogeneity by applying separate convolution operations for each edge type.</w:t>
      </w:r>
    </w:p>
    <w:p w14:paraId="6BFFF63C" w14:textId="77777777" w:rsidR="00E47436" w:rsidRPr="00E47436" w:rsidRDefault="00E47436" w:rsidP="00E47436">
      <w:pPr>
        <w:rPr>
          <w:lang w:val="en-SG"/>
        </w:rPr>
      </w:pPr>
    </w:p>
    <w:p w14:paraId="07FBF6EC" w14:textId="77777777" w:rsidR="00E47436" w:rsidRPr="00E47436" w:rsidRDefault="00E47436" w:rsidP="00E47436">
      <w:pPr>
        <w:pStyle w:val="Heading3"/>
        <w:rPr>
          <w:lang w:val="en-SG"/>
        </w:rPr>
      </w:pPr>
      <w:bookmarkStart w:id="70" w:name="_Toc191645180"/>
      <w:r w:rsidRPr="00E47436">
        <w:rPr>
          <w:lang w:val="en-SG"/>
        </w:rPr>
        <w:t>Heterogeneous Graph Classifier</w:t>
      </w:r>
      <w:bookmarkEnd w:id="70"/>
    </w:p>
    <w:p w14:paraId="683C714E" w14:textId="77777777" w:rsidR="00E47436" w:rsidRPr="00E47436" w:rsidRDefault="00E47436" w:rsidP="00E47436">
      <w:pPr>
        <w:rPr>
          <w:lang w:val="en-SG"/>
        </w:rPr>
      </w:pPr>
      <w:r w:rsidRPr="00E47436">
        <w:rPr>
          <w:lang w:val="en-SG"/>
        </w:rPr>
        <w:t>The graph classifier module is designed to classify the graph as a whole, predicting whether it is benign or malicious based on the aggregated node features. The process is as follows:</w:t>
      </w:r>
    </w:p>
    <w:p w14:paraId="71D3B8AA" w14:textId="77777777" w:rsidR="00E47436" w:rsidRPr="00E47436" w:rsidRDefault="00E47436" w:rsidP="00E47436">
      <w:pPr>
        <w:rPr>
          <w:lang w:val="en-SG"/>
        </w:rPr>
      </w:pPr>
    </w:p>
    <w:p w14:paraId="62605136" w14:textId="1C639F86" w:rsidR="00E47436" w:rsidRPr="00E47436" w:rsidRDefault="00E47436" w:rsidP="00E47436">
      <w:pPr>
        <w:pStyle w:val="ListParagraph"/>
        <w:numPr>
          <w:ilvl w:val="0"/>
          <w:numId w:val="13"/>
        </w:numPr>
        <w:rPr>
          <w:lang w:val="en-SG"/>
        </w:rPr>
      </w:pPr>
      <w:r w:rsidRPr="00E47436">
        <w:rPr>
          <w:lang w:val="en-SG"/>
        </w:rPr>
        <w:t>The RGCN generates updated node embeddings for each type of node in the graph after the message-passing steps.</w:t>
      </w:r>
    </w:p>
    <w:p w14:paraId="24185D69" w14:textId="751DC59B" w:rsidR="00E47436" w:rsidRPr="00E47436" w:rsidRDefault="00E47436" w:rsidP="00E47436">
      <w:pPr>
        <w:pStyle w:val="ListParagraph"/>
        <w:numPr>
          <w:ilvl w:val="0"/>
          <w:numId w:val="13"/>
        </w:numPr>
        <w:rPr>
          <w:lang w:val="en-SG"/>
        </w:rPr>
      </w:pPr>
      <w:r w:rsidRPr="00E47436">
        <w:rPr>
          <w:lang w:val="en-SG"/>
        </w:rPr>
        <w:t>These embeddings are aggregated into a single graph-level representation using mean pooling across each node type.</w:t>
      </w:r>
    </w:p>
    <w:p w14:paraId="55C441FC" w14:textId="4C4AE75E" w:rsidR="00E47436" w:rsidRPr="00E47436" w:rsidRDefault="00E47436" w:rsidP="00E47436">
      <w:pPr>
        <w:pStyle w:val="ListParagraph"/>
        <w:numPr>
          <w:ilvl w:val="0"/>
          <w:numId w:val="13"/>
        </w:numPr>
        <w:rPr>
          <w:lang w:val="en-SG"/>
        </w:rPr>
      </w:pPr>
      <w:r w:rsidRPr="00E47436">
        <w:rPr>
          <w:lang w:val="en-SG"/>
        </w:rPr>
        <w:t>The aggregated representations from all node types are summed together to form a holistic graph embedding.</w:t>
      </w:r>
    </w:p>
    <w:p w14:paraId="65244D44" w14:textId="3D58C721" w:rsidR="00E47436" w:rsidRPr="00E47436" w:rsidRDefault="00E47436" w:rsidP="00E47436">
      <w:pPr>
        <w:pStyle w:val="ListParagraph"/>
        <w:numPr>
          <w:ilvl w:val="0"/>
          <w:numId w:val="13"/>
        </w:numPr>
        <w:rPr>
          <w:lang w:val="en-SG"/>
        </w:rPr>
      </w:pPr>
      <w:r w:rsidRPr="00E47436">
        <w:rPr>
          <w:lang w:val="en-SG"/>
        </w:rPr>
        <w:t>A fully connected layer maps this graph embedding to the desired class label, where 1 represents a malicious graph, and 0 represents a benign graph.</w:t>
      </w:r>
    </w:p>
    <w:p w14:paraId="1BFC052E" w14:textId="77777777" w:rsidR="00E47436" w:rsidRPr="00E47436" w:rsidRDefault="00E47436" w:rsidP="00E47436">
      <w:pPr>
        <w:rPr>
          <w:lang w:val="en-SG"/>
        </w:rPr>
      </w:pPr>
    </w:p>
    <w:p w14:paraId="3CB5190C" w14:textId="77777777" w:rsidR="00E47436" w:rsidRPr="00E47436" w:rsidRDefault="00E47436" w:rsidP="00E47436">
      <w:pPr>
        <w:pStyle w:val="Heading2"/>
        <w:rPr>
          <w:lang w:val="en-SG"/>
        </w:rPr>
      </w:pPr>
      <w:bookmarkStart w:id="71" w:name="_Toc191645181"/>
      <w:r w:rsidRPr="00E47436">
        <w:rPr>
          <w:lang w:val="en-SG"/>
        </w:rPr>
        <w:t>Parameter Tuning</w:t>
      </w:r>
      <w:bookmarkEnd w:id="71"/>
    </w:p>
    <w:p w14:paraId="0A8EB80E" w14:textId="354C392C" w:rsidR="00E47436" w:rsidRPr="00E47436" w:rsidRDefault="00E47436" w:rsidP="00E47436">
      <w:pPr>
        <w:pStyle w:val="Heading3"/>
        <w:rPr>
          <w:lang w:val="en-SG"/>
        </w:rPr>
      </w:pPr>
      <w:bookmarkStart w:id="72" w:name="_Toc191645182"/>
      <w:r w:rsidRPr="00E47436">
        <w:rPr>
          <w:lang w:val="en-SG"/>
        </w:rPr>
        <w:t>Feature Embedding Sizes</w:t>
      </w:r>
      <w:bookmarkEnd w:id="72"/>
    </w:p>
    <w:p w14:paraId="2037AAA2" w14:textId="77777777" w:rsidR="00E47436" w:rsidRPr="00E47436" w:rsidRDefault="00E47436" w:rsidP="00E47436">
      <w:pPr>
        <w:rPr>
          <w:lang w:val="en-SG"/>
        </w:rPr>
      </w:pPr>
      <w:r w:rsidRPr="00E47436">
        <w:rPr>
          <w:lang w:val="en-SG"/>
        </w:rPr>
        <w:t>Experiments were conducted with node feature embeddings of sizes 32, 64, and 128. While attempting to use 256 embeddings, computational constraints resulted in out-of-memory errors, preventing these experiments from being completed.</w:t>
      </w:r>
    </w:p>
    <w:p w14:paraId="1299CF83" w14:textId="77777777" w:rsidR="00E47436" w:rsidRPr="00E47436" w:rsidRDefault="00E47436" w:rsidP="00E47436">
      <w:pPr>
        <w:rPr>
          <w:lang w:val="en-SG"/>
        </w:rPr>
      </w:pPr>
    </w:p>
    <w:p w14:paraId="31BA9315" w14:textId="5D85DAF2" w:rsidR="00E47436" w:rsidRPr="00E47436" w:rsidRDefault="00E47436" w:rsidP="00E47436">
      <w:pPr>
        <w:pStyle w:val="Heading3"/>
        <w:rPr>
          <w:lang w:val="en-SG"/>
        </w:rPr>
      </w:pPr>
      <w:bookmarkStart w:id="73" w:name="_Toc191645183"/>
      <w:r w:rsidRPr="00E47436">
        <w:rPr>
          <w:lang w:val="en-SG"/>
        </w:rPr>
        <w:t>Epochs</w:t>
      </w:r>
      <w:bookmarkEnd w:id="73"/>
    </w:p>
    <w:p w14:paraId="3CC2E4CD" w14:textId="52CAEE41" w:rsidR="007433C7" w:rsidRDefault="00E47436" w:rsidP="00E47436">
      <w:pPr>
        <w:rPr>
          <w:lang w:val="en-SG"/>
        </w:rPr>
      </w:pPr>
      <w:r w:rsidRPr="00E47436">
        <w:rPr>
          <w:lang w:val="en-SG"/>
        </w:rPr>
        <w:t>The training process was tested with 10, and 20 epochs to identify the optimal number of iterations required for the model to converge effectively and produce accurate results. The trade-off between training time and accuracy was considered when selecting the best configuration.</w:t>
      </w:r>
    </w:p>
    <w:p w14:paraId="1D75A68F" w14:textId="77777777" w:rsidR="00E47436" w:rsidRDefault="00E47436" w:rsidP="00E47436">
      <w:pPr>
        <w:rPr>
          <w:lang w:val="en-SG"/>
        </w:rPr>
      </w:pPr>
    </w:p>
    <w:p w14:paraId="33858FC5" w14:textId="0BE2E085" w:rsidR="005D1A79" w:rsidRDefault="005D1A79" w:rsidP="005D1A79">
      <w:pPr>
        <w:pStyle w:val="Heading3"/>
        <w:rPr>
          <w:lang w:val="en-SG"/>
        </w:rPr>
      </w:pPr>
      <w:bookmarkStart w:id="74" w:name="_Toc191645184"/>
      <w:r>
        <w:rPr>
          <w:lang w:val="en-SG"/>
        </w:rPr>
        <w:t>Convolutional Layers</w:t>
      </w:r>
      <w:bookmarkEnd w:id="74"/>
    </w:p>
    <w:p w14:paraId="40D84CA7" w14:textId="4FA81081" w:rsidR="005D1A79" w:rsidRPr="005D1A79" w:rsidRDefault="005D1A79" w:rsidP="005D1A79">
      <w:pPr>
        <w:rPr>
          <w:lang w:val="en-SG"/>
        </w:rPr>
      </w:pPr>
      <w:r>
        <w:rPr>
          <w:lang w:val="en-SG"/>
        </w:rPr>
        <w:t xml:space="preserve">After fixing a suitable number of node features and epochs, the next parameter to be tuned was the number of convolutional layers used in order for each node to learn about its neighbours features. This allows a comprehensive comparison between all parameters, allowing the most accurate model to be produced. </w:t>
      </w:r>
    </w:p>
    <w:p w14:paraId="625B8BF8" w14:textId="77777777" w:rsidR="00E47436" w:rsidRDefault="00E47436" w:rsidP="00E47436">
      <w:pPr>
        <w:rPr>
          <w:lang w:val="en-SG"/>
        </w:rPr>
      </w:pPr>
    </w:p>
    <w:p w14:paraId="0DA9E331" w14:textId="5AB3E1C3" w:rsidR="00E47436" w:rsidRDefault="00E47436" w:rsidP="00E47436">
      <w:pPr>
        <w:pStyle w:val="Heading2"/>
        <w:rPr>
          <w:lang w:val="en-SG"/>
        </w:rPr>
      </w:pPr>
      <w:bookmarkStart w:id="75" w:name="_Toc191645185"/>
      <w:r>
        <w:rPr>
          <w:lang w:val="en-SG"/>
        </w:rPr>
        <w:lastRenderedPageBreak/>
        <w:t>Results</w:t>
      </w:r>
      <w:bookmarkEnd w:id="75"/>
    </w:p>
    <w:p w14:paraId="5BAC0462" w14:textId="77777777" w:rsidR="00DE1628" w:rsidRPr="00DE1628" w:rsidRDefault="00DE1628" w:rsidP="00DE1628">
      <w:pPr>
        <w:rPr>
          <w:lang w:val="en-SG"/>
        </w:rPr>
      </w:pPr>
    </w:p>
    <w:p w14:paraId="10A7BA6F" w14:textId="500B8CA4" w:rsidR="00DE1628" w:rsidRDefault="00DE1628" w:rsidP="00EA6DDF">
      <w:pPr>
        <w:rPr>
          <w:b/>
          <w:bCs/>
          <w:u w:val="single"/>
        </w:rPr>
      </w:pPr>
      <w:bookmarkStart w:id="76" w:name="_Toc191645186"/>
      <w:r w:rsidRPr="00EA6DDF">
        <w:rPr>
          <w:b/>
          <w:bCs/>
          <w:u w:val="single"/>
        </w:rPr>
        <w:t>XSS Reflected intrusion graphs with two convolutional layers and 10 epochs</w:t>
      </w:r>
      <w:bookmarkEnd w:id="76"/>
    </w:p>
    <w:p w14:paraId="3DAC4BD6" w14:textId="77777777" w:rsidR="00EA6DDF" w:rsidRPr="00EA6DDF" w:rsidRDefault="00EA6DDF" w:rsidP="00EA6DDF">
      <w:pPr>
        <w:rPr>
          <w:b/>
          <w:bCs/>
          <w:u w:val="single"/>
        </w:rPr>
      </w:pPr>
    </w:p>
    <w:tbl>
      <w:tblPr>
        <w:tblStyle w:val="TableGrid"/>
        <w:tblW w:w="0" w:type="auto"/>
        <w:tblLook w:val="04A0" w:firstRow="1" w:lastRow="0" w:firstColumn="1" w:lastColumn="0" w:noHBand="0" w:noVBand="1"/>
      </w:tblPr>
      <w:tblGrid>
        <w:gridCol w:w="1463"/>
        <w:gridCol w:w="1499"/>
        <w:gridCol w:w="1489"/>
        <w:gridCol w:w="1344"/>
        <w:gridCol w:w="1322"/>
        <w:gridCol w:w="1153"/>
      </w:tblGrid>
      <w:tr w:rsidR="0048069E" w14:paraId="659F4B90" w14:textId="4B9EE343" w:rsidTr="00EA6DDF">
        <w:tc>
          <w:tcPr>
            <w:tcW w:w="1463" w:type="dxa"/>
          </w:tcPr>
          <w:p w14:paraId="1FA761C3" w14:textId="77777777" w:rsidR="0048069E" w:rsidRDefault="0048069E" w:rsidP="00BF0C75">
            <w:pPr>
              <w:rPr>
                <w:lang w:val="en-SG"/>
              </w:rPr>
            </w:pPr>
          </w:p>
        </w:tc>
        <w:tc>
          <w:tcPr>
            <w:tcW w:w="1499" w:type="dxa"/>
          </w:tcPr>
          <w:p w14:paraId="735E3899" w14:textId="68B61E15" w:rsidR="0048069E" w:rsidRDefault="0048069E" w:rsidP="00BF0C75">
            <w:pPr>
              <w:rPr>
                <w:lang w:val="en-SG"/>
              </w:rPr>
            </w:pPr>
            <w:r>
              <w:rPr>
                <w:lang w:val="en-SG"/>
              </w:rPr>
              <w:t>Graph Type</w:t>
            </w:r>
          </w:p>
        </w:tc>
        <w:tc>
          <w:tcPr>
            <w:tcW w:w="1489" w:type="dxa"/>
          </w:tcPr>
          <w:p w14:paraId="00AE3FB8" w14:textId="3A34AB0A" w:rsidR="0048069E" w:rsidRDefault="0048069E" w:rsidP="00BF0C75">
            <w:pPr>
              <w:rPr>
                <w:lang w:val="en-SG"/>
              </w:rPr>
            </w:pPr>
            <w:r>
              <w:rPr>
                <w:lang w:val="en-SG"/>
              </w:rPr>
              <w:t>Precision</w:t>
            </w:r>
          </w:p>
        </w:tc>
        <w:tc>
          <w:tcPr>
            <w:tcW w:w="1344" w:type="dxa"/>
          </w:tcPr>
          <w:p w14:paraId="37CF2C2B" w14:textId="4FC49C65" w:rsidR="0048069E" w:rsidRDefault="0048069E" w:rsidP="00BF0C75">
            <w:pPr>
              <w:rPr>
                <w:lang w:val="en-SG"/>
              </w:rPr>
            </w:pPr>
            <w:r>
              <w:rPr>
                <w:lang w:val="en-SG"/>
              </w:rPr>
              <w:t>Recall</w:t>
            </w:r>
          </w:p>
        </w:tc>
        <w:tc>
          <w:tcPr>
            <w:tcW w:w="1322" w:type="dxa"/>
          </w:tcPr>
          <w:p w14:paraId="21DE3B8D" w14:textId="759EB3B9" w:rsidR="0048069E" w:rsidRDefault="0048069E" w:rsidP="00BF0C75">
            <w:pPr>
              <w:rPr>
                <w:lang w:val="en-SG"/>
              </w:rPr>
            </w:pPr>
            <w:r>
              <w:rPr>
                <w:lang w:val="en-SG"/>
              </w:rPr>
              <w:t>F1-Score</w:t>
            </w:r>
          </w:p>
        </w:tc>
        <w:tc>
          <w:tcPr>
            <w:tcW w:w="1153" w:type="dxa"/>
          </w:tcPr>
          <w:p w14:paraId="298157BC" w14:textId="05C9EE86" w:rsidR="0048069E" w:rsidRDefault="0048069E" w:rsidP="00BF0C75">
            <w:pPr>
              <w:rPr>
                <w:lang w:val="en-SG"/>
              </w:rPr>
            </w:pPr>
            <w:r>
              <w:rPr>
                <w:lang w:val="en-SG"/>
              </w:rPr>
              <w:t>Accuracy</w:t>
            </w:r>
          </w:p>
        </w:tc>
      </w:tr>
      <w:tr w:rsidR="0048069E" w14:paraId="392A4ED6" w14:textId="620F96CB" w:rsidTr="00EA6DDF">
        <w:tc>
          <w:tcPr>
            <w:tcW w:w="1463" w:type="dxa"/>
            <w:vMerge w:val="restart"/>
          </w:tcPr>
          <w:p w14:paraId="2B22CE1F" w14:textId="4C9E52E6" w:rsidR="0048069E" w:rsidRDefault="0048069E" w:rsidP="00BF0C75">
            <w:pPr>
              <w:rPr>
                <w:lang w:val="en-SG"/>
              </w:rPr>
            </w:pPr>
            <w:r>
              <w:rPr>
                <w:lang w:val="en-SG"/>
              </w:rPr>
              <w:t>32 Node Features</w:t>
            </w:r>
          </w:p>
        </w:tc>
        <w:tc>
          <w:tcPr>
            <w:tcW w:w="1499" w:type="dxa"/>
          </w:tcPr>
          <w:p w14:paraId="714A49EF" w14:textId="500E793D" w:rsidR="0048069E" w:rsidRDefault="0048069E" w:rsidP="00BF0C75">
            <w:pPr>
              <w:rPr>
                <w:lang w:val="en-SG"/>
              </w:rPr>
            </w:pPr>
            <w:r>
              <w:rPr>
                <w:lang w:val="en-SG"/>
              </w:rPr>
              <w:t>Benign</w:t>
            </w:r>
          </w:p>
        </w:tc>
        <w:tc>
          <w:tcPr>
            <w:tcW w:w="1489" w:type="dxa"/>
          </w:tcPr>
          <w:p w14:paraId="4A034B63" w14:textId="5B3453BD" w:rsidR="0048069E" w:rsidRDefault="0048069E" w:rsidP="00BF0C75">
            <w:pPr>
              <w:rPr>
                <w:lang w:val="en-SG"/>
              </w:rPr>
            </w:pPr>
            <w:r>
              <w:rPr>
                <w:lang w:val="en-SG"/>
              </w:rPr>
              <w:t>89%</w:t>
            </w:r>
          </w:p>
        </w:tc>
        <w:tc>
          <w:tcPr>
            <w:tcW w:w="1344" w:type="dxa"/>
          </w:tcPr>
          <w:p w14:paraId="7B6FEEA7" w14:textId="1132948F" w:rsidR="0048069E" w:rsidRDefault="0048069E" w:rsidP="00BF0C75">
            <w:pPr>
              <w:rPr>
                <w:lang w:val="en-SG"/>
              </w:rPr>
            </w:pPr>
            <w:r>
              <w:rPr>
                <w:lang w:val="en-SG"/>
              </w:rPr>
              <w:t>72%</w:t>
            </w:r>
          </w:p>
        </w:tc>
        <w:tc>
          <w:tcPr>
            <w:tcW w:w="1322" w:type="dxa"/>
          </w:tcPr>
          <w:p w14:paraId="102366C5" w14:textId="68A5F2F7" w:rsidR="0048069E" w:rsidRDefault="0048069E" w:rsidP="00BF0C75">
            <w:pPr>
              <w:rPr>
                <w:lang w:val="en-SG"/>
              </w:rPr>
            </w:pPr>
            <w:r>
              <w:rPr>
                <w:lang w:val="en-SG"/>
              </w:rPr>
              <w:t>80%</w:t>
            </w:r>
          </w:p>
        </w:tc>
        <w:tc>
          <w:tcPr>
            <w:tcW w:w="1153" w:type="dxa"/>
            <w:vMerge w:val="restart"/>
          </w:tcPr>
          <w:p w14:paraId="0B18DF3D" w14:textId="77B8031D" w:rsidR="0048069E" w:rsidRDefault="0048069E" w:rsidP="00BF0C75">
            <w:pPr>
              <w:rPr>
                <w:lang w:val="en-SG"/>
              </w:rPr>
            </w:pPr>
            <w:r>
              <w:rPr>
                <w:lang w:val="en-SG"/>
              </w:rPr>
              <w:t>82%</w:t>
            </w:r>
          </w:p>
        </w:tc>
      </w:tr>
      <w:tr w:rsidR="0048069E" w14:paraId="47D1F862" w14:textId="5438D371" w:rsidTr="00EA6DDF">
        <w:tc>
          <w:tcPr>
            <w:tcW w:w="1463" w:type="dxa"/>
            <w:vMerge/>
          </w:tcPr>
          <w:p w14:paraId="271F3538" w14:textId="77777777" w:rsidR="0048069E" w:rsidRDefault="0048069E" w:rsidP="00BF0C75">
            <w:pPr>
              <w:rPr>
                <w:lang w:val="en-SG"/>
              </w:rPr>
            </w:pPr>
          </w:p>
        </w:tc>
        <w:tc>
          <w:tcPr>
            <w:tcW w:w="1499" w:type="dxa"/>
          </w:tcPr>
          <w:p w14:paraId="73497823" w14:textId="5A1685C7" w:rsidR="0048069E" w:rsidRDefault="0048069E" w:rsidP="00BF0C75">
            <w:pPr>
              <w:rPr>
                <w:lang w:val="en-SG"/>
              </w:rPr>
            </w:pPr>
            <w:r>
              <w:rPr>
                <w:lang w:val="en-SG"/>
              </w:rPr>
              <w:t>Malicious</w:t>
            </w:r>
          </w:p>
        </w:tc>
        <w:tc>
          <w:tcPr>
            <w:tcW w:w="1489" w:type="dxa"/>
          </w:tcPr>
          <w:p w14:paraId="6492CBE7" w14:textId="2526C074" w:rsidR="0048069E" w:rsidRDefault="0048069E" w:rsidP="00BF0C75">
            <w:pPr>
              <w:rPr>
                <w:lang w:val="en-SG"/>
              </w:rPr>
            </w:pPr>
            <w:r>
              <w:rPr>
                <w:lang w:val="en-SG"/>
              </w:rPr>
              <w:t>77%</w:t>
            </w:r>
          </w:p>
        </w:tc>
        <w:tc>
          <w:tcPr>
            <w:tcW w:w="1344" w:type="dxa"/>
          </w:tcPr>
          <w:p w14:paraId="6EA53A0D" w14:textId="1A093674" w:rsidR="0048069E" w:rsidRDefault="0048069E" w:rsidP="00BF0C75">
            <w:pPr>
              <w:rPr>
                <w:lang w:val="en-SG"/>
              </w:rPr>
            </w:pPr>
            <w:r>
              <w:rPr>
                <w:lang w:val="en-SG"/>
              </w:rPr>
              <w:t>91%</w:t>
            </w:r>
          </w:p>
        </w:tc>
        <w:tc>
          <w:tcPr>
            <w:tcW w:w="1322" w:type="dxa"/>
          </w:tcPr>
          <w:p w14:paraId="53B0FC75" w14:textId="294CD9F3" w:rsidR="0048069E" w:rsidRDefault="0048069E" w:rsidP="00BF0C75">
            <w:pPr>
              <w:rPr>
                <w:lang w:val="en-SG"/>
              </w:rPr>
            </w:pPr>
            <w:r>
              <w:rPr>
                <w:lang w:val="en-SG"/>
              </w:rPr>
              <w:t>83%</w:t>
            </w:r>
          </w:p>
        </w:tc>
        <w:tc>
          <w:tcPr>
            <w:tcW w:w="1153" w:type="dxa"/>
            <w:vMerge/>
          </w:tcPr>
          <w:p w14:paraId="23147D4E" w14:textId="77777777" w:rsidR="0048069E" w:rsidRDefault="0048069E" w:rsidP="00BF0C75">
            <w:pPr>
              <w:rPr>
                <w:lang w:val="en-SG"/>
              </w:rPr>
            </w:pPr>
          </w:p>
        </w:tc>
      </w:tr>
      <w:tr w:rsidR="0048069E" w14:paraId="218F638A" w14:textId="6417D859" w:rsidTr="00EA6DDF">
        <w:tc>
          <w:tcPr>
            <w:tcW w:w="1463" w:type="dxa"/>
            <w:vMerge w:val="restart"/>
          </w:tcPr>
          <w:p w14:paraId="5D32A64F" w14:textId="21CB9B46" w:rsidR="0048069E" w:rsidRDefault="0048069E" w:rsidP="0048069E">
            <w:pPr>
              <w:rPr>
                <w:lang w:val="en-SG"/>
              </w:rPr>
            </w:pPr>
            <w:r>
              <w:rPr>
                <w:lang w:val="en-SG"/>
              </w:rPr>
              <w:t>64 Node Features</w:t>
            </w:r>
          </w:p>
        </w:tc>
        <w:tc>
          <w:tcPr>
            <w:tcW w:w="1499" w:type="dxa"/>
          </w:tcPr>
          <w:p w14:paraId="7B231550" w14:textId="3C54F884" w:rsidR="0048069E" w:rsidRDefault="0048069E" w:rsidP="0048069E">
            <w:pPr>
              <w:rPr>
                <w:lang w:val="en-SG"/>
              </w:rPr>
            </w:pPr>
            <w:r>
              <w:rPr>
                <w:lang w:val="en-SG"/>
              </w:rPr>
              <w:t>Benign</w:t>
            </w:r>
          </w:p>
        </w:tc>
        <w:tc>
          <w:tcPr>
            <w:tcW w:w="1489" w:type="dxa"/>
          </w:tcPr>
          <w:p w14:paraId="0BF59E7E" w14:textId="78E08A56" w:rsidR="0048069E" w:rsidRDefault="0048069E" w:rsidP="0048069E">
            <w:pPr>
              <w:rPr>
                <w:lang w:val="en-SG"/>
              </w:rPr>
            </w:pPr>
            <w:r>
              <w:rPr>
                <w:lang w:val="en-SG"/>
              </w:rPr>
              <w:t>76%</w:t>
            </w:r>
          </w:p>
        </w:tc>
        <w:tc>
          <w:tcPr>
            <w:tcW w:w="1344" w:type="dxa"/>
          </w:tcPr>
          <w:p w14:paraId="68CE07FC" w14:textId="0D2DED98" w:rsidR="0048069E" w:rsidRDefault="0048069E" w:rsidP="0048069E">
            <w:pPr>
              <w:rPr>
                <w:lang w:val="en-SG"/>
              </w:rPr>
            </w:pPr>
            <w:r>
              <w:rPr>
                <w:lang w:val="en-SG"/>
              </w:rPr>
              <w:t>85%</w:t>
            </w:r>
          </w:p>
        </w:tc>
        <w:tc>
          <w:tcPr>
            <w:tcW w:w="1322" w:type="dxa"/>
          </w:tcPr>
          <w:p w14:paraId="431541F0" w14:textId="5D38F250" w:rsidR="0048069E" w:rsidRDefault="0048069E" w:rsidP="0048069E">
            <w:pPr>
              <w:rPr>
                <w:lang w:val="en-SG"/>
              </w:rPr>
            </w:pPr>
            <w:r>
              <w:rPr>
                <w:lang w:val="en-SG"/>
              </w:rPr>
              <w:t>80%</w:t>
            </w:r>
          </w:p>
        </w:tc>
        <w:tc>
          <w:tcPr>
            <w:tcW w:w="1153" w:type="dxa"/>
            <w:vMerge w:val="restart"/>
          </w:tcPr>
          <w:p w14:paraId="01D3C553" w14:textId="0F0117BA" w:rsidR="0048069E" w:rsidRDefault="0048069E" w:rsidP="0048069E">
            <w:pPr>
              <w:rPr>
                <w:lang w:val="en-SG"/>
              </w:rPr>
            </w:pPr>
            <w:r>
              <w:rPr>
                <w:lang w:val="en-SG"/>
              </w:rPr>
              <w:t>79%</w:t>
            </w:r>
          </w:p>
        </w:tc>
      </w:tr>
      <w:tr w:rsidR="0048069E" w14:paraId="6A84614E" w14:textId="34459F59" w:rsidTr="00EA6DDF">
        <w:tc>
          <w:tcPr>
            <w:tcW w:w="1463" w:type="dxa"/>
            <w:vMerge/>
          </w:tcPr>
          <w:p w14:paraId="14EA6653" w14:textId="77777777" w:rsidR="0048069E" w:rsidRDefault="0048069E" w:rsidP="0048069E">
            <w:pPr>
              <w:rPr>
                <w:lang w:val="en-SG"/>
              </w:rPr>
            </w:pPr>
          </w:p>
        </w:tc>
        <w:tc>
          <w:tcPr>
            <w:tcW w:w="1499" w:type="dxa"/>
          </w:tcPr>
          <w:p w14:paraId="7F6432AC" w14:textId="2FC6356A" w:rsidR="0048069E" w:rsidRDefault="0048069E" w:rsidP="0048069E">
            <w:pPr>
              <w:rPr>
                <w:lang w:val="en-SG"/>
              </w:rPr>
            </w:pPr>
            <w:r>
              <w:rPr>
                <w:lang w:val="en-SG"/>
              </w:rPr>
              <w:t>Malicious</w:t>
            </w:r>
          </w:p>
        </w:tc>
        <w:tc>
          <w:tcPr>
            <w:tcW w:w="1489" w:type="dxa"/>
          </w:tcPr>
          <w:p w14:paraId="41F8FD5A" w14:textId="2F6270EB" w:rsidR="0048069E" w:rsidRDefault="0048069E" w:rsidP="0048069E">
            <w:pPr>
              <w:rPr>
                <w:lang w:val="en-SG"/>
              </w:rPr>
            </w:pPr>
            <w:r>
              <w:rPr>
                <w:lang w:val="en-SG"/>
              </w:rPr>
              <w:t>83%</w:t>
            </w:r>
          </w:p>
        </w:tc>
        <w:tc>
          <w:tcPr>
            <w:tcW w:w="1344" w:type="dxa"/>
          </w:tcPr>
          <w:p w14:paraId="081C2BC2" w14:textId="1C246C6A" w:rsidR="0048069E" w:rsidRDefault="0048069E" w:rsidP="0048069E">
            <w:pPr>
              <w:rPr>
                <w:lang w:val="en-SG"/>
              </w:rPr>
            </w:pPr>
            <w:r>
              <w:rPr>
                <w:lang w:val="en-SG"/>
              </w:rPr>
              <w:t>74%</w:t>
            </w:r>
          </w:p>
        </w:tc>
        <w:tc>
          <w:tcPr>
            <w:tcW w:w="1322" w:type="dxa"/>
          </w:tcPr>
          <w:p w14:paraId="3BC75E95" w14:textId="142178E8" w:rsidR="0048069E" w:rsidRDefault="0048069E" w:rsidP="0048069E">
            <w:pPr>
              <w:rPr>
                <w:lang w:val="en-SG"/>
              </w:rPr>
            </w:pPr>
            <w:r>
              <w:rPr>
                <w:lang w:val="en-SG"/>
              </w:rPr>
              <w:t>78%</w:t>
            </w:r>
          </w:p>
        </w:tc>
        <w:tc>
          <w:tcPr>
            <w:tcW w:w="1153" w:type="dxa"/>
            <w:vMerge/>
          </w:tcPr>
          <w:p w14:paraId="6DFEFAE3" w14:textId="77777777" w:rsidR="0048069E" w:rsidRDefault="0048069E" w:rsidP="0048069E">
            <w:pPr>
              <w:rPr>
                <w:lang w:val="en-SG"/>
              </w:rPr>
            </w:pPr>
          </w:p>
        </w:tc>
      </w:tr>
      <w:tr w:rsidR="0048069E" w14:paraId="6E8AA728" w14:textId="69EBDA56" w:rsidTr="00EA6DDF">
        <w:tc>
          <w:tcPr>
            <w:tcW w:w="1463" w:type="dxa"/>
            <w:vMerge w:val="restart"/>
          </w:tcPr>
          <w:p w14:paraId="7395CBBE" w14:textId="6409048B" w:rsidR="0048069E" w:rsidRDefault="0048069E" w:rsidP="0048069E">
            <w:pPr>
              <w:rPr>
                <w:lang w:val="en-SG"/>
              </w:rPr>
            </w:pPr>
            <w:r>
              <w:rPr>
                <w:lang w:val="en-SG"/>
              </w:rPr>
              <w:t>128 Node Features</w:t>
            </w:r>
          </w:p>
        </w:tc>
        <w:tc>
          <w:tcPr>
            <w:tcW w:w="1499" w:type="dxa"/>
          </w:tcPr>
          <w:p w14:paraId="54B63321" w14:textId="61FBFB79" w:rsidR="0048069E" w:rsidRDefault="0048069E" w:rsidP="0048069E">
            <w:pPr>
              <w:rPr>
                <w:lang w:val="en-SG"/>
              </w:rPr>
            </w:pPr>
            <w:r>
              <w:rPr>
                <w:lang w:val="en-SG"/>
              </w:rPr>
              <w:t>Benign</w:t>
            </w:r>
          </w:p>
        </w:tc>
        <w:tc>
          <w:tcPr>
            <w:tcW w:w="1489" w:type="dxa"/>
          </w:tcPr>
          <w:p w14:paraId="6CD4639C" w14:textId="21F8D704" w:rsidR="0048069E" w:rsidRDefault="0048069E" w:rsidP="0048069E">
            <w:pPr>
              <w:rPr>
                <w:lang w:val="en-SG"/>
              </w:rPr>
            </w:pPr>
            <w:r>
              <w:rPr>
                <w:lang w:val="en-SG"/>
              </w:rPr>
              <w:t>88%</w:t>
            </w:r>
          </w:p>
        </w:tc>
        <w:tc>
          <w:tcPr>
            <w:tcW w:w="1344" w:type="dxa"/>
          </w:tcPr>
          <w:p w14:paraId="2AFE43B8" w14:textId="01906BC7" w:rsidR="0048069E" w:rsidRDefault="0048069E" w:rsidP="0048069E">
            <w:pPr>
              <w:rPr>
                <w:lang w:val="en-SG"/>
              </w:rPr>
            </w:pPr>
            <w:r>
              <w:rPr>
                <w:lang w:val="en-SG"/>
              </w:rPr>
              <w:t>76%</w:t>
            </w:r>
          </w:p>
        </w:tc>
        <w:tc>
          <w:tcPr>
            <w:tcW w:w="1322" w:type="dxa"/>
          </w:tcPr>
          <w:p w14:paraId="7778C0D5" w14:textId="3CE8B613" w:rsidR="0048069E" w:rsidRDefault="0048069E" w:rsidP="0048069E">
            <w:pPr>
              <w:rPr>
                <w:lang w:val="en-SG"/>
              </w:rPr>
            </w:pPr>
            <w:r>
              <w:rPr>
                <w:lang w:val="en-SG"/>
              </w:rPr>
              <w:t>82%</w:t>
            </w:r>
          </w:p>
        </w:tc>
        <w:tc>
          <w:tcPr>
            <w:tcW w:w="1153" w:type="dxa"/>
            <w:vMerge w:val="restart"/>
          </w:tcPr>
          <w:p w14:paraId="18240975" w14:textId="77F399D4" w:rsidR="0048069E" w:rsidRDefault="0048069E" w:rsidP="0048069E">
            <w:pPr>
              <w:rPr>
                <w:lang w:val="en-SG"/>
              </w:rPr>
            </w:pPr>
            <w:r>
              <w:rPr>
                <w:lang w:val="en-SG"/>
              </w:rPr>
              <w:t>83%</w:t>
            </w:r>
          </w:p>
        </w:tc>
      </w:tr>
      <w:tr w:rsidR="0048069E" w14:paraId="2C0B47ED" w14:textId="398B9CC7" w:rsidTr="00EA6DDF">
        <w:tc>
          <w:tcPr>
            <w:tcW w:w="1463" w:type="dxa"/>
            <w:vMerge/>
          </w:tcPr>
          <w:p w14:paraId="583BAC6E" w14:textId="77777777" w:rsidR="0048069E" w:rsidRDefault="0048069E" w:rsidP="0048069E">
            <w:pPr>
              <w:rPr>
                <w:lang w:val="en-SG"/>
              </w:rPr>
            </w:pPr>
          </w:p>
        </w:tc>
        <w:tc>
          <w:tcPr>
            <w:tcW w:w="1499" w:type="dxa"/>
          </w:tcPr>
          <w:p w14:paraId="0452DE64" w14:textId="4C3FD57C" w:rsidR="0048069E" w:rsidRDefault="0048069E" w:rsidP="0048069E">
            <w:pPr>
              <w:rPr>
                <w:lang w:val="en-SG"/>
              </w:rPr>
            </w:pPr>
            <w:r>
              <w:rPr>
                <w:lang w:val="en-SG"/>
              </w:rPr>
              <w:t>Malicious</w:t>
            </w:r>
          </w:p>
        </w:tc>
        <w:tc>
          <w:tcPr>
            <w:tcW w:w="1489" w:type="dxa"/>
          </w:tcPr>
          <w:p w14:paraId="7A2A616A" w14:textId="1F90CEB2" w:rsidR="0048069E" w:rsidRDefault="0048069E" w:rsidP="0048069E">
            <w:pPr>
              <w:rPr>
                <w:lang w:val="en-SG"/>
              </w:rPr>
            </w:pPr>
            <w:r>
              <w:rPr>
                <w:lang w:val="en-SG"/>
              </w:rPr>
              <w:t>79%</w:t>
            </w:r>
          </w:p>
        </w:tc>
        <w:tc>
          <w:tcPr>
            <w:tcW w:w="1344" w:type="dxa"/>
          </w:tcPr>
          <w:p w14:paraId="46E81D76" w14:textId="15C04165" w:rsidR="0048069E" w:rsidRDefault="0048069E" w:rsidP="0048069E">
            <w:pPr>
              <w:rPr>
                <w:lang w:val="en-SG"/>
              </w:rPr>
            </w:pPr>
            <w:r>
              <w:rPr>
                <w:lang w:val="en-SG"/>
              </w:rPr>
              <w:t>90%</w:t>
            </w:r>
          </w:p>
        </w:tc>
        <w:tc>
          <w:tcPr>
            <w:tcW w:w="1322" w:type="dxa"/>
          </w:tcPr>
          <w:p w14:paraId="51BF1EBE" w14:textId="30CAB2D6" w:rsidR="0048069E" w:rsidRDefault="0048069E" w:rsidP="0048069E">
            <w:pPr>
              <w:rPr>
                <w:lang w:val="en-SG"/>
              </w:rPr>
            </w:pPr>
            <w:r>
              <w:rPr>
                <w:lang w:val="en-SG"/>
              </w:rPr>
              <w:t>84%</w:t>
            </w:r>
          </w:p>
        </w:tc>
        <w:tc>
          <w:tcPr>
            <w:tcW w:w="1153" w:type="dxa"/>
            <w:vMerge/>
          </w:tcPr>
          <w:p w14:paraId="3C0A5EE0" w14:textId="77777777" w:rsidR="0048069E" w:rsidRDefault="0048069E" w:rsidP="0048069E">
            <w:pPr>
              <w:rPr>
                <w:lang w:val="en-SG"/>
              </w:rPr>
            </w:pPr>
          </w:p>
        </w:tc>
      </w:tr>
    </w:tbl>
    <w:p w14:paraId="49069763" w14:textId="77777777" w:rsidR="00BF0C75" w:rsidRPr="00BF0C75" w:rsidRDefault="00BF0C75" w:rsidP="00BF0C75">
      <w:pPr>
        <w:ind w:left="360"/>
        <w:rPr>
          <w:lang w:val="en-SG"/>
        </w:rPr>
      </w:pPr>
    </w:p>
    <w:p w14:paraId="0DEC4E6D" w14:textId="0E91AC0A" w:rsidR="005D1A79" w:rsidRDefault="00DE1628" w:rsidP="00EA6DDF">
      <w:pPr>
        <w:rPr>
          <w:b/>
          <w:bCs/>
          <w:u w:val="single"/>
          <w:lang w:val="en-SG"/>
        </w:rPr>
      </w:pPr>
      <w:bookmarkStart w:id="77" w:name="_Toc191645187"/>
      <w:r w:rsidRPr="00EA6DDF">
        <w:rPr>
          <w:b/>
          <w:bCs/>
          <w:u w:val="single"/>
          <w:lang w:val="en-SG"/>
        </w:rPr>
        <w:t>XSS Reflected intrusion graphs with two convolutional layers and 20 epochs</w:t>
      </w:r>
      <w:bookmarkEnd w:id="77"/>
    </w:p>
    <w:p w14:paraId="009C1D02" w14:textId="77777777" w:rsidR="00EA6DDF" w:rsidRPr="00EA6DDF" w:rsidRDefault="00EA6DDF" w:rsidP="00EA6DDF">
      <w:pPr>
        <w:rPr>
          <w:b/>
          <w:bCs/>
          <w:u w:val="single"/>
          <w:lang w:val="en-SG"/>
        </w:rPr>
      </w:pPr>
    </w:p>
    <w:tbl>
      <w:tblPr>
        <w:tblStyle w:val="TableGrid"/>
        <w:tblW w:w="0" w:type="auto"/>
        <w:tblLook w:val="04A0" w:firstRow="1" w:lastRow="0" w:firstColumn="1" w:lastColumn="0" w:noHBand="0" w:noVBand="1"/>
      </w:tblPr>
      <w:tblGrid>
        <w:gridCol w:w="1463"/>
        <w:gridCol w:w="1499"/>
        <w:gridCol w:w="1489"/>
        <w:gridCol w:w="1344"/>
        <w:gridCol w:w="1322"/>
        <w:gridCol w:w="1153"/>
      </w:tblGrid>
      <w:tr w:rsidR="0048069E" w14:paraId="65F6AC01" w14:textId="77777777" w:rsidTr="00EA6DDF">
        <w:tc>
          <w:tcPr>
            <w:tcW w:w="1463" w:type="dxa"/>
          </w:tcPr>
          <w:p w14:paraId="12217A5B" w14:textId="77777777" w:rsidR="0048069E" w:rsidRDefault="0048069E" w:rsidP="006A2ED3">
            <w:pPr>
              <w:rPr>
                <w:lang w:val="en-SG"/>
              </w:rPr>
            </w:pPr>
          </w:p>
        </w:tc>
        <w:tc>
          <w:tcPr>
            <w:tcW w:w="1499" w:type="dxa"/>
          </w:tcPr>
          <w:p w14:paraId="295FAE01" w14:textId="77777777" w:rsidR="0048069E" w:rsidRDefault="0048069E" w:rsidP="006A2ED3">
            <w:pPr>
              <w:rPr>
                <w:lang w:val="en-SG"/>
              </w:rPr>
            </w:pPr>
            <w:r>
              <w:rPr>
                <w:lang w:val="en-SG"/>
              </w:rPr>
              <w:t>Graph Type</w:t>
            </w:r>
          </w:p>
        </w:tc>
        <w:tc>
          <w:tcPr>
            <w:tcW w:w="1489" w:type="dxa"/>
          </w:tcPr>
          <w:p w14:paraId="56A33800" w14:textId="77777777" w:rsidR="0048069E" w:rsidRDefault="0048069E" w:rsidP="006A2ED3">
            <w:pPr>
              <w:rPr>
                <w:lang w:val="en-SG"/>
              </w:rPr>
            </w:pPr>
            <w:r>
              <w:rPr>
                <w:lang w:val="en-SG"/>
              </w:rPr>
              <w:t>Precision</w:t>
            </w:r>
          </w:p>
        </w:tc>
        <w:tc>
          <w:tcPr>
            <w:tcW w:w="1344" w:type="dxa"/>
          </w:tcPr>
          <w:p w14:paraId="4EA83775" w14:textId="77777777" w:rsidR="0048069E" w:rsidRDefault="0048069E" w:rsidP="006A2ED3">
            <w:pPr>
              <w:rPr>
                <w:lang w:val="en-SG"/>
              </w:rPr>
            </w:pPr>
            <w:r>
              <w:rPr>
                <w:lang w:val="en-SG"/>
              </w:rPr>
              <w:t>Recall</w:t>
            </w:r>
          </w:p>
        </w:tc>
        <w:tc>
          <w:tcPr>
            <w:tcW w:w="1322" w:type="dxa"/>
          </w:tcPr>
          <w:p w14:paraId="26646D14" w14:textId="77777777" w:rsidR="0048069E" w:rsidRDefault="0048069E" w:rsidP="006A2ED3">
            <w:pPr>
              <w:rPr>
                <w:lang w:val="en-SG"/>
              </w:rPr>
            </w:pPr>
            <w:r>
              <w:rPr>
                <w:lang w:val="en-SG"/>
              </w:rPr>
              <w:t>F1-Score</w:t>
            </w:r>
          </w:p>
        </w:tc>
        <w:tc>
          <w:tcPr>
            <w:tcW w:w="1153" w:type="dxa"/>
          </w:tcPr>
          <w:p w14:paraId="75B96F7B" w14:textId="77777777" w:rsidR="0048069E" w:rsidRDefault="0048069E" w:rsidP="006A2ED3">
            <w:pPr>
              <w:rPr>
                <w:lang w:val="en-SG"/>
              </w:rPr>
            </w:pPr>
            <w:r>
              <w:rPr>
                <w:lang w:val="en-SG"/>
              </w:rPr>
              <w:t>Accuracy</w:t>
            </w:r>
          </w:p>
        </w:tc>
      </w:tr>
      <w:tr w:rsidR="0048069E" w14:paraId="06B6A4A4" w14:textId="77777777" w:rsidTr="00EA6DDF">
        <w:tc>
          <w:tcPr>
            <w:tcW w:w="1463" w:type="dxa"/>
            <w:vMerge w:val="restart"/>
          </w:tcPr>
          <w:p w14:paraId="433198FA" w14:textId="77777777" w:rsidR="0048069E" w:rsidRDefault="0048069E" w:rsidP="006A2ED3">
            <w:pPr>
              <w:rPr>
                <w:lang w:val="en-SG"/>
              </w:rPr>
            </w:pPr>
            <w:r>
              <w:rPr>
                <w:lang w:val="en-SG"/>
              </w:rPr>
              <w:t>32 Node Features</w:t>
            </w:r>
          </w:p>
        </w:tc>
        <w:tc>
          <w:tcPr>
            <w:tcW w:w="1499" w:type="dxa"/>
          </w:tcPr>
          <w:p w14:paraId="60C676E6" w14:textId="77777777" w:rsidR="0048069E" w:rsidRDefault="0048069E" w:rsidP="006A2ED3">
            <w:pPr>
              <w:rPr>
                <w:lang w:val="en-SG"/>
              </w:rPr>
            </w:pPr>
            <w:r>
              <w:rPr>
                <w:lang w:val="en-SG"/>
              </w:rPr>
              <w:t>Benign</w:t>
            </w:r>
          </w:p>
        </w:tc>
        <w:tc>
          <w:tcPr>
            <w:tcW w:w="1489" w:type="dxa"/>
          </w:tcPr>
          <w:p w14:paraId="38CC4BB8" w14:textId="0A82B1FF" w:rsidR="0048069E" w:rsidRDefault="0048069E" w:rsidP="006A2ED3">
            <w:pPr>
              <w:rPr>
                <w:lang w:val="en-SG"/>
              </w:rPr>
            </w:pPr>
            <w:r>
              <w:rPr>
                <w:lang w:val="en-SG"/>
              </w:rPr>
              <w:t>71%</w:t>
            </w:r>
          </w:p>
        </w:tc>
        <w:tc>
          <w:tcPr>
            <w:tcW w:w="1344" w:type="dxa"/>
          </w:tcPr>
          <w:p w14:paraId="1081967B" w14:textId="1677E3C7" w:rsidR="0048069E" w:rsidRDefault="0048069E" w:rsidP="006A2ED3">
            <w:pPr>
              <w:rPr>
                <w:lang w:val="en-SG"/>
              </w:rPr>
            </w:pPr>
            <w:r>
              <w:rPr>
                <w:lang w:val="en-SG"/>
              </w:rPr>
              <w:t>88%</w:t>
            </w:r>
          </w:p>
        </w:tc>
        <w:tc>
          <w:tcPr>
            <w:tcW w:w="1322" w:type="dxa"/>
          </w:tcPr>
          <w:p w14:paraId="5676AED8" w14:textId="6ADE40DD" w:rsidR="0048069E" w:rsidRDefault="0048069E" w:rsidP="006A2ED3">
            <w:pPr>
              <w:rPr>
                <w:lang w:val="en-SG"/>
              </w:rPr>
            </w:pPr>
            <w:r>
              <w:rPr>
                <w:lang w:val="en-SG"/>
              </w:rPr>
              <w:t>79%</w:t>
            </w:r>
          </w:p>
        </w:tc>
        <w:tc>
          <w:tcPr>
            <w:tcW w:w="1153" w:type="dxa"/>
            <w:vMerge w:val="restart"/>
          </w:tcPr>
          <w:p w14:paraId="221E7D38" w14:textId="73234D1A" w:rsidR="0048069E" w:rsidRDefault="0048069E" w:rsidP="006A2ED3">
            <w:pPr>
              <w:rPr>
                <w:lang w:val="en-SG"/>
              </w:rPr>
            </w:pPr>
            <w:r>
              <w:rPr>
                <w:lang w:val="en-SG"/>
              </w:rPr>
              <w:t>76%</w:t>
            </w:r>
          </w:p>
        </w:tc>
      </w:tr>
      <w:tr w:rsidR="0048069E" w14:paraId="6AEE6DE0" w14:textId="77777777" w:rsidTr="00EA6DDF">
        <w:tc>
          <w:tcPr>
            <w:tcW w:w="1463" w:type="dxa"/>
            <w:vMerge/>
          </w:tcPr>
          <w:p w14:paraId="27D6CC25" w14:textId="77777777" w:rsidR="0048069E" w:rsidRDefault="0048069E" w:rsidP="006A2ED3">
            <w:pPr>
              <w:rPr>
                <w:lang w:val="en-SG"/>
              </w:rPr>
            </w:pPr>
          </w:p>
        </w:tc>
        <w:tc>
          <w:tcPr>
            <w:tcW w:w="1499" w:type="dxa"/>
          </w:tcPr>
          <w:p w14:paraId="7662737E" w14:textId="77777777" w:rsidR="0048069E" w:rsidRDefault="0048069E" w:rsidP="006A2ED3">
            <w:pPr>
              <w:rPr>
                <w:lang w:val="en-SG"/>
              </w:rPr>
            </w:pPr>
            <w:r>
              <w:rPr>
                <w:lang w:val="en-SG"/>
              </w:rPr>
              <w:t>Malicious</w:t>
            </w:r>
          </w:p>
        </w:tc>
        <w:tc>
          <w:tcPr>
            <w:tcW w:w="1489" w:type="dxa"/>
          </w:tcPr>
          <w:p w14:paraId="39F590A0" w14:textId="4F5D3ED8" w:rsidR="0048069E" w:rsidRDefault="0048069E" w:rsidP="006A2ED3">
            <w:pPr>
              <w:rPr>
                <w:lang w:val="en-SG"/>
              </w:rPr>
            </w:pPr>
            <w:r>
              <w:rPr>
                <w:lang w:val="en-SG"/>
              </w:rPr>
              <w:t>84%</w:t>
            </w:r>
          </w:p>
        </w:tc>
        <w:tc>
          <w:tcPr>
            <w:tcW w:w="1344" w:type="dxa"/>
          </w:tcPr>
          <w:p w14:paraId="1CBA1A87" w14:textId="1E51477A" w:rsidR="0048069E" w:rsidRDefault="0048069E" w:rsidP="006A2ED3">
            <w:pPr>
              <w:rPr>
                <w:lang w:val="en-SG"/>
              </w:rPr>
            </w:pPr>
            <w:r>
              <w:rPr>
                <w:lang w:val="en-SG"/>
              </w:rPr>
              <w:t>64%</w:t>
            </w:r>
          </w:p>
        </w:tc>
        <w:tc>
          <w:tcPr>
            <w:tcW w:w="1322" w:type="dxa"/>
          </w:tcPr>
          <w:p w14:paraId="2A985CB3" w14:textId="0A89A559" w:rsidR="0048069E" w:rsidRDefault="0048069E" w:rsidP="006A2ED3">
            <w:pPr>
              <w:rPr>
                <w:lang w:val="en-SG"/>
              </w:rPr>
            </w:pPr>
            <w:r>
              <w:rPr>
                <w:lang w:val="en-SG"/>
              </w:rPr>
              <w:t>72%</w:t>
            </w:r>
          </w:p>
        </w:tc>
        <w:tc>
          <w:tcPr>
            <w:tcW w:w="1153" w:type="dxa"/>
            <w:vMerge/>
          </w:tcPr>
          <w:p w14:paraId="32290696" w14:textId="77777777" w:rsidR="0048069E" w:rsidRDefault="0048069E" w:rsidP="006A2ED3">
            <w:pPr>
              <w:rPr>
                <w:lang w:val="en-SG"/>
              </w:rPr>
            </w:pPr>
          </w:p>
        </w:tc>
      </w:tr>
      <w:tr w:rsidR="0048069E" w14:paraId="3DE7F45A" w14:textId="77777777" w:rsidTr="00EA6DDF">
        <w:tc>
          <w:tcPr>
            <w:tcW w:w="1463" w:type="dxa"/>
            <w:vMerge w:val="restart"/>
          </w:tcPr>
          <w:p w14:paraId="57FA0BDB" w14:textId="77777777" w:rsidR="0048069E" w:rsidRDefault="0048069E" w:rsidP="006A2ED3">
            <w:pPr>
              <w:rPr>
                <w:lang w:val="en-SG"/>
              </w:rPr>
            </w:pPr>
            <w:r>
              <w:rPr>
                <w:lang w:val="en-SG"/>
              </w:rPr>
              <w:t>64 Node Features</w:t>
            </w:r>
          </w:p>
        </w:tc>
        <w:tc>
          <w:tcPr>
            <w:tcW w:w="1499" w:type="dxa"/>
          </w:tcPr>
          <w:p w14:paraId="2EA5B68A" w14:textId="77777777" w:rsidR="0048069E" w:rsidRDefault="0048069E" w:rsidP="006A2ED3">
            <w:pPr>
              <w:rPr>
                <w:lang w:val="en-SG"/>
              </w:rPr>
            </w:pPr>
            <w:r>
              <w:rPr>
                <w:lang w:val="en-SG"/>
              </w:rPr>
              <w:t>Benign</w:t>
            </w:r>
          </w:p>
        </w:tc>
        <w:tc>
          <w:tcPr>
            <w:tcW w:w="1489" w:type="dxa"/>
          </w:tcPr>
          <w:p w14:paraId="265887C7" w14:textId="77777777" w:rsidR="0048069E" w:rsidRDefault="0048069E" w:rsidP="006A2ED3">
            <w:pPr>
              <w:rPr>
                <w:lang w:val="en-SG"/>
              </w:rPr>
            </w:pPr>
            <w:r>
              <w:rPr>
                <w:lang w:val="en-SG"/>
              </w:rPr>
              <w:t>76%</w:t>
            </w:r>
          </w:p>
        </w:tc>
        <w:tc>
          <w:tcPr>
            <w:tcW w:w="1344" w:type="dxa"/>
          </w:tcPr>
          <w:p w14:paraId="2D5DA740" w14:textId="53198F01" w:rsidR="0048069E" w:rsidRDefault="0048069E" w:rsidP="006A2ED3">
            <w:pPr>
              <w:rPr>
                <w:lang w:val="en-SG"/>
              </w:rPr>
            </w:pPr>
            <w:r>
              <w:rPr>
                <w:lang w:val="en-SG"/>
              </w:rPr>
              <w:t>84%</w:t>
            </w:r>
          </w:p>
        </w:tc>
        <w:tc>
          <w:tcPr>
            <w:tcW w:w="1322" w:type="dxa"/>
          </w:tcPr>
          <w:p w14:paraId="7CE60070" w14:textId="77777777" w:rsidR="0048069E" w:rsidRDefault="0048069E" w:rsidP="006A2ED3">
            <w:pPr>
              <w:rPr>
                <w:lang w:val="en-SG"/>
              </w:rPr>
            </w:pPr>
            <w:r>
              <w:rPr>
                <w:lang w:val="en-SG"/>
              </w:rPr>
              <w:t>80%</w:t>
            </w:r>
          </w:p>
        </w:tc>
        <w:tc>
          <w:tcPr>
            <w:tcW w:w="1153" w:type="dxa"/>
            <w:vMerge w:val="restart"/>
          </w:tcPr>
          <w:p w14:paraId="1EABBFC0" w14:textId="77777777" w:rsidR="0048069E" w:rsidRDefault="0048069E" w:rsidP="006A2ED3">
            <w:pPr>
              <w:rPr>
                <w:lang w:val="en-SG"/>
              </w:rPr>
            </w:pPr>
            <w:r>
              <w:rPr>
                <w:lang w:val="en-SG"/>
              </w:rPr>
              <w:t>79%</w:t>
            </w:r>
          </w:p>
        </w:tc>
      </w:tr>
      <w:tr w:rsidR="0048069E" w14:paraId="4BA2A57A" w14:textId="77777777" w:rsidTr="00EA6DDF">
        <w:tc>
          <w:tcPr>
            <w:tcW w:w="1463" w:type="dxa"/>
            <w:vMerge/>
          </w:tcPr>
          <w:p w14:paraId="0696051A" w14:textId="77777777" w:rsidR="0048069E" w:rsidRDefault="0048069E" w:rsidP="006A2ED3">
            <w:pPr>
              <w:rPr>
                <w:lang w:val="en-SG"/>
              </w:rPr>
            </w:pPr>
          </w:p>
        </w:tc>
        <w:tc>
          <w:tcPr>
            <w:tcW w:w="1499" w:type="dxa"/>
          </w:tcPr>
          <w:p w14:paraId="444E7935" w14:textId="77777777" w:rsidR="0048069E" w:rsidRDefault="0048069E" w:rsidP="006A2ED3">
            <w:pPr>
              <w:rPr>
                <w:lang w:val="en-SG"/>
              </w:rPr>
            </w:pPr>
            <w:r>
              <w:rPr>
                <w:lang w:val="en-SG"/>
              </w:rPr>
              <w:t>Malicious</w:t>
            </w:r>
          </w:p>
        </w:tc>
        <w:tc>
          <w:tcPr>
            <w:tcW w:w="1489" w:type="dxa"/>
          </w:tcPr>
          <w:p w14:paraId="118CBA07" w14:textId="2E578233" w:rsidR="0048069E" w:rsidRDefault="0048069E" w:rsidP="006A2ED3">
            <w:pPr>
              <w:rPr>
                <w:lang w:val="en-SG"/>
              </w:rPr>
            </w:pPr>
            <w:r>
              <w:rPr>
                <w:lang w:val="en-SG"/>
              </w:rPr>
              <w:t>82%</w:t>
            </w:r>
          </w:p>
        </w:tc>
        <w:tc>
          <w:tcPr>
            <w:tcW w:w="1344" w:type="dxa"/>
          </w:tcPr>
          <w:p w14:paraId="5EC954DD" w14:textId="77777777" w:rsidR="0048069E" w:rsidRDefault="0048069E" w:rsidP="006A2ED3">
            <w:pPr>
              <w:rPr>
                <w:lang w:val="en-SG"/>
              </w:rPr>
            </w:pPr>
            <w:r>
              <w:rPr>
                <w:lang w:val="en-SG"/>
              </w:rPr>
              <w:t>74%</w:t>
            </w:r>
          </w:p>
        </w:tc>
        <w:tc>
          <w:tcPr>
            <w:tcW w:w="1322" w:type="dxa"/>
          </w:tcPr>
          <w:p w14:paraId="6CC99692" w14:textId="77777777" w:rsidR="0048069E" w:rsidRDefault="0048069E" w:rsidP="006A2ED3">
            <w:pPr>
              <w:rPr>
                <w:lang w:val="en-SG"/>
              </w:rPr>
            </w:pPr>
            <w:r>
              <w:rPr>
                <w:lang w:val="en-SG"/>
              </w:rPr>
              <w:t>78%</w:t>
            </w:r>
          </w:p>
        </w:tc>
        <w:tc>
          <w:tcPr>
            <w:tcW w:w="1153" w:type="dxa"/>
            <w:vMerge/>
          </w:tcPr>
          <w:p w14:paraId="0CA25BA6" w14:textId="77777777" w:rsidR="0048069E" w:rsidRDefault="0048069E" w:rsidP="006A2ED3">
            <w:pPr>
              <w:rPr>
                <w:lang w:val="en-SG"/>
              </w:rPr>
            </w:pPr>
          </w:p>
        </w:tc>
      </w:tr>
      <w:tr w:rsidR="0048069E" w14:paraId="38B7911F" w14:textId="77777777" w:rsidTr="00EA6DDF">
        <w:tc>
          <w:tcPr>
            <w:tcW w:w="1463" w:type="dxa"/>
            <w:vMerge w:val="restart"/>
          </w:tcPr>
          <w:p w14:paraId="39B31FAC" w14:textId="77777777" w:rsidR="0048069E" w:rsidRDefault="0048069E" w:rsidP="006A2ED3">
            <w:pPr>
              <w:rPr>
                <w:lang w:val="en-SG"/>
              </w:rPr>
            </w:pPr>
            <w:r>
              <w:rPr>
                <w:lang w:val="en-SG"/>
              </w:rPr>
              <w:t>128 Node Features</w:t>
            </w:r>
          </w:p>
        </w:tc>
        <w:tc>
          <w:tcPr>
            <w:tcW w:w="1499" w:type="dxa"/>
          </w:tcPr>
          <w:p w14:paraId="27D2E7F9" w14:textId="77777777" w:rsidR="0048069E" w:rsidRDefault="0048069E" w:rsidP="006A2ED3">
            <w:pPr>
              <w:rPr>
                <w:lang w:val="en-SG"/>
              </w:rPr>
            </w:pPr>
            <w:r>
              <w:rPr>
                <w:lang w:val="en-SG"/>
              </w:rPr>
              <w:t>Benign</w:t>
            </w:r>
          </w:p>
        </w:tc>
        <w:tc>
          <w:tcPr>
            <w:tcW w:w="1489" w:type="dxa"/>
          </w:tcPr>
          <w:p w14:paraId="6119F0CE" w14:textId="73C26FED" w:rsidR="0048069E" w:rsidRDefault="0048069E" w:rsidP="006A2ED3">
            <w:pPr>
              <w:rPr>
                <w:lang w:val="en-SG"/>
              </w:rPr>
            </w:pPr>
            <w:r>
              <w:rPr>
                <w:lang w:val="en-SG"/>
              </w:rPr>
              <w:t>87%</w:t>
            </w:r>
          </w:p>
        </w:tc>
        <w:tc>
          <w:tcPr>
            <w:tcW w:w="1344" w:type="dxa"/>
          </w:tcPr>
          <w:p w14:paraId="3B37F543" w14:textId="21DEDCBA" w:rsidR="0048069E" w:rsidRDefault="0048069E" w:rsidP="006A2ED3">
            <w:pPr>
              <w:rPr>
                <w:lang w:val="en-SG"/>
              </w:rPr>
            </w:pPr>
            <w:r>
              <w:rPr>
                <w:lang w:val="en-SG"/>
              </w:rPr>
              <w:t>72%</w:t>
            </w:r>
          </w:p>
        </w:tc>
        <w:tc>
          <w:tcPr>
            <w:tcW w:w="1322" w:type="dxa"/>
          </w:tcPr>
          <w:p w14:paraId="6CC8F0CA" w14:textId="56AEA9BF" w:rsidR="0048069E" w:rsidRDefault="0048069E" w:rsidP="006A2ED3">
            <w:pPr>
              <w:rPr>
                <w:lang w:val="en-SG"/>
              </w:rPr>
            </w:pPr>
            <w:r>
              <w:rPr>
                <w:lang w:val="en-SG"/>
              </w:rPr>
              <w:t>79%</w:t>
            </w:r>
          </w:p>
        </w:tc>
        <w:tc>
          <w:tcPr>
            <w:tcW w:w="1153" w:type="dxa"/>
            <w:vMerge w:val="restart"/>
          </w:tcPr>
          <w:p w14:paraId="73CA7356" w14:textId="3ADE9EEA" w:rsidR="0048069E" w:rsidRDefault="0048069E" w:rsidP="006A2ED3">
            <w:pPr>
              <w:rPr>
                <w:lang w:val="en-SG"/>
              </w:rPr>
            </w:pPr>
            <w:r>
              <w:rPr>
                <w:lang w:val="en-SG"/>
              </w:rPr>
              <w:t>80%</w:t>
            </w:r>
          </w:p>
        </w:tc>
      </w:tr>
      <w:tr w:rsidR="0048069E" w14:paraId="09FCC6E8" w14:textId="77777777" w:rsidTr="00EA6DDF">
        <w:tc>
          <w:tcPr>
            <w:tcW w:w="1463" w:type="dxa"/>
            <w:vMerge/>
          </w:tcPr>
          <w:p w14:paraId="754714DF" w14:textId="77777777" w:rsidR="0048069E" w:rsidRDefault="0048069E" w:rsidP="006A2ED3">
            <w:pPr>
              <w:rPr>
                <w:lang w:val="en-SG"/>
              </w:rPr>
            </w:pPr>
          </w:p>
        </w:tc>
        <w:tc>
          <w:tcPr>
            <w:tcW w:w="1499" w:type="dxa"/>
          </w:tcPr>
          <w:p w14:paraId="42F89B35" w14:textId="77777777" w:rsidR="0048069E" w:rsidRDefault="0048069E" w:rsidP="006A2ED3">
            <w:pPr>
              <w:rPr>
                <w:lang w:val="en-SG"/>
              </w:rPr>
            </w:pPr>
            <w:r>
              <w:rPr>
                <w:lang w:val="en-SG"/>
              </w:rPr>
              <w:t>Malicious</w:t>
            </w:r>
          </w:p>
        </w:tc>
        <w:tc>
          <w:tcPr>
            <w:tcW w:w="1489" w:type="dxa"/>
          </w:tcPr>
          <w:p w14:paraId="5667252E" w14:textId="0CBEB226" w:rsidR="0048069E" w:rsidRDefault="0048069E" w:rsidP="006A2ED3">
            <w:pPr>
              <w:rPr>
                <w:lang w:val="en-SG"/>
              </w:rPr>
            </w:pPr>
            <w:r>
              <w:rPr>
                <w:lang w:val="en-SG"/>
              </w:rPr>
              <w:t>76%</w:t>
            </w:r>
          </w:p>
        </w:tc>
        <w:tc>
          <w:tcPr>
            <w:tcW w:w="1344" w:type="dxa"/>
          </w:tcPr>
          <w:p w14:paraId="4E0A4940" w14:textId="33D7A452" w:rsidR="0048069E" w:rsidRDefault="0048069E" w:rsidP="006A2ED3">
            <w:pPr>
              <w:rPr>
                <w:lang w:val="en-SG"/>
              </w:rPr>
            </w:pPr>
            <w:r>
              <w:rPr>
                <w:lang w:val="en-SG"/>
              </w:rPr>
              <w:t>89%</w:t>
            </w:r>
          </w:p>
        </w:tc>
        <w:tc>
          <w:tcPr>
            <w:tcW w:w="1322" w:type="dxa"/>
          </w:tcPr>
          <w:p w14:paraId="7BA8F988" w14:textId="71A5FB20" w:rsidR="0048069E" w:rsidRDefault="0048069E" w:rsidP="006A2ED3">
            <w:pPr>
              <w:rPr>
                <w:lang w:val="en-SG"/>
              </w:rPr>
            </w:pPr>
            <w:r>
              <w:rPr>
                <w:lang w:val="en-SG"/>
              </w:rPr>
              <w:t>82%</w:t>
            </w:r>
          </w:p>
        </w:tc>
        <w:tc>
          <w:tcPr>
            <w:tcW w:w="1153" w:type="dxa"/>
            <w:vMerge/>
          </w:tcPr>
          <w:p w14:paraId="1C79DC15" w14:textId="77777777" w:rsidR="0048069E" w:rsidRDefault="0048069E" w:rsidP="006A2ED3">
            <w:pPr>
              <w:rPr>
                <w:lang w:val="en-SG"/>
              </w:rPr>
            </w:pPr>
          </w:p>
        </w:tc>
      </w:tr>
    </w:tbl>
    <w:p w14:paraId="18105CEE" w14:textId="77777777" w:rsidR="0048069E" w:rsidRPr="0048069E" w:rsidRDefault="0048069E" w:rsidP="0048069E">
      <w:pPr>
        <w:ind w:left="360"/>
        <w:rPr>
          <w:lang w:val="en-SG"/>
        </w:rPr>
      </w:pPr>
    </w:p>
    <w:p w14:paraId="77722804" w14:textId="0B46BC01" w:rsidR="005D1A79" w:rsidRDefault="00DE1628" w:rsidP="00EA6DDF">
      <w:pPr>
        <w:rPr>
          <w:b/>
          <w:bCs/>
          <w:u w:val="single"/>
          <w:lang w:val="en-SG"/>
        </w:rPr>
      </w:pPr>
      <w:bookmarkStart w:id="78" w:name="_Toc191645188"/>
      <w:r w:rsidRPr="00EA6DDF">
        <w:rPr>
          <w:b/>
          <w:bCs/>
          <w:u w:val="single"/>
          <w:lang w:val="en-SG"/>
        </w:rPr>
        <w:t>XSS Reflected intrusion graphs with 64 node features and 10 epochs</w:t>
      </w:r>
      <w:bookmarkEnd w:id="78"/>
    </w:p>
    <w:p w14:paraId="28C37A51" w14:textId="77777777" w:rsidR="00EA6DDF" w:rsidRPr="00EA6DDF" w:rsidRDefault="00EA6DDF" w:rsidP="00EA6DDF">
      <w:pPr>
        <w:rPr>
          <w:b/>
          <w:bCs/>
          <w:u w:val="single"/>
          <w:lang w:val="en-SG"/>
        </w:rPr>
      </w:pPr>
    </w:p>
    <w:tbl>
      <w:tblPr>
        <w:tblStyle w:val="TableGrid"/>
        <w:tblW w:w="0" w:type="auto"/>
        <w:tblLook w:val="04A0" w:firstRow="1" w:lastRow="0" w:firstColumn="1" w:lastColumn="0" w:noHBand="0" w:noVBand="1"/>
      </w:tblPr>
      <w:tblGrid>
        <w:gridCol w:w="1650"/>
        <w:gridCol w:w="1465"/>
        <w:gridCol w:w="1453"/>
        <w:gridCol w:w="1287"/>
        <w:gridCol w:w="1262"/>
        <w:gridCol w:w="1153"/>
      </w:tblGrid>
      <w:tr w:rsidR="009A368D" w14:paraId="3CECAFCF" w14:textId="77777777" w:rsidTr="00EA6DDF">
        <w:tc>
          <w:tcPr>
            <w:tcW w:w="1650" w:type="dxa"/>
          </w:tcPr>
          <w:p w14:paraId="12FBCA4A" w14:textId="24B8CF56" w:rsidR="009A368D" w:rsidRDefault="009A368D" w:rsidP="006A2ED3">
            <w:pPr>
              <w:rPr>
                <w:lang w:val="en-SG"/>
              </w:rPr>
            </w:pPr>
            <w:r>
              <w:rPr>
                <w:lang w:val="en-SG"/>
              </w:rPr>
              <w:t>Convolutional Layers</w:t>
            </w:r>
          </w:p>
        </w:tc>
        <w:tc>
          <w:tcPr>
            <w:tcW w:w="1465" w:type="dxa"/>
          </w:tcPr>
          <w:p w14:paraId="608C3BDE" w14:textId="77777777" w:rsidR="009A368D" w:rsidRDefault="009A368D" w:rsidP="006A2ED3">
            <w:pPr>
              <w:rPr>
                <w:lang w:val="en-SG"/>
              </w:rPr>
            </w:pPr>
            <w:r>
              <w:rPr>
                <w:lang w:val="en-SG"/>
              </w:rPr>
              <w:t>Graph Type</w:t>
            </w:r>
          </w:p>
        </w:tc>
        <w:tc>
          <w:tcPr>
            <w:tcW w:w="1453" w:type="dxa"/>
          </w:tcPr>
          <w:p w14:paraId="7EE19C52" w14:textId="77777777" w:rsidR="009A368D" w:rsidRDefault="009A368D" w:rsidP="006A2ED3">
            <w:pPr>
              <w:rPr>
                <w:lang w:val="en-SG"/>
              </w:rPr>
            </w:pPr>
            <w:r>
              <w:rPr>
                <w:lang w:val="en-SG"/>
              </w:rPr>
              <w:t>Precision</w:t>
            </w:r>
          </w:p>
        </w:tc>
        <w:tc>
          <w:tcPr>
            <w:tcW w:w="1287" w:type="dxa"/>
          </w:tcPr>
          <w:p w14:paraId="3036EC7A" w14:textId="77777777" w:rsidR="009A368D" w:rsidRDefault="009A368D" w:rsidP="006A2ED3">
            <w:pPr>
              <w:rPr>
                <w:lang w:val="en-SG"/>
              </w:rPr>
            </w:pPr>
            <w:r>
              <w:rPr>
                <w:lang w:val="en-SG"/>
              </w:rPr>
              <w:t>Recall</w:t>
            </w:r>
          </w:p>
        </w:tc>
        <w:tc>
          <w:tcPr>
            <w:tcW w:w="1262" w:type="dxa"/>
          </w:tcPr>
          <w:p w14:paraId="461AD35F" w14:textId="77777777" w:rsidR="009A368D" w:rsidRDefault="009A368D" w:rsidP="006A2ED3">
            <w:pPr>
              <w:rPr>
                <w:lang w:val="en-SG"/>
              </w:rPr>
            </w:pPr>
            <w:r>
              <w:rPr>
                <w:lang w:val="en-SG"/>
              </w:rPr>
              <w:t>F1-Score</w:t>
            </w:r>
          </w:p>
        </w:tc>
        <w:tc>
          <w:tcPr>
            <w:tcW w:w="1153" w:type="dxa"/>
          </w:tcPr>
          <w:p w14:paraId="0E2BAF31" w14:textId="77777777" w:rsidR="009A368D" w:rsidRDefault="009A368D" w:rsidP="006A2ED3">
            <w:pPr>
              <w:rPr>
                <w:lang w:val="en-SG"/>
              </w:rPr>
            </w:pPr>
            <w:r>
              <w:rPr>
                <w:lang w:val="en-SG"/>
              </w:rPr>
              <w:t>Accuracy</w:t>
            </w:r>
          </w:p>
        </w:tc>
      </w:tr>
      <w:tr w:rsidR="009A368D" w14:paraId="7D05223C" w14:textId="77777777" w:rsidTr="00EA6DDF">
        <w:tc>
          <w:tcPr>
            <w:tcW w:w="1650" w:type="dxa"/>
            <w:vMerge w:val="restart"/>
          </w:tcPr>
          <w:p w14:paraId="5F217D33" w14:textId="793A8BC4" w:rsidR="009A368D" w:rsidRDefault="009A368D" w:rsidP="006A2ED3">
            <w:pPr>
              <w:rPr>
                <w:lang w:val="en-SG"/>
              </w:rPr>
            </w:pPr>
            <w:r>
              <w:rPr>
                <w:lang w:val="en-SG"/>
              </w:rPr>
              <w:t>1</w:t>
            </w:r>
          </w:p>
        </w:tc>
        <w:tc>
          <w:tcPr>
            <w:tcW w:w="1465" w:type="dxa"/>
          </w:tcPr>
          <w:p w14:paraId="22CD080A" w14:textId="77777777" w:rsidR="009A368D" w:rsidRDefault="009A368D" w:rsidP="006A2ED3">
            <w:pPr>
              <w:rPr>
                <w:lang w:val="en-SG"/>
              </w:rPr>
            </w:pPr>
            <w:r>
              <w:rPr>
                <w:lang w:val="en-SG"/>
              </w:rPr>
              <w:t>Benign</w:t>
            </w:r>
          </w:p>
        </w:tc>
        <w:tc>
          <w:tcPr>
            <w:tcW w:w="1453" w:type="dxa"/>
          </w:tcPr>
          <w:p w14:paraId="2EBA1A70" w14:textId="33C753A4" w:rsidR="009A368D" w:rsidRDefault="009A368D" w:rsidP="006A2ED3">
            <w:pPr>
              <w:rPr>
                <w:lang w:val="en-SG"/>
              </w:rPr>
            </w:pPr>
            <w:r>
              <w:rPr>
                <w:lang w:val="en-SG"/>
              </w:rPr>
              <w:t>66%</w:t>
            </w:r>
          </w:p>
        </w:tc>
        <w:tc>
          <w:tcPr>
            <w:tcW w:w="1287" w:type="dxa"/>
          </w:tcPr>
          <w:p w14:paraId="3494F402" w14:textId="37D28E14" w:rsidR="009A368D" w:rsidRDefault="009A368D" w:rsidP="006A2ED3">
            <w:pPr>
              <w:rPr>
                <w:lang w:val="en-SG"/>
              </w:rPr>
            </w:pPr>
            <w:r>
              <w:rPr>
                <w:lang w:val="en-SG"/>
              </w:rPr>
              <w:t>92%</w:t>
            </w:r>
          </w:p>
        </w:tc>
        <w:tc>
          <w:tcPr>
            <w:tcW w:w="1262" w:type="dxa"/>
          </w:tcPr>
          <w:p w14:paraId="5161C8D7" w14:textId="7FA6B937" w:rsidR="009A368D" w:rsidRDefault="009A368D" w:rsidP="006A2ED3">
            <w:pPr>
              <w:rPr>
                <w:lang w:val="en-SG"/>
              </w:rPr>
            </w:pPr>
            <w:r>
              <w:rPr>
                <w:lang w:val="en-SG"/>
              </w:rPr>
              <w:t>77%</w:t>
            </w:r>
          </w:p>
        </w:tc>
        <w:tc>
          <w:tcPr>
            <w:tcW w:w="1153" w:type="dxa"/>
            <w:vMerge w:val="restart"/>
          </w:tcPr>
          <w:p w14:paraId="2F62D153" w14:textId="6F7BCF41" w:rsidR="009A368D" w:rsidRDefault="009A368D" w:rsidP="006A2ED3">
            <w:pPr>
              <w:rPr>
                <w:lang w:val="en-SG"/>
              </w:rPr>
            </w:pPr>
            <w:r>
              <w:rPr>
                <w:lang w:val="en-SG"/>
              </w:rPr>
              <w:t>72%</w:t>
            </w:r>
          </w:p>
        </w:tc>
      </w:tr>
      <w:tr w:rsidR="009A368D" w14:paraId="74C63985" w14:textId="77777777" w:rsidTr="00EA6DDF">
        <w:tc>
          <w:tcPr>
            <w:tcW w:w="1650" w:type="dxa"/>
            <w:vMerge/>
          </w:tcPr>
          <w:p w14:paraId="48FF43C5" w14:textId="77777777" w:rsidR="009A368D" w:rsidRDefault="009A368D" w:rsidP="006A2ED3">
            <w:pPr>
              <w:rPr>
                <w:lang w:val="en-SG"/>
              </w:rPr>
            </w:pPr>
          </w:p>
        </w:tc>
        <w:tc>
          <w:tcPr>
            <w:tcW w:w="1465" w:type="dxa"/>
          </w:tcPr>
          <w:p w14:paraId="03D7ACAB" w14:textId="77777777" w:rsidR="009A368D" w:rsidRDefault="009A368D" w:rsidP="006A2ED3">
            <w:pPr>
              <w:rPr>
                <w:lang w:val="en-SG"/>
              </w:rPr>
            </w:pPr>
            <w:r>
              <w:rPr>
                <w:lang w:val="en-SG"/>
              </w:rPr>
              <w:t>Malicious</w:t>
            </w:r>
          </w:p>
        </w:tc>
        <w:tc>
          <w:tcPr>
            <w:tcW w:w="1453" w:type="dxa"/>
          </w:tcPr>
          <w:p w14:paraId="0407D645" w14:textId="30ED5179" w:rsidR="009A368D" w:rsidRDefault="009A368D" w:rsidP="006A2ED3">
            <w:pPr>
              <w:rPr>
                <w:lang w:val="en-SG"/>
              </w:rPr>
            </w:pPr>
            <w:r>
              <w:rPr>
                <w:lang w:val="en-SG"/>
              </w:rPr>
              <w:t>87%</w:t>
            </w:r>
          </w:p>
        </w:tc>
        <w:tc>
          <w:tcPr>
            <w:tcW w:w="1287" w:type="dxa"/>
          </w:tcPr>
          <w:p w14:paraId="3BB3C6BF" w14:textId="6F2A534E" w:rsidR="009A368D" w:rsidRDefault="009A368D" w:rsidP="006A2ED3">
            <w:pPr>
              <w:rPr>
                <w:lang w:val="en-SG"/>
              </w:rPr>
            </w:pPr>
            <w:r>
              <w:rPr>
                <w:lang w:val="en-SG"/>
              </w:rPr>
              <w:t>53%</w:t>
            </w:r>
          </w:p>
        </w:tc>
        <w:tc>
          <w:tcPr>
            <w:tcW w:w="1262" w:type="dxa"/>
          </w:tcPr>
          <w:p w14:paraId="7ADC5145" w14:textId="7BED97B8" w:rsidR="009A368D" w:rsidRDefault="009A368D" w:rsidP="006A2ED3">
            <w:pPr>
              <w:rPr>
                <w:lang w:val="en-SG"/>
              </w:rPr>
            </w:pPr>
            <w:r>
              <w:rPr>
                <w:lang w:val="en-SG"/>
              </w:rPr>
              <w:t>66%</w:t>
            </w:r>
          </w:p>
        </w:tc>
        <w:tc>
          <w:tcPr>
            <w:tcW w:w="1153" w:type="dxa"/>
            <w:vMerge/>
          </w:tcPr>
          <w:p w14:paraId="7126B3A2" w14:textId="77777777" w:rsidR="009A368D" w:rsidRDefault="009A368D" w:rsidP="006A2ED3">
            <w:pPr>
              <w:rPr>
                <w:lang w:val="en-SG"/>
              </w:rPr>
            </w:pPr>
          </w:p>
        </w:tc>
      </w:tr>
      <w:tr w:rsidR="009A368D" w14:paraId="589FAC0D" w14:textId="77777777" w:rsidTr="00EA6DDF">
        <w:tc>
          <w:tcPr>
            <w:tcW w:w="1650" w:type="dxa"/>
            <w:vMerge w:val="restart"/>
          </w:tcPr>
          <w:p w14:paraId="7399A444" w14:textId="2B2E5AB9" w:rsidR="009A368D" w:rsidRDefault="009A368D" w:rsidP="009A368D">
            <w:pPr>
              <w:rPr>
                <w:lang w:val="en-SG"/>
              </w:rPr>
            </w:pPr>
            <w:r>
              <w:rPr>
                <w:lang w:val="en-SG"/>
              </w:rPr>
              <w:t>2</w:t>
            </w:r>
          </w:p>
        </w:tc>
        <w:tc>
          <w:tcPr>
            <w:tcW w:w="1465" w:type="dxa"/>
          </w:tcPr>
          <w:p w14:paraId="683FB5C5" w14:textId="77777777" w:rsidR="009A368D" w:rsidRDefault="009A368D" w:rsidP="009A368D">
            <w:pPr>
              <w:rPr>
                <w:lang w:val="en-SG"/>
              </w:rPr>
            </w:pPr>
            <w:r>
              <w:rPr>
                <w:lang w:val="en-SG"/>
              </w:rPr>
              <w:t>Benign</w:t>
            </w:r>
          </w:p>
        </w:tc>
        <w:tc>
          <w:tcPr>
            <w:tcW w:w="1453" w:type="dxa"/>
          </w:tcPr>
          <w:p w14:paraId="6F2D2426" w14:textId="3B29E7A3" w:rsidR="009A368D" w:rsidRDefault="009A368D" w:rsidP="009A368D">
            <w:pPr>
              <w:rPr>
                <w:lang w:val="en-SG"/>
              </w:rPr>
            </w:pPr>
            <w:r>
              <w:rPr>
                <w:lang w:val="en-SG"/>
              </w:rPr>
              <w:t>76%</w:t>
            </w:r>
          </w:p>
        </w:tc>
        <w:tc>
          <w:tcPr>
            <w:tcW w:w="1287" w:type="dxa"/>
          </w:tcPr>
          <w:p w14:paraId="31D0C0FD" w14:textId="4C11F740" w:rsidR="009A368D" w:rsidRDefault="009A368D" w:rsidP="009A368D">
            <w:pPr>
              <w:rPr>
                <w:lang w:val="en-SG"/>
              </w:rPr>
            </w:pPr>
            <w:r>
              <w:rPr>
                <w:lang w:val="en-SG"/>
              </w:rPr>
              <w:t>85%</w:t>
            </w:r>
          </w:p>
        </w:tc>
        <w:tc>
          <w:tcPr>
            <w:tcW w:w="1262" w:type="dxa"/>
          </w:tcPr>
          <w:p w14:paraId="30887511" w14:textId="10531EEC" w:rsidR="009A368D" w:rsidRDefault="009A368D" w:rsidP="009A368D">
            <w:pPr>
              <w:rPr>
                <w:lang w:val="en-SG"/>
              </w:rPr>
            </w:pPr>
            <w:r>
              <w:rPr>
                <w:lang w:val="en-SG"/>
              </w:rPr>
              <w:t>80%</w:t>
            </w:r>
          </w:p>
        </w:tc>
        <w:tc>
          <w:tcPr>
            <w:tcW w:w="1153" w:type="dxa"/>
            <w:vMerge w:val="restart"/>
          </w:tcPr>
          <w:p w14:paraId="7DFFC7C4" w14:textId="314843F5" w:rsidR="009A368D" w:rsidRDefault="009A368D" w:rsidP="009A368D">
            <w:pPr>
              <w:rPr>
                <w:lang w:val="en-SG"/>
              </w:rPr>
            </w:pPr>
            <w:r>
              <w:rPr>
                <w:lang w:val="en-SG"/>
              </w:rPr>
              <w:t>79%</w:t>
            </w:r>
          </w:p>
        </w:tc>
      </w:tr>
      <w:tr w:rsidR="009A368D" w14:paraId="27A8CB6D" w14:textId="77777777" w:rsidTr="00EA6DDF">
        <w:tc>
          <w:tcPr>
            <w:tcW w:w="1650" w:type="dxa"/>
            <w:vMerge/>
          </w:tcPr>
          <w:p w14:paraId="009866B0" w14:textId="77777777" w:rsidR="009A368D" w:rsidRDefault="009A368D" w:rsidP="009A368D">
            <w:pPr>
              <w:rPr>
                <w:lang w:val="en-SG"/>
              </w:rPr>
            </w:pPr>
          </w:p>
        </w:tc>
        <w:tc>
          <w:tcPr>
            <w:tcW w:w="1465" w:type="dxa"/>
          </w:tcPr>
          <w:p w14:paraId="71A819FE" w14:textId="77777777" w:rsidR="009A368D" w:rsidRDefault="009A368D" w:rsidP="009A368D">
            <w:pPr>
              <w:rPr>
                <w:lang w:val="en-SG"/>
              </w:rPr>
            </w:pPr>
            <w:r>
              <w:rPr>
                <w:lang w:val="en-SG"/>
              </w:rPr>
              <w:t>Malicious</w:t>
            </w:r>
          </w:p>
        </w:tc>
        <w:tc>
          <w:tcPr>
            <w:tcW w:w="1453" w:type="dxa"/>
          </w:tcPr>
          <w:p w14:paraId="58FA1DFC" w14:textId="60859258" w:rsidR="009A368D" w:rsidRDefault="009A368D" w:rsidP="009A368D">
            <w:pPr>
              <w:rPr>
                <w:lang w:val="en-SG"/>
              </w:rPr>
            </w:pPr>
            <w:r>
              <w:rPr>
                <w:lang w:val="en-SG"/>
              </w:rPr>
              <w:t>83%</w:t>
            </w:r>
          </w:p>
        </w:tc>
        <w:tc>
          <w:tcPr>
            <w:tcW w:w="1287" w:type="dxa"/>
          </w:tcPr>
          <w:p w14:paraId="0E5D2364" w14:textId="288ED09C" w:rsidR="009A368D" w:rsidRDefault="009A368D" w:rsidP="009A368D">
            <w:pPr>
              <w:rPr>
                <w:lang w:val="en-SG"/>
              </w:rPr>
            </w:pPr>
            <w:r>
              <w:rPr>
                <w:lang w:val="en-SG"/>
              </w:rPr>
              <w:t>74%</w:t>
            </w:r>
          </w:p>
        </w:tc>
        <w:tc>
          <w:tcPr>
            <w:tcW w:w="1262" w:type="dxa"/>
          </w:tcPr>
          <w:p w14:paraId="26237AD0" w14:textId="4C15FD9C" w:rsidR="009A368D" w:rsidRDefault="009A368D" w:rsidP="009A368D">
            <w:pPr>
              <w:rPr>
                <w:lang w:val="en-SG"/>
              </w:rPr>
            </w:pPr>
            <w:r>
              <w:rPr>
                <w:lang w:val="en-SG"/>
              </w:rPr>
              <w:t>78%</w:t>
            </w:r>
          </w:p>
        </w:tc>
        <w:tc>
          <w:tcPr>
            <w:tcW w:w="1153" w:type="dxa"/>
            <w:vMerge/>
          </w:tcPr>
          <w:p w14:paraId="3A2B3BFA" w14:textId="77777777" w:rsidR="009A368D" w:rsidRDefault="009A368D" w:rsidP="009A368D">
            <w:pPr>
              <w:rPr>
                <w:lang w:val="en-SG"/>
              </w:rPr>
            </w:pPr>
          </w:p>
        </w:tc>
      </w:tr>
      <w:tr w:rsidR="009A368D" w14:paraId="1F566A67" w14:textId="77777777" w:rsidTr="00EA6DDF">
        <w:tc>
          <w:tcPr>
            <w:tcW w:w="1650" w:type="dxa"/>
            <w:vMerge w:val="restart"/>
          </w:tcPr>
          <w:p w14:paraId="1190D3C4" w14:textId="4124B52F" w:rsidR="009A368D" w:rsidRDefault="009A368D" w:rsidP="006A2ED3">
            <w:pPr>
              <w:rPr>
                <w:lang w:val="en-SG"/>
              </w:rPr>
            </w:pPr>
            <w:r>
              <w:rPr>
                <w:lang w:val="en-SG"/>
              </w:rPr>
              <w:t>3</w:t>
            </w:r>
          </w:p>
        </w:tc>
        <w:tc>
          <w:tcPr>
            <w:tcW w:w="1465" w:type="dxa"/>
          </w:tcPr>
          <w:p w14:paraId="7C18BE65" w14:textId="77777777" w:rsidR="009A368D" w:rsidRDefault="009A368D" w:rsidP="006A2ED3">
            <w:pPr>
              <w:rPr>
                <w:lang w:val="en-SG"/>
              </w:rPr>
            </w:pPr>
            <w:r>
              <w:rPr>
                <w:lang w:val="en-SG"/>
              </w:rPr>
              <w:t>Benign</w:t>
            </w:r>
          </w:p>
        </w:tc>
        <w:tc>
          <w:tcPr>
            <w:tcW w:w="1453" w:type="dxa"/>
          </w:tcPr>
          <w:p w14:paraId="5C4D31BC" w14:textId="6F42DD85" w:rsidR="009A368D" w:rsidRDefault="009A368D" w:rsidP="006A2ED3">
            <w:pPr>
              <w:rPr>
                <w:lang w:val="en-SG"/>
              </w:rPr>
            </w:pPr>
            <w:r>
              <w:rPr>
                <w:lang w:val="en-SG"/>
              </w:rPr>
              <w:t>88%</w:t>
            </w:r>
          </w:p>
        </w:tc>
        <w:tc>
          <w:tcPr>
            <w:tcW w:w="1287" w:type="dxa"/>
          </w:tcPr>
          <w:p w14:paraId="1879DBAE" w14:textId="74058738" w:rsidR="009A368D" w:rsidRDefault="009A368D" w:rsidP="006A2ED3">
            <w:pPr>
              <w:rPr>
                <w:lang w:val="en-SG"/>
              </w:rPr>
            </w:pPr>
            <w:r>
              <w:rPr>
                <w:lang w:val="en-SG"/>
              </w:rPr>
              <w:t>79%</w:t>
            </w:r>
          </w:p>
        </w:tc>
        <w:tc>
          <w:tcPr>
            <w:tcW w:w="1262" w:type="dxa"/>
          </w:tcPr>
          <w:p w14:paraId="15ED68A5" w14:textId="4155EE43" w:rsidR="009A368D" w:rsidRDefault="009A368D" w:rsidP="006A2ED3">
            <w:pPr>
              <w:rPr>
                <w:lang w:val="en-SG"/>
              </w:rPr>
            </w:pPr>
            <w:r>
              <w:rPr>
                <w:lang w:val="en-SG"/>
              </w:rPr>
              <w:t>83%</w:t>
            </w:r>
          </w:p>
        </w:tc>
        <w:tc>
          <w:tcPr>
            <w:tcW w:w="1153" w:type="dxa"/>
            <w:vMerge w:val="restart"/>
          </w:tcPr>
          <w:p w14:paraId="4FD451E4" w14:textId="368C2003" w:rsidR="009A368D" w:rsidRDefault="009A368D" w:rsidP="006A2ED3">
            <w:pPr>
              <w:rPr>
                <w:lang w:val="en-SG"/>
              </w:rPr>
            </w:pPr>
            <w:r>
              <w:rPr>
                <w:lang w:val="en-SG"/>
              </w:rPr>
              <w:t>84%</w:t>
            </w:r>
          </w:p>
        </w:tc>
      </w:tr>
      <w:tr w:rsidR="009A368D" w14:paraId="60AABFE4" w14:textId="77777777" w:rsidTr="00EA6DDF">
        <w:tc>
          <w:tcPr>
            <w:tcW w:w="1650" w:type="dxa"/>
            <w:vMerge/>
          </w:tcPr>
          <w:p w14:paraId="513CAB56" w14:textId="77777777" w:rsidR="009A368D" w:rsidRDefault="009A368D" w:rsidP="006A2ED3">
            <w:pPr>
              <w:rPr>
                <w:lang w:val="en-SG"/>
              </w:rPr>
            </w:pPr>
          </w:p>
        </w:tc>
        <w:tc>
          <w:tcPr>
            <w:tcW w:w="1465" w:type="dxa"/>
          </w:tcPr>
          <w:p w14:paraId="1F85EBBE" w14:textId="77777777" w:rsidR="009A368D" w:rsidRDefault="009A368D" w:rsidP="006A2ED3">
            <w:pPr>
              <w:rPr>
                <w:lang w:val="en-SG"/>
              </w:rPr>
            </w:pPr>
            <w:r>
              <w:rPr>
                <w:lang w:val="en-SG"/>
              </w:rPr>
              <w:t>Malicious</w:t>
            </w:r>
          </w:p>
        </w:tc>
        <w:tc>
          <w:tcPr>
            <w:tcW w:w="1453" w:type="dxa"/>
          </w:tcPr>
          <w:p w14:paraId="6FB1A845" w14:textId="00AFEC17" w:rsidR="009A368D" w:rsidRDefault="009A368D" w:rsidP="006A2ED3">
            <w:pPr>
              <w:rPr>
                <w:lang w:val="en-SG"/>
              </w:rPr>
            </w:pPr>
            <w:r>
              <w:rPr>
                <w:lang w:val="en-SG"/>
              </w:rPr>
              <w:t>81%</w:t>
            </w:r>
          </w:p>
        </w:tc>
        <w:tc>
          <w:tcPr>
            <w:tcW w:w="1287" w:type="dxa"/>
          </w:tcPr>
          <w:p w14:paraId="0D914D84" w14:textId="77777777" w:rsidR="009A368D" w:rsidRDefault="009A368D" w:rsidP="006A2ED3">
            <w:pPr>
              <w:rPr>
                <w:lang w:val="en-SG"/>
              </w:rPr>
            </w:pPr>
            <w:r>
              <w:rPr>
                <w:lang w:val="en-SG"/>
              </w:rPr>
              <w:t>89%</w:t>
            </w:r>
          </w:p>
        </w:tc>
        <w:tc>
          <w:tcPr>
            <w:tcW w:w="1262" w:type="dxa"/>
          </w:tcPr>
          <w:p w14:paraId="1A576A64" w14:textId="51EABC53" w:rsidR="009A368D" w:rsidRDefault="009A368D" w:rsidP="006A2ED3">
            <w:pPr>
              <w:rPr>
                <w:lang w:val="en-SG"/>
              </w:rPr>
            </w:pPr>
            <w:r>
              <w:rPr>
                <w:lang w:val="en-SG"/>
              </w:rPr>
              <w:t>85%</w:t>
            </w:r>
          </w:p>
        </w:tc>
        <w:tc>
          <w:tcPr>
            <w:tcW w:w="1153" w:type="dxa"/>
            <w:vMerge/>
          </w:tcPr>
          <w:p w14:paraId="269942F7" w14:textId="77777777" w:rsidR="009A368D" w:rsidRDefault="009A368D" w:rsidP="006A2ED3">
            <w:pPr>
              <w:rPr>
                <w:lang w:val="en-SG"/>
              </w:rPr>
            </w:pPr>
          </w:p>
        </w:tc>
      </w:tr>
    </w:tbl>
    <w:p w14:paraId="7443C5B6" w14:textId="37D633DE" w:rsidR="00CF0AAC" w:rsidRDefault="00CF0AAC" w:rsidP="005A6D55">
      <w:pPr>
        <w:rPr>
          <w:lang w:val="en-SG"/>
        </w:rPr>
      </w:pPr>
    </w:p>
    <w:p w14:paraId="18D44C2C" w14:textId="77777777" w:rsidR="00FC3B01" w:rsidRDefault="00FC3B01">
      <w:pPr>
        <w:rPr>
          <w:lang w:val="en-SG"/>
        </w:rPr>
      </w:pPr>
      <w:r>
        <w:rPr>
          <w:lang w:val="en-SG"/>
        </w:rPr>
        <w:br w:type="page"/>
      </w:r>
    </w:p>
    <w:p w14:paraId="76566E15" w14:textId="69F12CD2" w:rsidR="00FC3B01" w:rsidRDefault="00DE1628" w:rsidP="00EA6DDF">
      <w:pPr>
        <w:rPr>
          <w:b/>
          <w:bCs/>
          <w:u w:val="single"/>
          <w:lang w:val="en-SG"/>
        </w:rPr>
      </w:pPr>
      <w:bookmarkStart w:id="79" w:name="_Toc191645189"/>
      <w:r w:rsidRPr="00EA6DDF">
        <w:rPr>
          <w:b/>
          <w:bCs/>
          <w:u w:val="single"/>
          <w:lang w:val="en-SG"/>
        </w:rPr>
        <w:lastRenderedPageBreak/>
        <w:t>Intrusion Graphs with 64 node features, 10 epochs and 3 convolutional layers</w:t>
      </w:r>
      <w:bookmarkEnd w:id="79"/>
    </w:p>
    <w:p w14:paraId="0FA172C0" w14:textId="77777777" w:rsidR="00EA6DDF" w:rsidRPr="00EA6DDF" w:rsidRDefault="00EA6DDF" w:rsidP="00EA6DDF">
      <w:pPr>
        <w:rPr>
          <w:b/>
          <w:bCs/>
          <w:u w:val="single"/>
          <w:lang w:val="en-SG"/>
        </w:rPr>
      </w:pPr>
    </w:p>
    <w:tbl>
      <w:tblPr>
        <w:tblStyle w:val="TableGrid"/>
        <w:tblW w:w="0" w:type="auto"/>
        <w:tblLook w:val="04A0" w:firstRow="1" w:lastRow="0" w:firstColumn="1" w:lastColumn="0" w:noHBand="0" w:noVBand="1"/>
      </w:tblPr>
      <w:tblGrid>
        <w:gridCol w:w="1650"/>
        <w:gridCol w:w="1465"/>
        <w:gridCol w:w="1453"/>
        <w:gridCol w:w="1287"/>
        <w:gridCol w:w="1262"/>
        <w:gridCol w:w="1153"/>
      </w:tblGrid>
      <w:tr w:rsidR="00D76CB5" w14:paraId="5DA228DE" w14:textId="77777777" w:rsidTr="00EA6DDF">
        <w:tc>
          <w:tcPr>
            <w:tcW w:w="1650" w:type="dxa"/>
          </w:tcPr>
          <w:p w14:paraId="28B3F8D9" w14:textId="52904223" w:rsidR="00D76CB5" w:rsidRDefault="00D76CB5" w:rsidP="006A2ED3">
            <w:pPr>
              <w:rPr>
                <w:lang w:val="en-SG"/>
              </w:rPr>
            </w:pPr>
            <w:r>
              <w:rPr>
                <w:lang w:val="en-SG"/>
              </w:rPr>
              <w:t>Intrusion Scenario</w:t>
            </w:r>
          </w:p>
        </w:tc>
        <w:tc>
          <w:tcPr>
            <w:tcW w:w="1465" w:type="dxa"/>
          </w:tcPr>
          <w:p w14:paraId="1B5E5FBF" w14:textId="77777777" w:rsidR="00D76CB5" w:rsidRDefault="00D76CB5" w:rsidP="006A2ED3">
            <w:pPr>
              <w:rPr>
                <w:lang w:val="en-SG"/>
              </w:rPr>
            </w:pPr>
            <w:r>
              <w:rPr>
                <w:lang w:val="en-SG"/>
              </w:rPr>
              <w:t>Graph Type</w:t>
            </w:r>
          </w:p>
        </w:tc>
        <w:tc>
          <w:tcPr>
            <w:tcW w:w="1453" w:type="dxa"/>
          </w:tcPr>
          <w:p w14:paraId="0E8BDDBC" w14:textId="77777777" w:rsidR="00D76CB5" w:rsidRDefault="00D76CB5" w:rsidP="006A2ED3">
            <w:pPr>
              <w:rPr>
                <w:lang w:val="en-SG"/>
              </w:rPr>
            </w:pPr>
            <w:r>
              <w:rPr>
                <w:lang w:val="en-SG"/>
              </w:rPr>
              <w:t>Precision</w:t>
            </w:r>
          </w:p>
        </w:tc>
        <w:tc>
          <w:tcPr>
            <w:tcW w:w="1287" w:type="dxa"/>
          </w:tcPr>
          <w:p w14:paraId="26C62361" w14:textId="77777777" w:rsidR="00D76CB5" w:rsidRDefault="00D76CB5" w:rsidP="006A2ED3">
            <w:pPr>
              <w:rPr>
                <w:lang w:val="en-SG"/>
              </w:rPr>
            </w:pPr>
            <w:r>
              <w:rPr>
                <w:lang w:val="en-SG"/>
              </w:rPr>
              <w:t>Recall</w:t>
            </w:r>
          </w:p>
        </w:tc>
        <w:tc>
          <w:tcPr>
            <w:tcW w:w="1262" w:type="dxa"/>
          </w:tcPr>
          <w:p w14:paraId="1A480EEA" w14:textId="77777777" w:rsidR="00D76CB5" w:rsidRDefault="00D76CB5" w:rsidP="006A2ED3">
            <w:pPr>
              <w:rPr>
                <w:lang w:val="en-SG"/>
              </w:rPr>
            </w:pPr>
            <w:r>
              <w:rPr>
                <w:lang w:val="en-SG"/>
              </w:rPr>
              <w:t>F1-Score</w:t>
            </w:r>
          </w:p>
        </w:tc>
        <w:tc>
          <w:tcPr>
            <w:tcW w:w="1153" w:type="dxa"/>
          </w:tcPr>
          <w:p w14:paraId="5970F635" w14:textId="77777777" w:rsidR="00D76CB5" w:rsidRDefault="00D76CB5" w:rsidP="006A2ED3">
            <w:pPr>
              <w:rPr>
                <w:lang w:val="en-SG"/>
              </w:rPr>
            </w:pPr>
            <w:r>
              <w:rPr>
                <w:lang w:val="en-SG"/>
              </w:rPr>
              <w:t>Accuracy</w:t>
            </w:r>
          </w:p>
        </w:tc>
      </w:tr>
      <w:tr w:rsidR="00D76CB5" w14:paraId="15BCED9C" w14:textId="77777777" w:rsidTr="00EA6DDF">
        <w:tc>
          <w:tcPr>
            <w:tcW w:w="1650" w:type="dxa"/>
            <w:vMerge w:val="restart"/>
          </w:tcPr>
          <w:p w14:paraId="3106AFC8" w14:textId="7489170B" w:rsidR="00D76CB5" w:rsidRDefault="00D76CB5" w:rsidP="006A2ED3">
            <w:pPr>
              <w:rPr>
                <w:lang w:val="en-SG"/>
              </w:rPr>
            </w:pPr>
            <w:r>
              <w:rPr>
                <w:lang w:val="en-SG"/>
              </w:rPr>
              <w:t>XSS Reflected</w:t>
            </w:r>
          </w:p>
        </w:tc>
        <w:tc>
          <w:tcPr>
            <w:tcW w:w="1465" w:type="dxa"/>
          </w:tcPr>
          <w:p w14:paraId="68924B0B" w14:textId="77777777" w:rsidR="00D76CB5" w:rsidRDefault="00D76CB5" w:rsidP="006A2ED3">
            <w:pPr>
              <w:rPr>
                <w:lang w:val="en-SG"/>
              </w:rPr>
            </w:pPr>
            <w:r>
              <w:rPr>
                <w:lang w:val="en-SG"/>
              </w:rPr>
              <w:t>Benign</w:t>
            </w:r>
          </w:p>
        </w:tc>
        <w:tc>
          <w:tcPr>
            <w:tcW w:w="1453" w:type="dxa"/>
          </w:tcPr>
          <w:p w14:paraId="4F55D876" w14:textId="77777777" w:rsidR="00D76CB5" w:rsidRDefault="00D76CB5" w:rsidP="006A2ED3">
            <w:pPr>
              <w:rPr>
                <w:lang w:val="en-SG"/>
              </w:rPr>
            </w:pPr>
            <w:r>
              <w:rPr>
                <w:lang w:val="en-SG"/>
              </w:rPr>
              <w:t>66%</w:t>
            </w:r>
          </w:p>
        </w:tc>
        <w:tc>
          <w:tcPr>
            <w:tcW w:w="1287" w:type="dxa"/>
          </w:tcPr>
          <w:p w14:paraId="2B5DFD30" w14:textId="77777777" w:rsidR="00D76CB5" w:rsidRDefault="00D76CB5" w:rsidP="006A2ED3">
            <w:pPr>
              <w:rPr>
                <w:lang w:val="en-SG"/>
              </w:rPr>
            </w:pPr>
            <w:r>
              <w:rPr>
                <w:lang w:val="en-SG"/>
              </w:rPr>
              <w:t>92%</w:t>
            </w:r>
          </w:p>
        </w:tc>
        <w:tc>
          <w:tcPr>
            <w:tcW w:w="1262" w:type="dxa"/>
          </w:tcPr>
          <w:p w14:paraId="4FC6D781" w14:textId="77777777" w:rsidR="00D76CB5" w:rsidRDefault="00D76CB5" w:rsidP="006A2ED3">
            <w:pPr>
              <w:rPr>
                <w:lang w:val="en-SG"/>
              </w:rPr>
            </w:pPr>
            <w:r>
              <w:rPr>
                <w:lang w:val="en-SG"/>
              </w:rPr>
              <w:t>77%</w:t>
            </w:r>
          </w:p>
        </w:tc>
        <w:tc>
          <w:tcPr>
            <w:tcW w:w="1153" w:type="dxa"/>
            <w:vMerge w:val="restart"/>
          </w:tcPr>
          <w:p w14:paraId="1A464B21" w14:textId="77777777" w:rsidR="00D76CB5" w:rsidRDefault="00D76CB5" w:rsidP="006A2ED3">
            <w:pPr>
              <w:rPr>
                <w:lang w:val="en-SG"/>
              </w:rPr>
            </w:pPr>
            <w:r>
              <w:rPr>
                <w:lang w:val="en-SG"/>
              </w:rPr>
              <w:t>72%</w:t>
            </w:r>
          </w:p>
        </w:tc>
      </w:tr>
      <w:tr w:rsidR="00D76CB5" w14:paraId="7CE80CC8" w14:textId="77777777" w:rsidTr="00EA6DDF">
        <w:tc>
          <w:tcPr>
            <w:tcW w:w="1650" w:type="dxa"/>
            <w:vMerge/>
          </w:tcPr>
          <w:p w14:paraId="0BF42B21" w14:textId="77777777" w:rsidR="00D76CB5" w:rsidRDefault="00D76CB5" w:rsidP="006A2ED3">
            <w:pPr>
              <w:rPr>
                <w:lang w:val="en-SG"/>
              </w:rPr>
            </w:pPr>
          </w:p>
        </w:tc>
        <w:tc>
          <w:tcPr>
            <w:tcW w:w="1465" w:type="dxa"/>
          </w:tcPr>
          <w:p w14:paraId="31273FF8" w14:textId="77777777" w:rsidR="00D76CB5" w:rsidRDefault="00D76CB5" w:rsidP="006A2ED3">
            <w:pPr>
              <w:rPr>
                <w:lang w:val="en-SG"/>
              </w:rPr>
            </w:pPr>
            <w:r>
              <w:rPr>
                <w:lang w:val="en-SG"/>
              </w:rPr>
              <w:t>Malicious</w:t>
            </w:r>
          </w:p>
        </w:tc>
        <w:tc>
          <w:tcPr>
            <w:tcW w:w="1453" w:type="dxa"/>
          </w:tcPr>
          <w:p w14:paraId="49CDE2A9" w14:textId="77777777" w:rsidR="00D76CB5" w:rsidRDefault="00D76CB5" w:rsidP="006A2ED3">
            <w:pPr>
              <w:rPr>
                <w:lang w:val="en-SG"/>
              </w:rPr>
            </w:pPr>
            <w:r>
              <w:rPr>
                <w:lang w:val="en-SG"/>
              </w:rPr>
              <w:t>87%</w:t>
            </w:r>
          </w:p>
        </w:tc>
        <w:tc>
          <w:tcPr>
            <w:tcW w:w="1287" w:type="dxa"/>
          </w:tcPr>
          <w:p w14:paraId="7A7D57DD" w14:textId="77777777" w:rsidR="00D76CB5" w:rsidRDefault="00D76CB5" w:rsidP="006A2ED3">
            <w:pPr>
              <w:rPr>
                <w:lang w:val="en-SG"/>
              </w:rPr>
            </w:pPr>
            <w:r>
              <w:rPr>
                <w:lang w:val="en-SG"/>
              </w:rPr>
              <w:t>53%</w:t>
            </w:r>
          </w:p>
        </w:tc>
        <w:tc>
          <w:tcPr>
            <w:tcW w:w="1262" w:type="dxa"/>
          </w:tcPr>
          <w:p w14:paraId="35A0BDC2" w14:textId="77777777" w:rsidR="00D76CB5" w:rsidRDefault="00D76CB5" w:rsidP="006A2ED3">
            <w:pPr>
              <w:rPr>
                <w:lang w:val="en-SG"/>
              </w:rPr>
            </w:pPr>
            <w:r>
              <w:rPr>
                <w:lang w:val="en-SG"/>
              </w:rPr>
              <w:t>66%</w:t>
            </w:r>
          </w:p>
        </w:tc>
        <w:tc>
          <w:tcPr>
            <w:tcW w:w="1153" w:type="dxa"/>
            <w:vMerge/>
          </w:tcPr>
          <w:p w14:paraId="729C9AB5" w14:textId="77777777" w:rsidR="00D76CB5" w:rsidRDefault="00D76CB5" w:rsidP="006A2ED3">
            <w:pPr>
              <w:rPr>
                <w:lang w:val="en-SG"/>
              </w:rPr>
            </w:pPr>
          </w:p>
        </w:tc>
      </w:tr>
      <w:tr w:rsidR="00D76CB5" w14:paraId="01D1C017" w14:textId="77777777" w:rsidTr="00EA6DDF">
        <w:tc>
          <w:tcPr>
            <w:tcW w:w="1650" w:type="dxa"/>
            <w:vMerge w:val="restart"/>
          </w:tcPr>
          <w:p w14:paraId="6D3F5E99" w14:textId="7DDAE599" w:rsidR="00D76CB5" w:rsidRDefault="00D76CB5" w:rsidP="006A2ED3">
            <w:pPr>
              <w:rPr>
                <w:lang w:val="en-SG"/>
              </w:rPr>
            </w:pPr>
            <w:r>
              <w:rPr>
                <w:lang w:val="en-SG"/>
              </w:rPr>
              <w:t xml:space="preserve">XSS </w:t>
            </w:r>
            <w:r w:rsidR="00FC3B01">
              <w:rPr>
                <w:lang w:val="en-SG"/>
              </w:rPr>
              <w:t>DOM</w:t>
            </w:r>
          </w:p>
        </w:tc>
        <w:tc>
          <w:tcPr>
            <w:tcW w:w="1465" w:type="dxa"/>
          </w:tcPr>
          <w:p w14:paraId="331CFCDB" w14:textId="77777777" w:rsidR="00D76CB5" w:rsidRDefault="00D76CB5" w:rsidP="006A2ED3">
            <w:pPr>
              <w:rPr>
                <w:lang w:val="en-SG"/>
              </w:rPr>
            </w:pPr>
            <w:r>
              <w:rPr>
                <w:lang w:val="en-SG"/>
              </w:rPr>
              <w:t>Benign</w:t>
            </w:r>
          </w:p>
        </w:tc>
        <w:tc>
          <w:tcPr>
            <w:tcW w:w="1453" w:type="dxa"/>
          </w:tcPr>
          <w:p w14:paraId="7A1D3F56" w14:textId="15002AF1" w:rsidR="00D76CB5" w:rsidRDefault="00FC3B01" w:rsidP="006A2ED3">
            <w:pPr>
              <w:rPr>
                <w:lang w:val="en-SG"/>
              </w:rPr>
            </w:pPr>
            <w:r>
              <w:rPr>
                <w:lang w:val="en-SG"/>
              </w:rPr>
              <w:t>90</w:t>
            </w:r>
            <w:r w:rsidR="00D76CB5">
              <w:rPr>
                <w:lang w:val="en-SG"/>
              </w:rPr>
              <w:t>%</w:t>
            </w:r>
          </w:p>
        </w:tc>
        <w:tc>
          <w:tcPr>
            <w:tcW w:w="1287" w:type="dxa"/>
          </w:tcPr>
          <w:p w14:paraId="4F13C804" w14:textId="3496FCDC" w:rsidR="00D76CB5" w:rsidRDefault="00FC3B01" w:rsidP="006A2ED3">
            <w:pPr>
              <w:rPr>
                <w:lang w:val="en-SG"/>
              </w:rPr>
            </w:pPr>
            <w:r>
              <w:rPr>
                <w:lang w:val="en-SG"/>
              </w:rPr>
              <w:t>73</w:t>
            </w:r>
            <w:r w:rsidR="00D76CB5">
              <w:rPr>
                <w:lang w:val="en-SG"/>
              </w:rPr>
              <w:t>%</w:t>
            </w:r>
          </w:p>
        </w:tc>
        <w:tc>
          <w:tcPr>
            <w:tcW w:w="1262" w:type="dxa"/>
          </w:tcPr>
          <w:p w14:paraId="44ED325F" w14:textId="0A620213" w:rsidR="00D76CB5" w:rsidRDefault="00D76CB5" w:rsidP="006A2ED3">
            <w:pPr>
              <w:rPr>
                <w:lang w:val="en-SG"/>
              </w:rPr>
            </w:pPr>
            <w:r>
              <w:rPr>
                <w:lang w:val="en-SG"/>
              </w:rPr>
              <w:t>8</w:t>
            </w:r>
            <w:r w:rsidR="00FC3B01">
              <w:rPr>
                <w:lang w:val="en-SG"/>
              </w:rPr>
              <w:t>1</w:t>
            </w:r>
            <w:r>
              <w:rPr>
                <w:lang w:val="en-SG"/>
              </w:rPr>
              <w:t>%</w:t>
            </w:r>
          </w:p>
        </w:tc>
        <w:tc>
          <w:tcPr>
            <w:tcW w:w="1153" w:type="dxa"/>
            <w:vMerge w:val="restart"/>
          </w:tcPr>
          <w:p w14:paraId="5AB23616" w14:textId="2E0CE037" w:rsidR="00D76CB5" w:rsidRDefault="00FC3B01" w:rsidP="006A2ED3">
            <w:pPr>
              <w:rPr>
                <w:lang w:val="en-SG"/>
              </w:rPr>
            </w:pPr>
            <w:r>
              <w:rPr>
                <w:lang w:val="en-SG"/>
              </w:rPr>
              <w:t>83</w:t>
            </w:r>
            <w:r w:rsidR="00D76CB5">
              <w:rPr>
                <w:lang w:val="en-SG"/>
              </w:rPr>
              <w:t>%</w:t>
            </w:r>
          </w:p>
        </w:tc>
      </w:tr>
      <w:tr w:rsidR="00D76CB5" w14:paraId="0CE67902" w14:textId="77777777" w:rsidTr="00EA6DDF">
        <w:tc>
          <w:tcPr>
            <w:tcW w:w="1650" w:type="dxa"/>
            <w:vMerge/>
          </w:tcPr>
          <w:p w14:paraId="66C2DA84" w14:textId="77777777" w:rsidR="00D76CB5" w:rsidRDefault="00D76CB5" w:rsidP="006A2ED3">
            <w:pPr>
              <w:rPr>
                <w:lang w:val="en-SG"/>
              </w:rPr>
            </w:pPr>
          </w:p>
        </w:tc>
        <w:tc>
          <w:tcPr>
            <w:tcW w:w="1465" w:type="dxa"/>
          </w:tcPr>
          <w:p w14:paraId="5C45E194" w14:textId="77777777" w:rsidR="00D76CB5" w:rsidRDefault="00D76CB5" w:rsidP="006A2ED3">
            <w:pPr>
              <w:rPr>
                <w:lang w:val="en-SG"/>
              </w:rPr>
            </w:pPr>
            <w:r>
              <w:rPr>
                <w:lang w:val="en-SG"/>
              </w:rPr>
              <w:t>Malicious</w:t>
            </w:r>
          </w:p>
        </w:tc>
        <w:tc>
          <w:tcPr>
            <w:tcW w:w="1453" w:type="dxa"/>
          </w:tcPr>
          <w:p w14:paraId="7FEBE39F" w14:textId="5281B0C5" w:rsidR="00D76CB5" w:rsidRDefault="00FC3B01" w:rsidP="006A2ED3">
            <w:pPr>
              <w:rPr>
                <w:lang w:val="en-SG"/>
              </w:rPr>
            </w:pPr>
            <w:r>
              <w:rPr>
                <w:lang w:val="en-SG"/>
              </w:rPr>
              <w:t>77</w:t>
            </w:r>
            <w:r w:rsidR="00D76CB5">
              <w:rPr>
                <w:lang w:val="en-SG"/>
              </w:rPr>
              <w:t>%</w:t>
            </w:r>
          </w:p>
        </w:tc>
        <w:tc>
          <w:tcPr>
            <w:tcW w:w="1287" w:type="dxa"/>
          </w:tcPr>
          <w:p w14:paraId="17884A71" w14:textId="0705C70F" w:rsidR="00D76CB5" w:rsidRDefault="00FC3B01" w:rsidP="006A2ED3">
            <w:pPr>
              <w:rPr>
                <w:lang w:val="en-SG"/>
              </w:rPr>
            </w:pPr>
            <w:r>
              <w:rPr>
                <w:lang w:val="en-SG"/>
              </w:rPr>
              <w:t>92</w:t>
            </w:r>
            <w:r w:rsidR="00D76CB5">
              <w:rPr>
                <w:lang w:val="en-SG"/>
              </w:rPr>
              <w:t>%</w:t>
            </w:r>
          </w:p>
        </w:tc>
        <w:tc>
          <w:tcPr>
            <w:tcW w:w="1262" w:type="dxa"/>
          </w:tcPr>
          <w:p w14:paraId="629C984E" w14:textId="7EB459BD" w:rsidR="00D76CB5" w:rsidRDefault="00FC3B01" w:rsidP="006A2ED3">
            <w:pPr>
              <w:rPr>
                <w:lang w:val="en-SG"/>
              </w:rPr>
            </w:pPr>
            <w:r>
              <w:rPr>
                <w:lang w:val="en-SG"/>
              </w:rPr>
              <w:t>84</w:t>
            </w:r>
            <w:r w:rsidR="00D76CB5">
              <w:rPr>
                <w:lang w:val="en-SG"/>
              </w:rPr>
              <w:t>%</w:t>
            </w:r>
          </w:p>
        </w:tc>
        <w:tc>
          <w:tcPr>
            <w:tcW w:w="1153" w:type="dxa"/>
            <w:vMerge/>
          </w:tcPr>
          <w:p w14:paraId="2C8BDE93" w14:textId="77777777" w:rsidR="00D76CB5" w:rsidRDefault="00D76CB5" w:rsidP="006A2ED3">
            <w:pPr>
              <w:rPr>
                <w:lang w:val="en-SG"/>
              </w:rPr>
            </w:pPr>
          </w:p>
        </w:tc>
      </w:tr>
      <w:tr w:rsidR="00D76CB5" w14:paraId="5FDB4F54" w14:textId="77777777" w:rsidTr="00EA6DDF">
        <w:tc>
          <w:tcPr>
            <w:tcW w:w="1650" w:type="dxa"/>
            <w:vMerge w:val="restart"/>
          </w:tcPr>
          <w:p w14:paraId="00BCFFC5" w14:textId="640B1FC9" w:rsidR="00D76CB5" w:rsidRDefault="00FC3B01" w:rsidP="006A2ED3">
            <w:pPr>
              <w:rPr>
                <w:lang w:val="en-SG"/>
              </w:rPr>
            </w:pPr>
            <w:r>
              <w:rPr>
                <w:lang w:val="en-SG"/>
              </w:rPr>
              <w:t>SQL Injection</w:t>
            </w:r>
          </w:p>
        </w:tc>
        <w:tc>
          <w:tcPr>
            <w:tcW w:w="1465" w:type="dxa"/>
          </w:tcPr>
          <w:p w14:paraId="6DACEB53" w14:textId="77777777" w:rsidR="00D76CB5" w:rsidRDefault="00D76CB5" w:rsidP="006A2ED3">
            <w:pPr>
              <w:rPr>
                <w:lang w:val="en-SG"/>
              </w:rPr>
            </w:pPr>
            <w:r>
              <w:rPr>
                <w:lang w:val="en-SG"/>
              </w:rPr>
              <w:t>Benign</w:t>
            </w:r>
          </w:p>
        </w:tc>
        <w:tc>
          <w:tcPr>
            <w:tcW w:w="1453" w:type="dxa"/>
          </w:tcPr>
          <w:p w14:paraId="1DCCC94A" w14:textId="77777777" w:rsidR="00D76CB5" w:rsidRDefault="00D76CB5" w:rsidP="006A2ED3">
            <w:pPr>
              <w:rPr>
                <w:lang w:val="en-SG"/>
              </w:rPr>
            </w:pPr>
            <w:r>
              <w:rPr>
                <w:lang w:val="en-SG"/>
              </w:rPr>
              <w:t>88%</w:t>
            </w:r>
          </w:p>
        </w:tc>
        <w:tc>
          <w:tcPr>
            <w:tcW w:w="1287" w:type="dxa"/>
          </w:tcPr>
          <w:p w14:paraId="5452DDBE" w14:textId="77777777" w:rsidR="00D76CB5" w:rsidRDefault="00D76CB5" w:rsidP="006A2ED3">
            <w:pPr>
              <w:rPr>
                <w:lang w:val="en-SG"/>
              </w:rPr>
            </w:pPr>
            <w:r>
              <w:rPr>
                <w:lang w:val="en-SG"/>
              </w:rPr>
              <w:t>79%</w:t>
            </w:r>
          </w:p>
        </w:tc>
        <w:tc>
          <w:tcPr>
            <w:tcW w:w="1262" w:type="dxa"/>
          </w:tcPr>
          <w:p w14:paraId="0A11B544" w14:textId="77777777" w:rsidR="00D76CB5" w:rsidRDefault="00D76CB5" w:rsidP="006A2ED3">
            <w:pPr>
              <w:rPr>
                <w:lang w:val="en-SG"/>
              </w:rPr>
            </w:pPr>
            <w:r>
              <w:rPr>
                <w:lang w:val="en-SG"/>
              </w:rPr>
              <w:t>83%</w:t>
            </w:r>
          </w:p>
        </w:tc>
        <w:tc>
          <w:tcPr>
            <w:tcW w:w="1153" w:type="dxa"/>
            <w:vMerge w:val="restart"/>
          </w:tcPr>
          <w:p w14:paraId="6463B31D" w14:textId="77777777" w:rsidR="00D76CB5" w:rsidRDefault="00D76CB5" w:rsidP="006A2ED3">
            <w:pPr>
              <w:rPr>
                <w:lang w:val="en-SG"/>
              </w:rPr>
            </w:pPr>
            <w:r>
              <w:rPr>
                <w:lang w:val="en-SG"/>
              </w:rPr>
              <w:t>84%</w:t>
            </w:r>
          </w:p>
        </w:tc>
      </w:tr>
      <w:tr w:rsidR="00D76CB5" w14:paraId="56916CC0" w14:textId="77777777" w:rsidTr="00EA6DDF">
        <w:tc>
          <w:tcPr>
            <w:tcW w:w="1650" w:type="dxa"/>
            <w:vMerge/>
          </w:tcPr>
          <w:p w14:paraId="7B7F23A7" w14:textId="77777777" w:rsidR="00D76CB5" w:rsidRDefault="00D76CB5" w:rsidP="006A2ED3">
            <w:pPr>
              <w:rPr>
                <w:lang w:val="en-SG"/>
              </w:rPr>
            </w:pPr>
          </w:p>
        </w:tc>
        <w:tc>
          <w:tcPr>
            <w:tcW w:w="1465" w:type="dxa"/>
          </w:tcPr>
          <w:p w14:paraId="5787AB36" w14:textId="77777777" w:rsidR="00D76CB5" w:rsidRDefault="00D76CB5" w:rsidP="006A2ED3">
            <w:pPr>
              <w:rPr>
                <w:lang w:val="en-SG"/>
              </w:rPr>
            </w:pPr>
            <w:r>
              <w:rPr>
                <w:lang w:val="en-SG"/>
              </w:rPr>
              <w:t>Malicious</w:t>
            </w:r>
          </w:p>
        </w:tc>
        <w:tc>
          <w:tcPr>
            <w:tcW w:w="1453" w:type="dxa"/>
          </w:tcPr>
          <w:p w14:paraId="0AC025E4" w14:textId="77777777" w:rsidR="00D76CB5" w:rsidRDefault="00D76CB5" w:rsidP="006A2ED3">
            <w:pPr>
              <w:rPr>
                <w:lang w:val="en-SG"/>
              </w:rPr>
            </w:pPr>
            <w:r>
              <w:rPr>
                <w:lang w:val="en-SG"/>
              </w:rPr>
              <w:t>81%</w:t>
            </w:r>
          </w:p>
        </w:tc>
        <w:tc>
          <w:tcPr>
            <w:tcW w:w="1287" w:type="dxa"/>
          </w:tcPr>
          <w:p w14:paraId="087A4531" w14:textId="77777777" w:rsidR="00D76CB5" w:rsidRDefault="00D76CB5" w:rsidP="006A2ED3">
            <w:pPr>
              <w:rPr>
                <w:lang w:val="en-SG"/>
              </w:rPr>
            </w:pPr>
            <w:r>
              <w:rPr>
                <w:lang w:val="en-SG"/>
              </w:rPr>
              <w:t>89%</w:t>
            </w:r>
          </w:p>
        </w:tc>
        <w:tc>
          <w:tcPr>
            <w:tcW w:w="1262" w:type="dxa"/>
          </w:tcPr>
          <w:p w14:paraId="55BD2677" w14:textId="77777777" w:rsidR="00D76CB5" w:rsidRDefault="00D76CB5" w:rsidP="006A2ED3">
            <w:pPr>
              <w:rPr>
                <w:lang w:val="en-SG"/>
              </w:rPr>
            </w:pPr>
            <w:r>
              <w:rPr>
                <w:lang w:val="en-SG"/>
              </w:rPr>
              <w:t>85%</w:t>
            </w:r>
          </w:p>
        </w:tc>
        <w:tc>
          <w:tcPr>
            <w:tcW w:w="1153" w:type="dxa"/>
            <w:vMerge/>
          </w:tcPr>
          <w:p w14:paraId="54798FE0" w14:textId="77777777" w:rsidR="00D76CB5" w:rsidRDefault="00D76CB5" w:rsidP="006A2ED3">
            <w:pPr>
              <w:rPr>
                <w:lang w:val="en-SG"/>
              </w:rPr>
            </w:pPr>
          </w:p>
        </w:tc>
      </w:tr>
      <w:tr w:rsidR="00FC3B01" w14:paraId="2509D9C7" w14:textId="77777777" w:rsidTr="00EA6DDF">
        <w:tc>
          <w:tcPr>
            <w:tcW w:w="1650" w:type="dxa"/>
            <w:vMerge w:val="restart"/>
          </w:tcPr>
          <w:p w14:paraId="173E0878" w14:textId="5BE966DC" w:rsidR="00FC3B01" w:rsidRDefault="00FC3B01" w:rsidP="00FC3B01">
            <w:pPr>
              <w:rPr>
                <w:lang w:val="en-SG"/>
              </w:rPr>
            </w:pPr>
            <w:r>
              <w:rPr>
                <w:lang w:val="en-SG"/>
              </w:rPr>
              <w:t>Command Line Injection</w:t>
            </w:r>
          </w:p>
        </w:tc>
        <w:tc>
          <w:tcPr>
            <w:tcW w:w="1465" w:type="dxa"/>
          </w:tcPr>
          <w:p w14:paraId="41D7A30F" w14:textId="0ECBFA19" w:rsidR="00FC3B01" w:rsidRDefault="00FC3B01" w:rsidP="00FC3B01">
            <w:pPr>
              <w:rPr>
                <w:lang w:val="en-SG"/>
              </w:rPr>
            </w:pPr>
            <w:r>
              <w:rPr>
                <w:lang w:val="en-SG"/>
              </w:rPr>
              <w:t>Benign</w:t>
            </w:r>
          </w:p>
        </w:tc>
        <w:tc>
          <w:tcPr>
            <w:tcW w:w="1453" w:type="dxa"/>
          </w:tcPr>
          <w:p w14:paraId="08974A86" w14:textId="525D20C0" w:rsidR="00FC3B01" w:rsidRDefault="00FC3B01" w:rsidP="00FC3B01">
            <w:pPr>
              <w:rPr>
                <w:lang w:val="en-SG"/>
              </w:rPr>
            </w:pPr>
            <w:r>
              <w:rPr>
                <w:lang w:val="en-SG"/>
              </w:rPr>
              <w:t>97%</w:t>
            </w:r>
          </w:p>
        </w:tc>
        <w:tc>
          <w:tcPr>
            <w:tcW w:w="1287" w:type="dxa"/>
          </w:tcPr>
          <w:p w14:paraId="2F12A284" w14:textId="54CB9724" w:rsidR="00FC3B01" w:rsidRDefault="00FC3B01" w:rsidP="00FC3B01">
            <w:pPr>
              <w:rPr>
                <w:lang w:val="en-SG"/>
              </w:rPr>
            </w:pPr>
            <w:r>
              <w:rPr>
                <w:lang w:val="en-SG"/>
              </w:rPr>
              <w:t>73%</w:t>
            </w:r>
          </w:p>
        </w:tc>
        <w:tc>
          <w:tcPr>
            <w:tcW w:w="1262" w:type="dxa"/>
          </w:tcPr>
          <w:p w14:paraId="78F15F64" w14:textId="5C56A8DB" w:rsidR="00FC3B01" w:rsidRDefault="00FC3B01" w:rsidP="00FC3B01">
            <w:pPr>
              <w:rPr>
                <w:lang w:val="en-SG"/>
              </w:rPr>
            </w:pPr>
            <w:r>
              <w:rPr>
                <w:lang w:val="en-SG"/>
              </w:rPr>
              <w:t>84%</w:t>
            </w:r>
          </w:p>
        </w:tc>
        <w:tc>
          <w:tcPr>
            <w:tcW w:w="1153" w:type="dxa"/>
            <w:vMerge w:val="restart"/>
          </w:tcPr>
          <w:p w14:paraId="5EE57D6E" w14:textId="76E8EA43" w:rsidR="00FC3B01" w:rsidRDefault="00FC3B01" w:rsidP="00FC3B01">
            <w:pPr>
              <w:rPr>
                <w:lang w:val="en-SG"/>
              </w:rPr>
            </w:pPr>
            <w:r>
              <w:rPr>
                <w:lang w:val="en-SG"/>
              </w:rPr>
              <w:t>86%</w:t>
            </w:r>
          </w:p>
        </w:tc>
      </w:tr>
      <w:tr w:rsidR="00FC3B01" w14:paraId="25C7BBE7" w14:textId="77777777" w:rsidTr="00EA6DDF">
        <w:tc>
          <w:tcPr>
            <w:tcW w:w="1650" w:type="dxa"/>
            <w:vMerge/>
          </w:tcPr>
          <w:p w14:paraId="7D096D07" w14:textId="77777777" w:rsidR="00FC3B01" w:rsidRDefault="00FC3B01" w:rsidP="00FC3B01">
            <w:pPr>
              <w:rPr>
                <w:lang w:val="en-SG"/>
              </w:rPr>
            </w:pPr>
          </w:p>
        </w:tc>
        <w:tc>
          <w:tcPr>
            <w:tcW w:w="1465" w:type="dxa"/>
          </w:tcPr>
          <w:p w14:paraId="6DA8AA77" w14:textId="132E6EEA" w:rsidR="00FC3B01" w:rsidRDefault="00FC3B01" w:rsidP="00FC3B01">
            <w:pPr>
              <w:rPr>
                <w:lang w:val="en-SG"/>
              </w:rPr>
            </w:pPr>
            <w:r>
              <w:rPr>
                <w:lang w:val="en-SG"/>
              </w:rPr>
              <w:t>Malicious</w:t>
            </w:r>
          </w:p>
        </w:tc>
        <w:tc>
          <w:tcPr>
            <w:tcW w:w="1453" w:type="dxa"/>
          </w:tcPr>
          <w:p w14:paraId="7AA079E8" w14:textId="20AF3D52" w:rsidR="00FC3B01" w:rsidRDefault="00FC3B01" w:rsidP="00FC3B01">
            <w:pPr>
              <w:rPr>
                <w:lang w:val="en-SG"/>
              </w:rPr>
            </w:pPr>
            <w:r>
              <w:rPr>
                <w:lang w:val="en-SG"/>
              </w:rPr>
              <w:t>79%</w:t>
            </w:r>
          </w:p>
        </w:tc>
        <w:tc>
          <w:tcPr>
            <w:tcW w:w="1287" w:type="dxa"/>
          </w:tcPr>
          <w:p w14:paraId="7971C206" w14:textId="24CF716F" w:rsidR="00FC3B01" w:rsidRDefault="00FC3B01" w:rsidP="00FC3B01">
            <w:pPr>
              <w:rPr>
                <w:lang w:val="en-SG"/>
              </w:rPr>
            </w:pPr>
            <w:r>
              <w:rPr>
                <w:lang w:val="en-SG"/>
              </w:rPr>
              <w:t>98%</w:t>
            </w:r>
          </w:p>
        </w:tc>
        <w:tc>
          <w:tcPr>
            <w:tcW w:w="1262" w:type="dxa"/>
          </w:tcPr>
          <w:p w14:paraId="1C2D4D0E" w14:textId="3A070593" w:rsidR="00FC3B01" w:rsidRDefault="00FC3B01" w:rsidP="00FC3B01">
            <w:pPr>
              <w:rPr>
                <w:lang w:val="en-SG"/>
              </w:rPr>
            </w:pPr>
            <w:r>
              <w:rPr>
                <w:lang w:val="en-SG"/>
              </w:rPr>
              <w:t>87%</w:t>
            </w:r>
          </w:p>
        </w:tc>
        <w:tc>
          <w:tcPr>
            <w:tcW w:w="1153" w:type="dxa"/>
            <w:vMerge/>
          </w:tcPr>
          <w:p w14:paraId="10F1C2B8" w14:textId="77777777" w:rsidR="00FC3B01" w:rsidRDefault="00FC3B01" w:rsidP="00FC3B01">
            <w:pPr>
              <w:rPr>
                <w:lang w:val="en-SG"/>
              </w:rPr>
            </w:pPr>
          </w:p>
        </w:tc>
      </w:tr>
      <w:tr w:rsidR="00FC3B01" w14:paraId="06CE77CB" w14:textId="77777777" w:rsidTr="00EA6DDF">
        <w:tc>
          <w:tcPr>
            <w:tcW w:w="1650" w:type="dxa"/>
            <w:vMerge w:val="restart"/>
          </w:tcPr>
          <w:p w14:paraId="7E0F067E" w14:textId="71560647" w:rsidR="00FC3B01" w:rsidRDefault="00FC3B01" w:rsidP="00FC3B01">
            <w:pPr>
              <w:rPr>
                <w:lang w:val="en-SG"/>
              </w:rPr>
            </w:pPr>
            <w:r>
              <w:rPr>
                <w:lang w:val="en-SG"/>
              </w:rPr>
              <w:t>Brute Force</w:t>
            </w:r>
          </w:p>
        </w:tc>
        <w:tc>
          <w:tcPr>
            <w:tcW w:w="1465" w:type="dxa"/>
          </w:tcPr>
          <w:p w14:paraId="2179057D" w14:textId="7761B503" w:rsidR="00FC3B01" w:rsidRDefault="00FC3B01" w:rsidP="00FC3B01">
            <w:pPr>
              <w:rPr>
                <w:lang w:val="en-SG"/>
              </w:rPr>
            </w:pPr>
            <w:r>
              <w:rPr>
                <w:lang w:val="en-SG"/>
              </w:rPr>
              <w:t>Benign</w:t>
            </w:r>
          </w:p>
        </w:tc>
        <w:tc>
          <w:tcPr>
            <w:tcW w:w="1453" w:type="dxa"/>
          </w:tcPr>
          <w:p w14:paraId="3AD44DAC" w14:textId="0E35582E" w:rsidR="00FC3B01" w:rsidRDefault="00FC3B01" w:rsidP="00FC3B01">
            <w:pPr>
              <w:rPr>
                <w:lang w:val="en-SG"/>
              </w:rPr>
            </w:pPr>
            <w:r>
              <w:rPr>
                <w:lang w:val="en-SG"/>
              </w:rPr>
              <w:t>65%</w:t>
            </w:r>
          </w:p>
        </w:tc>
        <w:tc>
          <w:tcPr>
            <w:tcW w:w="1287" w:type="dxa"/>
          </w:tcPr>
          <w:p w14:paraId="7DB4A156" w14:textId="1E5D3AA7" w:rsidR="00FC3B01" w:rsidRDefault="00FC3B01" w:rsidP="00FC3B01">
            <w:pPr>
              <w:rPr>
                <w:lang w:val="en-SG"/>
              </w:rPr>
            </w:pPr>
            <w:r>
              <w:rPr>
                <w:lang w:val="en-SG"/>
              </w:rPr>
              <w:t>91%</w:t>
            </w:r>
          </w:p>
        </w:tc>
        <w:tc>
          <w:tcPr>
            <w:tcW w:w="1262" w:type="dxa"/>
          </w:tcPr>
          <w:p w14:paraId="159E68FD" w14:textId="6C44A244" w:rsidR="00FC3B01" w:rsidRDefault="00FC3B01" w:rsidP="00FC3B01">
            <w:pPr>
              <w:rPr>
                <w:lang w:val="en-SG"/>
              </w:rPr>
            </w:pPr>
            <w:r>
              <w:rPr>
                <w:lang w:val="en-SG"/>
              </w:rPr>
              <w:t>76%</w:t>
            </w:r>
          </w:p>
        </w:tc>
        <w:tc>
          <w:tcPr>
            <w:tcW w:w="1153" w:type="dxa"/>
            <w:vMerge w:val="restart"/>
          </w:tcPr>
          <w:p w14:paraId="792E786A" w14:textId="2C324920" w:rsidR="00FC3B01" w:rsidRDefault="00FC3B01" w:rsidP="00FC3B01">
            <w:pPr>
              <w:rPr>
                <w:lang w:val="en-SG"/>
              </w:rPr>
            </w:pPr>
            <w:r>
              <w:rPr>
                <w:lang w:val="en-SG"/>
              </w:rPr>
              <w:t>71%</w:t>
            </w:r>
          </w:p>
        </w:tc>
      </w:tr>
      <w:tr w:rsidR="00FC3B01" w14:paraId="33899C39" w14:textId="77777777" w:rsidTr="00EA6DDF">
        <w:tc>
          <w:tcPr>
            <w:tcW w:w="1650" w:type="dxa"/>
            <w:vMerge/>
          </w:tcPr>
          <w:p w14:paraId="23EDD5E5" w14:textId="77777777" w:rsidR="00FC3B01" w:rsidRDefault="00FC3B01" w:rsidP="00FC3B01">
            <w:pPr>
              <w:rPr>
                <w:lang w:val="en-SG"/>
              </w:rPr>
            </w:pPr>
          </w:p>
        </w:tc>
        <w:tc>
          <w:tcPr>
            <w:tcW w:w="1465" w:type="dxa"/>
          </w:tcPr>
          <w:p w14:paraId="7633728D" w14:textId="54AD524A" w:rsidR="00FC3B01" w:rsidRDefault="00FC3B01" w:rsidP="00FC3B01">
            <w:pPr>
              <w:rPr>
                <w:lang w:val="en-SG"/>
              </w:rPr>
            </w:pPr>
            <w:r>
              <w:rPr>
                <w:lang w:val="en-SG"/>
              </w:rPr>
              <w:t>Malicious</w:t>
            </w:r>
          </w:p>
        </w:tc>
        <w:tc>
          <w:tcPr>
            <w:tcW w:w="1453" w:type="dxa"/>
          </w:tcPr>
          <w:p w14:paraId="2EBE8C8D" w14:textId="32153165" w:rsidR="00FC3B01" w:rsidRDefault="00FC3B01" w:rsidP="00FC3B01">
            <w:pPr>
              <w:rPr>
                <w:lang w:val="en-SG"/>
              </w:rPr>
            </w:pPr>
            <w:r>
              <w:rPr>
                <w:lang w:val="en-SG"/>
              </w:rPr>
              <w:t>84%</w:t>
            </w:r>
          </w:p>
        </w:tc>
        <w:tc>
          <w:tcPr>
            <w:tcW w:w="1287" w:type="dxa"/>
          </w:tcPr>
          <w:p w14:paraId="5F22C454" w14:textId="089FDE26" w:rsidR="00FC3B01" w:rsidRDefault="00FC3B01" w:rsidP="00FC3B01">
            <w:pPr>
              <w:rPr>
                <w:lang w:val="en-SG"/>
              </w:rPr>
            </w:pPr>
            <w:r>
              <w:rPr>
                <w:lang w:val="en-SG"/>
              </w:rPr>
              <w:t>51%</w:t>
            </w:r>
          </w:p>
        </w:tc>
        <w:tc>
          <w:tcPr>
            <w:tcW w:w="1262" w:type="dxa"/>
          </w:tcPr>
          <w:p w14:paraId="53D2B2D1" w14:textId="0AE01C35" w:rsidR="00FC3B01" w:rsidRDefault="00FC3B01" w:rsidP="00FC3B01">
            <w:pPr>
              <w:rPr>
                <w:lang w:val="en-SG"/>
              </w:rPr>
            </w:pPr>
            <w:r>
              <w:rPr>
                <w:lang w:val="en-SG"/>
              </w:rPr>
              <w:t>64%</w:t>
            </w:r>
          </w:p>
        </w:tc>
        <w:tc>
          <w:tcPr>
            <w:tcW w:w="1153" w:type="dxa"/>
            <w:vMerge/>
          </w:tcPr>
          <w:p w14:paraId="5522CFC5" w14:textId="77777777" w:rsidR="00FC3B01" w:rsidRDefault="00FC3B01" w:rsidP="00FC3B01">
            <w:pPr>
              <w:rPr>
                <w:lang w:val="en-SG"/>
              </w:rPr>
            </w:pPr>
          </w:p>
        </w:tc>
      </w:tr>
    </w:tbl>
    <w:p w14:paraId="29AB4F89" w14:textId="77777777" w:rsidR="00D76CB5" w:rsidRPr="00D76CB5" w:rsidRDefault="00D76CB5" w:rsidP="00D76CB5">
      <w:pPr>
        <w:ind w:left="360"/>
        <w:rPr>
          <w:lang w:val="en-SG"/>
        </w:rPr>
      </w:pPr>
    </w:p>
    <w:p w14:paraId="3EF35FE7" w14:textId="4FB9EEB0" w:rsidR="00CF0AAC" w:rsidRDefault="00CF0AAC" w:rsidP="00CF0AAC">
      <w:pPr>
        <w:pStyle w:val="Heading1"/>
        <w:rPr>
          <w:lang w:val="en-SG"/>
        </w:rPr>
      </w:pPr>
      <w:bookmarkStart w:id="80" w:name="_Toc191645190"/>
      <w:r>
        <w:rPr>
          <w:lang w:val="en-SG"/>
        </w:rPr>
        <w:t>Conclusion</w:t>
      </w:r>
      <w:bookmarkEnd w:id="80"/>
    </w:p>
    <w:p w14:paraId="3C164582" w14:textId="4A694D73" w:rsidR="00CF0AAC" w:rsidRDefault="00CF0AAC" w:rsidP="00CF0AAC">
      <w:pPr>
        <w:pStyle w:val="Heading1"/>
        <w:rPr>
          <w:lang w:val="en-SG"/>
        </w:rPr>
      </w:pPr>
      <w:bookmarkStart w:id="81" w:name="_Toc191645191"/>
      <w:r>
        <w:rPr>
          <w:lang w:val="en-SG"/>
        </w:rPr>
        <w:t>Further Improvements</w:t>
      </w:r>
      <w:bookmarkEnd w:id="81"/>
    </w:p>
    <w:p w14:paraId="09FE71D7" w14:textId="04D9F597" w:rsidR="00CF0AAC" w:rsidRPr="00CF0AAC" w:rsidRDefault="00CF0AAC" w:rsidP="00CF0AAC">
      <w:pPr>
        <w:pStyle w:val="Heading1"/>
        <w:rPr>
          <w:lang w:val="en-SG"/>
        </w:rPr>
      </w:pPr>
      <w:bookmarkStart w:id="82" w:name="_Toc191645192"/>
      <w:r>
        <w:rPr>
          <w:lang w:val="en-SG"/>
        </w:rPr>
        <w:t>References</w:t>
      </w:r>
      <w:bookmarkEnd w:id="82"/>
    </w:p>
    <w:p w14:paraId="0AEE8E43" w14:textId="77777777" w:rsidR="00E47436" w:rsidRPr="00E47436" w:rsidRDefault="00E47436" w:rsidP="00E47436">
      <w:pPr>
        <w:rPr>
          <w:lang w:val="en-SG"/>
        </w:rPr>
      </w:pPr>
    </w:p>
    <w:p w14:paraId="675986CA" w14:textId="3CC3A953"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M. </w:t>
      </w:r>
      <w:proofErr w:type="spellStart"/>
      <w:r w:rsidRPr="002C182A">
        <w:rPr>
          <w:rFonts w:ascii="Times New Roman" w:eastAsia="Times New Roman" w:hAnsi="Times New Roman" w:cs="Times New Roman"/>
          <w:lang w:val="en-SG" w:eastAsia="en-GB"/>
        </w:rPr>
        <w:t>St.John</w:t>
      </w:r>
      <w:proofErr w:type="spellEnd"/>
      <w:r w:rsidRPr="002C182A">
        <w:rPr>
          <w:rFonts w:ascii="Times New Roman" w:eastAsia="Times New Roman" w:hAnsi="Times New Roman" w:cs="Times New Roman"/>
          <w:lang w:val="en-SG" w:eastAsia="en-GB"/>
        </w:rPr>
        <w:t xml:space="preserve">, “Cybersecurity Stats: Facts and Figures You Should Know – Forbes Advisor,” </w:t>
      </w:r>
      <w:r w:rsidRPr="002C182A">
        <w:rPr>
          <w:rFonts w:ascii="Times New Roman" w:eastAsia="Times New Roman" w:hAnsi="Times New Roman" w:cs="Times New Roman"/>
          <w:i/>
          <w:iCs/>
          <w:lang w:val="en-SG" w:eastAsia="en-GB"/>
        </w:rPr>
        <w:t>Forbes</w:t>
      </w:r>
      <w:r w:rsidRPr="002C182A">
        <w:rPr>
          <w:rFonts w:ascii="Times New Roman" w:eastAsia="Times New Roman" w:hAnsi="Times New Roman" w:cs="Times New Roman"/>
          <w:lang w:val="en-SG" w:eastAsia="en-GB"/>
        </w:rPr>
        <w:t>, Feb. 28, 2024. https://www.forbes.com/advisor/education/it-and-tech/cybersecurity-statistics/</w:t>
      </w:r>
    </w:p>
    <w:p w14:paraId="70B93B6B" w14:textId="77777777" w:rsidR="00E47436" w:rsidRDefault="00E47436" w:rsidP="00E47436">
      <w:pPr>
        <w:rPr>
          <w:lang w:val="en-SG"/>
        </w:rPr>
      </w:pPr>
    </w:p>
    <w:p w14:paraId="143EF073" w14:textId="5413C7D1"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Z. Cheng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“KAIROS: Practical Intrusion Detection and Investigation using Whole-system Provenance,” Sep. 2023.</w:t>
      </w:r>
    </w:p>
    <w:p w14:paraId="76354594" w14:textId="77777777" w:rsidR="002C182A" w:rsidRDefault="002C182A" w:rsidP="00E47436">
      <w:pPr>
        <w:rPr>
          <w:lang w:val="en-SG"/>
        </w:rPr>
      </w:pPr>
    </w:p>
    <w:p w14:paraId="16603004" w14:textId="21997164"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[3]</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X. Han, T. Pasquier, and M. Seltzer, “Provenance-based Intrusion Detection: Opportunities and Challenges,” Jul. 2018. Accessed: Jan. 24, 2025. [Online]. Available: https://www.seltzer.com/assets/publications/Provenance-Based-Intrusion-Detection.pdf</w:t>
      </w:r>
    </w:p>
    <w:p w14:paraId="77A0D8DF" w14:textId="77777777" w:rsidR="002C182A" w:rsidRDefault="002C182A" w:rsidP="00E47436">
      <w:pPr>
        <w:rPr>
          <w:lang w:val="en-SG"/>
        </w:rPr>
      </w:pPr>
    </w:p>
    <w:p w14:paraId="3E71085F" w14:textId="0BF51BAA"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[4]</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Z. Li, Q. A. Chen, R. Yang, Y. Chen, and W. Ruan, “Threat detection and investigation with system-level provenance graphs: A survey,” </w:t>
      </w:r>
      <w:r w:rsidRPr="002C182A">
        <w:rPr>
          <w:rFonts w:ascii="Times New Roman" w:eastAsia="Times New Roman" w:hAnsi="Times New Roman" w:cs="Times New Roman"/>
          <w:i/>
          <w:iCs/>
          <w:lang w:val="en-SG" w:eastAsia="en-GB"/>
        </w:rPr>
        <w:t>Computers &amp; Security</w:t>
      </w:r>
      <w:r w:rsidRPr="002C182A">
        <w:rPr>
          <w:rFonts w:ascii="Times New Roman" w:eastAsia="Times New Roman" w:hAnsi="Times New Roman" w:cs="Times New Roman"/>
          <w:lang w:val="en-SG" w:eastAsia="en-GB"/>
        </w:rPr>
        <w:t xml:space="preserve">, vol. 106, p. 102282, Jul. 2021,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https://doi.org/10.1016/j.cose.2021.102282.</w:t>
      </w:r>
    </w:p>
    <w:p w14:paraId="5FB98192" w14:textId="77777777" w:rsidR="002C182A" w:rsidRDefault="002C182A" w:rsidP="00E47436">
      <w:pPr>
        <w:rPr>
          <w:lang w:val="en-SG"/>
        </w:rPr>
      </w:pPr>
    </w:p>
    <w:p w14:paraId="36110E13" w14:textId="1E4E6F21"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[5]</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L. Wang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“Incorporating Gradients to Rules: Towards Lightweight, Adaptive Provenance-based Intrusion Detection,” Sep. 2024.</w:t>
      </w:r>
    </w:p>
    <w:p w14:paraId="21A65E8B" w14:textId="77777777" w:rsidR="002C182A" w:rsidRDefault="002C182A" w:rsidP="00E47436">
      <w:pPr>
        <w:rPr>
          <w:lang w:val="en-SG"/>
        </w:rPr>
      </w:pPr>
    </w:p>
    <w:p w14:paraId="5B940299" w14:textId="155F69F4"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[6]</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M. Kapoor, J. Melton, M. Ridenhour, M. Sriram, T. Moyer, and S. Krishnan, “Flurry: a Fast Framework for Reproducible Multi-layered Provenance Graph Representation Learning,” </w:t>
      </w:r>
      <w:r w:rsidRPr="002C182A">
        <w:rPr>
          <w:rFonts w:ascii="Times New Roman" w:eastAsia="Times New Roman" w:hAnsi="Times New Roman" w:cs="Times New Roman"/>
          <w:i/>
          <w:iCs/>
          <w:lang w:val="en-SG" w:eastAsia="en-GB"/>
        </w:rPr>
        <w:t>KDD</w:t>
      </w:r>
      <w:r w:rsidRPr="002C182A">
        <w:rPr>
          <w:rFonts w:ascii="Times New Roman" w:eastAsia="Times New Roman" w:hAnsi="Times New Roman" w:cs="Times New Roman"/>
          <w:lang w:val="en-SG" w:eastAsia="en-GB"/>
        </w:rPr>
        <w:t xml:space="preserve">, vol. 22, 2022,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https://doi.org/10.1145/nnnnnnn.nnnnnnn.</w:t>
      </w:r>
    </w:p>
    <w:p w14:paraId="32DE012E" w14:textId="77777777" w:rsidR="002C182A" w:rsidRDefault="002C182A" w:rsidP="00E47436">
      <w:pPr>
        <w:rPr>
          <w:lang w:val="en-SG"/>
        </w:rPr>
      </w:pPr>
    </w:p>
    <w:p w14:paraId="5F20361C" w14:textId="151CDA84"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lastRenderedPageBreak/>
        <w:t>[7]</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M. </w:t>
      </w:r>
      <w:proofErr w:type="spellStart"/>
      <w:r w:rsidRPr="002C182A">
        <w:rPr>
          <w:rFonts w:ascii="Times New Roman" w:eastAsia="Times New Roman" w:hAnsi="Times New Roman" w:cs="Times New Roman"/>
          <w:lang w:val="en-SG" w:eastAsia="en-GB"/>
        </w:rPr>
        <w:t>Zipperle</w:t>
      </w:r>
      <w:proofErr w:type="spellEnd"/>
      <w:r w:rsidRPr="002C182A">
        <w:rPr>
          <w:rFonts w:ascii="Times New Roman" w:eastAsia="Times New Roman" w:hAnsi="Times New Roman" w:cs="Times New Roman"/>
          <w:lang w:val="en-SG" w:eastAsia="en-GB"/>
        </w:rPr>
        <w:t xml:space="preserve">, F. </w:t>
      </w:r>
      <w:proofErr w:type="spellStart"/>
      <w:r w:rsidRPr="002C182A">
        <w:rPr>
          <w:rFonts w:ascii="Times New Roman" w:eastAsia="Times New Roman" w:hAnsi="Times New Roman" w:cs="Times New Roman"/>
          <w:lang w:val="en-SG" w:eastAsia="en-GB"/>
        </w:rPr>
        <w:t>Gottwalt</w:t>
      </w:r>
      <w:proofErr w:type="spellEnd"/>
      <w:r w:rsidRPr="002C182A">
        <w:rPr>
          <w:rFonts w:ascii="Times New Roman" w:eastAsia="Times New Roman" w:hAnsi="Times New Roman" w:cs="Times New Roman"/>
          <w:lang w:val="en-SG" w:eastAsia="en-GB"/>
        </w:rPr>
        <w:t xml:space="preserve">, E. Chang, and T. Dillon, “Provenance-based Intrusion Detection Systems: A Survey,” </w:t>
      </w:r>
      <w:r w:rsidRPr="002C182A">
        <w:rPr>
          <w:rFonts w:ascii="Times New Roman" w:eastAsia="Times New Roman" w:hAnsi="Times New Roman" w:cs="Times New Roman"/>
          <w:i/>
          <w:iCs/>
          <w:lang w:val="en-SG" w:eastAsia="en-GB"/>
        </w:rPr>
        <w:t>ACM Computing Surveys</w:t>
      </w:r>
      <w:r w:rsidRPr="002C182A">
        <w:rPr>
          <w:rFonts w:ascii="Times New Roman" w:eastAsia="Times New Roman" w:hAnsi="Times New Roman" w:cs="Times New Roman"/>
          <w:lang w:val="en-SG" w:eastAsia="en-GB"/>
        </w:rPr>
        <w:t xml:space="preserve">, vol. 55, no. 7, pp. 1–36, Dec. 2022,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xml:space="preserve">: </w:t>
      </w:r>
      <w:hyperlink r:id="rId65" w:history="1">
        <w:r w:rsidRPr="002C182A">
          <w:rPr>
            <w:rStyle w:val="Hyperlink"/>
            <w:rFonts w:ascii="Times New Roman" w:eastAsia="Times New Roman" w:hAnsi="Times New Roman" w:cs="Times New Roman"/>
            <w:lang w:val="en-SG" w:eastAsia="en-GB"/>
          </w:rPr>
          <w:t>https://doi.org/10.1145/3539605</w:t>
        </w:r>
      </w:hyperlink>
      <w:r w:rsidRPr="002C182A">
        <w:rPr>
          <w:rFonts w:ascii="Times New Roman" w:eastAsia="Times New Roman" w:hAnsi="Times New Roman" w:cs="Times New Roman"/>
          <w:lang w:val="en-SG" w:eastAsia="en-GB"/>
        </w:rPr>
        <w:t>.</w:t>
      </w:r>
    </w:p>
    <w:p w14:paraId="77477B75" w14:textId="77777777" w:rsidR="002C182A" w:rsidRDefault="002C182A" w:rsidP="00E47436">
      <w:pPr>
        <w:rPr>
          <w:lang w:val="en-SG"/>
        </w:rPr>
      </w:pPr>
    </w:p>
    <w:p w14:paraId="7A79BCC7" w14:textId="53A8BE7E" w:rsid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[8]</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M. Rehman, H. Ahmadi, and W. </w:t>
      </w:r>
      <w:proofErr w:type="spellStart"/>
      <w:r w:rsidRPr="002C182A">
        <w:rPr>
          <w:rFonts w:ascii="Times New Roman" w:eastAsia="Times New Roman" w:hAnsi="Times New Roman" w:cs="Times New Roman"/>
          <w:lang w:val="en-SG" w:eastAsia="en-GB"/>
        </w:rPr>
        <w:t>Ul</w:t>
      </w:r>
      <w:proofErr w:type="spellEnd"/>
      <w:r w:rsidRPr="002C182A">
        <w:rPr>
          <w:rFonts w:ascii="Times New Roman" w:eastAsia="Times New Roman" w:hAnsi="Times New Roman" w:cs="Times New Roman"/>
          <w:lang w:val="en-SG" w:eastAsia="en-GB"/>
        </w:rPr>
        <w:t xml:space="preserve">, “FLASH: A Comprehensive Approach to Intrusion Detection via Provenance Graph Representation Learning.” Accessed: Jan. 24, 2025. [Online]. Available: </w:t>
      </w:r>
      <w:hyperlink r:id="rId66" w:history="1">
        <w:r w:rsidRPr="002C182A">
          <w:rPr>
            <w:rStyle w:val="Hyperlink"/>
            <w:rFonts w:ascii="Times New Roman" w:eastAsia="Times New Roman" w:hAnsi="Times New Roman" w:cs="Times New Roman"/>
            <w:lang w:val="en-SG" w:eastAsia="en-GB"/>
          </w:rPr>
          <w:t>https://dartlab.org/assets/pdf/flash.pdf</w:t>
        </w:r>
      </w:hyperlink>
    </w:p>
    <w:p w14:paraId="5083F4D1" w14:textId="77777777" w:rsidR="002C182A" w:rsidRDefault="002C182A" w:rsidP="00E47436">
      <w:pPr>
        <w:rPr>
          <w:lang w:val="en-SG"/>
        </w:rPr>
      </w:pPr>
    </w:p>
    <w:p w14:paraId="53E36C6F" w14:textId="22D9B5B6"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[9]</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X. Han, T. Pasquier, A. Bates, J. Mickens, and M. Seltzer, “Unicorn: Runtime Provenance-Based Detector for Advanced Persistent Threats,” </w:t>
      </w:r>
      <w:r w:rsidRPr="002C182A">
        <w:rPr>
          <w:rFonts w:ascii="Times New Roman" w:eastAsia="Times New Roman" w:hAnsi="Times New Roman" w:cs="Times New Roman"/>
          <w:i/>
          <w:iCs/>
          <w:lang w:val="en-SG" w:eastAsia="en-GB"/>
        </w:rPr>
        <w:t>Proceedings 2020 Network and Distributed System Security Symposium</w:t>
      </w:r>
      <w:r w:rsidRPr="002C182A">
        <w:rPr>
          <w:rFonts w:ascii="Times New Roman" w:eastAsia="Times New Roman" w:hAnsi="Times New Roman" w:cs="Times New Roman"/>
          <w:lang w:val="en-SG" w:eastAsia="en-GB"/>
        </w:rPr>
        <w:t xml:space="preserve">, 2020,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https://doi.org/10.14722/ndss.2020.24046.</w:t>
      </w:r>
    </w:p>
    <w:p w14:paraId="25E6A02E" w14:textId="77777777" w:rsidR="002C182A" w:rsidRDefault="002C182A" w:rsidP="00E47436">
      <w:pPr>
        <w:rPr>
          <w:lang w:val="en-SG"/>
        </w:rPr>
      </w:pPr>
    </w:p>
    <w:p w14:paraId="39252A52" w14:textId="5B9027F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[10]</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T. Pasquier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xml:space="preserve">, “Practical whole-system provenance capture,” </w:t>
      </w:r>
      <w:r w:rsidRPr="002C182A">
        <w:rPr>
          <w:rFonts w:ascii="Times New Roman" w:eastAsia="Times New Roman" w:hAnsi="Times New Roman" w:cs="Times New Roman"/>
          <w:i/>
          <w:iCs/>
          <w:lang w:val="en-SG" w:eastAsia="en-GB"/>
        </w:rPr>
        <w:t>Proceedings of the 2017 Symposium on Cloud Computing</w:t>
      </w:r>
      <w:r w:rsidRPr="002C182A">
        <w:rPr>
          <w:rFonts w:ascii="Times New Roman" w:eastAsia="Times New Roman" w:hAnsi="Times New Roman" w:cs="Times New Roman"/>
          <w:lang w:val="en-SG" w:eastAsia="en-GB"/>
        </w:rPr>
        <w:t xml:space="preserve">, pp. 405–418, Sep. 2017,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https://doi.org/10.1145/3127479.3129249.</w:t>
      </w:r>
    </w:p>
    <w:p w14:paraId="2E1ADB82" w14:textId="77777777" w:rsidR="002C182A" w:rsidRDefault="002C182A" w:rsidP="00E47436">
      <w:pPr>
        <w:rPr>
          <w:lang w:val="en-SG"/>
        </w:rPr>
      </w:pPr>
    </w:p>
    <w:p w14:paraId="62D69243" w14:textId="5A028535"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[11]</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T. Pasquier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“Practical Whole-System Provenance Capture.” Accessed: Jan. 24, 2025. [Online]. Available: https://camflow.org/posters/socc-2017.pdf</w:t>
      </w:r>
    </w:p>
    <w:p w14:paraId="7A934DC6" w14:textId="77777777" w:rsidR="002C182A" w:rsidRDefault="002C182A" w:rsidP="00E47436">
      <w:pPr>
        <w:rPr>
          <w:lang w:val="en-SG"/>
        </w:rPr>
      </w:pPr>
    </w:p>
    <w:p w14:paraId="14E18AA0" w14:textId="4F91A0D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[12]</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w:t>
      </w:r>
      <w:proofErr w:type="spellStart"/>
      <w:r w:rsidRPr="002C182A">
        <w:rPr>
          <w:rFonts w:ascii="Times New Roman" w:eastAsia="Times New Roman" w:hAnsi="Times New Roman" w:cs="Times New Roman"/>
          <w:lang w:val="en-SG" w:eastAsia="en-GB"/>
        </w:rPr>
        <w:t>CamFlow</w:t>
      </w:r>
      <w:proofErr w:type="spellEnd"/>
      <w:r w:rsidRPr="002C182A">
        <w:rPr>
          <w:rFonts w:ascii="Times New Roman" w:eastAsia="Times New Roman" w:hAnsi="Times New Roman" w:cs="Times New Roman"/>
          <w:lang w:val="en-SG" w:eastAsia="en-GB"/>
        </w:rPr>
        <w:t xml:space="preserve">: practical whole-system provenance for Linux,” </w:t>
      </w:r>
      <w:proofErr w:type="spellStart"/>
      <w:r w:rsidRPr="002C182A">
        <w:rPr>
          <w:rFonts w:ascii="Times New Roman" w:eastAsia="Times New Roman" w:hAnsi="Times New Roman" w:cs="Times New Roman"/>
          <w:i/>
          <w:iCs/>
          <w:lang w:val="en-SG" w:eastAsia="en-GB"/>
        </w:rPr>
        <w:t>CamFlow</w:t>
      </w:r>
      <w:proofErr w:type="spellEnd"/>
      <w:r w:rsidRPr="002C182A">
        <w:rPr>
          <w:rFonts w:ascii="Times New Roman" w:eastAsia="Times New Roman" w:hAnsi="Times New Roman" w:cs="Times New Roman"/>
          <w:lang w:val="en-SG" w:eastAsia="en-GB"/>
        </w:rPr>
        <w:t>, 2023. https://camflow.org/ (accessed Jan. 24, 2025).</w:t>
      </w:r>
    </w:p>
    <w:p w14:paraId="54188688" w14:textId="77777777" w:rsidR="002C182A" w:rsidRDefault="002C182A" w:rsidP="00E47436">
      <w:pPr>
        <w:rPr>
          <w:lang w:val="en-SG"/>
        </w:rPr>
      </w:pPr>
    </w:p>
    <w:p w14:paraId="38C129E3" w14:textId="16033C04"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[13]</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w:t>
      </w:r>
      <w:proofErr w:type="spellStart"/>
      <w:r w:rsidRPr="002C182A">
        <w:rPr>
          <w:rFonts w:ascii="Times New Roman" w:eastAsia="Times New Roman" w:hAnsi="Times New Roman" w:cs="Times New Roman"/>
          <w:lang w:val="en-SG" w:eastAsia="en-GB"/>
        </w:rPr>
        <w:t>CamFlow</w:t>
      </w:r>
      <w:proofErr w:type="spellEnd"/>
      <w:r w:rsidRPr="002C182A">
        <w:rPr>
          <w:rFonts w:ascii="Times New Roman" w:eastAsia="Times New Roman" w:hAnsi="Times New Roman" w:cs="Times New Roman"/>
          <w:lang w:val="en-SG" w:eastAsia="en-GB"/>
        </w:rPr>
        <w:t xml:space="preserve"> MQTT web-client demo,” </w:t>
      </w:r>
      <w:r w:rsidRPr="002C182A">
        <w:rPr>
          <w:rFonts w:ascii="Times New Roman" w:eastAsia="Times New Roman" w:hAnsi="Times New Roman" w:cs="Times New Roman"/>
          <w:i/>
          <w:iCs/>
          <w:lang w:val="en-SG" w:eastAsia="en-GB"/>
        </w:rPr>
        <w:t>Camflow.org</w:t>
      </w:r>
      <w:r w:rsidRPr="002C182A">
        <w:rPr>
          <w:rFonts w:ascii="Times New Roman" w:eastAsia="Times New Roman" w:hAnsi="Times New Roman" w:cs="Times New Roman"/>
          <w:lang w:val="en-SG" w:eastAsia="en-GB"/>
        </w:rPr>
        <w:t>, 2025. https://camflow.org/demo (accessed Jan. 24, 2025).</w:t>
      </w:r>
    </w:p>
    <w:p w14:paraId="61477A53" w14:textId="77777777" w:rsidR="002C182A" w:rsidRDefault="002C182A" w:rsidP="00E47436">
      <w:pPr>
        <w:rPr>
          <w:lang w:val="en-SG"/>
        </w:rPr>
      </w:pPr>
    </w:p>
    <w:p w14:paraId="5D3CE329" w14:textId="5BC0CA7D"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[14]</w:t>
      </w:r>
      <w:r>
        <w:rPr>
          <w:rFonts w:ascii="Times New Roman" w:eastAsia="Times New Roman" w:hAnsi="Times New Roman" w:cs="Times New Roman"/>
          <w:lang w:val="en-SG" w:eastAsia="en-GB"/>
        </w:rPr>
        <w:t xml:space="preserve"> </w:t>
      </w:r>
      <w:proofErr w:type="spellStart"/>
      <w:r w:rsidRPr="002C182A">
        <w:rPr>
          <w:rFonts w:ascii="Times New Roman" w:eastAsia="Times New Roman" w:hAnsi="Times New Roman" w:cs="Times New Roman"/>
          <w:lang w:val="en-SG" w:eastAsia="en-GB"/>
        </w:rPr>
        <w:t>mayakapoor</w:t>
      </w:r>
      <w:proofErr w:type="spellEnd"/>
      <w:r w:rsidRPr="002C182A">
        <w:rPr>
          <w:rFonts w:ascii="Times New Roman" w:eastAsia="Times New Roman" w:hAnsi="Times New Roman" w:cs="Times New Roman"/>
          <w:lang w:val="en-SG" w:eastAsia="en-GB"/>
        </w:rPr>
        <w:t xml:space="preserve">, “GitHub - </w:t>
      </w:r>
      <w:proofErr w:type="spellStart"/>
      <w:r w:rsidRPr="002C182A">
        <w:rPr>
          <w:rFonts w:ascii="Times New Roman" w:eastAsia="Times New Roman" w:hAnsi="Times New Roman" w:cs="Times New Roman"/>
          <w:lang w:val="en-SG" w:eastAsia="en-GB"/>
        </w:rPr>
        <w:t>mayakapoor</w:t>
      </w:r>
      <w:proofErr w:type="spellEnd"/>
      <w:r w:rsidRPr="002C182A">
        <w:rPr>
          <w:rFonts w:ascii="Times New Roman" w:eastAsia="Times New Roman" w:hAnsi="Times New Roman" w:cs="Times New Roman"/>
          <w:lang w:val="en-SG" w:eastAsia="en-GB"/>
        </w:rPr>
        <w:t xml:space="preserve">/flurry: A fast data provenance graph generation framework.,” </w:t>
      </w:r>
      <w:r w:rsidRPr="002C182A">
        <w:rPr>
          <w:rFonts w:ascii="Times New Roman" w:eastAsia="Times New Roman" w:hAnsi="Times New Roman" w:cs="Times New Roman"/>
          <w:i/>
          <w:iCs/>
          <w:lang w:val="en-SG" w:eastAsia="en-GB"/>
        </w:rPr>
        <w:t>GitHub</w:t>
      </w:r>
      <w:r w:rsidRPr="002C182A">
        <w:rPr>
          <w:rFonts w:ascii="Times New Roman" w:eastAsia="Times New Roman" w:hAnsi="Times New Roman" w:cs="Times New Roman"/>
          <w:lang w:val="en-SG" w:eastAsia="en-GB"/>
        </w:rPr>
        <w:t>, 2022. https://github.com/mayakapoor/flurry (accessed Jan. 24, 2025).</w:t>
      </w:r>
    </w:p>
    <w:p w14:paraId="6F85C5F2" w14:textId="77777777" w:rsidR="002C182A" w:rsidRDefault="002C182A" w:rsidP="00E47436">
      <w:pPr>
        <w:rPr>
          <w:lang w:val="en-SG"/>
        </w:rPr>
      </w:pPr>
    </w:p>
    <w:p w14:paraId="7B2687BE" w14:textId="3D78898A"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[15]</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Apache Friends, “XAMPP Installers and Downloads for Apache Friends,” </w:t>
      </w:r>
      <w:r w:rsidRPr="002C182A">
        <w:rPr>
          <w:rFonts w:ascii="Times New Roman" w:eastAsia="Times New Roman" w:hAnsi="Times New Roman" w:cs="Times New Roman"/>
          <w:i/>
          <w:iCs/>
          <w:lang w:val="en-SG" w:eastAsia="en-GB"/>
        </w:rPr>
        <w:t>www.apachefriends.org</w:t>
      </w:r>
      <w:r w:rsidRPr="002C182A">
        <w:rPr>
          <w:rFonts w:ascii="Times New Roman" w:eastAsia="Times New Roman" w:hAnsi="Times New Roman" w:cs="Times New Roman"/>
          <w:lang w:val="en-SG" w:eastAsia="en-GB"/>
        </w:rPr>
        <w:t>, 2022. https://www.apachefriends.org/</w:t>
      </w:r>
    </w:p>
    <w:p w14:paraId="47DFE7C6" w14:textId="77777777" w:rsidR="002C182A" w:rsidRDefault="002C182A" w:rsidP="00E47436">
      <w:pPr>
        <w:rPr>
          <w:lang w:val="en-SG"/>
        </w:rPr>
      </w:pPr>
    </w:p>
    <w:p w14:paraId="0795DE1F" w14:textId="689FF936"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[16]</w:t>
      </w:r>
      <w:r>
        <w:rPr>
          <w:rFonts w:ascii="Times New Roman" w:eastAsia="Times New Roman" w:hAnsi="Times New Roman" w:cs="Times New Roman"/>
          <w:lang w:val="en-SG" w:eastAsia="en-GB"/>
        </w:rPr>
        <w:t xml:space="preserve"> </w:t>
      </w:r>
      <w:proofErr w:type="spellStart"/>
      <w:r w:rsidRPr="002C182A">
        <w:rPr>
          <w:rFonts w:ascii="Times New Roman" w:eastAsia="Times New Roman" w:hAnsi="Times New Roman" w:cs="Times New Roman"/>
          <w:lang w:val="en-SG" w:eastAsia="en-GB"/>
        </w:rPr>
        <w:t>Javatpoint</w:t>
      </w:r>
      <w:proofErr w:type="spellEnd"/>
      <w:r w:rsidRPr="002C182A">
        <w:rPr>
          <w:rFonts w:ascii="Times New Roman" w:eastAsia="Times New Roman" w:hAnsi="Times New Roman" w:cs="Times New Roman"/>
          <w:lang w:val="en-SG" w:eastAsia="en-GB"/>
        </w:rPr>
        <w:t xml:space="preserve">, “XAMPP Tutorial - </w:t>
      </w:r>
      <w:proofErr w:type="spellStart"/>
      <w:r w:rsidRPr="002C182A">
        <w:rPr>
          <w:rFonts w:ascii="Times New Roman" w:eastAsia="Times New Roman" w:hAnsi="Times New Roman" w:cs="Times New Roman"/>
          <w:lang w:val="en-SG" w:eastAsia="en-GB"/>
        </w:rPr>
        <w:t>javatpoint</w:t>
      </w:r>
      <w:proofErr w:type="spellEnd"/>
      <w:r w:rsidRPr="002C182A">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i/>
          <w:iCs/>
          <w:lang w:val="en-SG" w:eastAsia="en-GB"/>
        </w:rPr>
        <w:t>www.javatpoint.com</w:t>
      </w:r>
      <w:r w:rsidRPr="002C182A">
        <w:rPr>
          <w:rFonts w:ascii="Times New Roman" w:eastAsia="Times New Roman" w:hAnsi="Times New Roman" w:cs="Times New Roman"/>
          <w:lang w:val="en-SG" w:eastAsia="en-GB"/>
        </w:rPr>
        <w:t>, 2021. https://www.javatpoint.com/xampp</w:t>
      </w:r>
    </w:p>
    <w:p w14:paraId="33689778" w14:textId="77777777" w:rsidR="002C182A" w:rsidRDefault="002C182A" w:rsidP="00E47436">
      <w:pPr>
        <w:rPr>
          <w:lang w:val="en-SG"/>
        </w:rPr>
      </w:pPr>
    </w:p>
    <w:p w14:paraId="7391AD2C" w14:textId="1A252C2C"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[17]</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“OWASP Damn Vulnerable Web Sockets | OWASP Foundation,” </w:t>
      </w:r>
      <w:r w:rsidRPr="002C182A">
        <w:rPr>
          <w:rFonts w:ascii="Times New Roman" w:eastAsia="Times New Roman" w:hAnsi="Times New Roman" w:cs="Times New Roman"/>
          <w:i/>
          <w:iCs/>
          <w:lang w:val="en-SG" w:eastAsia="en-GB"/>
        </w:rPr>
        <w:t>owasp.org</w:t>
      </w:r>
      <w:r w:rsidRPr="002C182A">
        <w:rPr>
          <w:rFonts w:ascii="Times New Roman" w:eastAsia="Times New Roman" w:hAnsi="Times New Roman" w:cs="Times New Roman"/>
          <w:lang w:val="en-SG" w:eastAsia="en-GB"/>
        </w:rPr>
        <w:t>. https://owasp.org/www-project-damn-vulnerable-web-sockets/</w:t>
      </w:r>
    </w:p>
    <w:p w14:paraId="46E59F45" w14:textId="77777777" w:rsidR="002C182A" w:rsidRDefault="002C182A" w:rsidP="00E47436">
      <w:pPr>
        <w:rPr>
          <w:lang w:val="en-SG"/>
        </w:rPr>
      </w:pPr>
    </w:p>
    <w:p w14:paraId="13C47C43" w14:textId="1BC301F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[18]</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R. Wood, “</w:t>
      </w:r>
      <w:proofErr w:type="spellStart"/>
      <w:r w:rsidRPr="002C182A">
        <w:rPr>
          <w:rFonts w:ascii="Times New Roman" w:eastAsia="Times New Roman" w:hAnsi="Times New Roman" w:cs="Times New Roman"/>
          <w:lang w:val="en-SG" w:eastAsia="en-GB"/>
        </w:rPr>
        <w:t>digininja</w:t>
      </w:r>
      <w:proofErr w:type="spellEnd"/>
      <w:r w:rsidRPr="002C182A">
        <w:rPr>
          <w:rFonts w:ascii="Times New Roman" w:eastAsia="Times New Roman" w:hAnsi="Times New Roman" w:cs="Times New Roman"/>
          <w:lang w:val="en-SG" w:eastAsia="en-GB"/>
        </w:rPr>
        <w:t xml:space="preserve">/DVWA,” </w:t>
      </w:r>
      <w:r w:rsidRPr="002C182A">
        <w:rPr>
          <w:rFonts w:ascii="Times New Roman" w:eastAsia="Times New Roman" w:hAnsi="Times New Roman" w:cs="Times New Roman"/>
          <w:i/>
          <w:iCs/>
          <w:lang w:val="en-SG" w:eastAsia="en-GB"/>
        </w:rPr>
        <w:t>GitHub</w:t>
      </w:r>
      <w:r w:rsidRPr="002C182A">
        <w:rPr>
          <w:rFonts w:ascii="Times New Roman" w:eastAsia="Times New Roman" w:hAnsi="Times New Roman" w:cs="Times New Roman"/>
          <w:lang w:val="en-SG" w:eastAsia="en-GB"/>
        </w:rPr>
        <w:t>, Jun. 12, 2021. https://github.com/digininja/DVWA</w:t>
      </w:r>
    </w:p>
    <w:p w14:paraId="68A9FB5A" w14:textId="77777777" w:rsidR="002C182A" w:rsidRDefault="002C182A" w:rsidP="00E47436">
      <w:pPr>
        <w:rPr>
          <w:lang w:val="en-SG"/>
        </w:rPr>
      </w:pPr>
    </w:p>
    <w:p w14:paraId="0E188A8C" w14:textId="6BDFFFE8"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[19]</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Eclipse Foundation, “Eclipse </w:t>
      </w:r>
      <w:proofErr w:type="spellStart"/>
      <w:r w:rsidRPr="002C182A">
        <w:rPr>
          <w:rFonts w:ascii="Times New Roman" w:eastAsia="Times New Roman" w:hAnsi="Times New Roman" w:cs="Times New Roman"/>
          <w:lang w:val="en-SG" w:eastAsia="en-GB"/>
        </w:rPr>
        <w:t>Mosquitto</w:t>
      </w:r>
      <w:proofErr w:type="spellEnd"/>
      <w:r w:rsidRPr="002C182A">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i/>
          <w:iCs/>
          <w:lang w:val="en-SG" w:eastAsia="en-GB"/>
        </w:rPr>
        <w:t xml:space="preserve">Eclipse </w:t>
      </w:r>
      <w:proofErr w:type="spellStart"/>
      <w:r w:rsidRPr="002C182A">
        <w:rPr>
          <w:rFonts w:ascii="Times New Roman" w:eastAsia="Times New Roman" w:hAnsi="Times New Roman" w:cs="Times New Roman"/>
          <w:i/>
          <w:iCs/>
          <w:lang w:val="en-SG" w:eastAsia="en-GB"/>
        </w:rPr>
        <w:t>Mosquitto</w:t>
      </w:r>
      <w:proofErr w:type="spellEnd"/>
      <w:r w:rsidRPr="002C182A">
        <w:rPr>
          <w:rFonts w:ascii="Times New Roman" w:eastAsia="Times New Roman" w:hAnsi="Times New Roman" w:cs="Times New Roman"/>
          <w:lang w:val="en-SG" w:eastAsia="en-GB"/>
        </w:rPr>
        <w:t>, Jan. 08, 2018. https://mosquitto.org/</w:t>
      </w:r>
    </w:p>
    <w:p w14:paraId="34D6438D" w14:textId="77777777" w:rsidR="002C182A" w:rsidRDefault="002C182A" w:rsidP="00E47436">
      <w:pPr>
        <w:rPr>
          <w:lang w:val="en-SG"/>
        </w:rPr>
      </w:pPr>
    </w:p>
    <w:p w14:paraId="544D4DDE" w14:textId="64C81C65"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lastRenderedPageBreak/>
        <w:t>[20]</w:t>
      </w:r>
      <w:r>
        <w:rPr>
          <w:rFonts w:ascii="Times New Roman" w:eastAsia="Times New Roman" w:hAnsi="Times New Roman" w:cs="Times New Roman"/>
          <w:lang w:val="en-SG" w:eastAsia="en-GB"/>
        </w:rPr>
        <w:t xml:space="preserve"> </w:t>
      </w:r>
      <w:proofErr w:type="spellStart"/>
      <w:r w:rsidRPr="002C182A">
        <w:rPr>
          <w:rFonts w:ascii="Times New Roman" w:eastAsia="Times New Roman" w:hAnsi="Times New Roman" w:cs="Times New Roman"/>
          <w:lang w:val="en-SG" w:eastAsia="en-GB"/>
        </w:rPr>
        <w:t>imperva</w:t>
      </w:r>
      <w:proofErr w:type="spellEnd"/>
      <w:r w:rsidRPr="002C182A">
        <w:rPr>
          <w:rFonts w:ascii="Times New Roman" w:eastAsia="Times New Roman" w:hAnsi="Times New Roman" w:cs="Times New Roman"/>
          <w:lang w:val="en-SG" w:eastAsia="en-GB"/>
        </w:rPr>
        <w:t xml:space="preserve">, “Web Application Security | Application Security Checklist | Imperva,” </w:t>
      </w:r>
      <w:r w:rsidRPr="002C182A">
        <w:rPr>
          <w:rFonts w:ascii="Times New Roman" w:eastAsia="Times New Roman" w:hAnsi="Times New Roman" w:cs="Times New Roman"/>
          <w:i/>
          <w:iCs/>
          <w:lang w:val="en-SG" w:eastAsia="en-GB"/>
        </w:rPr>
        <w:t xml:space="preserve">Learning </w:t>
      </w:r>
      <w:proofErr w:type="spellStart"/>
      <w:r w:rsidRPr="002C182A">
        <w:rPr>
          <w:rFonts w:ascii="Times New Roman" w:eastAsia="Times New Roman" w:hAnsi="Times New Roman" w:cs="Times New Roman"/>
          <w:i/>
          <w:iCs/>
          <w:lang w:val="en-SG" w:eastAsia="en-GB"/>
        </w:rPr>
        <w:t>Center</w:t>
      </w:r>
      <w:proofErr w:type="spellEnd"/>
      <w:r w:rsidRPr="002C182A">
        <w:rPr>
          <w:rFonts w:ascii="Times New Roman" w:eastAsia="Times New Roman" w:hAnsi="Times New Roman" w:cs="Times New Roman"/>
          <w:lang w:val="en-SG" w:eastAsia="en-GB"/>
        </w:rPr>
        <w:t>, 2019. https://www.imperva.com/learn/application-security/application-security/</w:t>
      </w:r>
    </w:p>
    <w:p w14:paraId="507BAA4F" w14:textId="77777777" w:rsidR="002C182A" w:rsidRDefault="002C182A" w:rsidP="00E47436">
      <w:pPr>
        <w:rPr>
          <w:lang w:val="en-SG"/>
        </w:rPr>
      </w:pPr>
    </w:p>
    <w:p w14:paraId="595B1AEF" w14:textId="631DDA4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[21]</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OWASP, “Cross Site Scripting (XSS) | OWASP,” </w:t>
      </w:r>
      <w:r w:rsidRPr="002C182A">
        <w:rPr>
          <w:rFonts w:ascii="Times New Roman" w:eastAsia="Times New Roman" w:hAnsi="Times New Roman" w:cs="Times New Roman"/>
          <w:i/>
          <w:iCs/>
          <w:lang w:val="en-SG" w:eastAsia="en-GB"/>
        </w:rPr>
        <w:t>Owasp.org</w:t>
      </w:r>
      <w:r w:rsidRPr="002C182A">
        <w:rPr>
          <w:rFonts w:ascii="Times New Roman" w:eastAsia="Times New Roman" w:hAnsi="Times New Roman" w:cs="Times New Roman"/>
          <w:lang w:val="en-SG" w:eastAsia="en-GB"/>
        </w:rPr>
        <w:t>, 2020. https://owasp.org/www-community/attacks/xss/</w:t>
      </w:r>
    </w:p>
    <w:p w14:paraId="1357F208" w14:textId="77777777" w:rsidR="002C182A" w:rsidRDefault="002C182A" w:rsidP="00E47436">
      <w:pPr>
        <w:rPr>
          <w:lang w:val="en-SG"/>
        </w:rPr>
      </w:pPr>
    </w:p>
    <w:p w14:paraId="3AAC0B13" w14:textId="7E1A1BB6"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[22]</w:t>
      </w:r>
      <w:r>
        <w:rPr>
          <w:rFonts w:ascii="Times New Roman" w:eastAsia="Times New Roman" w:hAnsi="Times New Roman" w:cs="Times New Roman"/>
          <w:lang w:val="en-SG" w:eastAsia="en-GB"/>
        </w:rPr>
        <w:t xml:space="preserve"> </w:t>
      </w:r>
      <w:proofErr w:type="spellStart"/>
      <w:r w:rsidRPr="002C182A">
        <w:rPr>
          <w:rFonts w:ascii="Times New Roman" w:eastAsia="Times New Roman" w:hAnsi="Times New Roman" w:cs="Times New Roman"/>
          <w:lang w:val="en-SG" w:eastAsia="en-GB"/>
        </w:rPr>
        <w:t>PortSwigger</w:t>
      </w:r>
      <w:proofErr w:type="spellEnd"/>
      <w:r w:rsidRPr="002C182A">
        <w:rPr>
          <w:rFonts w:ascii="Times New Roman" w:eastAsia="Times New Roman" w:hAnsi="Times New Roman" w:cs="Times New Roman"/>
          <w:lang w:val="en-SG" w:eastAsia="en-GB"/>
        </w:rPr>
        <w:t xml:space="preserve">, “What is reflected XSS (cross-site scripting)? Tutorial &amp; Examples,” </w:t>
      </w:r>
      <w:r w:rsidRPr="002C182A">
        <w:rPr>
          <w:rFonts w:ascii="Times New Roman" w:eastAsia="Times New Roman" w:hAnsi="Times New Roman" w:cs="Times New Roman"/>
          <w:i/>
          <w:iCs/>
          <w:lang w:val="en-SG" w:eastAsia="en-GB"/>
        </w:rPr>
        <w:t>Portswigger.net</w:t>
      </w:r>
      <w:r w:rsidRPr="002C182A">
        <w:rPr>
          <w:rFonts w:ascii="Times New Roman" w:eastAsia="Times New Roman" w:hAnsi="Times New Roman" w:cs="Times New Roman"/>
          <w:lang w:val="en-SG" w:eastAsia="en-GB"/>
        </w:rPr>
        <w:t>, 2019. https://portswigger.net/web-security/cross-site-scripting/reflected</w:t>
      </w:r>
    </w:p>
    <w:p w14:paraId="7B1FD287" w14:textId="5DE09B50"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[23]</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“DOM-Based Cross-Site Scripting (DOM XSS) | Learn AppSec,” </w:t>
      </w:r>
      <w:proofErr w:type="spellStart"/>
      <w:r w:rsidRPr="002C182A">
        <w:rPr>
          <w:rFonts w:ascii="Times New Roman" w:eastAsia="Times New Roman" w:hAnsi="Times New Roman" w:cs="Times New Roman"/>
          <w:i/>
          <w:iCs/>
          <w:lang w:val="en-SG" w:eastAsia="en-GB"/>
        </w:rPr>
        <w:t>Invicti</w:t>
      </w:r>
      <w:proofErr w:type="spellEnd"/>
      <w:r w:rsidRPr="002C182A">
        <w:rPr>
          <w:rFonts w:ascii="Times New Roman" w:eastAsia="Times New Roman" w:hAnsi="Times New Roman" w:cs="Times New Roman"/>
          <w:lang w:val="en-SG" w:eastAsia="en-GB"/>
        </w:rPr>
        <w:t>, Mar. 28, 2022. https://www.invicti.com/learn/dom-based-cross-site-scripting-dom-xss/</w:t>
      </w:r>
    </w:p>
    <w:p w14:paraId="73BEB409" w14:textId="77777777" w:rsidR="002C182A" w:rsidRDefault="002C182A" w:rsidP="00E47436">
      <w:pPr>
        <w:rPr>
          <w:lang w:val="en-SG"/>
        </w:rPr>
      </w:pPr>
    </w:p>
    <w:p w14:paraId="72416232" w14:textId="53FD8FD5"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[24]</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W. Zhong, “Command Injection | OWASP,” </w:t>
      </w:r>
      <w:r w:rsidRPr="002C182A">
        <w:rPr>
          <w:rFonts w:ascii="Times New Roman" w:eastAsia="Times New Roman" w:hAnsi="Times New Roman" w:cs="Times New Roman"/>
          <w:i/>
          <w:iCs/>
          <w:lang w:val="en-SG" w:eastAsia="en-GB"/>
        </w:rPr>
        <w:t>owasp.org</w:t>
      </w:r>
      <w:r w:rsidRPr="002C182A">
        <w:rPr>
          <w:rFonts w:ascii="Times New Roman" w:eastAsia="Times New Roman" w:hAnsi="Times New Roman" w:cs="Times New Roman"/>
          <w:lang w:val="en-SG" w:eastAsia="en-GB"/>
        </w:rPr>
        <w:t>, 2024. https://owasp.org/www-community/attacks/Command_Injection</w:t>
      </w:r>
    </w:p>
    <w:p w14:paraId="19F0E3D0" w14:textId="77777777" w:rsidR="002C182A" w:rsidRDefault="002C182A" w:rsidP="00E47436">
      <w:pPr>
        <w:rPr>
          <w:lang w:val="en-SG"/>
        </w:rPr>
      </w:pPr>
    </w:p>
    <w:p w14:paraId="7B9C15C0" w14:textId="78108D8D"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[25]</w:t>
      </w:r>
      <w:r>
        <w:rPr>
          <w:rFonts w:ascii="Times New Roman" w:eastAsia="Times New Roman" w:hAnsi="Times New Roman" w:cs="Times New Roman"/>
          <w:lang w:val="en-SG" w:eastAsia="en-GB"/>
        </w:rPr>
        <w:t xml:space="preserve"> </w:t>
      </w:r>
      <w:proofErr w:type="spellStart"/>
      <w:r w:rsidRPr="002C182A">
        <w:rPr>
          <w:rFonts w:ascii="Times New Roman" w:eastAsia="Times New Roman" w:hAnsi="Times New Roman" w:cs="Times New Roman"/>
          <w:lang w:val="en-SG" w:eastAsia="en-GB"/>
        </w:rPr>
        <w:t>PortSwigger</w:t>
      </w:r>
      <w:proofErr w:type="spellEnd"/>
      <w:r w:rsidRPr="002C182A">
        <w:rPr>
          <w:rFonts w:ascii="Times New Roman" w:eastAsia="Times New Roman" w:hAnsi="Times New Roman" w:cs="Times New Roman"/>
          <w:lang w:val="en-SG" w:eastAsia="en-GB"/>
        </w:rPr>
        <w:t xml:space="preserve">, “What is SQL Injection? Tutorial &amp; Examples,” </w:t>
      </w:r>
      <w:r w:rsidRPr="002C182A">
        <w:rPr>
          <w:rFonts w:ascii="Times New Roman" w:eastAsia="Times New Roman" w:hAnsi="Times New Roman" w:cs="Times New Roman"/>
          <w:i/>
          <w:iCs/>
          <w:lang w:val="en-SG" w:eastAsia="en-GB"/>
        </w:rPr>
        <w:t>Portswigger.net</w:t>
      </w:r>
      <w:r w:rsidRPr="002C182A">
        <w:rPr>
          <w:rFonts w:ascii="Times New Roman" w:eastAsia="Times New Roman" w:hAnsi="Times New Roman" w:cs="Times New Roman"/>
          <w:lang w:val="en-SG" w:eastAsia="en-GB"/>
        </w:rPr>
        <w:t>, 2024. https://portswigger.net/web-security/sql-injection</w:t>
      </w:r>
    </w:p>
    <w:p w14:paraId="7EC5C3C9" w14:textId="77777777" w:rsidR="002C182A" w:rsidRDefault="002C182A" w:rsidP="00E47436">
      <w:pPr>
        <w:rPr>
          <w:lang w:val="en-SG"/>
        </w:rPr>
      </w:pPr>
    </w:p>
    <w:p w14:paraId="6B33A26D" w14:textId="37A63797"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[26]</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Fortinet, “What is Brute Force Attack? | Definition, Types &amp; How It Works,” </w:t>
      </w:r>
      <w:r w:rsidRPr="002C182A">
        <w:rPr>
          <w:rFonts w:ascii="Times New Roman" w:eastAsia="Times New Roman" w:hAnsi="Times New Roman" w:cs="Times New Roman"/>
          <w:i/>
          <w:iCs/>
          <w:lang w:val="en-SG" w:eastAsia="en-GB"/>
        </w:rPr>
        <w:t>Fortinet</w:t>
      </w:r>
      <w:r w:rsidRPr="002C182A">
        <w:rPr>
          <w:rFonts w:ascii="Times New Roman" w:eastAsia="Times New Roman" w:hAnsi="Times New Roman" w:cs="Times New Roman"/>
          <w:lang w:val="en-SG" w:eastAsia="en-GB"/>
        </w:rPr>
        <w:t>, 2023. https://www.fortinet.com/resources/cyberglossary/brute-force-attack</w:t>
      </w:r>
    </w:p>
    <w:p w14:paraId="14961703" w14:textId="77777777" w:rsidR="002C182A" w:rsidRDefault="002C182A" w:rsidP="00E47436">
      <w:pPr>
        <w:rPr>
          <w:lang w:val="en-SG"/>
        </w:rPr>
      </w:pPr>
    </w:p>
    <w:p w14:paraId="410A0A7A" w14:textId="29EA3A5E"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[27]</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“AI trends in 2023: Graph Neural Networks,” </w:t>
      </w:r>
      <w:r w:rsidRPr="002C182A">
        <w:rPr>
          <w:rFonts w:ascii="Times New Roman" w:eastAsia="Times New Roman" w:hAnsi="Times New Roman" w:cs="Times New Roman"/>
          <w:i/>
          <w:iCs/>
          <w:lang w:val="en-SG" w:eastAsia="en-GB"/>
        </w:rPr>
        <w:t>News, Tutorials, AI Research</w:t>
      </w:r>
      <w:r w:rsidRPr="002C182A">
        <w:rPr>
          <w:rFonts w:ascii="Times New Roman" w:eastAsia="Times New Roman" w:hAnsi="Times New Roman" w:cs="Times New Roman"/>
          <w:lang w:val="en-SG" w:eastAsia="en-GB"/>
        </w:rPr>
        <w:t>, Mar. 21, 2023. https://www.assemblyai.com/blog/ai-trends-graph-neural-networks/</w:t>
      </w:r>
    </w:p>
    <w:p w14:paraId="7570B1C7" w14:textId="77777777" w:rsidR="002C182A" w:rsidRDefault="002C182A" w:rsidP="00E47436">
      <w:pPr>
        <w:rPr>
          <w:lang w:val="en-SG"/>
        </w:rPr>
      </w:pPr>
    </w:p>
    <w:p w14:paraId="1873D7FF" w14:textId="4D573D09"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[28]</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J. Zhou </w:t>
      </w:r>
      <w:r w:rsidRPr="002C182A">
        <w:rPr>
          <w:rFonts w:ascii="Times New Roman" w:eastAsia="Times New Roman" w:hAnsi="Times New Roman" w:cs="Times New Roman"/>
          <w:i/>
          <w:iCs/>
          <w:lang w:val="en-SG" w:eastAsia="en-GB"/>
        </w:rPr>
        <w:t>et al.</w:t>
      </w:r>
      <w:r w:rsidRPr="002C182A">
        <w:rPr>
          <w:rFonts w:ascii="Times New Roman" w:eastAsia="Times New Roman" w:hAnsi="Times New Roman" w:cs="Times New Roman"/>
          <w:lang w:val="en-SG" w:eastAsia="en-GB"/>
        </w:rPr>
        <w:t xml:space="preserve">, “Graph neural networks: A review of methods and applications,” </w:t>
      </w:r>
      <w:r w:rsidRPr="002C182A">
        <w:rPr>
          <w:rFonts w:ascii="Times New Roman" w:eastAsia="Times New Roman" w:hAnsi="Times New Roman" w:cs="Times New Roman"/>
          <w:i/>
          <w:iCs/>
          <w:lang w:val="en-SG" w:eastAsia="en-GB"/>
        </w:rPr>
        <w:t>AI Open</w:t>
      </w:r>
      <w:r w:rsidRPr="002C182A">
        <w:rPr>
          <w:rFonts w:ascii="Times New Roman" w:eastAsia="Times New Roman" w:hAnsi="Times New Roman" w:cs="Times New Roman"/>
          <w:lang w:val="en-SG" w:eastAsia="en-GB"/>
        </w:rPr>
        <w:t xml:space="preserve">, vol. 1, pp. 57–81, 2020, </w:t>
      </w:r>
      <w:proofErr w:type="spellStart"/>
      <w:r w:rsidRPr="002C182A">
        <w:rPr>
          <w:rFonts w:ascii="Times New Roman" w:eastAsia="Times New Roman" w:hAnsi="Times New Roman" w:cs="Times New Roman"/>
          <w:lang w:val="en-SG" w:eastAsia="en-GB"/>
        </w:rPr>
        <w:t>doi</w:t>
      </w:r>
      <w:proofErr w:type="spellEnd"/>
      <w:r w:rsidRPr="002C182A">
        <w:rPr>
          <w:rFonts w:ascii="Times New Roman" w:eastAsia="Times New Roman" w:hAnsi="Times New Roman" w:cs="Times New Roman"/>
          <w:lang w:val="en-SG" w:eastAsia="en-GB"/>
        </w:rPr>
        <w:t>: https://doi.org/10.1016/j.aiopen.2021.01.001.</w:t>
      </w:r>
    </w:p>
    <w:p w14:paraId="0A0B823D" w14:textId="77777777" w:rsidR="002C182A" w:rsidRDefault="002C182A" w:rsidP="00E47436">
      <w:pPr>
        <w:rPr>
          <w:lang w:val="en-SG"/>
        </w:rPr>
      </w:pPr>
    </w:p>
    <w:p w14:paraId="0C0B1D03" w14:textId="31029C72"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[29]</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A. S. Gillis, “What are graph neural networks (GNNs)?,” </w:t>
      </w:r>
      <w:r w:rsidRPr="002C182A">
        <w:rPr>
          <w:rFonts w:ascii="Times New Roman" w:eastAsia="Times New Roman" w:hAnsi="Times New Roman" w:cs="Times New Roman"/>
          <w:i/>
          <w:iCs/>
          <w:lang w:val="en-SG" w:eastAsia="en-GB"/>
        </w:rPr>
        <w:t>Enterprise AI</w:t>
      </w:r>
      <w:r w:rsidRPr="002C182A">
        <w:rPr>
          <w:rFonts w:ascii="Times New Roman" w:eastAsia="Times New Roman" w:hAnsi="Times New Roman" w:cs="Times New Roman"/>
          <w:lang w:val="en-SG" w:eastAsia="en-GB"/>
        </w:rPr>
        <w:t>, 2024. https://www.techtarget.com/searchenterpriseai/definition/graph-neural-networks-GNNs</w:t>
      </w:r>
    </w:p>
    <w:p w14:paraId="2560C744" w14:textId="77777777" w:rsidR="002C182A" w:rsidRDefault="002C182A" w:rsidP="00E47436">
      <w:pPr>
        <w:rPr>
          <w:lang w:val="en-SG"/>
        </w:rPr>
      </w:pPr>
    </w:p>
    <w:p w14:paraId="51C22CD2" w14:textId="31F0E690" w:rsidR="002C182A" w:rsidRPr="002C182A" w:rsidRDefault="002C182A" w:rsidP="002C182A">
      <w:pPr>
        <w:rPr>
          <w:rFonts w:ascii="Times New Roman" w:eastAsia="Times New Roman" w:hAnsi="Times New Roman" w:cs="Times New Roman"/>
          <w:lang w:val="en-SG" w:eastAsia="en-GB"/>
        </w:rPr>
      </w:pPr>
      <w:r w:rsidRPr="002C182A">
        <w:rPr>
          <w:rFonts w:ascii="Times New Roman" w:eastAsia="Times New Roman" w:hAnsi="Times New Roman" w:cs="Times New Roman"/>
          <w:lang w:val="en-SG" w:eastAsia="en-GB"/>
        </w:rPr>
        <w:t>[30]</w:t>
      </w:r>
      <w:r>
        <w:rPr>
          <w:rFonts w:ascii="Times New Roman" w:eastAsia="Times New Roman" w:hAnsi="Times New Roman" w:cs="Times New Roman"/>
          <w:lang w:val="en-SG" w:eastAsia="en-GB"/>
        </w:rPr>
        <w:t xml:space="preserve"> </w:t>
      </w:r>
      <w:r w:rsidRPr="002C182A">
        <w:rPr>
          <w:rFonts w:ascii="Times New Roman" w:eastAsia="Times New Roman" w:hAnsi="Times New Roman" w:cs="Times New Roman"/>
          <w:lang w:val="en-SG" w:eastAsia="en-GB"/>
        </w:rPr>
        <w:t xml:space="preserve">“Relational Graph Convolutional Networks for Sentiment Analysis,” </w:t>
      </w:r>
      <w:r w:rsidRPr="002C182A">
        <w:rPr>
          <w:rFonts w:ascii="Times New Roman" w:eastAsia="Times New Roman" w:hAnsi="Times New Roman" w:cs="Times New Roman"/>
          <w:i/>
          <w:iCs/>
          <w:lang w:val="en-SG" w:eastAsia="en-GB"/>
        </w:rPr>
        <w:t>Arxiv.org</w:t>
      </w:r>
      <w:r w:rsidRPr="002C182A">
        <w:rPr>
          <w:rFonts w:ascii="Times New Roman" w:eastAsia="Times New Roman" w:hAnsi="Times New Roman" w:cs="Times New Roman"/>
          <w:lang w:val="en-SG" w:eastAsia="en-GB"/>
        </w:rPr>
        <w:t>, 2019. https://arxiv.org/html/2404.13079v1 (accessed Jan. 24, 2025).</w:t>
      </w:r>
    </w:p>
    <w:p w14:paraId="1026CA35" w14:textId="77777777" w:rsidR="002C182A" w:rsidRPr="007433C7" w:rsidRDefault="002C182A" w:rsidP="00E47436">
      <w:pPr>
        <w:rPr>
          <w:lang w:val="en-SG"/>
        </w:rPr>
      </w:pPr>
    </w:p>
    <w:sectPr w:rsidR="002C182A" w:rsidRPr="007433C7" w:rsidSect="00FA4D7A">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64D799E"/>
    <w:multiLevelType w:val="hybridMultilevel"/>
    <w:tmpl w:val="79A8B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D5178D"/>
    <w:multiLevelType w:val="hybridMultilevel"/>
    <w:tmpl w:val="73C833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84C003F"/>
    <w:multiLevelType w:val="hybridMultilevel"/>
    <w:tmpl w:val="ED36C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320E0A"/>
    <w:multiLevelType w:val="hybridMultilevel"/>
    <w:tmpl w:val="7BD646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AB4B08"/>
    <w:multiLevelType w:val="hybridMultilevel"/>
    <w:tmpl w:val="8A0ED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9A723B"/>
    <w:multiLevelType w:val="hybridMultilevel"/>
    <w:tmpl w:val="87C63DCE"/>
    <w:lvl w:ilvl="0" w:tplc="FBF6CDA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38F3AAC"/>
    <w:multiLevelType w:val="hybridMultilevel"/>
    <w:tmpl w:val="1BF619F6"/>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10" w15:restartNumberingAfterBreak="0">
    <w:nsid w:val="63E63DC2"/>
    <w:multiLevelType w:val="hybridMultilevel"/>
    <w:tmpl w:val="8766CB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7433A4B"/>
    <w:multiLevelType w:val="hybridMultilevel"/>
    <w:tmpl w:val="9084A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B863023"/>
    <w:multiLevelType w:val="hybridMultilevel"/>
    <w:tmpl w:val="11ECE184"/>
    <w:lvl w:ilvl="0" w:tplc="569E45FA">
      <w:start w:val="13"/>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D98749D"/>
    <w:multiLevelType w:val="hybridMultilevel"/>
    <w:tmpl w:val="220CA850"/>
    <w:lvl w:ilvl="0" w:tplc="424EF4B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6586010">
    <w:abstractNumId w:val="0"/>
  </w:num>
  <w:num w:numId="2" w16cid:durableId="2111001960">
    <w:abstractNumId w:val="1"/>
  </w:num>
  <w:num w:numId="3" w16cid:durableId="1643342005">
    <w:abstractNumId w:val="2"/>
  </w:num>
  <w:num w:numId="4" w16cid:durableId="1849977251">
    <w:abstractNumId w:val="7"/>
  </w:num>
  <w:num w:numId="5" w16cid:durableId="1729497392">
    <w:abstractNumId w:val="6"/>
  </w:num>
  <w:num w:numId="6" w16cid:durableId="1573151729">
    <w:abstractNumId w:val="9"/>
  </w:num>
  <w:num w:numId="7" w16cid:durableId="2009138777">
    <w:abstractNumId w:val="10"/>
  </w:num>
  <w:num w:numId="8" w16cid:durableId="2079789248">
    <w:abstractNumId w:val="4"/>
  </w:num>
  <w:num w:numId="9" w16cid:durableId="1270772928">
    <w:abstractNumId w:val="11"/>
  </w:num>
  <w:num w:numId="10" w16cid:durableId="855005149">
    <w:abstractNumId w:val="5"/>
  </w:num>
  <w:num w:numId="11" w16cid:durableId="1956907092">
    <w:abstractNumId w:val="13"/>
  </w:num>
  <w:num w:numId="12" w16cid:durableId="1938246980">
    <w:abstractNumId w:val="8"/>
  </w:num>
  <w:num w:numId="13" w16cid:durableId="1376000116">
    <w:abstractNumId w:val="3"/>
  </w:num>
  <w:num w:numId="14" w16cid:durableId="52594346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D7A"/>
    <w:rsid w:val="0001460C"/>
    <w:rsid w:val="00032C7D"/>
    <w:rsid w:val="00033504"/>
    <w:rsid w:val="000376D7"/>
    <w:rsid w:val="00037911"/>
    <w:rsid w:val="000379E5"/>
    <w:rsid w:val="000415B8"/>
    <w:rsid w:val="00064C03"/>
    <w:rsid w:val="00085286"/>
    <w:rsid w:val="000940A2"/>
    <w:rsid w:val="00094BEE"/>
    <w:rsid w:val="000B20F0"/>
    <w:rsid w:val="000B28BF"/>
    <w:rsid w:val="000B2A02"/>
    <w:rsid w:val="000B3F09"/>
    <w:rsid w:val="000C5F30"/>
    <w:rsid w:val="000C6550"/>
    <w:rsid w:val="000D3FFF"/>
    <w:rsid w:val="000E5035"/>
    <w:rsid w:val="000E63CB"/>
    <w:rsid w:val="000E7676"/>
    <w:rsid w:val="000F2E08"/>
    <w:rsid w:val="000F3E2B"/>
    <w:rsid w:val="000F617D"/>
    <w:rsid w:val="00111D9E"/>
    <w:rsid w:val="00111ED6"/>
    <w:rsid w:val="00115477"/>
    <w:rsid w:val="00126342"/>
    <w:rsid w:val="00147991"/>
    <w:rsid w:val="00155DA3"/>
    <w:rsid w:val="0017235B"/>
    <w:rsid w:val="00173B12"/>
    <w:rsid w:val="00186E6D"/>
    <w:rsid w:val="00192263"/>
    <w:rsid w:val="00195C9A"/>
    <w:rsid w:val="001A3DBF"/>
    <w:rsid w:val="001C218E"/>
    <w:rsid w:val="001D0587"/>
    <w:rsid w:val="001D5D86"/>
    <w:rsid w:val="001F0AE5"/>
    <w:rsid w:val="002003E1"/>
    <w:rsid w:val="00206384"/>
    <w:rsid w:val="002117CA"/>
    <w:rsid w:val="00213B06"/>
    <w:rsid w:val="00265D63"/>
    <w:rsid w:val="002767A9"/>
    <w:rsid w:val="002845C6"/>
    <w:rsid w:val="00287AF1"/>
    <w:rsid w:val="002B0D86"/>
    <w:rsid w:val="002C182A"/>
    <w:rsid w:val="002D52A2"/>
    <w:rsid w:val="002E51AF"/>
    <w:rsid w:val="00305CB6"/>
    <w:rsid w:val="003061A0"/>
    <w:rsid w:val="00337E56"/>
    <w:rsid w:val="00367C4C"/>
    <w:rsid w:val="0037024A"/>
    <w:rsid w:val="0038388A"/>
    <w:rsid w:val="00391114"/>
    <w:rsid w:val="003C4DD6"/>
    <w:rsid w:val="003C6B6E"/>
    <w:rsid w:val="003E25FD"/>
    <w:rsid w:val="003E2EAD"/>
    <w:rsid w:val="00400049"/>
    <w:rsid w:val="00402C9A"/>
    <w:rsid w:val="00411A5F"/>
    <w:rsid w:val="00412B0D"/>
    <w:rsid w:val="0041381D"/>
    <w:rsid w:val="00414F61"/>
    <w:rsid w:val="00427FDB"/>
    <w:rsid w:val="00431283"/>
    <w:rsid w:val="004363A2"/>
    <w:rsid w:val="0044019C"/>
    <w:rsid w:val="00443569"/>
    <w:rsid w:val="0048069E"/>
    <w:rsid w:val="004825DA"/>
    <w:rsid w:val="004967DE"/>
    <w:rsid w:val="004C4651"/>
    <w:rsid w:val="004E0701"/>
    <w:rsid w:val="004E0FE9"/>
    <w:rsid w:val="004F5285"/>
    <w:rsid w:val="004F5D4F"/>
    <w:rsid w:val="004F7A4C"/>
    <w:rsid w:val="005056CC"/>
    <w:rsid w:val="005203C9"/>
    <w:rsid w:val="00527AD4"/>
    <w:rsid w:val="00531727"/>
    <w:rsid w:val="00572F71"/>
    <w:rsid w:val="00580920"/>
    <w:rsid w:val="00583B69"/>
    <w:rsid w:val="005845B4"/>
    <w:rsid w:val="00586521"/>
    <w:rsid w:val="005974FE"/>
    <w:rsid w:val="005A6D55"/>
    <w:rsid w:val="005B747A"/>
    <w:rsid w:val="005C2E91"/>
    <w:rsid w:val="005D1A79"/>
    <w:rsid w:val="005F114D"/>
    <w:rsid w:val="005F159E"/>
    <w:rsid w:val="005F2C37"/>
    <w:rsid w:val="005F5E12"/>
    <w:rsid w:val="00601BC3"/>
    <w:rsid w:val="00630F4A"/>
    <w:rsid w:val="00636E33"/>
    <w:rsid w:val="0064614A"/>
    <w:rsid w:val="00662BC9"/>
    <w:rsid w:val="00675BB0"/>
    <w:rsid w:val="00680D6B"/>
    <w:rsid w:val="00686AD8"/>
    <w:rsid w:val="0069648E"/>
    <w:rsid w:val="006C585E"/>
    <w:rsid w:val="006C7CA0"/>
    <w:rsid w:val="006E5922"/>
    <w:rsid w:val="007015C4"/>
    <w:rsid w:val="00710E4F"/>
    <w:rsid w:val="00712DF6"/>
    <w:rsid w:val="007375E0"/>
    <w:rsid w:val="007433C7"/>
    <w:rsid w:val="0075245D"/>
    <w:rsid w:val="00765392"/>
    <w:rsid w:val="00780D93"/>
    <w:rsid w:val="00792B95"/>
    <w:rsid w:val="007A325F"/>
    <w:rsid w:val="007C5689"/>
    <w:rsid w:val="007D5673"/>
    <w:rsid w:val="008371E7"/>
    <w:rsid w:val="00843270"/>
    <w:rsid w:val="00845602"/>
    <w:rsid w:val="008541DB"/>
    <w:rsid w:val="00860116"/>
    <w:rsid w:val="00887327"/>
    <w:rsid w:val="008A4673"/>
    <w:rsid w:val="008A4895"/>
    <w:rsid w:val="008B0730"/>
    <w:rsid w:val="008B5DD3"/>
    <w:rsid w:val="008D042F"/>
    <w:rsid w:val="008D2E65"/>
    <w:rsid w:val="008F0F28"/>
    <w:rsid w:val="00900DF5"/>
    <w:rsid w:val="00911C31"/>
    <w:rsid w:val="00926C59"/>
    <w:rsid w:val="009345EB"/>
    <w:rsid w:val="00954B93"/>
    <w:rsid w:val="00957AC3"/>
    <w:rsid w:val="00962B4D"/>
    <w:rsid w:val="009833C7"/>
    <w:rsid w:val="0098621A"/>
    <w:rsid w:val="00992C2F"/>
    <w:rsid w:val="009A368D"/>
    <w:rsid w:val="009B799D"/>
    <w:rsid w:val="009F3C5E"/>
    <w:rsid w:val="009F4AFB"/>
    <w:rsid w:val="00A02136"/>
    <w:rsid w:val="00A25CBD"/>
    <w:rsid w:val="00A26F43"/>
    <w:rsid w:val="00A3005B"/>
    <w:rsid w:val="00A34547"/>
    <w:rsid w:val="00A35A56"/>
    <w:rsid w:val="00A53470"/>
    <w:rsid w:val="00A63FAF"/>
    <w:rsid w:val="00A701BD"/>
    <w:rsid w:val="00A811F6"/>
    <w:rsid w:val="00A9438D"/>
    <w:rsid w:val="00AA14FE"/>
    <w:rsid w:val="00AB734A"/>
    <w:rsid w:val="00AC40E1"/>
    <w:rsid w:val="00AC7A08"/>
    <w:rsid w:val="00AD00CB"/>
    <w:rsid w:val="00AD086C"/>
    <w:rsid w:val="00AD15CD"/>
    <w:rsid w:val="00AD2254"/>
    <w:rsid w:val="00AD347F"/>
    <w:rsid w:val="00AE34CF"/>
    <w:rsid w:val="00AF565D"/>
    <w:rsid w:val="00B11AB3"/>
    <w:rsid w:val="00B20EF2"/>
    <w:rsid w:val="00B25165"/>
    <w:rsid w:val="00B871D7"/>
    <w:rsid w:val="00BA6F50"/>
    <w:rsid w:val="00BD57CD"/>
    <w:rsid w:val="00BE0F0F"/>
    <w:rsid w:val="00BF0C75"/>
    <w:rsid w:val="00BF7253"/>
    <w:rsid w:val="00C34FB0"/>
    <w:rsid w:val="00C44204"/>
    <w:rsid w:val="00C547FF"/>
    <w:rsid w:val="00C67A34"/>
    <w:rsid w:val="00CA2C03"/>
    <w:rsid w:val="00CB348C"/>
    <w:rsid w:val="00CB71DB"/>
    <w:rsid w:val="00CC0467"/>
    <w:rsid w:val="00CC2893"/>
    <w:rsid w:val="00CD22B3"/>
    <w:rsid w:val="00CD71E7"/>
    <w:rsid w:val="00CE1539"/>
    <w:rsid w:val="00CE6327"/>
    <w:rsid w:val="00CF0AAC"/>
    <w:rsid w:val="00D06ADA"/>
    <w:rsid w:val="00D24F37"/>
    <w:rsid w:val="00D33521"/>
    <w:rsid w:val="00D35D36"/>
    <w:rsid w:val="00D36DC8"/>
    <w:rsid w:val="00D41A14"/>
    <w:rsid w:val="00D51DF1"/>
    <w:rsid w:val="00D70F81"/>
    <w:rsid w:val="00D76CB5"/>
    <w:rsid w:val="00D96E6B"/>
    <w:rsid w:val="00DA52D3"/>
    <w:rsid w:val="00DB21CD"/>
    <w:rsid w:val="00DD057F"/>
    <w:rsid w:val="00DE1628"/>
    <w:rsid w:val="00E20F49"/>
    <w:rsid w:val="00E23775"/>
    <w:rsid w:val="00E47436"/>
    <w:rsid w:val="00E53744"/>
    <w:rsid w:val="00E62170"/>
    <w:rsid w:val="00E80260"/>
    <w:rsid w:val="00E83FF6"/>
    <w:rsid w:val="00EA6DDF"/>
    <w:rsid w:val="00EB3F5C"/>
    <w:rsid w:val="00EC4D54"/>
    <w:rsid w:val="00EC6B7C"/>
    <w:rsid w:val="00ED17DB"/>
    <w:rsid w:val="00ED38FA"/>
    <w:rsid w:val="00EE1A8B"/>
    <w:rsid w:val="00F122FA"/>
    <w:rsid w:val="00F1573F"/>
    <w:rsid w:val="00F21739"/>
    <w:rsid w:val="00F342FD"/>
    <w:rsid w:val="00F62E09"/>
    <w:rsid w:val="00F83FB6"/>
    <w:rsid w:val="00FA2553"/>
    <w:rsid w:val="00FA4D7A"/>
    <w:rsid w:val="00FA5DC8"/>
    <w:rsid w:val="00FC0681"/>
    <w:rsid w:val="00FC3B01"/>
    <w:rsid w:val="00FD5B9E"/>
    <w:rsid w:val="00FE0B0D"/>
    <w:rsid w:val="00FE1748"/>
    <w:rsid w:val="00FE6BB9"/>
    <w:rsid w:val="00FE6F30"/>
    <w:rsid w:val="00FF1B45"/>
    <w:rsid w:val="00FF39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5968B9"/>
  <w14:defaultImageDpi w14:val="300"/>
  <w15:docId w15:val="{D8F7325A-935D-4CDD-8CD1-510F3F70F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352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D15C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E2EAD"/>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E4743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rsid w:val="00F342FD"/>
    <w:pPr>
      <w:widowControl w:val="0"/>
      <w:spacing w:line="480" w:lineRule="auto"/>
      <w:jc w:val="both"/>
    </w:pPr>
    <w:rPr>
      <w:rFonts w:ascii="Times New Roman" w:eastAsia="SimSun" w:hAnsi="Times New Roman" w:cs="Times New Roman"/>
      <w:noProof/>
      <w:kern w:val="2"/>
      <w:szCs w:val="22"/>
      <w:lang w:eastAsia="zh-CN"/>
    </w:rPr>
  </w:style>
  <w:style w:type="character" w:customStyle="1" w:styleId="EndNoteBibliographyChar">
    <w:name w:val="EndNote Bibliography Char"/>
    <w:link w:val="EndNoteBibliography"/>
    <w:rsid w:val="00F342FD"/>
    <w:rPr>
      <w:rFonts w:ascii="Times New Roman" w:eastAsia="SimSun" w:hAnsi="Times New Roman" w:cs="Times New Roman"/>
      <w:noProof/>
      <w:kern w:val="2"/>
      <w:szCs w:val="22"/>
      <w:lang w:eastAsia="zh-CN"/>
    </w:rPr>
  </w:style>
  <w:style w:type="character" w:styleId="Hyperlink">
    <w:name w:val="Hyperlink"/>
    <w:uiPriority w:val="99"/>
    <w:unhideWhenUsed/>
    <w:rsid w:val="004E0FE9"/>
    <w:rPr>
      <w:color w:val="0000FF"/>
      <w:u w:val="single"/>
    </w:rPr>
  </w:style>
  <w:style w:type="paragraph" w:customStyle="1" w:styleId="Default">
    <w:name w:val="Default"/>
    <w:rsid w:val="007D5673"/>
    <w:pPr>
      <w:widowControl w:val="0"/>
      <w:autoSpaceDE w:val="0"/>
      <w:autoSpaceDN w:val="0"/>
      <w:adjustRightInd w:val="0"/>
    </w:pPr>
    <w:rPr>
      <w:rFonts w:ascii="Times New Roman" w:eastAsia="SimSun" w:hAnsi="Times New Roman" w:cs="Times New Roman"/>
      <w:color w:val="000000"/>
      <w:lang w:eastAsia="zh-CN"/>
    </w:rPr>
  </w:style>
  <w:style w:type="paragraph" w:customStyle="1" w:styleId="CM1">
    <w:name w:val="CM1"/>
    <w:basedOn w:val="Default"/>
    <w:next w:val="Default"/>
    <w:rsid w:val="007D5673"/>
    <w:pPr>
      <w:spacing w:line="448" w:lineRule="atLeast"/>
    </w:pPr>
    <w:rPr>
      <w:color w:val="auto"/>
    </w:rPr>
  </w:style>
  <w:style w:type="paragraph" w:styleId="ListParagraph">
    <w:name w:val="List Paragraph"/>
    <w:basedOn w:val="Normal"/>
    <w:uiPriority w:val="34"/>
    <w:qFormat/>
    <w:rsid w:val="007D5673"/>
    <w:pPr>
      <w:ind w:left="720"/>
      <w:contextualSpacing/>
    </w:pPr>
  </w:style>
  <w:style w:type="paragraph" w:styleId="BalloonText">
    <w:name w:val="Balloon Text"/>
    <w:basedOn w:val="Normal"/>
    <w:link w:val="BalloonTextChar"/>
    <w:uiPriority w:val="99"/>
    <w:semiHidden/>
    <w:unhideWhenUsed/>
    <w:rsid w:val="0075245D"/>
    <w:rPr>
      <w:rFonts w:ascii="Tahoma" w:hAnsi="Tahoma" w:cs="Tahoma"/>
      <w:sz w:val="16"/>
      <w:szCs w:val="16"/>
    </w:rPr>
  </w:style>
  <w:style w:type="character" w:customStyle="1" w:styleId="BalloonTextChar">
    <w:name w:val="Balloon Text Char"/>
    <w:basedOn w:val="DefaultParagraphFont"/>
    <w:link w:val="BalloonText"/>
    <w:uiPriority w:val="99"/>
    <w:semiHidden/>
    <w:rsid w:val="0075245D"/>
    <w:rPr>
      <w:rFonts w:ascii="Tahoma" w:hAnsi="Tahoma" w:cs="Tahoma"/>
      <w:sz w:val="16"/>
      <w:szCs w:val="16"/>
    </w:rPr>
  </w:style>
  <w:style w:type="character" w:customStyle="1" w:styleId="Heading1Char">
    <w:name w:val="Heading 1 Char"/>
    <w:basedOn w:val="DefaultParagraphFont"/>
    <w:link w:val="Heading1"/>
    <w:uiPriority w:val="9"/>
    <w:rsid w:val="00D3352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33521"/>
    <w:pPr>
      <w:spacing w:before="480" w:line="276" w:lineRule="auto"/>
      <w:outlineLvl w:val="9"/>
    </w:pPr>
    <w:rPr>
      <w:b/>
      <w:bCs/>
      <w:sz w:val="28"/>
      <w:szCs w:val="28"/>
    </w:rPr>
  </w:style>
  <w:style w:type="paragraph" w:styleId="TOC1">
    <w:name w:val="toc 1"/>
    <w:basedOn w:val="Normal"/>
    <w:next w:val="Normal"/>
    <w:autoRedefine/>
    <w:uiPriority w:val="39"/>
    <w:unhideWhenUsed/>
    <w:rsid w:val="00D33521"/>
    <w:pPr>
      <w:spacing w:before="120"/>
    </w:pPr>
    <w:rPr>
      <w:b/>
      <w:bCs/>
      <w:i/>
      <w:iCs/>
    </w:rPr>
  </w:style>
  <w:style w:type="paragraph" w:styleId="TOC2">
    <w:name w:val="toc 2"/>
    <w:basedOn w:val="Normal"/>
    <w:next w:val="Normal"/>
    <w:autoRedefine/>
    <w:uiPriority w:val="39"/>
    <w:unhideWhenUsed/>
    <w:rsid w:val="00D33521"/>
    <w:pPr>
      <w:spacing w:before="120"/>
      <w:ind w:left="240"/>
    </w:pPr>
    <w:rPr>
      <w:b/>
      <w:bCs/>
      <w:sz w:val="22"/>
      <w:szCs w:val="22"/>
    </w:rPr>
  </w:style>
  <w:style w:type="paragraph" w:styleId="TOC3">
    <w:name w:val="toc 3"/>
    <w:basedOn w:val="Normal"/>
    <w:next w:val="Normal"/>
    <w:autoRedefine/>
    <w:uiPriority w:val="39"/>
    <w:unhideWhenUsed/>
    <w:rsid w:val="00D33521"/>
    <w:pPr>
      <w:ind w:left="480"/>
    </w:pPr>
    <w:rPr>
      <w:sz w:val="20"/>
      <w:szCs w:val="20"/>
    </w:rPr>
  </w:style>
  <w:style w:type="paragraph" w:styleId="TOC4">
    <w:name w:val="toc 4"/>
    <w:basedOn w:val="Normal"/>
    <w:next w:val="Normal"/>
    <w:autoRedefine/>
    <w:uiPriority w:val="39"/>
    <w:semiHidden/>
    <w:unhideWhenUsed/>
    <w:rsid w:val="00D33521"/>
    <w:pPr>
      <w:ind w:left="720"/>
    </w:pPr>
    <w:rPr>
      <w:sz w:val="20"/>
      <w:szCs w:val="20"/>
    </w:rPr>
  </w:style>
  <w:style w:type="paragraph" w:styleId="TOC5">
    <w:name w:val="toc 5"/>
    <w:basedOn w:val="Normal"/>
    <w:next w:val="Normal"/>
    <w:autoRedefine/>
    <w:uiPriority w:val="39"/>
    <w:semiHidden/>
    <w:unhideWhenUsed/>
    <w:rsid w:val="00D33521"/>
    <w:pPr>
      <w:ind w:left="960"/>
    </w:pPr>
    <w:rPr>
      <w:sz w:val="20"/>
      <w:szCs w:val="20"/>
    </w:rPr>
  </w:style>
  <w:style w:type="paragraph" w:styleId="TOC6">
    <w:name w:val="toc 6"/>
    <w:basedOn w:val="Normal"/>
    <w:next w:val="Normal"/>
    <w:autoRedefine/>
    <w:uiPriority w:val="39"/>
    <w:semiHidden/>
    <w:unhideWhenUsed/>
    <w:rsid w:val="00D33521"/>
    <w:pPr>
      <w:ind w:left="1200"/>
    </w:pPr>
    <w:rPr>
      <w:sz w:val="20"/>
      <w:szCs w:val="20"/>
    </w:rPr>
  </w:style>
  <w:style w:type="paragraph" w:styleId="TOC7">
    <w:name w:val="toc 7"/>
    <w:basedOn w:val="Normal"/>
    <w:next w:val="Normal"/>
    <w:autoRedefine/>
    <w:uiPriority w:val="39"/>
    <w:semiHidden/>
    <w:unhideWhenUsed/>
    <w:rsid w:val="00D33521"/>
    <w:pPr>
      <w:ind w:left="1440"/>
    </w:pPr>
    <w:rPr>
      <w:sz w:val="20"/>
      <w:szCs w:val="20"/>
    </w:rPr>
  </w:style>
  <w:style w:type="paragraph" w:styleId="TOC8">
    <w:name w:val="toc 8"/>
    <w:basedOn w:val="Normal"/>
    <w:next w:val="Normal"/>
    <w:autoRedefine/>
    <w:uiPriority w:val="39"/>
    <w:semiHidden/>
    <w:unhideWhenUsed/>
    <w:rsid w:val="00D33521"/>
    <w:pPr>
      <w:ind w:left="1680"/>
    </w:pPr>
    <w:rPr>
      <w:sz w:val="20"/>
      <w:szCs w:val="20"/>
    </w:rPr>
  </w:style>
  <w:style w:type="paragraph" w:styleId="TOC9">
    <w:name w:val="toc 9"/>
    <w:basedOn w:val="Normal"/>
    <w:next w:val="Normal"/>
    <w:autoRedefine/>
    <w:uiPriority w:val="39"/>
    <w:semiHidden/>
    <w:unhideWhenUsed/>
    <w:rsid w:val="00D33521"/>
    <w:pPr>
      <w:ind w:left="1920"/>
    </w:pPr>
    <w:rPr>
      <w:sz w:val="20"/>
      <w:szCs w:val="20"/>
    </w:rPr>
  </w:style>
  <w:style w:type="character" w:customStyle="1" w:styleId="Heading2Char">
    <w:name w:val="Heading 2 Char"/>
    <w:basedOn w:val="DefaultParagraphFont"/>
    <w:link w:val="Heading2"/>
    <w:uiPriority w:val="9"/>
    <w:rsid w:val="00AD15CD"/>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0C6550"/>
  </w:style>
  <w:style w:type="character" w:styleId="UnresolvedMention">
    <w:name w:val="Unresolved Mention"/>
    <w:basedOn w:val="DefaultParagraphFont"/>
    <w:uiPriority w:val="99"/>
    <w:semiHidden/>
    <w:unhideWhenUsed/>
    <w:rsid w:val="009345EB"/>
    <w:rPr>
      <w:color w:val="605E5C"/>
      <w:shd w:val="clear" w:color="auto" w:fill="E1DFDD"/>
    </w:rPr>
  </w:style>
  <w:style w:type="character" w:styleId="FollowedHyperlink">
    <w:name w:val="FollowedHyperlink"/>
    <w:basedOn w:val="DefaultParagraphFont"/>
    <w:uiPriority w:val="99"/>
    <w:semiHidden/>
    <w:unhideWhenUsed/>
    <w:rsid w:val="008A4673"/>
    <w:rPr>
      <w:color w:val="800080" w:themeColor="followedHyperlink"/>
      <w:u w:val="single"/>
    </w:rPr>
  </w:style>
  <w:style w:type="character" w:customStyle="1" w:styleId="Heading3Char">
    <w:name w:val="Heading 3 Char"/>
    <w:basedOn w:val="DefaultParagraphFont"/>
    <w:link w:val="Heading3"/>
    <w:uiPriority w:val="9"/>
    <w:rsid w:val="003E2EAD"/>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2063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E47436"/>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86639">
      <w:bodyDiv w:val="1"/>
      <w:marLeft w:val="0"/>
      <w:marRight w:val="0"/>
      <w:marTop w:val="0"/>
      <w:marBottom w:val="0"/>
      <w:divBdr>
        <w:top w:val="none" w:sz="0" w:space="0" w:color="auto"/>
        <w:left w:val="none" w:sz="0" w:space="0" w:color="auto"/>
        <w:bottom w:val="none" w:sz="0" w:space="0" w:color="auto"/>
        <w:right w:val="none" w:sz="0" w:space="0" w:color="auto"/>
      </w:divBdr>
    </w:div>
    <w:div w:id="75591268">
      <w:bodyDiv w:val="1"/>
      <w:marLeft w:val="0"/>
      <w:marRight w:val="0"/>
      <w:marTop w:val="0"/>
      <w:marBottom w:val="0"/>
      <w:divBdr>
        <w:top w:val="none" w:sz="0" w:space="0" w:color="auto"/>
        <w:left w:val="none" w:sz="0" w:space="0" w:color="auto"/>
        <w:bottom w:val="none" w:sz="0" w:space="0" w:color="auto"/>
        <w:right w:val="none" w:sz="0" w:space="0" w:color="auto"/>
      </w:divBdr>
      <w:divsChild>
        <w:div w:id="854417318">
          <w:marLeft w:val="0"/>
          <w:marRight w:val="0"/>
          <w:marTop w:val="0"/>
          <w:marBottom w:val="0"/>
          <w:divBdr>
            <w:top w:val="none" w:sz="0" w:space="0" w:color="auto"/>
            <w:left w:val="none" w:sz="0" w:space="0" w:color="auto"/>
            <w:bottom w:val="none" w:sz="0" w:space="0" w:color="auto"/>
            <w:right w:val="none" w:sz="0" w:space="0" w:color="auto"/>
          </w:divBdr>
          <w:divsChild>
            <w:div w:id="1502500900">
              <w:marLeft w:val="0"/>
              <w:marRight w:val="0"/>
              <w:marTop w:val="0"/>
              <w:marBottom w:val="0"/>
              <w:divBdr>
                <w:top w:val="none" w:sz="0" w:space="0" w:color="auto"/>
                <w:left w:val="none" w:sz="0" w:space="0" w:color="auto"/>
                <w:bottom w:val="none" w:sz="0" w:space="0" w:color="auto"/>
                <w:right w:val="none" w:sz="0" w:space="0" w:color="auto"/>
              </w:divBdr>
            </w:div>
            <w:div w:id="208941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0896">
      <w:bodyDiv w:val="1"/>
      <w:marLeft w:val="0"/>
      <w:marRight w:val="0"/>
      <w:marTop w:val="0"/>
      <w:marBottom w:val="0"/>
      <w:divBdr>
        <w:top w:val="none" w:sz="0" w:space="0" w:color="auto"/>
        <w:left w:val="none" w:sz="0" w:space="0" w:color="auto"/>
        <w:bottom w:val="none" w:sz="0" w:space="0" w:color="auto"/>
        <w:right w:val="none" w:sz="0" w:space="0" w:color="auto"/>
      </w:divBdr>
      <w:divsChild>
        <w:div w:id="1536505096">
          <w:marLeft w:val="0"/>
          <w:marRight w:val="0"/>
          <w:marTop w:val="0"/>
          <w:marBottom w:val="0"/>
          <w:divBdr>
            <w:top w:val="none" w:sz="0" w:space="0" w:color="auto"/>
            <w:left w:val="none" w:sz="0" w:space="0" w:color="auto"/>
            <w:bottom w:val="none" w:sz="0" w:space="0" w:color="auto"/>
            <w:right w:val="none" w:sz="0" w:space="0" w:color="auto"/>
          </w:divBdr>
          <w:divsChild>
            <w:div w:id="655187176">
              <w:marLeft w:val="0"/>
              <w:marRight w:val="0"/>
              <w:marTop w:val="0"/>
              <w:marBottom w:val="0"/>
              <w:divBdr>
                <w:top w:val="none" w:sz="0" w:space="0" w:color="auto"/>
                <w:left w:val="none" w:sz="0" w:space="0" w:color="auto"/>
                <w:bottom w:val="none" w:sz="0" w:space="0" w:color="auto"/>
                <w:right w:val="none" w:sz="0" w:space="0" w:color="auto"/>
              </w:divBdr>
            </w:div>
            <w:div w:id="116596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6580">
      <w:bodyDiv w:val="1"/>
      <w:marLeft w:val="0"/>
      <w:marRight w:val="0"/>
      <w:marTop w:val="0"/>
      <w:marBottom w:val="0"/>
      <w:divBdr>
        <w:top w:val="none" w:sz="0" w:space="0" w:color="auto"/>
        <w:left w:val="none" w:sz="0" w:space="0" w:color="auto"/>
        <w:bottom w:val="none" w:sz="0" w:space="0" w:color="auto"/>
        <w:right w:val="none" w:sz="0" w:space="0" w:color="auto"/>
      </w:divBdr>
      <w:divsChild>
        <w:div w:id="503128096">
          <w:marLeft w:val="0"/>
          <w:marRight w:val="0"/>
          <w:marTop w:val="0"/>
          <w:marBottom w:val="0"/>
          <w:divBdr>
            <w:top w:val="none" w:sz="0" w:space="0" w:color="auto"/>
            <w:left w:val="none" w:sz="0" w:space="0" w:color="auto"/>
            <w:bottom w:val="none" w:sz="0" w:space="0" w:color="auto"/>
            <w:right w:val="none" w:sz="0" w:space="0" w:color="auto"/>
          </w:divBdr>
          <w:divsChild>
            <w:div w:id="1110783260">
              <w:marLeft w:val="0"/>
              <w:marRight w:val="0"/>
              <w:marTop w:val="0"/>
              <w:marBottom w:val="0"/>
              <w:divBdr>
                <w:top w:val="none" w:sz="0" w:space="0" w:color="auto"/>
                <w:left w:val="none" w:sz="0" w:space="0" w:color="auto"/>
                <w:bottom w:val="none" w:sz="0" w:space="0" w:color="auto"/>
                <w:right w:val="none" w:sz="0" w:space="0" w:color="auto"/>
              </w:divBdr>
            </w:div>
            <w:div w:id="56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1799">
      <w:bodyDiv w:val="1"/>
      <w:marLeft w:val="0"/>
      <w:marRight w:val="0"/>
      <w:marTop w:val="0"/>
      <w:marBottom w:val="0"/>
      <w:divBdr>
        <w:top w:val="none" w:sz="0" w:space="0" w:color="auto"/>
        <w:left w:val="none" w:sz="0" w:space="0" w:color="auto"/>
        <w:bottom w:val="none" w:sz="0" w:space="0" w:color="auto"/>
        <w:right w:val="none" w:sz="0" w:space="0" w:color="auto"/>
      </w:divBdr>
      <w:divsChild>
        <w:div w:id="1821189086">
          <w:marLeft w:val="0"/>
          <w:marRight w:val="0"/>
          <w:marTop w:val="0"/>
          <w:marBottom w:val="0"/>
          <w:divBdr>
            <w:top w:val="none" w:sz="0" w:space="0" w:color="auto"/>
            <w:left w:val="none" w:sz="0" w:space="0" w:color="auto"/>
            <w:bottom w:val="none" w:sz="0" w:space="0" w:color="auto"/>
            <w:right w:val="none" w:sz="0" w:space="0" w:color="auto"/>
          </w:divBdr>
          <w:divsChild>
            <w:div w:id="469784046">
              <w:marLeft w:val="0"/>
              <w:marRight w:val="0"/>
              <w:marTop w:val="0"/>
              <w:marBottom w:val="0"/>
              <w:divBdr>
                <w:top w:val="none" w:sz="0" w:space="0" w:color="auto"/>
                <w:left w:val="none" w:sz="0" w:space="0" w:color="auto"/>
                <w:bottom w:val="none" w:sz="0" w:space="0" w:color="auto"/>
                <w:right w:val="none" w:sz="0" w:space="0" w:color="auto"/>
              </w:divBdr>
            </w:div>
            <w:div w:id="89038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70326">
      <w:bodyDiv w:val="1"/>
      <w:marLeft w:val="0"/>
      <w:marRight w:val="0"/>
      <w:marTop w:val="0"/>
      <w:marBottom w:val="0"/>
      <w:divBdr>
        <w:top w:val="none" w:sz="0" w:space="0" w:color="auto"/>
        <w:left w:val="none" w:sz="0" w:space="0" w:color="auto"/>
        <w:bottom w:val="none" w:sz="0" w:space="0" w:color="auto"/>
        <w:right w:val="none" w:sz="0" w:space="0" w:color="auto"/>
      </w:divBdr>
      <w:divsChild>
        <w:div w:id="1755853875">
          <w:marLeft w:val="0"/>
          <w:marRight w:val="0"/>
          <w:marTop w:val="0"/>
          <w:marBottom w:val="0"/>
          <w:divBdr>
            <w:top w:val="none" w:sz="0" w:space="0" w:color="auto"/>
            <w:left w:val="none" w:sz="0" w:space="0" w:color="auto"/>
            <w:bottom w:val="none" w:sz="0" w:space="0" w:color="auto"/>
            <w:right w:val="none" w:sz="0" w:space="0" w:color="auto"/>
          </w:divBdr>
          <w:divsChild>
            <w:div w:id="1101804926">
              <w:marLeft w:val="0"/>
              <w:marRight w:val="0"/>
              <w:marTop w:val="0"/>
              <w:marBottom w:val="0"/>
              <w:divBdr>
                <w:top w:val="none" w:sz="0" w:space="0" w:color="auto"/>
                <w:left w:val="none" w:sz="0" w:space="0" w:color="auto"/>
                <w:bottom w:val="none" w:sz="0" w:space="0" w:color="auto"/>
                <w:right w:val="none" w:sz="0" w:space="0" w:color="auto"/>
              </w:divBdr>
            </w:div>
            <w:div w:id="11173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2767">
      <w:bodyDiv w:val="1"/>
      <w:marLeft w:val="0"/>
      <w:marRight w:val="0"/>
      <w:marTop w:val="0"/>
      <w:marBottom w:val="0"/>
      <w:divBdr>
        <w:top w:val="none" w:sz="0" w:space="0" w:color="auto"/>
        <w:left w:val="none" w:sz="0" w:space="0" w:color="auto"/>
        <w:bottom w:val="none" w:sz="0" w:space="0" w:color="auto"/>
        <w:right w:val="none" w:sz="0" w:space="0" w:color="auto"/>
      </w:divBdr>
      <w:divsChild>
        <w:div w:id="2015186146">
          <w:marLeft w:val="0"/>
          <w:marRight w:val="0"/>
          <w:marTop w:val="0"/>
          <w:marBottom w:val="0"/>
          <w:divBdr>
            <w:top w:val="none" w:sz="0" w:space="0" w:color="auto"/>
            <w:left w:val="none" w:sz="0" w:space="0" w:color="auto"/>
            <w:bottom w:val="none" w:sz="0" w:space="0" w:color="auto"/>
            <w:right w:val="none" w:sz="0" w:space="0" w:color="auto"/>
          </w:divBdr>
          <w:divsChild>
            <w:div w:id="2012683054">
              <w:marLeft w:val="0"/>
              <w:marRight w:val="0"/>
              <w:marTop w:val="0"/>
              <w:marBottom w:val="0"/>
              <w:divBdr>
                <w:top w:val="none" w:sz="0" w:space="0" w:color="auto"/>
                <w:left w:val="none" w:sz="0" w:space="0" w:color="auto"/>
                <w:bottom w:val="none" w:sz="0" w:space="0" w:color="auto"/>
                <w:right w:val="none" w:sz="0" w:space="0" w:color="auto"/>
              </w:divBdr>
            </w:div>
            <w:div w:id="125254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2280">
      <w:bodyDiv w:val="1"/>
      <w:marLeft w:val="0"/>
      <w:marRight w:val="0"/>
      <w:marTop w:val="0"/>
      <w:marBottom w:val="0"/>
      <w:divBdr>
        <w:top w:val="none" w:sz="0" w:space="0" w:color="auto"/>
        <w:left w:val="none" w:sz="0" w:space="0" w:color="auto"/>
        <w:bottom w:val="none" w:sz="0" w:space="0" w:color="auto"/>
        <w:right w:val="none" w:sz="0" w:space="0" w:color="auto"/>
      </w:divBdr>
      <w:divsChild>
        <w:div w:id="534853453">
          <w:marLeft w:val="0"/>
          <w:marRight w:val="0"/>
          <w:marTop w:val="0"/>
          <w:marBottom w:val="0"/>
          <w:divBdr>
            <w:top w:val="none" w:sz="0" w:space="0" w:color="auto"/>
            <w:left w:val="none" w:sz="0" w:space="0" w:color="auto"/>
            <w:bottom w:val="none" w:sz="0" w:space="0" w:color="auto"/>
            <w:right w:val="none" w:sz="0" w:space="0" w:color="auto"/>
          </w:divBdr>
          <w:divsChild>
            <w:div w:id="851992728">
              <w:marLeft w:val="0"/>
              <w:marRight w:val="0"/>
              <w:marTop w:val="0"/>
              <w:marBottom w:val="0"/>
              <w:divBdr>
                <w:top w:val="none" w:sz="0" w:space="0" w:color="auto"/>
                <w:left w:val="none" w:sz="0" w:space="0" w:color="auto"/>
                <w:bottom w:val="none" w:sz="0" w:space="0" w:color="auto"/>
                <w:right w:val="none" w:sz="0" w:space="0" w:color="auto"/>
              </w:divBdr>
            </w:div>
            <w:div w:id="106202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4633">
      <w:bodyDiv w:val="1"/>
      <w:marLeft w:val="0"/>
      <w:marRight w:val="0"/>
      <w:marTop w:val="0"/>
      <w:marBottom w:val="0"/>
      <w:divBdr>
        <w:top w:val="none" w:sz="0" w:space="0" w:color="auto"/>
        <w:left w:val="none" w:sz="0" w:space="0" w:color="auto"/>
        <w:bottom w:val="none" w:sz="0" w:space="0" w:color="auto"/>
        <w:right w:val="none" w:sz="0" w:space="0" w:color="auto"/>
      </w:divBdr>
    </w:div>
    <w:div w:id="448470738">
      <w:bodyDiv w:val="1"/>
      <w:marLeft w:val="0"/>
      <w:marRight w:val="0"/>
      <w:marTop w:val="0"/>
      <w:marBottom w:val="0"/>
      <w:divBdr>
        <w:top w:val="none" w:sz="0" w:space="0" w:color="auto"/>
        <w:left w:val="none" w:sz="0" w:space="0" w:color="auto"/>
        <w:bottom w:val="none" w:sz="0" w:space="0" w:color="auto"/>
        <w:right w:val="none" w:sz="0" w:space="0" w:color="auto"/>
      </w:divBdr>
    </w:div>
    <w:div w:id="561871286">
      <w:bodyDiv w:val="1"/>
      <w:marLeft w:val="0"/>
      <w:marRight w:val="0"/>
      <w:marTop w:val="0"/>
      <w:marBottom w:val="0"/>
      <w:divBdr>
        <w:top w:val="none" w:sz="0" w:space="0" w:color="auto"/>
        <w:left w:val="none" w:sz="0" w:space="0" w:color="auto"/>
        <w:bottom w:val="none" w:sz="0" w:space="0" w:color="auto"/>
        <w:right w:val="none" w:sz="0" w:space="0" w:color="auto"/>
      </w:divBdr>
      <w:divsChild>
        <w:div w:id="476924670">
          <w:marLeft w:val="0"/>
          <w:marRight w:val="0"/>
          <w:marTop w:val="0"/>
          <w:marBottom w:val="0"/>
          <w:divBdr>
            <w:top w:val="none" w:sz="0" w:space="0" w:color="auto"/>
            <w:left w:val="none" w:sz="0" w:space="0" w:color="auto"/>
            <w:bottom w:val="none" w:sz="0" w:space="0" w:color="auto"/>
            <w:right w:val="none" w:sz="0" w:space="0" w:color="auto"/>
          </w:divBdr>
          <w:divsChild>
            <w:div w:id="61175307">
              <w:marLeft w:val="0"/>
              <w:marRight w:val="0"/>
              <w:marTop w:val="0"/>
              <w:marBottom w:val="0"/>
              <w:divBdr>
                <w:top w:val="none" w:sz="0" w:space="0" w:color="auto"/>
                <w:left w:val="none" w:sz="0" w:space="0" w:color="auto"/>
                <w:bottom w:val="none" w:sz="0" w:space="0" w:color="auto"/>
                <w:right w:val="none" w:sz="0" w:space="0" w:color="auto"/>
              </w:divBdr>
            </w:div>
            <w:div w:id="85106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42984">
      <w:bodyDiv w:val="1"/>
      <w:marLeft w:val="0"/>
      <w:marRight w:val="0"/>
      <w:marTop w:val="0"/>
      <w:marBottom w:val="0"/>
      <w:divBdr>
        <w:top w:val="none" w:sz="0" w:space="0" w:color="auto"/>
        <w:left w:val="none" w:sz="0" w:space="0" w:color="auto"/>
        <w:bottom w:val="none" w:sz="0" w:space="0" w:color="auto"/>
        <w:right w:val="none" w:sz="0" w:space="0" w:color="auto"/>
      </w:divBdr>
      <w:divsChild>
        <w:div w:id="1269118420">
          <w:marLeft w:val="0"/>
          <w:marRight w:val="0"/>
          <w:marTop w:val="0"/>
          <w:marBottom w:val="0"/>
          <w:divBdr>
            <w:top w:val="none" w:sz="0" w:space="0" w:color="auto"/>
            <w:left w:val="none" w:sz="0" w:space="0" w:color="auto"/>
            <w:bottom w:val="none" w:sz="0" w:space="0" w:color="auto"/>
            <w:right w:val="none" w:sz="0" w:space="0" w:color="auto"/>
          </w:divBdr>
          <w:divsChild>
            <w:div w:id="1434668792">
              <w:marLeft w:val="0"/>
              <w:marRight w:val="0"/>
              <w:marTop w:val="0"/>
              <w:marBottom w:val="0"/>
              <w:divBdr>
                <w:top w:val="none" w:sz="0" w:space="0" w:color="auto"/>
                <w:left w:val="none" w:sz="0" w:space="0" w:color="auto"/>
                <w:bottom w:val="none" w:sz="0" w:space="0" w:color="auto"/>
                <w:right w:val="none" w:sz="0" w:space="0" w:color="auto"/>
              </w:divBdr>
            </w:div>
            <w:div w:id="53269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29675">
      <w:bodyDiv w:val="1"/>
      <w:marLeft w:val="0"/>
      <w:marRight w:val="0"/>
      <w:marTop w:val="0"/>
      <w:marBottom w:val="0"/>
      <w:divBdr>
        <w:top w:val="none" w:sz="0" w:space="0" w:color="auto"/>
        <w:left w:val="none" w:sz="0" w:space="0" w:color="auto"/>
        <w:bottom w:val="none" w:sz="0" w:space="0" w:color="auto"/>
        <w:right w:val="none" w:sz="0" w:space="0" w:color="auto"/>
      </w:divBdr>
      <w:divsChild>
        <w:div w:id="2144151886">
          <w:marLeft w:val="0"/>
          <w:marRight w:val="0"/>
          <w:marTop w:val="0"/>
          <w:marBottom w:val="0"/>
          <w:divBdr>
            <w:top w:val="none" w:sz="0" w:space="0" w:color="auto"/>
            <w:left w:val="none" w:sz="0" w:space="0" w:color="auto"/>
            <w:bottom w:val="none" w:sz="0" w:space="0" w:color="auto"/>
            <w:right w:val="none" w:sz="0" w:space="0" w:color="auto"/>
          </w:divBdr>
          <w:divsChild>
            <w:div w:id="1295215757">
              <w:marLeft w:val="0"/>
              <w:marRight w:val="0"/>
              <w:marTop w:val="0"/>
              <w:marBottom w:val="0"/>
              <w:divBdr>
                <w:top w:val="none" w:sz="0" w:space="0" w:color="auto"/>
                <w:left w:val="none" w:sz="0" w:space="0" w:color="auto"/>
                <w:bottom w:val="none" w:sz="0" w:space="0" w:color="auto"/>
                <w:right w:val="none" w:sz="0" w:space="0" w:color="auto"/>
              </w:divBdr>
            </w:div>
            <w:div w:id="11359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9449">
      <w:bodyDiv w:val="1"/>
      <w:marLeft w:val="0"/>
      <w:marRight w:val="0"/>
      <w:marTop w:val="0"/>
      <w:marBottom w:val="0"/>
      <w:divBdr>
        <w:top w:val="none" w:sz="0" w:space="0" w:color="auto"/>
        <w:left w:val="none" w:sz="0" w:space="0" w:color="auto"/>
        <w:bottom w:val="none" w:sz="0" w:space="0" w:color="auto"/>
        <w:right w:val="none" w:sz="0" w:space="0" w:color="auto"/>
      </w:divBdr>
    </w:div>
    <w:div w:id="814639555">
      <w:bodyDiv w:val="1"/>
      <w:marLeft w:val="0"/>
      <w:marRight w:val="0"/>
      <w:marTop w:val="0"/>
      <w:marBottom w:val="0"/>
      <w:divBdr>
        <w:top w:val="none" w:sz="0" w:space="0" w:color="auto"/>
        <w:left w:val="none" w:sz="0" w:space="0" w:color="auto"/>
        <w:bottom w:val="none" w:sz="0" w:space="0" w:color="auto"/>
        <w:right w:val="none" w:sz="0" w:space="0" w:color="auto"/>
      </w:divBdr>
      <w:divsChild>
        <w:div w:id="1193953293">
          <w:marLeft w:val="0"/>
          <w:marRight w:val="0"/>
          <w:marTop w:val="0"/>
          <w:marBottom w:val="0"/>
          <w:divBdr>
            <w:top w:val="none" w:sz="0" w:space="0" w:color="auto"/>
            <w:left w:val="none" w:sz="0" w:space="0" w:color="auto"/>
            <w:bottom w:val="none" w:sz="0" w:space="0" w:color="auto"/>
            <w:right w:val="none" w:sz="0" w:space="0" w:color="auto"/>
          </w:divBdr>
          <w:divsChild>
            <w:div w:id="866407813">
              <w:marLeft w:val="0"/>
              <w:marRight w:val="0"/>
              <w:marTop w:val="0"/>
              <w:marBottom w:val="0"/>
              <w:divBdr>
                <w:top w:val="none" w:sz="0" w:space="0" w:color="auto"/>
                <w:left w:val="none" w:sz="0" w:space="0" w:color="auto"/>
                <w:bottom w:val="none" w:sz="0" w:space="0" w:color="auto"/>
                <w:right w:val="none" w:sz="0" w:space="0" w:color="auto"/>
              </w:divBdr>
            </w:div>
            <w:div w:id="519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02883">
      <w:bodyDiv w:val="1"/>
      <w:marLeft w:val="0"/>
      <w:marRight w:val="0"/>
      <w:marTop w:val="0"/>
      <w:marBottom w:val="0"/>
      <w:divBdr>
        <w:top w:val="none" w:sz="0" w:space="0" w:color="auto"/>
        <w:left w:val="none" w:sz="0" w:space="0" w:color="auto"/>
        <w:bottom w:val="none" w:sz="0" w:space="0" w:color="auto"/>
        <w:right w:val="none" w:sz="0" w:space="0" w:color="auto"/>
      </w:divBdr>
      <w:divsChild>
        <w:div w:id="1950311182">
          <w:marLeft w:val="0"/>
          <w:marRight w:val="0"/>
          <w:marTop w:val="0"/>
          <w:marBottom w:val="0"/>
          <w:divBdr>
            <w:top w:val="none" w:sz="0" w:space="0" w:color="auto"/>
            <w:left w:val="none" w:sz="0" w:space="0" w:color="auto"/>
            <w:bottom w:val="none" w:sz="0" w:space="0" w:color="auto"/>
            <w:right w:val="none" w:sz="0" w:space="0" w:color="auto"/>
          </w:divBdr>
          <w:divsChild>
            <w:div w:id="393313410">
              <w:marLeft w:val="0"/>
              <w:marRight w:val="0"/>
              <w:marTop w:val="0"/>
              <w:marBottom w:val="0"/>
              <w:divBdr>
                <w:top w:val="none" w:sz="0" w:space="0" w:color="auto"/>
                <w:left w:val="none" w:sz="0" w:space="0" w:color="auto"/>
                <w:bottom w:val="none" w:sz="0" w:space="0" w:color="auto"/>
                <w:right w:val="none" w:sz="0" w:space="0" w:color="auto"/>
              </w:divBdr>
            </w:div>
            <w:div w:id="95448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69533">
      <w:bodyDiv w:val="1"/>
      <w:marLeft w:val="0"/>
      <w:marRight w:val="0"/>
      <w:marTop w:val="0"/>
      <w:marBottom w:val="0"/>
      <w:divBdr>
        <w:top w:val="none" w:sz="0" w:space="0" w:color="auto"/>
        <w:left w:val="none" w:sz="0" w:space="0" w:color="auto"/>
        <w:bottom w:val="none" w:sz="0" w:space="0" w:color="auto"/>
        <w:right w:val="none" w:sz="0" w:space="0" w:color="auto"/>
      </w:divBdr>
      <w:divsChild>
        <w:div w:id="732000235">
          <w:marLeft w:val="0"/>
          <w:marRight w:val="0"/>
          <w:marTop w:val="0"/>
          <w:marBottom w:val="0"/>
          <w:divBdr>
            <w:top w:val="none" w:sz="0" w:space="0" w:color="auto"/>
            <w:left w:val="none" w:sz="0" w:space="0" w:color="auto"/>
            <w:bottom w:val="none" w:sz="0" w:space="0" w:color="auto"/>
            <w:right w:val="none" w:sz="0" w:space="0" w:color="auto"/>
          </w:divBdr>
          <w:divsChild>
            <w:div w:id="1734505815">
              <w:marLeft w:val="0"/>
              <w:marRight w:val="0"/>
              <w:marTop w:val="0"/>
              <w:marBottom w:val="0"/>
              <w:divBdr>
                <w:top w:val="none" w:sz="0" w:space="0" w:color="auto"/>
                <w:left w:val="none" w:sz="0" w:space="0" w:color="auto"/>
                <w:bottom w:val="none" w:sz="0" w:space="0" w:color="auto"/>
                <w:right w:val="none" w:sz="0" w:space="0" w:color="auto"/>
              </w:divBdr>
            </w:div>
            <w:div w:id="77898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3728">
      <w:bodyDiv w:val="1"/>
      <w:marLeft w:val="0"/>
      <w:marRight w:val="0"/>
      <w:marTop w:val="0"/>
      <w:marBottom w:val="0"/>
      <w:divBdr>
        <w:top w:val="none" w:sz="0" w:space="0" w:color="auto"/>
        <w:left w:val="none" w:sz="0" w:space="0" w:color="auto"/>
        <w:bottom w:val="none" w:sz="0" w:space="0" w:color="auto"/>
        <w:right w:val="none" w:sz="0" w:space="0" w:color="auto"/>
      </w:divBdr>
      <w:divsChild>
        <w:div w:id="199824740">
          <w:marLeft w:val="0"/>
          <w:marRight w:val="0"/>
          <w:marTop w:val="0"/>
          <w:marBottom w:val="0"/>
          <w:divBdr>
            <w:top w:val="none" w:sz="0" w:space="0" w:color="auto"/>
            <w:left w:val="none" w:sz="0" w:space="0" w:color="auto"/>
            <w:bottom w:val="none" w:sz="0" w:space="0" w:color="auto"/>
            <w:right w:val="none" w:sz="0" w:space="0" w:color="auto"/>
          </w:divBdr>
          <w:divsChild>
            <w:div w:id="1267081896">
              <w:marLeft w:val="0"/>
              <w:marRight w:val="0"/>
              <w:marTop w:val="0"/>
              <w:marBottom w:val="0"/>
              <w:divBdr>
                <w:top w:val="none" w:sz="0" w:space="0" w:color="auto"/>
                <w:left w:val="none" w:sz="0" w:space="0" w:color="auto"/>
                <w:bottom w:val="none" w:sz="0" w:space="0" w:color="auto"/>
                <w:right w:val="none" w:sz="0" w:space="0" w:color="auto"/>
              </w:divBdr>
            </w:div>
            <w:div w:id="24067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19907">
      <w:bodyDiv w:val="1"/>
      <w:marLeft w:val="0"/>
      <w:marRight w:val="0"/>
      <w:marTop w:val="0"/>
      <w:marBottom w:val="0"/>
      <w:divBdr>
        <w:top w:val="none" w:sz="0" w:space="0" w:color="auto"/>
        <w:left w:val="none" w:sz="0" w:space="0" w:color="auto"/>
        <w:bottom w:val="none" w:sz="0" w:space="0" w:color="auto"/>
        <w:right w:val="none" w:sz="0" w:space="0" w:color="auto"/>
      </w:divBdr>
    </w:div>
    <w:div w:id="931427632">
      <w:bodyDiv w:val="1"/>
      <w:marLeft w:val="0"/>
      <w:marRight w:val="0"/>
      <w:marTop w:val="0"/>
      <w:marBottom w:val="0"/>
      <w:divBdr>
        <w:top w:val="none" w:sz="0" w:space="0" w:color="auto"/>
        <w:left w:val="none" w:sz="0" w:space="0" w:color="auto"/>
        <w:bottom w:val="none" w:sz="0" w:space="0" w:color="auto"/>
        <w:right w:val="none" w:sz="0" w:space="0" w:color="auto"/>
      </w:divBdr>
      <w:divsChild>
        <w:div w:id="106778027">
          <w:marLeft w:val="0"/>
          <w:marRight w:val="0"/>
          <w:marTop w:val="0"/>
          <w:marBottom w:val="0"/>
          <w:divBdr>
            <w:top w:val="none" w:sz="0" w:space="0" w:color="auto"/>
            <w:left w:val="none" w:sz="0" w:space="0" w:color="auto"/>
            <w:bottom w:val="none" w:sz="0" w:space="0" w:color="auto"/>
            <w:right w:val="none" w:sz="0" w:space="0" w:color="auto"/>
          </w:divBdr>
          <w:divsChild>
            <w:div w:id="1110398031">
              <w:marLeft w:val="0"/>
              <w:marRight w:val="0"/>
              <w:marTop w:val="0"/>
              <w:marBottom w:val="0"/>
              <w:divBdr>
                <w:top w:val="none" w:sz="0" w:space="0" w:color="auto"/>
                <w:left w:val="none" w:sz="0" w:space="0" w:color="auto"/>
                <w:bottom w:val="none" w:sz="0" w:space="0" w:color="auto"/>
                <w:right w:val="none" w:sz="0" w:space="0" w:color="auto"/>
              </w:divBdr>
            </w:div>
            <w:div w:id="206105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14469">
      <w:bodyDiv w:val="1"/>
      <w:marLeft w:val="0"/>
      <w:marRight w:val="0"/>
      <w:marTop w:val="0"/>
      <w:marBottom w:val="0"/>
      <w:divBdr>
        <w:top w:val="none" w:sz="0" w:space="0" w:color="auto"/>
        <w:left w:val="none" w:sz="0" w:space="0" w:color="auto"/>
        <w:bottom w:val="none" w:sz="0" w:space="0" w:color="auto"/>
        <w:right w:val="none" w:sz="0" w:space="0" w:color="auto"/>
      </w:divBdr>
      <w:divsChild>
        <w:div w:id="644049966">
          <w:marLeft w:val="0"/>
          <w:marRight w:val="0"/>
          <w:marTop w:val="0"/>
          <w:marBottom w:val="0"/>
          <w:divBdr>
            <w:top w:val="none" w:sz="0" w:space="0" w:color="auto"/>
            <w:left w:val="none" w:sz="0" w:space="0" w:color="auto"/>
            <w:bottom w:val="none" w:sz="0" w:space="0" w:color="auto"/>
            <w:right w:val="none" w:sz="0" w:space="0" w:color="auto"/>
          </w:divBdr>
          <w:divsChild>
            <w:div w:id="205455911">
              <w:marLeft w:val="0"/>
              <w:marRight w:val="0"/>
              <w:marTop w:val="0"/>
              <w:marBottom w:val="0"/>
              <w:divBdr>
                <w:top w:val="none" w:sz="0" w:space="0" w:color="auto"/>
                <w:left w:val="none" w:sz="0" w:space="0" w:color="auto"/>
                <w:bottom w:val="none" w:sz="0" w:space="0" w:color="auto"/>
                <w:right w:val="none" w:sz="0" w:space="0" w:color="auto"/>
              </w:divBdr>
            </w:div>
            <w:div w:id="206769467">
              <w:marLeft w:val="0"/>
              <w:marRight w:val="0"/>
              <w:marTop w:val="0"/>
              <w:marBottom w:val="0"/>
              <w:divBdr>
                <w:top w:val="none" w:sz="0" w:space="0" w:color="auto"/>
                <w:left w:val="none" w:sz="0" w:space="0" w:color="auto"/>
                <w:bottom w:val="none" w:sz="0" w:space="0" w:color="auto"/>
                <w:right w:val="none" w:sz="0" w:space="0" w:color="auto"/>
              </w:divBdr>
            </w:div>
            <w:div w:id="247887978">
              <w:marLeft w:val="0"/>
              <w:marRight w:val="0"/>
              <w:marTop w:val="0"/>
              <w:marBottom w:val="0"/>
              <w:divBdr>
                <w:top w:val="none" w:sz="0" w:space="0" w:color="auto"/>
                <w:left w:val="none" w:sz="0" w:space="0" w:color="auto"/>
                <w:bottom w:val="none" w:sz="0" w:space="0" w:color="auto"/>
                <w:right w:val="none" w:sz="0" w:space="0" w:color="auto"/>
              </w:divBdr>
            </w:div>
            <w:div w:id="325783913">
              <w:marLeft w:val="0"/>
              <w:marRight w:val="0"/>
              <w:marTop w:val="0"/>
              <w:marBottom w:val="0"/>
              <w:divBdr>
                <w:top w:val="none" w:sz="0" w:space="0" w:color="auto"/>
                <w:left w:val="none" w:sz="0" w:space="0" w:color="auto"/>
                <w:bottom w:val="none" w:sz="0" w:space="0" w:color="auto"/>
                <w:right w:val="none" w:sz="0" w:space="0" w:color="auto"/>
              </w:divBdr>
            </w:div>
            <w:div w:id="365954258">
              <w:marLeft w:val="0"/>
              <w:marRight w:val="0"/>
              <w:marTop w:val="0"/>
              <w:marBottom w:val="0"/>
              <w:divBdr>
                <w:top w:val="none" w:sz="0" w:space="0" w:color="auto"/>
                <w:left w:val="none" w:sz="0" w:space="0" w:color="auto"/>
                <w:bottom w:val="none" w:sz="0" w:space="0" w:color="auto"/>
                <w:right w:val="none" w:sz="0" w:space="0" w:color="auto"/>
              </w:divBdr>
            </w:div>
            <w:div w:id="565725640">
              <w:marLeft w:val="0"/>
              <w:marRight w:val="0"/>
              <w:marTop w:val="0"/>
              <w:marBottom w:val="0"/>
              <w:divBdr>
                <w:top w:val="none" w:sz="0" w:space="0" w:color="auto"/>
                <w:left w:val="none" w:sz="0" w:space="0" w:color="auto"/>
                <w:bottom w:val="none" w:sz="0" w:space="0" w:color="auto"/>
                <w:right w:val="none" w:sz="0" w:space="0" w:color="auto"/>
              </w:divBdr>
            </w:div>
            <w:div w:id="1523785717">
              <w:marLeft w:val="0"/>
              <w:marRight w:val="0"/>
              <w:marTop w:val="0"/>
              <w:marBottom w:val="0"/>
              <w:divBdr>
                <w:top w:val="none" w:sz="0" w:space="0" w:color="auto"/>
                <w:left w:val="none" w:sz="0" w:space="0" w:color="auto"/>
                <w:bottom w:val="none" w:sz="0" w:space="0" w:color="auto"/>
                <w:right w:val="none" w:sz="0" w:space="0" w:color="auto"/>
              </w:divBdr>
            </w:div>
            <w:div w:id="1842429744">
              <w:marLeft w:val="0"/>
              <w:marRight w:val="0"/>
              <w:marTop w:val="0"/>
              <w:marBottom w:val="0"/>
              <w:divBdr>
                <w:top w:val="none" w:sz="0" w:space="0" w:color="auto"/>
                <w:left w:val="none" w:sz="0" w:space="0" w:color="auto"/>
                <w:bottom w:val="none" w:sz="0" w:space="0" w:color="auto"/>
                <w:right w:val="none" w:sz="0" w:space="0" w:color="auto"/>
              </w:divBdr>
            </w:div>
            <w:div w:id="184439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35167">
      <w:bodyDiv w:val="1"/>
      <w:marLeft w:val="0"/>
      <w:marRight w:val="0"/>
      <w:marTop w:val="0"/>
      <w:marBottom w:val="0"/>
      <w:divBdr>
        <w:top w:val="none" w:sz="0" w:space="0" w:color="auto"/>
        <w:left w:val="none" w:sz="0" w:space="0" w:color="auto"/>
        <w:bottom w:val="none" w:sz="0" w:space="0" w:color="auto"/>
        <w:right w:val="none" w:sz="0" w:space="0" w:color="auto"/>
      </w:divBdr>
      <w:divsChild>
        <w:div w:id="511066001">
          <w:marLeft w:val="0"/>
          <w:marRight w:val="0"/>
          <w:marTop w:val="0"/>
          <w:marBottom w:val="0"/>
          <w:divBdr>
            <w:top w:val="none" w:sz="0" w:space="0" w:color="auto"/>
            <w:left w:val="none" w:sz="0" w:space="0" w:color="auto"/>
            <w:bottom w:val="none" w:sz="0" w:space="0" w:color="auto"/>
            <w:right w:val="none" w:sz="0" w:space="0" w:color="auto"/>
          </w:divBdr>
          <w:divsChild>
            <w:div w:id="1590695530">
              <w:marLeft w:val="0"/>
              <w:marRight w:val="0"/>
              <w:marTop w:val="0"/>
              <w:marBottom w:val="0"/>
              <w:divBdr>
                <w:top w:val="none" w:sz="0" w:space="0" w:color="auto"/>
                <w:left w:val="none" w:sz="0" w:space="0" w:color="auto"/>
                <w:bottom w:val="none" w:sz="0" w:space="0" w:color="auto"/>
                <w:right w:val="none" w:sz="0" w:space="0" w:color="auto"/>
              </w:divBdr>
            </w:div>
            <w:div w:id="16020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43605">
      <w:bodyDiv w:val="1"/>
      <w:marLeft w:val="0"/>
      <w:marRight w:val="0"/>
      <w:marTop w:val="0"/>
      <w:marBottom w:val="0"/>
      <w:divBdr>
        <w:top w:val="none" w:sz="0" w:space="0" w:color="auto"/>
        <w:left w:val="none" w:sz="0" w:space="0" w:color="auto"/>
        <w:bottom w:val="none" w:sz="0" w:space="0" w:color="auto"/>
        <w:right w:val="none" w:sz="0" w:space="0" w:color="auto"/>
      </w:divBdr>
      <w:divsChild>
        <w:div w:id="350181374">
          <w:marLeft w:val="0"/>
          <w:marRight w:val="0"/>
          <w:marTop w:val="0"/>
          <w:marBottom w:val="0"/>
          <w:divBdr>
            <w:top w:val="none" w:sz="0" w:space="0" w:color="auto"/>
            <w:left w:val="none" w:sz="0" w:space="0" w:color="auto"/>
            <w:bottom w:val="none" w:sz="0" w:space="0" w:color="auto"/>
            <w:right w:val="none" w:sz="0" w:space="0" w:color="auto"/>
          </w:divBdr>
          <w:divsChild>
            <w:div w:id="1349137693">
              <w:marLeft w:val="0"/>
              <w:marRight w:val="0"/>
              <w:marTop w:val="0"/>
              <w:marBottom w:val="0"/>
              <w:divBdr>
                <w:top w:val="none" w:sz="0" w:space="0" w:color="auto"/>
                <w:left w:val="none" w:sz="0" w:space="0" w:color="auto"/>
                <w:bottom w:val="none" w:sz="0" w:space="0" w:color="auto"/>
                <w:right w:val="none" w:sz="0" w:space="0" w:color="auto"/>
              </w:divBdr>
            </w:div>
            <w:div w:id="51198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4743">
      <w:bodyDiv w:val="1"/>
      <w:marLeft w:val="0"/>
      <w:marRight w:val="0"/>
      <w:marTop w:val="0"/>
      <w:marBottom w:val="0"/>
      <w:divBdr>
        <w:top w:val="none" w:sz="0" w:space="0" w:color="auto"/>
        <w:left w:val="none" w:sz="0" w:space="0" w:color="auto"/>
        <w:bottom w:val="none" w:sz="0" w:space="0" w:color="auto"/>
        <w:right w:val="none" w:sz="0" w:space="0" w:color="auto"/>
      </w:divBdr>
      <w:divsChild>
        <w:div w:id="46034954">
          <w:marLeft w:val="0"/>
          <w:marRight w:val="0"/>
          <w:marTop w:val="0"/>
          <w:marBottom w:val="0"/>
          <w:divBdr>
            <w:top w:val="none" w:sz="0" w:space="0" w:color="auto"/>
            <w:left w:val="none" w:sz="0" w:space="0" w:color="auto"/>
            <w:bottom w:val="none" w:sz="0" w:space="0" w:color="auto"/>
            <w:right w:val="none" w:sz="0" w:space="0" w:color="auto"/>
          </w:divBdr>
          <w:divsChild>
            <w:div w:id="115829495">
              <w:marLeft w:val="0"/>
              <w:marRight w:val="0"/>
              <w:marTop w:val="0"/>
              <w:marBottom w:val="0"/>
              <w:divBdr>
                <w:top w:val="none" w:sz="0" w:space="0" w:color="auto"/>
                <w:left w:val="none" w:sz="0" w:space="0" w:color="auto"/>
                <w:bottom w:val="none" w:sz="0" w:space="0" w:color="auto"/>
                <w:right w:val="none" w:sz="0" w:space="0" w:color="auto"/>
              </w:divBdr>
            </w:div>
            <w:div w:id="91135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9190">
      <w:bodyDiv w:val="1"/>
      <w:marLeft w:val="0"/>
      <w:marRight w:val="0"/>
      <w:marTop w:val="0"/>
      <w:marBottom w:val="0"/>
      <w:divBdr>
        <w:top w:val="none" w:sz="0" w:space="0" w:color="auto"/>
        <w:left w:val="none" w:sz="0" w:space="0" w:color="auto"/>
        <w:bottom w:val="none" w:sz="0" w:space="0" w:color="auto"/>
        <w:right w:val="none" w:sz="0" w:space="0" w:color="auto"/>
      </w:divBdr>
      <w:divsChild>
        <w:div w:id="1074668208">
          <w:marLeft w:val="0"/>
          <w:marRight w:val="0"/>
          <w:marTop w:val="0"/>
          <w:marBottom w:val="0"/>
          <w:divBdr>
            <w:top w:val="none" w:sz="0" w:space="0" w:color="auto"/>
            <w:left w:val="none" w:sz="0" w:space="0" w:color="auto"/>
            <w:bottom w:val="none" w:sz="0" w:space="0" w:color="auto"/>
            <w:right w:val="none" w:sz="0" w:space="0" w:color="auto"/>
          </w:divBdr>
          <w:divsChild>
            <w:div w:id="502204368">
              <w:marLeft w:val="0"/>
              <w:marRight w:val="0"/>
              <w:marTop w:val="0"/>
              <w:marBottom w:val="0"/>
              <w:divBdr>
                <w:top w:val="none" w:sz="0" w:space="0" w:color="auto"/>
                <w:left w:val="none" w:sz="0" w:space="0" w:color="auto"/>
                <w:bottom w:val="none" w:sz="0" w:space="0" w:color="auto"/>
                <w:right w:val="none" w:sz="0" w:space="0" w:color="auto"/>
              </w:divBdr>
            </w:div>
            <w:div w:id="512186015">
              <w:marLeft w:val="0"/>
              <w:marRight w:val="0"/>
              <w:marTop w:val="0"/>
              <w:marBottom w:val="0"/>
              <w:divBdr>
                <w:top w:val="none" w:sz="0" w:space="0" w:color="auto"/>
                <w:left w:val="none" w:sz="0" w:space="0" w:color="auto"/>
                <w:bottom w:val="none" w:sz="0" w:space="0" w:color="auto"/>
                <w:right w:val="none" w:sz="0" w:space="0" w:color="auto"/>
              </w:divBdr>
            </w:div>
            <w:div w:id="570506392">
              <w:marLeft w:val="0"/>
              <w:marRight w:val="0"/>
              <w:marTop w:val="0"/>
              <w:marBottom w:val="0"/>
              <w:divBdr>
                <w:top w:val="none" w:sz="0" w:space="0" w:color="auto"/>
                <w:left w:val="none" w:sz="0" w:space="0" w:color="auto"/>
                <w:bottom w:val="none" w:sz="0" w:space="0" w:color="auto"/>
                <w:right w:val="none" w:sz="0" w:space="0" w:color="auto"/>
              </w:divBdr>
            </w:div>
            <w:div w:id="648360675">
              <w:marLeft w:val="0"/>
              <w:marRight w:val="0"/>
              <w:marTop w:val="0"/>
              <w:marBottom w:val="0"/>
              <w:divBdr>
                <w:top w:val="none" w:sz="0" w:space="0" w:color="auto"/>
                <w:left w:val="none" w:sz="0" w:space="0" w:color="auto"/>
                <w:bottom w:val="none" w:sz="0" w:space="0" w:color="auto"/>
                <w:right w:val="none" w:sz="0" w:space="0" w:color="auto"/>
              </w:divBdr>
            </w:div>
            <w:div w:id="885485427">
              <w:marLeft w:val="0"/>
              <w:marRight w:val="0"/>
              <w:marTop w:val="0"/>
              <w:marBottom w:val="0"/>
              <w:divBdr>
                <w:top w:val="none" w:sz="0" w:space="0" w:color="auto"/>
                <w:left w:val="none" w:sz="0" w:space="0" w:color="auto"/>
                <w:bottom w:val="none" w:sz="0" w:space="0" w:color="auto"/>
                <w:right w:val="none" w:sz="0" w:space="0" w:color="auto"/>
              </w:divBdr>
            </w:div>
            <w:div w:id="974993240">
              <w:marLeft w:val="0"/>
              <w:marRight w:val="0"/>
              <w:marTop w:val="0"/>
              <w:marBottom w:val="0"/>
              <w:divBdr>
                <w:top w:val="none" w:sz="0" w:space="0" w:color="auto"/>
                <w:left w:val="none" w:sz="0" w:space="0" w:color="auto"/>
                <w:bottom w:val="none" w:sz="0" w:space="0" w:color="auto"/>
                <w:right w:val="none" w:sz="0" w:space="0" w:color="auto"/>
              </w:divBdr>
            </w:div>
            <w:div w:id="1113402465">
              <w:marLeft w:val="0"/>
              <w:marRight w:val="0"/>
              <w:marTop w:val="0"/>
              <w:marBottom w:val="0"/>
              <w:divBdr>
                <w:top w:val="none" w:sz="0" w:space="0" w:color="auto"/>
                <w:left w:val="none" w:sz="0" w:space="0" w:color="auto"/>
                <w:bottom w:val="none" w:sz="0" w:space="0" w:color="auto"/>
                <w:right w:val="none" w:sz="0" w:space="0" w:color="auto"/>
              </w:divBdr>
            </w:div>
            <w:div w:id="1139810448">
              <w:marLeft w:val="0"/>
              <w:marRight w:val="0"/>
              <w:marTop w:val="0"/>
              <w:marBottom w:val="0"/>
              <w:divBdr>
                <w:top w:val="none" w:sz="0" w:space="0" w:color="auto"/>
                <w:left w:val="none" w:sz="0" w:space="0" w:color="auto"/>
                <w:bottom w:val="none" w:sz="0" w:space="0" w:color="auto"/>
                <w:right w:val="none" w:sz="0" w:space="0" w:color="auto"/>
              </w:divBdr>
            </w:div>
            <w:div w:id="144094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2432">
      <w:bodyDiv w:val="1"/>
      <w:marLeft w:val="0"/>
      <w:marRight w:val="0"/>
      <w:marTop w:val="0"/>
      <w:marBottom w:val="0"/>
      <w:divBdr>
        <w:top w:val="none" w:sz="0" w:space="0" w:color="auto"/>
        <w:left w:val="none" w:sz="0" w:space="0" w:color="auto"/>
        <w:bottom w:val="none" w:sz="0" w:space="0" w:color="auto"/>
        <w:right w:val="none" w:sz="0" w:space="0" w:color="auto"/>
      </w:divBdr>
      <w:divsChild>
        <w:div w:id="1770810314">
          <w:marLeft w:val="0"/>
          <w:marRight w:val="0"/>
          <w:marTop w:val="0"/>
          <w:marBottom w:val="0"/>
          <w:divBdr>
            <w:top w:val="none" w:sz="0" w:space="0" w:color="auto"/>
            <w:left w:val="none" w:sz="0" w:space="0" w:color="auto"/>
            <w:bottom w:val="none" w:sz="0" w:space="0" w:color="auto"/>
            <w:right w:val="none" w:sz="0" w:space="0" w:color="auto"/>
          </w:divBdr>
          <w:divsChild>
            <w:div w:id="188229614">
              <w:marLeft w:val="0"/>
              <w:marRight w:val="0"/>
              <w:marTop w:val="0"/>
              <w:marBottom w:val="0"/>
              <w:divBdr>
                <w:top w:val="none" w:sz="0" w:space="0" w:color="auto"/>
                <w:left w:val="none" w:sz="0" w:space="0" w:color="auto"/>
                <w:bottom w:val="none" w:sz="0" w:space="0" w:color="auto"/>
                <w:right w:val="none" w:sz="0" w:space="0" w:color="auto"/>
              </w:divBdr>
            </w:div>
            <w:div w:id="204297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37663">
      <w:bodyDiv w:val="1"/>
      <w:marLeft w:val="0"/>
      <w:marRight w:val="0"/>
      <w:marTop w:val="0"/>
      <w:marBottom w:val="0"/>
      <w:divBdr>
        <w:top w:val="none" w:sz="0" w:space="0" w:color="auto"/>
        <w:left w:val="none" w:sz="0" w:space="0" w:color="auto"/>
        <w:bottom w:val="none" w:sz="0" w:space="0" w:color="auto"/>
        <w:right w:val="none" w:sz="0" w:space="0" w:color="auto"/>
      </w:divBdr>
      <w:divsChild>
        <w:div w:id="1682925117">
          <w:marLeft w:val="0"/>
          <w:marRight w:val="0"/>
          <w:marTop w:val="0"/>
          <w:marBottom w:val="0"/>
          <w:divBdr>
            <w:top w:val="none" w:sz="0" w:space="0" w:color="auto"/>
            <w:left w:val="none" w:sz="0" w:space="0" w:color="auto"/>
            <w:bottom w:val="none" w:sz="0" w:space="0" w:color="auto"/>
            <w:right w:val="none" w:sz="0" w:space="0" w:color="auto"/>
          </w:divBdr>
          <w:divsChild>
            <w:div w:id="2032340468">
              <w:marLeft w:val="0"/>
              <w:marRight w:val="0"/>
              <w:marTop w:val="0"/>
              <w:marBottom w:val="0"/>
              <w:divBdr>
                <w:top w:val="none" w:sz="0" w:space="0" w:color="auto"/>
                <w:left w:val="none" w:sz="0" w:space="0" w:color="auto"/>
                <w:bottom w:val="none" w:sz="0" w:space="0" w:color="auto"/>
                <w:right w:val="none" w:sz="0" w:space="0" w:color="auto"/>
              </w:divBdr>
            </w:div>
            <w:div w:id="17262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3217">
      <w:bodyDiv w:val="1"/>
      <w:marLeft w:val="0"/>
      <w:marRight w:val="0"/>
      <w:marTop w:val="0"/>
      <w:marBottom w:val="0"/>
      <w:divBdr>
        <w:top w:val="none" w:sz="0" w:space="0" w:color="auto"/>
        <w:left w:val="none" w:sz="0" w:space="0" w:color="auto"/>
        <w:bottom w:val="none" w:sz="0" w:space="0" w:color="auto"/>
        <w:right w:val="none" w:sz="0" w:space="0" w:color="auto"/>
      </w:divBdr>
      <w:divsChild>
        <w:div w:id="304119555">
          <w:marLeft w:val="0"/>
          <w:marRight w:val="0"/>
          <w:marTop w:val="0"/>
          <w:marBottom w:val="0"/>
          <w:divBdr>
            <w:top w:val="none" w:sz="0" w:space="0" w:color="auto"/>
            <w:left w:val="none" w:sz="0" w:space="0" w:color="auto"/>
            <w:bottom w:val="none" w:sz="0" w:space="0" w:color="auto"/>
            <w:right w:val="none" w:sz="0" w:space="0" w:color="auto"/>
          </w:divBdr>
          <w:divsChild>
            <w:div w:id="154303530">
              <w:marLeft w:val="0"/>
              <w:marRight w:val="0"/>
              <w:marTop w:val="0"/>
              <w:marBottom w:val="0"/>
              <w:divBdr>
                <w:top w:val="none" w:sz="0" w:space="0" w:color="auto"/>
                <w:left w:val="none" w:sz="0" w:space="0" w:color="auto"/>
                <w:bottom w:val="none" w:sz="0" w:space="0" w:color="auto"/>
                <w:right w:val="none" w:sz="0" w:space="0" w:color="auto"/>
              </w:divBdr>
            </w:div>
            <w:div w:id="10669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20428">
      <w:bodyDiv w:val="1"/>
      <w:marLeft w:val="0"/>
      <w:marRight w:val="0"/>
      <w:marTop w:val="0"/>
      <w:marBottom w:val="0"/>
      <w:divBdr>
        <w:top w:val="none" w:sz="0" w:space="0" w:color="auto"/>
        <w:left w:val="none" w:sz="0" w:space="0" w:color="auto"/>
        <w:bottom w:val="none" w:sz="0" w:space="0" w:color="auto"/>
        <w:right w:val="none" w:sz="0" w:space="0" w:color="auto"/>
      </w:divBdr>
      <w:divsChild>
        <w:div w:id="1888881286">
          <w:marLeft w:val="0"/>
          <w:marRight w:val="0"/>
          <w:marTop w:val="0"/>
          <w:marBottom w:val="0"/>
          <w:divBdr>
            <w:top w:val="none" w:sz="0" w:space="0" w:color="auto"/>
            <w:left w:val="none" w:sz="0" w:space="0" w:color="auto"/>
            <w:bottom w:val="none" w:sz="0" w:space="0" w:color="auto"/>
            <w:right w:val="none" w:sz="0" w:space="0" w:color="auto"/>
          </w:divBdr>
          <w:divsChild>
            <w:div w:id="900216972">
              <w:marLeft w:val="0"/>
              <w:marRight w:val="0"/>
              <w:marTop w:val="0"/>
              <w:marBottom w:val="0"/>
              <w:divBdr>
                <w:top w:val="none" w:sz="0" w:space="0" w:color="auto"/>
                <w:left w:val="none" w:sz="0" w:space="0" w:color="auto"/>
                <w:bottom w:val="none" w:sz="0" w:space="0" w:color="auto"/>
                <w:right w:val="none" w:sz="0" w:space="0" w:color="auto"/>
              </w:divBdr>
            </w:div>
            <w:div w:id="17713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41141">
      <w:bodyDiv w:val="1"/>
      <w:marLeft w:val="0"/>
      <w:marRight w:val="0"/>
      <w:marTop w:val="0"/>
      <w:marBottom w:val="0"/>
      <w:divBdr>
        <w:top w:val="none" w:sz="0" w:space="0" w:color="auto"/>
        <w:left w:val="none" w:sz="0" w:space="0" w:color="auto"/>
        <w:bottom w:val="none" w:sz="0" w:space="0" w:color="auto"/>
        <w:right w:val="none" w:sz="0" w:space="0" w:color="auto"/>
      </w:divBdr>
      <w:divsChild>
        <w:div w:id="604073904">
          <w:marLeft w:val="0"/>
          <w:marRight w:val="0"/>
          <w:marTop w:val="0"/>
          <w:marBottom w:val="0"/>
          <w:divBdr>
            <w:top w:val="none" w:sz="0" w:space="0" w:color="auto"/>
            <w:left w:val="none" w:sz="0" w:space="0" w:color="auto"/>
            <w:bottom w:val="none" w:sz="0" w:space="0" w:color="auto"/>
            <w:right w:val="none" w:sz="0" w:space="0" w:color="auto"/>
          </w:divBdr>
          <w:divsChild>
            <w:div w:id="1968930295">
              <w:marLeft w:val="0"/>
              <w:marRight w:val="0"/>
              <w:marTop w:val="0"/>
              <w:marBottom w:val="0"/>
              <w:divBdr>
                <w:top w:val="none" w:sz="0" w:space="0" w:color="auto"/>
                <w:left w:val="none" w:sz="0" w:space="0" w:color="auto"/>
                <w:bottom w:val="none" w:sz="0" w:space="0" w:color="auto"/>
                <w:right w:val="none" w:sz="0" w:space="0" w:color="auto"/>
              </w:divBdr>
            </w:div>
            <w:div w:id="58025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87336">
      <w:bodyDiv w:val="1"/>
      <w:marLeft w:val="0"/>
      <w:marRight w:val="0"/>
      <w:marTop w:val="0"/>
      <w:marBottom w:val="0"/>
      <w:divBdr>
        <w:top w:val="none" w:sz="0" w:space="0" w:color="auto"/>
        <w:left w:val="none" w:sz="0" w:space="0" w:color="auto"/>
        <w:bottom w:val="none" w:sz="0" w:space="0" w:color="auto"/>
        <w:right w:val="none" w:sz="0" w:space="0" w:color="auto"/>
      </w:divBdr>
      <w:divsChild>
        <w:div w:id="348066783">
          <w:marLeft w:val="0"/>
          <w:marRight w:val="0"/>
          <w:marTop w:val="0"/>
          <w:marBottom w:val="0"/>
          <w:divBdr>
            <w:top w:val="none" w:sz="0" w:space="0" w:color="auto"/>
            <w:left w:val="none" w:sz="0" w:space="0" w:color="auto"/>
            <w:bottom w:val="none" w:sz="0" w:space="0" w:color="auto"/>
            <w:right w:val="none" w:sz="0" w:space="0" w:color="auto"/>
          </w:divBdr>
          <w:divsChild>
            <w:div w:id="240337364">
              <w:marLeft w:val="0"/>
              <w:marRight w:val="0"/>
              <w:marTop w:val="0"/>
              <w:marBottom w:val="0"/>
              <w:divBdr>
                <w:top w:val="none" w:sz="0" w:space="0" w:color="auto"/>
                <w:left w:val="none" w:sz="0" w:space="0" w:color="auto"/>
                <w:bottom w:val="none" w:sz="0" w:space="0" w:color="auto"/>
                <w:right w:val="none" w:sz="0" w:space="0" w:color="auto"/>
              </w:divBdr>
            </w:div>
            <w:div w:id="190934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8319">
      <w:bodyDiv w:val="1"/>
      <w:marLeft w:val="0"/>
      <w:marRight w:val="0"/>
      <w:marTop w:val="0"/>
      <w:marBottom w:val="0"/>
      <w:divBdr>
        <w:top w:val="none" w:sz="0" w:space="0" w:color="auto"/>
        <w:left w:val="none" w:sz="0" w:space="0" w:color="auto"/>
        <w:bottom w:val="none" w:sz="0" w:space="0" w:color="auto"/>
        <w:right w:val="none" w:sz="0" w:space="0" w:color="auto"/>
      </w:divBdr>
      <w:divsChild>
        <w:div w:id="1815295766">
          <w:marLeft w:val="0"/>
          <w:marRight w:val="0"/>
          <w:marTop w:val="0"/>
          <w:marBottom w:val="0"/>
          <w:divBdr>
            <w:top w:val="none" w:sz="0" w:space="0" w:color="auto"/>
            <w:left w:val="none" w:sz="0" w:space="0" w:color="auto"/>
            <w:bottom w:val="none" w:sz="0" w:space="0" w:color="auto"/>
            <w:right w:val="none" w:sz="0" w:space="0" w:color="auto"/>
          </w:divBdr>
          <w:divsChild>
            <w:div w:id="496462970">
              <w:marLeft w:val="0"/>
              <w:marRight w:val="0"/>
              <w:marTop w:val="0"/>
              <w:marBottom w:val="0"/>
              <w:divBdr>
                <w:top w:val="none" w:sz="0" w:space="0" w:color="auto"/>
                <w:left w:val="none" w:sz="0" w:space="0" w:color="auto"/>
                <w:bottom w:val="none" w:sz="0" w:space="0" w:color="auto"/>
                <w:right w:val="none" w:sz="0" w:space="0" w:color="auto"/>
              </w:divBdr>
            </w:div>
            <w:div w:id="46543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83119">
      <w:bodyDiv w:val="1"/>
      <w:marLeft w:val="0"/>
      <w:marRight w:val="0"/>
      <w:marTop w:val="0"/>
      <w:marBottom w:val="0"/>
      <w:divBdr>
        <w:top w:val="none" w:sz="0" w:space="0" w:color="auto"/>
        <w:left w:val="none" w:sz="0" w:space="0" w:color="auto"/>
        <w:bottom w:val="none" w:sz="0" w:space="0" w:color="auto"/>
        <w:right w:val="none" w:sz="0" w:space="0" w:color="auto"/>
      </w:divBdr>
      <w:divsChild>
        <w:div w:id="180361998">
          <w:marLeft w:val="0"/>
          <w:marRight w:val="0"/>
          <w:marTop w:val="0"/>
          <w:marBottom w:val="0"/>
          <w:divBdr>
            <w:top w:val="none" w:sz="0" w:space="0" w:color="auto"/>
            <w:left w:val="none" w:sz="0" w:space="0" w:color="auto"/>
            <w:bottom w:val="none" w:sz="0" w:space="0" w:color="auto"/>
            <w:right w:val="none" w:sz="0" w:space="0" w:color="auto"/>
          </w:divBdr>
          <w:divsChild>
            <w:div w:id="465780605">
              <w:marLeft w:val="0"/>
              <w:marRight w:val="0"/>
              <w:marTop w:val="0"/>
              <w:marBottom w:val="0"/>
              <w:divBdr>
                <w:top w:val="none" w:sz="0" w:space="0" w:color="auto"/>
                <w:left w:val="none" w:sz="0" w:space="0" w:color="auto"/>
                <w:bottom w:val="none" w:sz="0" w:space="0" w:color="auto"/>
                <w:right w:val="none" w:sz="0" w:space="0" w:color="auto"/>
              </w:divBdr>
            </w:div>
            <w:div w:id="79980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7304">
      <w:bodyDiv w:val="1"/>
      <w:marLeft w:val="0"/>
      <w:marRight w:val="0"/>
      <w:marTop w:val="0"/>
      <w:marBottom w:val="0"/>
      <w:divBdr>
        <w:top w:val="none" w:sz="0" w:space="0" w:color="auto"/>
        <w:left w:val="none" w:sz="0" w:space="0" w:color="auto"/>
        <w:bottom w:val="none" w:sz="0" w:space="0" w:color="auto"/>
        <w:right w:val="none" w:sz="0" w:space="0" w:color="auto"/>
      </w:divBdr>
      <w:divsChild>
        <w:div w:id="393898681">
          <w:marLeft w:val="0"/>
          <w:marRight w:val="0"/>
          <w:marTop w:val="0"/>
          <w:marBottom w:val="0"/>
          <w:divBdr>
            <w:top w:val="none" w:sz="0" w:space="0" w:color="auto"/>
            <w:left w:val="none" w:sz="0" w:space="0" w:color="auto"/>
            <w:bottom w:val="none" w:sz="0" w:space="0" w:color="auto"/>
            <w:right w:val="none" w:sz="0" w:space="0" w:color="auto"/>
          </w:divBdr>
          <w:divsChild>
            <w:div w:id="1746874561">
              <w:marLeft w:val="0"/>
              <w:marRight w:val="0"/>
              <w:marTop w:val="0"/>
              <w:marBottom w:val="0"/>
              <w:divBdr>
                <w:top w:val="none" w:sz="0" w:space="0" w:color="auto"/>
                <w:left w:val="none" w:sz="0" w:space="0" w:color="auto"/>
                <w:bottom w:val="none" w:sz="0" w:space="0" w:color="auto"/>
                <w:right w:val="none" w:sz="0" w:space="0" w:color="auto"/>
              </w:divBdr>
            </w:div>
            <w:div w:id="211918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86624">
      <w:bodyDiv w:val="1"/>
      <w:marLeft w:val="0"/>
      <w:marRight w:val="0"/>
      <w:marTop w:val="0"/>
      <w:marBottom w:val="0"/>
      <w:divBdr>
        <w:top w:val="none" w:sz="0" w:space="0" w:color="auto"/>
        <w:left w:val="none" w:sz="0" w:space="0" w:color="auto"/>
        <w:bottom w:val="none" w:sz="0" w:space="0" w:color="auto"/>
        <w:right w:val="none" w:sz="0" w:space="0" w:color="auto"/>
      </w:divBdr>
      <w:divsChild>
        <w:div w:id="2070227513">
          <w:marLeft w:val="0"/>
          <w:marRight w:val="0"/>
          <w:marTop w:val="0"/>
          <w:marBottom w:val="0"/>
          <w:divBdr>
            <w:top w:val="none" w:sz="0" w:space="0" w:color="auto"/>
            <w:left w:val="none" w:sz="0" w:space="0" w:color="auto"/>
            <w:bottom w:val="none" w:sz="0" w:space="0" w:color="auto"/>
            <w:right w:val="none" w:sz="0" w:space="0" w:color="auto"/>
          </w:divBdr>
          <w:divsChild>
            <w:div w:id="1375617730">
              <w:marLeft w:val="0"/>
              <w:marRight w:val="0"/>
              <w:marTop w:val="0"/>
              <w:marBottom w:val="0"/>
              <w:divBdr>
                <w:top w:val="none" w:sz="0" w:space="0" w:color="auto"/>
                <w:left w:val="none" w:sz="0" w:space="0" w:color="auto"/>
                <w:bottom w:val="none" w:sz="0" w:space="0" w:color="auto"/>
                <w:right w:val="none" w:sz="0" w:space="0" w:color="auto"/>
              </w:divBdr>
            </w:div>
            <w:div w:id="91763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08731">
      <w:bodyDiv w:val="1"/>
      <w:marLeft w:val="0"/>
      <w:marRight w:val="0"/>
      <w:marTop w:val="0"/>
      <w:marBottom w:val="0"/>
      <w:divBdr>
        <w:top w:val="none" w:sz="0" w:space="0" w:color="auto"/>
        <w:left w:val="none" w:sz="0" w:space="0" w:color="auto"/>
        <w:bottom w:val="none" w:sz="0" w:space="0" w:color="auto"/>
        <w:right w:val="none" w:sz="0" w:space="0" w:color="auto"/>
      </w:divBdr>
      <w:divsChild>
        <w:div w:id="1871382181">
          <w:marLeft w:val="0"/>
          <w:marRight w:val="0"/>
          <w:marTop w:val="0"/>
          <w:marBottom w:val="0"/>
          <w:divBdr>
            <w:top w:val="none" w:sz="0" w:space="0" w:color="auto"/>
            <w:left w:val="none" w:sz="0" w:space="0" w:color="auto"/>
            <w:bottom w:val="none" w:sz="0" w:space="0" w:color="auto"/>
            <w:right w:val="none" w:sz="0" w:space="0" w:color="auto"/>
          </w:divBdr>
          <w:divsChild>
            <w:div w:id="104079728">
              <w:marLeft w:val="0"/>
              <w:marRight w:val="0"/>
              <w:marTop w:val="0"/>
              <w:marBottom w:val="0"/>
              <w:divBdr>
                <w:top w:val="none" w:sz="0" w:space="0" w:color="auto"/>
                <w:left w:val="none" w:sz="0" w:space="0" w:color="auto"/>
                <w:bottom w:val="none" w:sz="0" w:space="0" w:color="auto"/>
                <w:right w:val="none" w:sz="0" w:space="0" w:color="auto"/>
              </w:divBdr>
            </w:div>
            <w:div w:id="143316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83150">
      <w:bodyDiv w:val="1"/>
      <w:marLeft w:val="0"/>
      <w:marRight w:val="0"/>
      <w:marTop w:val="0"/>
      <w:marBottom w:val="0"/>
      <w:divBdr>
        <w:top w:val="none" w:sz="0" w:space="0" w:color="auto"/>
        <w:left w:val="none" w:sz="0" w:space="0" w:color="auto"/>
        <w:bottom w:val="none" w:sz="0" w:space="0" w:color="auto"/>
        <w:right w:val="none" w:sz="0" w:space="0" w:color="auto"/>
      </w:divBdr>
      <w:divsChild>
        <w:div w:id="1503738190">
          <w:marLeft w:val="0"/>
          <w:marRight w:val="0"/>
          <w:marTop w:val="0"/>
          <w:marBottom w:val="0"/>
          <w:divBdr>
            <w:top w:val="none" w:sz="0" w:space="0" w:color="auto"/>
            <w:left w:val="none" w:sz="0" w:space="0" w:color="auto"/>
            <w:bottom w:val="none" w:sz="0" w:space="0" w:color="auto"/>
            <w:right w:val="none" w:sz="0" w:space="0" w:color="auto"/>
          </w:divBdr>
          <w:divsChild>
            <w:div w:id="1359433933">
              <w:marLeft w:val="0"/>
              <w:marRight w:val="0"/>
              <w:marTop w:val="0"/>
              <w:marBottom w:val="0"/>
              <w:divBdr>
                <w:top w:val="none" w:sz="0" w:space="0" w:color="auto"/>
                <w:left w:val="none" w:sz="0" w:space="0" w:color="auto"/>
                <w:bottom w:val="none" w:sz="0" w:space="0" w:color="auto"/>
                <w:right w:val="none" w:sz="0" w:space="0" w:color="auto"/>
              </w:divBdr>
            </w:div>
            <w:div w:id="146893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4471">
      <w:bodyDiv w:val="1"/>
      <w:marLeft w:val="0"/>
      <w:marRight w:val="0"/>
      <w:marTop w:val="0"/>
      <w:marBottom w:val="0"/>
      <w:divBdr>
        <w:top w:val="none" w:sz="0" w:space="0" w:color="auto"/>
        <w:left w:val="none" w:sz="0" w:space="0" w:color="auto"/>
        <w:bottom w:val="none" w:sz="0" w:space="0" w:color="auto"/>
        <w:right w:val="none" w:sz="0" w:space="0" w:color="auto"/>
      </w:divBdr>
      <w:divsChild>
        <w:div w:id="413624788">
          <w:marLeft w:val="0"/>
          <w:marRight w:val="0"/>
          <w:marTop w:val="0"/>
          <w:marBottom w:val="0"/>
          <w:divBdr>
            <w:top w:val="none" w:sz="0" w:space="0" w:color="auto"/>
            <w:left w:val="none" w:sz="0" w:space="0" w:color="auto"/>
            <w:bottom w:val="none" w:sz="0" w:space="0" w:color="auto"/>
            <w:right w:val="none" w:sz="0" w:space="0" w:color="auto"/>
          </w:divBdr>
          <w:divsChild>
            <w:div w:id="1491672590">
              <w:marLeft w:val="0"/>
              <w:marRight w:val="0"/>
              <w:marTop w:val="0"/>
              <w:marBottom w:val="0"/>
              <w:divBdr>
                <w:top w:val="none" w:sz="0" w:space="0" w:color="auto"/>
                <w:left w:val="none" w:sz="0" w:space="0" w:color="auto"/>
                <w:bottom w:val="none" w:sz="0" w:space="0" w:color="auto"/>
                <w:right w:val="none" w:sz="0" w:space="0" w:color="auto"/>
              </w:divBdr>
            </w:div>
            <w:div w:id="5627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9.emf"/><Relationship Id="rId34" Type="http://schemas.openxmlformats.org/officeDocument/2006/relationships/hyperlink" Target="https://www.apachefriends.org/" TargetMode="External"/><Relationship Id="rId42" Type="http://schemas.openxmlformats.org/officeDocument/2006/relationships/image" Target="media/image20.png"/><Relationship Id="rId47" Type="http://schemas.openxmlformats.org/officeDocument/2006/relationships/image" Target="media/image23.emf"/><Relationship Id="rId50" Type="http://schemas.openxmlformats.org/officeDocument/2006/relationships/package" Target="embeddings/Microsoft_Word_Document4.docx"/><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oleObject" Target="embeddings/oleObject8.bin"/><Relationship Id="rId11" Type="http://schemas.openxmlformats.org/officeDocument/2006/relationships/image" Target="media/image3.svg"/><Relationship Id="rId24" Type="http://schemas.openxmlformats.org/officeDocument/2006/relationships/oleObject" Target="embeddings/oleObject6.bin"/><Relationship Id="rId32" Type="http://schemas.openxmlformats.org/officeDocument/2006/relationships/image" Target="media/image15.emf"/><Relationship Id="rId37" Type="http://schemas.openxmlformats.org/officeDocument/2006/relationships/image" Target="media/image17.emf"/><Relationship Id="rId40" Type="http://schemas.openxmlformats.org/officeDocument/2006/relationships/image" Target="media/image18.png"/><Relationship Id="rId45" Type="http://schemas.openxmlformats.org/officeDocument/2006/relationships/image" Target="media/image22.emf"/><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s://dartlab.org/assets/pdf/flash.pdf" TargetMode="External"/><Relationship Id="rId5" Type="http://schemas.openxmlformats.org/officeDocument/2006/relationships/numbering" Target="numbering.xml"/><Relationship Id="rId61" Type="http://schemas.openxmlformats.org/officeDocument/2006/relationships/image" Target="media/image35.png"/><Relationship Id="rId19" Type="http://schemas.openxmlformats.org/officeDocument/2006/relationships/image" Target="media/image8.emf"/><Relationship Id="rId14" Type="http://schemas.openxmlformats.org/officeDocument/2006/relationships/image" Target="media/image5.emf"/><Relationship Id="rId22" Type="http://schemas.openxmlformats.org/officeDocument/2006/relationships/oleObject" Target="embeddings/oleObject5.bin"/><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image" Target="media/image16.emf"/><Relationship Id="rId43" Type="http://schemas.openxmlformats.org/officeDocument/2006/relationships/image" Target="media/image21.emf"/><Relationship Id="rId48" Type="http://schemas.openxmlformats.org/officeDocument/2006/relationships/package" Target="embeddings/Microsoft_Word_Document3.docx"/><Relationship Id="rId56" Type="http://schemas.openxmlformats.org/officeDocument/2006/relationships/image" Target="media/image30.png"/><Relationship Id="rId64"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image" Target="media/image11.emf"/><Relationship Id="rId33" Type="http://schemas.openxmlformats.org/officeDocument/2006/relationships/oleObject" Target="embeddings/oleObject10.bin"/><Relationship Id="rId38" Type="http://schemas.openxmlformats.org/officeDocument/2006/relationships/package" Target="embeddings/Microsoft_Word_Document.docx"/><Relationship Id="rId46" Type="http://schemas.openxmlformats.org/officeDocument/2006/relationships/package" Target="embeddings/Microsoft_Word_Document2.docx"/><Relationship Id="rId59" Type="http://schemas.openxmlformats.org/officeDocument/2006/relationships/image" Target="media/image33.png"/><Relationship Id="rId67" Type="http://schemas.openxmlformats.org/officeDocument/2006/relationships/fontTable" Target="fontTable.xml"/><Relationship Id="rId20" Type="http://schemas.openxmlformats.org/officeDocument/2006/relationships/oleObject" Target="embeddings/oleObject4.bin"/><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image" Target="media/image10.emf"/><Relationship Id="rId28" Type="http://schemas.openxmlformats.org/officeDocument/2006/relationships/image" Target="media/image13.emf"/><Relationship Id="rId36" Type="http://schemas.openxmlformats.org/officeDocument/2006/relationships/oleObject" Target="embeddings/oleObject11.bin"/><Relationship Id="rId49" Type="http://schemas.openxmlformats.org/officeDocument/2006/relationships/image" Target="media/image24.emf"/><Relationship Id="rId57" Type="http://schemas.openxmlformats.org/officeDocument/2006/relationships/image" Target="media/image31.png"/><Relationship Id="rId10" Type="http://schemas.openxmlformats.org/officeDocument/2006/relationships/image" Target="media/image2.png"/><Relationship Id="rId31" Type="http://schemas.openxmlformats.org/officeDocument/2006/relationships/oleObject" Target="embeddings/oleObject9.bin"/><Relationship Id="rId44" Type="http://schemas.openxmlformats.org/officeDocument/2006/relationships/package" Target="embeddings/Microsoft_Word_Document1.docx"/><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s://doi.org/10.1145/3539605" TargetMode="External"/><Relationship Id="rId4" Type="http://schemas.openxmlformats.org/officeDocument/2006/relationships/customXml" Target="../customXml/item4.xml"/><Relationship Id="rId9"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7.png"/><Relationship Id="rId39" Type="http://schemas.openxmlformats.org/officeDocument/2006/relationships/hyperlink" Target="http://localhost/dvwa/setup.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169319723AB344F809A20FD9AC529EA" ma:contentTypeVersion="1" ma:contentTypeDescription="Create a new document." ma:contentTypeScope="" ma:versionID="9c61b8f5d0d8aaa5826f6a3b2a6a7a83">
  <xsd:schema xmlns:xsd="http://www.w3.org/2001/XMLSchema" xmlns:xs="http://www.w3.org/2001/XMLSchema" xmlns:p="http://schemas.microsoft.com/office/2006/metadata/properties" xmlns:ns1="http://schemas.microsoft.com/sharepoint/v3" targetNamespace="http://schemas.microsoft.com/office/2006/metadata/properties" ma:root="true" ma:fieldsID="a447206dab0015f8b9f8924535193e8c"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648F372-CFFF-4473-AB7A-13B2D4F82AA6}">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9A685AB6-F744-4150-B942-22726D2A42EC}">
  <ds:schemaRefs>
    <ds:schemaRef ds:uri="http://schemas.openxmlformats.org/officeDocument/2006/bibliography"/>
  </ds:schemaRefs>
</ds:datastoreItem>
</file>

<file path=customXml/itemProps3.xml><?xml version="1.0" encoding="utf-8"?>
<ds:datastoreItem xmlns:ds="http://schemas.openxmlformats.org/officeDocument/2006/customXml" ds:itemID="{4A967426-D756-4903-AB8A-1370BB35BA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3245F8-F14E-4F41-B8DB-5B547E4B0A1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2242</TotalTime>
  <Pages>41</Pages>
  <Words>7786</Words>
  <Characters>44381</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wwu@ntu.edu.sg</Company>
  <LinksUpToDate>false</LinksUpToDate>
  <CharactersWithSpaces>52063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Wu</dc:creator>
  <cp:keywords/>
  <dc:description/>
  <cp:lastModifiedBy>#PERI ADHITYAN SIVALINGAM#</cp:lastModifiedBy>
  <cp:revision>28</cp:revision>
  <dcterms:created xsi:type="dcterms:W3CDTF">2024-10-24T02:57:00Z</dcterms:created>
  <dcterms:modified xsi:type="dcterms:W3CDTF">2025-02-28T07:01:00Z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0x0101001169319723AB344F809A20FD9AC529EA</vt:lpwstr>
  </property>
</Properties>
</file>