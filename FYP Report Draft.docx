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419746D" w14:textId="1A5AE787" w:rsidR="00E62170"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6876185" w:history="1">
            <w:r w:rsidR="00E62170" w:rsidRPr="00DD51E6">
              <w:rPr>
                <w:rStyle w:val="Hyperlink"/>
                <w:noProof/>
                <w:lang w:val="en-GB"/>
              </w:rPr>
              <w:t>Abstract</w:t>
            </w:r>
            <w:r w:rsidR="00E62170">
              <w:rPr>
                <w:noProof/>
                <w:webHidden/>
              </w:rPr>
              <w:tab/>
            </w:r>
            <w:r w:rsidR="00E62170">
              <w:rPr>
                <w:noProof/>
                <w:webHidden/>
              </w:rPr>
              <w:fldChar w:fldCharType="begin"/>
            </w:r>
            <w:r w:rsidR="00E62170">
              <w:rPr>
                <w:noProof/>
                <w:webHidden/>
              </w:rPr>
              <w:instrText xml:space="preserve"> PAGEREF _Toc186876185 \h </w:instrText>
            </w:r>
            <w:r w:rsidR="00E62170">
              <w:rPr>
                <w:noProof/>
                <w:webHidden/>
              </w:rPr>
            </w:r>
            <w:r w:rsidR="00E62170">
              <w:rPr>
                <w:noProof/>
                <w:webHidden/>
              </w:rPr>
              <w:fldChar w:fldCharType="separate"/>
            </w:r>
            <w:r w:rsidR="00E62170">
              <w:rPr>
                <w:noProof/>
                <w:webHidden/>
              </w:rPr>
              <w:t>3</w:t>
            </w:r>
            <w:r w:rsidR="00E62170">
              <w:rPr>
                <w:noProof/>
                <w:webHidden/>
              </w:rPr>
              <w:fldChar w:fldCharType="end"/>
            </w:r>
          </w:hyperlink>
        </w:p>
        <w:p w14:paraId="5F94305E" w14:textId="7B91C3BE"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6" w:history="1">
            <w:r w:rsidRPr="00DD51E6">
              <w:rPr>
                <w:rStyle w:val="Hyperlink"/>
                <w:noProof/>
                <w:lang w:val="en-GB"/>
              </w:rPr>
              <w:t>Acknowledgements</w:t>
            </w:r>
            <w:r>
              <w:rPr>
                <w:noProof/>
                <w:webHidden/>
              </w:rPr>
              <w:tab/>
            </w:r>
            <w:r>
              <w:rPr>
                <w:noProof/>
                <w:webHidden/>
              </w:rPr>
              <w:fldChar w:fldCharType="begin"/>
            </w:r>
            <w:r>
              <w:rPr>
                <w:noProof/>
                <w:webHidden/>
              </w:rPr>
              <w:instrText xml:space="preserve"> PAGEREF _Toc186876186 \h </w:instrText>
            </w:r>
            <w:r>
              <w:rPr>
                <w:noProof/>
                <w:webHidden/>
              </w:rPr>
            </w:r>
            <w:r>
              <w:rPr>
                <w:noProof/>
                <w:webHidden/>
              </w:rPr>
              <w:fldChar w:fldCharType="separate"/>
            </w:r>
            <w:r>
              <w:rPr>
                <w:noProof/>
                <w:webHidden/>
              </w:rPr>
              <w:t>4</w:t>
            </w:r>
            <w:r>
              <w:rPr>
                <w:noProof/>
                <w:webHidden/>
              </w:rPr>
              <w:fldChar w:fldCharType="end"/>
            </w:r>
          </w:hyperlink>
        </w:p>
        <w:p w14:paraId="53107DE2" w14:textId="471275FC"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7" w:history="1">
            <w:r w:rsidRPr="00DD51E6">
              <w:rPr>
                <w:rStyle w:val="Hyperlink"/>
                <w:noProof/>
                <w:lang w:val="en-GB"/>
              </w:rPr>
              <w:t>List of Figures</w:t>
            </w:r>
            <w:r>
              <w:rPr>
                <w:noProof/>
                <w:webHidden/>
              </w:rPr>
              <w:tab/>
            </w:r>
            <w:r>
              <w:rPr>
                <w:noProof/>
                <w:webHidden/>
              </w:rPr>
              <w:fldChar w:fldCharType="begin"/>
            </w:r>
            <w:r>
              <w:rPr>
                <w:noProof/>
                <w:webHidden/>
              </w:rPr>
              <w:instrText xml:space="preserve"> PAGEREF _Toc186876187 \h </w:instrText>
            </w:r>
            <w:r>
              <w:rPr>
                <w:noProof/>
                <w:webHidden/>
              </w:rPr>
            </w:r>
            <w:r>
              <w:rPr>
                <w:noProof/>
                <w:webHidden/>
              </w:rPr>
              <w:fldChar w:fldCharType="separate"/>
            </w:r>
            <w:r>
              <w:rPr>
                <w:noProof/>
                <w:webHidden/>
              </w:rPr>
              <w:t>5</w:t>
            </w:r>
            <w:r>
              <w:rPr>
                <w:noProof/>
                <w:webHidden/>
              </w:rPr>
              <w:fldChar w:fldCharType="end"/>
            </w:r>
          </w:hyperlink>
        </w:p>
        <w:p w14:paraId="3ABA2AFB" w14:textId="3A7C6D09"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8" w:history="1">
            <w:r w:rsidRPr="00DD51E6">
              <w:rPr>
                <w:rStyle w:val="Hyperlink"/>
                <w:noProof/>
                <w:lang w:val="en-GB"/>
              </w:rPr>
              <w:t>List of Tables</w:t>
            </w:r>
            <w:r>
              <w:rPr>
                <w:noProof/>
                <w:webHidden/>
              </w:rPr>
              <w:tab/>
            </w:r>
            <w:r>
              <w:rPr>
                <w:noProof/>
                <w:webHidden/>
              </w:rPr>
              <w:fldChar w:fldCharType="begin"/>
            </w:r>
            <w:r>
              <w:rPr>
                <w:noProof/>
                <w:webHidden/>
              </w:rPr>
              <w:instrText xml:space="preserve"> PAGEREF _Toc186876188 \h </w:instrText>
            </w:r>
            <w:r>
              <w:rPr>
                <w:noProof/>
                <w:webHidden/>
              </w:rPr>
            </w:r>
            <w:r>
              <w:rPr>
                <w:noProof/>
                <w:webHidden/>
              </w:rPr>
              <w:fldChar w:fldCharType="separate"/>
            </w:r>
            <w:r>
              <w:rPr>
                <w:noProof/>
                <w:webHidden/>
              </w:rPr>
              <w:t>6</w:t>
            </w:r>
            <w:r>
              <w:rPr>
                <w:noProof/>
                <w:webHidden/>
              </w:rPr>
              <w:fldChar w:fldCharType="end"/>
            </w:r>
          </w:hyperlink>
        </w:p>
        <w:p w14:paraId="130FBDE5" w14:textId="1DA890FF" w:rsidR="00E62170" w:rsidRDefault="00E62170">
          <w:pPr>
            <w:pStyle w:val="TOC1"/>
            <w:tabs>
              <w:tab w:val="right" w:leader="dot" w:pos="8630"/>
            </w:tabs>
            <w:rPr>
              <w:b w:val="0"/>
              <w:bCs w:val="0"/>
              <w:i w:val="0"/>
              <w:iCs w:val="0"/>
              <w:noProof/>
              <w:kern w:val="2"/>
              <w:lang w:val="en-SG" w:eastAsia="en-GB"/>
              <w14:ligatures w14:val="standardContextual"/>
            </w:rPr>
          </w:pPr>
          <w:hyperlink w:anchor="_Toc186876189" w:history="1">
            <w:r w:rsidRPr="00DD51E6">
              <w:rPr>
                <w:rStyle w:val="Hyperlink"/>
                <w:noProof/>
                <w:lang w:val="en-GB"/>
              </w:rPr>
              <w:t>Introduction</w:t>
            </w:r>
            <w:r>
              <w:rPr>
                <w:noProof/>
                <w:webHidden/>
              </w:rPr>
              <w:tab/>
            </w:r>
            <w:r>
              <w:rPr>
                <w:noProof/>
                <w:webHidden/>
              </w:rPr>
              <w:fldChar w:fldCharType="begin"/>
            </w:r>
            <w:r>
              <w:rPr>
                <w:noProof/>
                <w:webHidden/>
              </w:rPr>
              <w:instrText xml:space="preserve"> PAGEREF _Toc186876189 \h </w:instrText>
            </w:r>
            <w:r>
              <w:rPr>
                <w:noProof/>
                <w:webHidden/>
              </w:rPr>
            </w:r>
            <w:r>
              <w:rPr>
                <w:noProof/>
                <w:webHidden/>
              </w:rPr>
              <w:fldChar w:fldCharType="separate"/>
            </w:r>
            <w:r>
              <w:rPr>
                <w:noProof/>
                <w:webHidden/>
              </w:rPr>
              <w:t>7</w:t>
            </w:r>
            <w:r>
              <w:rPr>
                <w:noProof/>
                <w:webHidden/>
              </w:rPr>
              <w:fldChar w:fldCharType="end"/>
            </w:r>
          </w:hyperlink>
        </w:p>
        <w:p w14:paraId="5DF4C472" w14:textId="3B717850"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0" w:history="1">
            <w:r w:rsidRPr="00DD51E6">
              <w:rPr>
                <w:rStyle w:val="Hyperlink"/>
                <w:noProof/>
                <w:lang w:val="en-GB"/>
              </w:rPr>
              <w:t>Background</w:t>
            </w:r>
            <w:r>
              <w:rPr>
                <w:noProof/>
                <w:webHidden/>
              </w:rPr>
              <w:tab/>
            </w:r>
            <w:r>
              <w:rPr>
                <w:noProof/>
                <w:webHidden/>
              </w:rPr>
              <w:fldChar w:fldCharType="begin"/>
            </w:r>
            <w:r>
              <w:rPr>
                <w:noProof/>
                <w:webHidden/>
              </w:rPr>
              <w:instrText xml:space="preserve"> PAGEREF _Toc186876190 \h </w:instrText>
            </w:r>
            <w:r>
              <w:rPr>
                <w:noProof/>
                <w:webHidden/>
              </w:rPr>
            </w:r>
            <w:r>
              <w:rPr>
                <w:noProof/>
                <w:webHidden/>
              </w:rPr>
              <w:fldChar w:fldCharType="separate"/>
            </w:r>
            <w:r>
              <w:rPr>
                <w:noProof/>
                <w:webHidden/>
              </w:rPr>
              <w:t>7</w:t>
            </w:r>
            <w:r>
              <w:rPr>
                <w:noProof/>
                <w:webHidden/>
              </w:rPr>
              <w:fldChar w:fldCharType="end"/>
            </w:r>
          </w:hyperlink>
        </w:p>
        <w:p w14:paraId="1221237B" w14:textId="64061E79"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1" w:history="1">
            <w:r w:rsidRPr="00DD51E6">
              <w:rPr>
                <w:rStyle w:val="Hyperlink"/>
                <w:noProof/>
                <w:lang w:val="en-GB"/>
              </w:rPr>
              <w:t>Objectives</w:t>
            </w:r>
            <w:r>
              <w:rPr>
                <w:noProof/>
                <w:webHidden/>
              </w:rPr>
              <w:tab/>
            </w:r>
            <w:r>
              <w:rPr>
                <w:noProof/>
                <w:webHidden/>
              </w:rPr>
              <w:fldChar w:fldCharType="begin"/>
            </w:r>
            <w:r>
              <w:rPr>
                <w:noProof/>
                <w:webHidden/>
              </w:rPr>
              <w:instrText xml:space="preserve"> PAGEREF _Toc186876191 \h </w:instrText>
            </w:r>
            <w:r>
              <w:rPr>
                <w:noProof/>
                <w:webHidden/>
              </w:rPr>
            </w:r>
            <w:r>
              <w:rPr>
                <w:noProof/>
                <w:webHidden/>
              </w:rPr>
              <w:fldChar w:fldCharType="separate"/>
            </w:r>
            <w:r>
              <w:rPr>
                <w:noProof/>
                <w:webHidden/>
              </w:rPr>
              <w:t>8</w:t>
            </w:r>
            <w:r>
              <w:rPr>
                <w:noProof/>
                <w:webHidden/>
              </w:rPr>
              <w:fldChar w:fldCharType="end"/>
            </w:r>
          </w:hyperlink>
        </w:p>
        <w:p w14:paraId="1C5AE5E6" w14:textId="086DA52F" w:rsidR="00E62170" w:rsidRDefault="00E62170">
          <w:pPr>
            <w:pStyle w:val="TOC1"/>
            <w:tabs>
              <w:tab w:val="right" w:leader="dot" w:pos="8630"/>
            </w:tabs>
            <w:rPr>
              <w:b w:val="0"/>
              <w:bCs w:val="0"/>
              <w:i w:val="0"/>
              <w:iCs w:val="0"/>
              <w:noProof/>
              <w:kern w:val="2"/>
              <w:lang w:val="en-SG" w:eastAsia="en-GB"/>
              <w14:ligatures w14:val="standardContextual"/>
            </w:rPr>
          </w:pPr>
          <w:hyperlink w:anchor="_Toc186876192" w:history="1">
            <w:r w:rsidRPr="00DD51E6">
              <w:rPr>
                <w:rStyle w:val="Hyperlink"/>
                <w:noProof/>
                <w:lang w:val="en-GB"/>
              </w:rPr>
              <w:t>Literature Review</w:t>
            </w:r>
            <w:r>
              <w:rPr>
                <w:noProof/>
                <w:webHidden/>
              </w:rPr>
              <w:tab/>
            </w:r>
            <w:r>
              <w:rPr>
                <w:noProof/>
                <w:webHidden/>
              </w:rPr>
              <w:fldChar w:fldCharType="begin"/>
            </w:r>
            <w:r>
              <w:rPr>
                <w:noProof/>
                <w:webHidden/>
              </w:rPr>
              <w:instrText xml:space="preserve"> PAGEREF _Toc186876192 \h </w:instrText>
            </w:r>
            <w:r>
              <w:rPr>
                <w:noProof/>
                <w:webHidden/>
              </w:rPr>
            </w:r>
            <w:r>
              <w:rPr>
                <w:noProof/>
                <w:webHidden/>
              </w:rPr>
              <w:fldChar w:fldCharType="separate"/>
            </w:r>
            <w:r>
              <w:rPr>
                <w:noProof/>
                <w:webHidden/>
              </w:rPr>
              <w:t>9</w:t>
            </w:r>
            <w:r>
              <w:rPr>
                <w:noProof/>
                <w:webHidden/>
              </w:rPr>
              <w:fldChar w:fldCharType="end"/>
            </w:r>
          </w:hyperlink>
        </w:p>
        <w:p w14:paraId="66327594" w14:textId="28C40A4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3" w:history="1">
            <w:r w:rsidRPr="00DD51E6">
              <w:rPr>
                <w:rStyle w:val="Hyperlink"/>
                <w:noProof/>
                <w:lang w:val="en-GB"/>
              </w:rPr>
              <w:t>Data Provenance</w:t>
            </w:r>
            <w:r>
              <w:rPr>
                <w:noProof/>
                <w:webHidden/>
              </w:rPr>
              <w:tab/>
            </w:r>
            <w:r>
              <w:rPr>
                <w:noProof/>
                <w:webHidden/>
              </w:rPr>
              <w:fldChar w:fldCharType="begin"/>
            </w:r>
            <w:r>
              <w:rPr>
                <w:noProof/>
                <w:webHidden/>
              </w:rPr>
              <w:instrText xml:space="preserve"> PAGEREF _Toc186876193 \h </w:instrText>
            </w:r>
            <w:r>
              <w:rPr>
                <w:noProof/>
                <w:webHidden/>
              </w:rPr>
            </w:r>
            <w:r>
              <w:rPr>
                <w:noProof/>
                <w:webHidden/>
              </w:rPr>
              <w:fldChar w:fldCharType="separate"/>
            </w:r>
            <w:r>
              <w:rPr>
                <w:noProof/>
                <w:webHidden/>
              </w:rPr>
              <w:t>9</w:t>
            </w:r>
            <w:r>
              <w:rPr>
                <w:noProof/>
                <w:webHidden/>
              </w:rPr>
              <w:fldChar w:fldCharType="end"/>
            </w:r>
          </w:hyperlink>
        </w:p>
        <w:p w14:paraId="38D5A47B" w14:textId="794BDB62"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4" w:history="1">
            <w:r w:rsidRPr="00DD51E6">
              <w:rPr>
                <w:rStyle w:val="Hyperlink"/>
                <w:noProof/>
                <w:lang w:val="en-GB"/>
              </w:rPr>
              <w:t>Intrusion Detection Systems</w:t>
            </w:r>
            <w:r>
              <w:rPr>
                <w:noProof/>
                <w:webHidden/>
              </w:rPr>
              <w:tab/>
            </w:r>
            <w:r>
              <w:rPr>
                <w:noProof/>
                <w:webHidden/>
              </w:rPr>
              <w:fldChar w:fldCharType="begin"/>
            </w:r>
            <w:r>
              <w:rPr>
                <w:noProof/>
                <w:webHidden/>
              </w:rPr>
              <w:instrText xml:space="preserve"> PAGEREF _Toc186876194 \h </w:instrText>
            </w:r>
            <w:r>
              <w:rPr>
                <w:noProof/>
                <w:webHidden/>
              </w:rPr>
            </w:r>
            <w:r>
              <w:rPr>
                <w:noProof/>
                <w:webHidden/>
              </w:rPr>
              <w:fldChar w:fldCharType="separate"/>
            </w:r>
            <w:r>
              <w:rPr>
                <w:noProof/>
                <w:webHidden/>
              </w:rPr>
              <w:t>9</w:t>
            </w:r>
            <w:r>
              <w:rPr>
                <w:noProof/>
                <w:webHidden/>
              </w:rPr>
              <w:fldChar w:fldCharType="end"/>
            </w:r>
          </w:hyperlink>
        </w:p>
        <w:p w14:paraId="7713C3DE" w14:textId="6E4C6528"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5" w:history="1">
            <w:r w:rsidRPr="00DD51E6">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_Toc186876195 \h </w:instrText>
            </w:r>
            <w:r>
              <w:rPr>
                <w:noProof/>
                <w:webHidden/>
              </w:rPr>
            </w:r>
            <w:r>
              <w:rPr>
                <w:noProof/>
                <w:webHidden/>
              </w:rPr>
              <w:fldChar w:fldCharType="separate"/>
            </w:r>
            <w:r>
              <w:rPr>
                <w:noProof/>
                <w:webHidden/>
              </w:rPr>
              <w:t>10</w:t>
            </w:r>
            <w:r>
              <w:rPr>
                <w:noProof/>
                <w:webHidden/>
              </w:rPr>
              <w:fldChar w:fldCharType="end"/>
            </w:r>
          </w:hyperlink>
        </w:p>
        <w:p w14:paraId="4C4E1CE6" w14:textId="34BD033E" w:rsidR="00E62170" w:rsidRDefault="00E62170">
          <w:pPr>
            <w:pStyle w:val="TOC3"/>
            <w:tabs>
              <w:tab w:val="right" w:leader="dot" w:pos="8630"/>
            </w:tabs>
            <w:rPr>
              <w:noProof/>
              <w:kern w:val="2"/>
              <w:sz w:val="24"/>
              <w:szCs w:val="24"/>
              <w:lang w:val="en-SG" w:eastAsia="en-GB"/>
              <w14:ligatures w14:val="standardContextual"/>
            </w:rPr>
          </w:pPr>
          <w:hyperlink w:anchor="_Toc186876196" w:history="1">
            <w:r w:rsidRPr="00DD51E6">
              <w:rPr>
                <w:rStyle w:val="Hyperlink"/>
                <w:noProof/>
                <w:lang w:val="en-GB"/>
              </w:rPr>
              <w:t>KAIROS</w:t>
            </w:r>
            <w:r>
              <w:rPr>
                <w:noProof/>
                <w:webHidden/>
              </w:rPr>
              <w:tab/>
            </w:r>
            <w:r>
              <w:rPr>
                <w:noProof/>
                <w:webHidden/>
              </w:rPr>
              <w:fldChar w:fldCharType="begin"/>
            </w:r>
            <w:r>
              <w:rPr>
                <w:noProof/>
                <w:webHidden/>
              </w:rPr>
              <w:instrText xml:space="preserve"> PAGEREF _Toc186876196 \h </w:instrText>
            </w:r>
            <w:r>
              <w:rPr>
                <w:noProof/>
                <w:webHidden/>
              </w:rPr>
            </w:r>
            <w:r>
              <w:rPr>
                <w:noProof/>
                <w:webHidden/>
              </w:rPr>
              <w:fldChar w:fldCharType="separate"/>
            </w:r>
            <w:r>
              <w:rPr>
                <w:noProof/>
                <w:webHidden/>
              </w:rPr>
              <w:t>10</w:t>
            </w:r>
            <w:r>
              <w:rPr>
                <w:noProof/>
                <w:webHidden/>
              </w:rPr>
              <w:fldChar w:fldCharType="end"/>
            </w:r>
          </w:hyperlink>
        </w:p>
        <w:p w14:paraId="6BB78A21" w14:textId="49D3B3AB" w:rsidR="00E62170" w:rsidRDefault="00E62170">
          <w:pPr>
            <w:pStyle w:val="TOC3"/>
            <w:tabs>
              <w:tab w:val="right" w:leader="dot" w:pos="8630"/>
            </w:tabs>
            <w:rPr>
              <w:noProof/>
              <w:kern w:val="2"/>
              <w:sz w:val="24"/>
              <w:szCs w:val="24"/>
              <w:lang w:val="en-SG" w:eastAsia="en-GB"/>
              <w14:ligatures w14:val="standardContextual"/>
            </w:rPr>
          </w:pPr>
          <w:hyperlink w:anchor="_Toc186876197" w:history="1">
            <w:r w:rsidRPr="00DD51E6">
              <w:rPr>
                <w:rStyle w:val="Hyperlink"/>
                <w:noProof/>
                <w:lang w:val="en-GB"/>
              </w:rPr>
              <w:t>FLASH</w:t>
            </w:r>
            <w:r>
              <w:rPr>
                <w:noProof/>
                <w:webHidden/>
              </w:rPr>
              <w:tab/>
            </w:r>
            <w:r>
              <w:rPr>
                <w:noProof/>
                <w:webHidden/>
              </w:rPr>
              <w:fldChar w:fldCharType="begin"/>
            </w:r>
            <w:r>
              <w:rPr>
                <w:noProof/>
                <w:webHidden/>
              </w:rPr>
              <w:instrText xml:space="preserve"> PAGEREF _Toc186876197 \h </w:instrText>
            </w:r>
            <w:r>
              <w:rPr>
                <w:noProof/>
                <w:webHidden/>
              </w:rPr>
            </w:r>
            <w:r>
              <w:rPr>
                <w:noProof/>
                <w:webHidden/>
              </w:rPr>
              <w:fldChar w:fldCharType="separate"/>
            </w:r>
            <w:r>
              <w:rPr>
                <w:noProof/>
                <w:webHidden/>
              </w:rPr>
              <w:t>11</w:t>
            </w:r>
            <w:r>
              <w:rPr>
                <w:noProof/>
                <w:webHidden/>
              </w:rPr>
              <w:fldChar w:fldCharType="end"/>
            </w:r>
          </w:hyperlink>
        </w:p>
        <w:p w14:paraId="7B3B0760" w14:textId="2D5647E4" w:rsidR="00E62170" w:rsidRDefault="00E62170">
          <w:pPr>
            <w:pStyle w:val="TOC3"/>
            <w:tabs>
              <w:tab w:val="right" w:leader="dot" w:pos="8630"/>
            </w:tabs>
            <w:rPr>
              <w:noProof/>
              <w:kern w:val="2"/>
              <w:sz w:val="24"/>
              <w:szCs w:val="24"/>
              <w:lang w:val="en-SG" w:eastAsia="en-GB"/>
              <w14:ligatures w14:val="standardContextual"/>
            </w:rPr>
          </w:pPr>
          <w:hyperlink w:anchor="_Toc186876198" w:history="1">
            <w:r w:rsidRPr="00DD51E6">
              <w:rPr>
                <w:rStyle w:val="Hyperlink"/>
                <w:noProof/>
                <w:lang w:val="en-GB"/>
              </w:rPr>
              <w:t>UNICORN</w:t>
            </w:r>
            <w:r>
              <w:rPr>
                <w:noProof/>
                <w:webHidden/>
              </w:rPr>
              <w:tab/>
            </w:r>
            <w:r>
              <w:rPr>
                <w:noProof/>
                <w:webHidden/>
              </w:rPr>
              <w:fldChar w:fldCharType="begin"/>
            </w:r>
            <w:r>
              <w:rPr>
                <w:noProof/>
                <w:webHidden/>
              </w:rPr>
              <w:instrText xml:space="preserve"> PAGEREF _Toc186876198 \h </w:instrText>
            </w:r>
            <w:r>
              <w:rPr>
                <w:noProof/>
                <w:webHidden/>
              </w:rPr>
            </w:r>
            <w:r>
              <w:rPr>
                <w:noProof/>
                <w:webHidden/>
              </w:rPr>
              <w:fldChar w:fldCharType="separate"/>
            </w:r>
            <w:r>
              <w:rPr>
                <w:noProof/>
                <w:webHidden/>
              </w:rPr>
              <w:t>11</w:t>
            </w:r>
            <w:r>
              <w:rPr>
                <w:noProof/>
                <w:webHidden/>
              </w:rPr>
              <w:fldChar w:fldCharType="end"/>
            </w:r>
          </w:hyperlink>
        </w:p>
        <w:p w14:paraId="2296E397" w14:textId="6C7C5E8E"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199" w:history="1">
            <w:r w:rsidRPr="00DD51E6">
              <w:rPr>
                <w:rStyle w:val="Hyperlink"/>
                <w:noProof/>
                <w:lang w:val="en-GB"/>
              </w:rPr>
              <w:t>Provenance Capture Systems</w:t>
            </w:r>
            <w:r>
              <w:rPr>
                <w:noProof/>
                <w:webHidden/>
              </w:rPr>
              <w:tab/>
            </w:r>
            <w:r>
              <w:rPr>
                <w:noProof/>
                <w:webHidden/>
              </w:rPr>
              <w:fldChar w:fldCharType="begin"/>
            </w:r>
            <w:r>
              <w:rPr>
                <w:noProof/>
                <w:webHidden/>
              </w:rPr>
              <w:instrText xml:space="preserve"> PAGEREF _Toc186876199 \h </w:instrText>
            </w:r>
            <w:r>
              <w:rPr>
                <w:noProof/>
                <w:webHidden/>
              </w:rPr>
            </w:r>
            <w:r>
              <w:rPr>
                <w:noProof/>
                <w:webHidden/>
              </w:rPr>
              <w:fldChar w:fldCharType="separate"/>
            </w:r>
            <w:r>
              <w:rPr>
                <w:noProof/>
                <w:webHidden/>
              </w:rPr>
              <w:t>11</w:t>
            </w:r>
            <w:r>
              <w:rPr>
                <w:noProof/>
                <w:webHidden/>
              </w:rPr>
              <w:fldChar w:fldCharType="end"/>
            </w:r>
          </w:hyperlink>
        </w:p>
        <w:p w14:paraId="11A5D91F" w14:textId="0FAD7FBE"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0" w:history="1">
            <w:r w:rsidRPr="00DD51E6">
              <w:rPr>
                <w:rStyle w:val="Hyperlink"/>
                <w:noProof/>
                <w:lang w:val="en-GB"/>
              </w:rPr>
              <w:t>CamFlow Features</w:t>
            </w:r>
            <w:r>
              <w:rPr>
                <w:noProof/>
                <w:webHidden/>
              </w:rPr>
              <w:tab/>
            </w:r>
            <w:r>
              <w:rPr>
                <w:noProof/>
                <w:webHidden/>
              </w:rPr>
              <w:fldChar w:fldCharType="begin"/>
            </w:r>
            <w:r>
              <w:rPr>
                <w:noProof/>
                <w:webHidden/>
              </w:rPr>
              <w:instrText xml:space="preserve"> PAGEREF _Toc186876200 \h </w:instrText>
            </w:r>
            <w:r>
              <w:rPr>
                <w:noProof/>
                <w:webHidden/>
              </w:rPr>
            </w:r>
            <w:r>
              <w:rPr>
                <w:noProof/>
                <w:webHidden/>
              </w:rPr>
              <w:fldChar w:fldCharType="separate"/>
            </w:r>
            <w:r>
              <w:rPr>
                <w:noProof/>
                <w:webHidden/>
              </w:rPr>
              <w:t>11</w:t>
            </w:r>
            <w:r>
              <w:rPr>
                <w:noProof/>
                <w:webHidden/>
              </w:rPr>
              <w:fldChar w:fldCharType="end"/>
            </w:r>
          </w:hyperlink>
        </w:p>
        <w:p w14:paraId="228735C2" w14:textId="0625052D" w:rsidR="00E62170" w:rsidRDefault="00E62170">
          <w:pPr>
            <w:pStyle w:val="TOC1"/>
            <w:tabs>
              <w:tab w:val="right" w:leader="dot" w:pos="8630"/>
            </w:tabs>
            <w:rPr>
              <w:b w:val="0"/>
              <w:bCs w:val="0"/>
              <w:i w:val="0"/>
              <w:iCs w:val="0"/>
              <w:noProof/>
              <w:kern w:val="2"/>
              <w:lang w:val="en-SG" w:eastAsia="en-GB"/>
              <w14:ligatures w14:val="standardContextual"/>
            </w:rPr>
          </w:pPr>
          <w:hyperlink w:anchor="_Toc186876201" w:history="1">
            <w:r w:rsidRPr="00DD51E6">
              <w:rPr>
                <w:rStyle w:val="Hyperlink"/>
                <w:noProof/>
                <w:lang w:val="en-GB"/>
              </w:rPr>
              <w:t>CamFlow Provenance Capture System</w:t>
            </w:r>
            <w:r>
              <w:rPr>
                <w:noProof/>
                <w:webHidden/>
              </w:rPr>
              <w:tab/>
            </w:r>
            <w:r>
              <w:rPr>
                <w:noProof/>
                <w:webHidden/>
              </w:rPr>
              <w:fldChar w:fldCharType="begin"/>
            </w:r>
            <w:r>
              <w:rPr>
                <w:noProof/>
                <w:webHidden/>
              </w:rPr>
              <w:instrText xml:space="preserve"> PAGEREF _Toc186876201 \h </w:instrText>
            </w:r>
            <w:r>
              <w:rPr>
                <w:noProof/>
                <w:webHidden/>
              </w:rPr>
            </w:r>
            <w:r>
              <w:rPr>
                <w:noProof/>
                <w:webHidden/>
              </w:rPr>
              <w:fldChar w:fldCharType="separate"/>
            </w:r>
            <w:r>
              <w:rPr>
                <w:noProof/>
                <w:webHidden/>
              </w:rPr>
              <w:t>12</w:t>
            </w:r>
            <w:r>
              <w:rPr>
                <w:noProof/>
                <w:webHidden/>
              </w:rPr>
              <w:fldChar w:fldCharType="end"/>
            </w:r>
          </w:hyperlink>
        </w:p>
        <w:p w14:paraId="38260F7F" w14:textId="14AE6E7A"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2" w:history="1">
            <w:r w:rsidRPr="00DD51E6">
              <w:rPr>
                <w:rStyle w:val="Hyperlink"/>
                <w:noProof/>
                <w:lang w:val="en-GB"/>
              </w:rPr>
              <w:t>Setting Up CamFlow</w:t>
            </w:r>
            <w:r>
              <w:rPr>
                <w:noProof/>
                <w:webHidden/>
              </w:rPr>
              <w:tab/>
            </w:r>
            <w:r>
              <w:rPr>
                <w:noProof/>
                <w:webHidden/>
              </w:rPr>
              <w:fldChar w:fldCharType="begin"/>
            </w:r>
            <w:r>
              <w:rPr>
                <w:noProof/>
                <w:webHidden/>
              </w:rPr>
              <w:instrText xml:space="preserve"> PAGEREF _Toc186876202 \h </w:instrText>
            </w:r>
            <w:r>
              <w:rPr>
                <w:noProof/>
                <w:webHidden/>
              </w:rPr>
            </w:r>
            <w:r>
              <w:rPr>
                <w:noProof/>
                <w:webHidden/>
              </w:rPr>
              <w:fldChar w:fldCharType="separate"/>
            </w:r>
            <w:r>
              <w:rPr>
                <w:noProof/>
                <w:webHidden/>
              </w:rPr>
              <w:t>12</w:t>
            </w:r>
            <w:r>
              <w:rPr>
                <w:noProof/>
                <w:webHidden/>
              </w:rPr>
              <w:fldChar w:fldCharType="end"/>
            </w:r>
          </w:hyperlink>
        </w:p>
        <w:p w14:paraId="272D4192" w14:textId="2518A3B4"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3" w:history="1">
            <w:r w:rsidRPr="00DD51E6">
              <w:rPr>
                <w:rStyle w:val="Hyperlink"/>
                <w:noProof/>
                <w:lang w:val="en-GB"/>
              </w:rPr>
              <w:t>CamTool Installation</w:t>
            </w:r>
            <w:r>
              <w:rPr>
                <w:noProof/>
                <w:webHidden/>
              </w:rPr>
              <w:tab/>
            </w:r>
            <w:r>
              <w:rPr>
                <w:noProof/>
                <w:webHidden/>
              </w:rPr>
              <w:fldChar w:fldCharType="begin"/>
            </w:r>
            <w:r>
              <w:rPr>
                <w:noProof/>
                <w:webHidden/>
              </w:rPr>
              <w:instrText xml:space="preserve"> PAGEREF _Toc186876203 \h </w:instrText>
            </w:r>
            <w:r>
              <w:rPr>
                <w:noProof/>
                <w:webHidden/>
              </w:rPr>
            </w:r>
            <w:r>
              <w:rPr>
                <w:noProof/>
                <w:webHidden/>
              </w:rPr>
              <w:fldChar w:fldCharType="separate"/>
            </w:r>
            <w:r>
              <w:rPr>
                <w:noProof/>
                <w:webHidden/>
              </w:rPr>
              <w:t>15</w:t>
            </w:r>
            <w:r>
              <w:rPr>
                <w:noProof/>
                <w:webHidden/>
              </w:rPr>
              <w:fldChar w:fldCharType="end"/>
            </w:r>
          </w:hyperlink>
        </w:p>
        <w:p w14:paraId="0E394DFE" w14:textId="28DD0BC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4" w:history="1">
            <w:r w:rsidRPr="00DD51E6">
              <w:rPr>
                <w:rStyle w:val="Hyperlink"/>
                <w:noProof/>
                <w:lang w:val="en-GB"/>
              </w:rPr>
              <w:t>Provenance Graph Visualisation</w:t>
            </w:r>
            <w:r>
              <w:rPr>
                <w:noProof/>
                <w:webHidden/>
              </w:rPr>
              <w:tab/>
            </w:r>
            <w:r>
              <w:rPr>
                <w:noProof/>
                <w:webHidden/>
              </w:rPr>
              <w:fldChar w:fldCharType="begin"/>
            </w:r>
            <w:r>
              <w:rPr>
                <w:noProof/>
                <w:webHidden/>
              </w:rPr>
              <w:instrText xml:space="preserve"> PAGEREF _Toc186876204 \h </w:instrText>
            </w:r>
            <w:r>
              <w:rPr>
                <w:noProof/>
                <w:webHidden/>
              </w:rPr>
            </w:r>
            <w:r>
              <w:rPr>
                <w:noProof/>
                <w:webHidden/>
              </w:rPr>
              <w:fldChar w:fldCharType="separate"/>
            </w:r>
            <w:r>
              <w:rPr>
                <w:noProof/>
                <w:webHidden/>
              </w:rPr>
              <w:t>15</w:t>
            </w:r>
            <w:r>
              <w:rPr>
                <w:noProof/>
                <w:webHidden/>
              </w:rPr>
              <w:fldChar w:fldCharType="end"/>
            </w:r>
          </w:hyperlink>
        </w:p>
        <w:p w14:paraId="4771B57B" w14:textId="33EC6D66" w:rsidR="00E62170" w:rsidRDefault="00E62170">
          <w:pPr>
            <w:pStyle w:val="TOC1"/>
            <w:tabs>
              <w:tab w:val="right" w:leader="dot" w:pos="8630"/>
            </w:tabs>
            <w:rPr>
              <w:b w:val="0"/>
              <w:bCs w:val="0"/>
              <w:i w:val="0"/>
              <w:iCs w:val="0"/>
              <w:noProof/>
              <w:kern w:val="2"/>
              <w:lang w:val="en-SG" w:eastAsia="en-GB"/>
              <w14:ligatures w14:val="standardContextual"/>
            </w:rPr>
          </w:pPr>
          <w:hyperlink w:anchor="_Toc186876205" w:history="1">
            <w:r w:rsidRPr="00DD51E6">
              <w:rPr>
                <w:rStyle w:val="Hyperlink"/>
                <w:noProof/>
                <w:lang w:val="en-GB"/>
              </w:rPr>
              <w:t>Flurry Framework</w:t>
            </w:r>
            <w:r>
              <w:rPr>
                <w:noProof/>
                <w:webHidden/>
              </w:rPr>
              <w:tab/>
            </w:r>
            <w:r>
              <w:rPr>
                <w:noProof/>
                <w:webHidden/>
              </w:rPr>
              <w:fldChar w:fldCharType="begin"/>
            </w:r>
            <w:r>
              <w:rPr>
                <w:noProof/>
                <w:webHidden/>
              </w:rPr>
              <w:instrText xml:space="preserve"> PAGEREF _Toc186876205 \h </w:instrText>
            </w:r>
            <w:r>
              <w:rPr>
                <w:noProof/>
                <w:webHidden/>
              </w:rPr>
            </w:r>
            <w:r>
              <w:rPr>
                <w:noProof/>
                <w:webHidden/>
              </w:rPr>
              <w:fldChar w:fldCharType="separate"/>
            </w:r>
            <w:r>
              <w:rPr>
                <w:noProof/>
                <w:webHidden/>
              </w:rPr>
              <w:t>16</w:t>
            </w:r>
            <w:r>
              <w:rPr>
                <w:noProof/>
                <w:webHidden/>
              </w:rPr>
              <w:fldChar w:fldCharType="end"/>
            </w:r>
          </w:hyperlink>
        </w:p>
        <w:p w14:paraId="704C0FF7" w14:textId="552133D7"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6" w:history="1">
            <w:r w:rsidRPr="00DD51E6">
              <w:rPr>
                <w:rStyle w:val="Hyperlink"/>
                <w:noProof/>
                <w:lang w:val="en-GB"/>
              </w:rPr>
              <w:t>Background</w:t>
            </w:r>
            <w:r>
              <w:rPr>
                <w:noProof/>
                <w:webHidden/>
              </w:rPr>
              <w:tab/>
            </w:r>
            <w:r>
              <w:rPr>
                <w:noProof/>
                <w:webHidden/>
              </w:rPr>
              <w:fldChar w:fldCharType="begin"/>
            </w:r>
            <w:r>
              <w:rPr>
                <w:noProof/>
                <w:webHidden/>
              </w:rPr>
              <w:instrText xml:space="preserve"> PAGEREF _Toc186876206 \h </w:instrText>
            </w:r>
            <w:r>
              <w:rPr>
                <w:noProof/>
                <w:webHidden/>
              </w:rPr>
            </w:r>
            <w:r>
              <w:rPr>
                <w:noProof/>
                <w:webHidden/>
              </w:rPr>
              <w:fldChar w:fldCharType="separate"/>
            </w:r>
            <w:r>
              <w:rPr>
                <w:noProof/>
                <w:webHidden/>
              </w:rPr>
              <w:t>16</w:t>
            </w:r>
            <w:r>
              <w:rPr>
                <w:noProof/>
                <w:webHidden/>
              </w:rPr>
              <w:fldChar w:fldCharType="end"/>
            </w:r>
          </w:hyperlink>
        </w:p>
        <w:p w14:paraId="310D603B" w14:textId="619E0BB2" w:rsidR="00E62170" w:rsidRDefault="00E62170">
          <w:pPr>
            <w:pStyle w:val="TOC2"/>
            <w:tabs>
              <w:tab w:val="right" w:leader="dot" w:pos="8630"/>
            </w:tabs>
            <w:rPr>
              <w:b w:val="0"/>
              <w:bCs w:val="0"/>
              <w:noProof/>
              <w:kern w:val="2"/>
              <w:sz w:val="24"/>
              <w:szCs w:val="24"/>
              <w:lang w:val="en-SG" w:eastAsia="en-GB"/>
              <w14:ligatures w14:val="standardContextual"/>
            </w:rPr>
          </w:pPr>
          <w:hyperlink w:anchor="_Toc186876207" w:history="1">
            <w:r w:rsidRPr="00DD51E6">
              <w:rPr>
                <w:rStyle w:val="Hyperlink"/>
                <w:noProof/>
                <w:lang w:val="en-GB"/>
              </w:rPr>
              <w:t>Flurry Installation</w:t>
            </w:r>
            <w:r>
              <w:rPr>
                <w:noProof/>
                <w:webHidden/>
              </w:rPr>
              <w:tab/>
            </w:r>
            <w:r>
              <w:rPr>
                <w:noProof/>
                <w:webHidden/>
              </w:rPr>
              <w:fldChar w:fldCharType="begin"/>
            </w:r>
            <w:r>
              <w:rPr>
                <w:noProof/>
                <w:webHidden/>
              </w:rPr>
              <w:instrText xml:space="preserve"> PAGEREF _Toc186876207 \h </w:instrText>
            </w:r>
            <w:r>
              <w:rPr>
                <w:noProof/>
                <w:webHidden/>
              </w:rPr>
            </w:r>
            <w:r>
              <w:rPr>
                <w:noProof/>
                <w:webHidden/>
              </w:rPr>
              <w:fldChar w:fldCharType="separate"/>
            </w:r>
            <w:r>
              <w:rPr>
                <w:noProof/>
                <w:webHidden/>
              </w:rPr>
              <w:t>16</w:t>
            </w:r>
            <w:r>
              <w:rPr>
                <w:noProof/>
                <w:webHidden/>
              </w:rPr>
              <w:fldChar w:fldCharType="end"/>
            </w:r>
          </w:hyperlink>
        </w:p>
        <w:p w14:paraId="693187AE" w14:textId="4DFB392F" w:rsidR="00E62170" w:rsidRDefault="00E62170">
          <w:pPr>
            <w:pStyle w:val="TOC3"/>
            <w:tabs>
              <w:tab w:val="right" w:leader="dot" w:pos="8630"/>
            </w:tabs>
            <w:rPr>
              <w:noProof/>
              <w:kern w:val="2"/>
              <w:sz w:val="24"/>
              <w:szCs w:val="24"/>
              <w:lang w:val="en-SG" w:eastAsia="en-GB"/>
              <w14:ligatures w14:val="standardContextual"/>
            </w:rPr>
          </w:pPr>
          <w:hyperlink w:anchor="_Toc186876208" w:history="1">
            <w:r w:rsidRPr="00DD51E6">
              <w:rPr>
                <w:rStyle w:val="Hyperlink"/>
                <w:noProof/>
                <w:lang w:val="en-GB"/>
              </w:rPr>
              <w:t>Cloning Flurry Source Code</w:t>
            </w:r>
            <w:r>
              <w:rPr>
                <w:noProof/>
                <w:webHidden/>
              </w:rPr>
              <w:tab/>
            </w:r>
            <w:r>
              <w:rPr>
                <w:noProof/>
                <w:webHidden/>
              </w:rPr>
              <w:fldChar w:fldCharType="begin"/>
            </w:r>
            <w:r>
              <w:rPr>
                <w:noProof/>
                <w:webHidden/>
              </w:rPr>
              <w:instrText xml:space="preserve"> PAGEREF _Toc186876208 \h </w:instrText>
            </w:r>
            <w:r>
              <w:rPr>
                <w:noProof/>
                <w:webHidden/>
              </w:rPr>
            </w:r>
            <w:r>
              <w:rPr>
                <w:noProof/>
                <w:webHidden/>
              </w:rPr>
              <w:fldChar w:fldCharType="separate"/>
            </w:r>
            <w:r>
              <w:rPr>
                <w:noProof/>
                <w:webHidden/>
              </w:rPr>
              <w:t>16</w:t>
            </w:r>
            <w:r>
              <w:rPr>
                <w:noProof/>
                <w:webHidden/>
              </w:rPr>
              <w:fldChar w:fldCharType="end"/>
            </w:r>
          </w:hyperlink>
        </w:p>
        <w:p w14:paraId="2C2F0CA8" w14:textId="4EA28BA3" w:rsidR="00E62170" w:rsidRDefault="00E62170">
          <w:pPr>
            <w:pStyle w:val="TOC3"/>
            <w:tabs>
              <w:tab w:val="right" w:leader="dot" w:pos="8630"/>
            </w:tabs>
            <w:rPr>
              <w:noProof/>
              <w:kern w:val="2"/>
              <w:sz w:val="24"/>
              <w:szCs w:val="24"/>
              <w:lang w:val="en-SG" w:eastAsia="en-GB"/>
              <w14:ligatures w14:val="standardContextual"/>
            </w:rPr>
          </w:pPr>
          <w:hyperlink w:anchor="_Toc186876209" w:history="1">
            <w:r w:rsidRPr="00DD51E6">
              <w:rPr>
                <w:rStyle w:val="Hyperlink"/>
                <w:noProof/>
                <w:lang w:val="en-GB"/>
              </w:rPr>
              <w:t>CamFlow Reconfiguration</w:t>
            </w:r>
            <w:r>
              <w:rPr>
                <w:noProof/>
                <w:webHidden/>
              </w:rPr>
              <w:tab/>
            </w:r>
            <w:r>
              <w:rPr>
                <w:noProof/>
                <w:webHidden/>
              </w:rPr>
              <w:fldChar w:fldCharType="begin"/>
            </w:r>
            <w:r>
              <w:rPr>
                <w:noProof/>
                <w:webHidden/>
              </w:rPr>
              <w:instrText xml:space="preserve"> PAGEREF _Toc186876209 \h </w:instrText>
            </w:r>
            <w:r>
              <w:rPr>
                <w:noProof/>
                <w:webHidden/>
              </w:rPr>
            </w:r>
            <w:r>
              <w:rPr>
                <w:noProof/>
                <w:webHidden/>
              </w:rPr>
              <w:fldChar w:fldCharType="separate"/>
            </w:r>
            <w:r>
              <w:rPr>
                <w:noProof/>
                <w:webHidden/>
              </w:rPr>
              <w:t>17</w:t>
            </w:r>
            <w:r>
              <w:rPr>
                <w:noProof/>
                <w:webHidden/>
              </w:rPr>
              <w:fldChar w:fldCharType="end"/>
            </w:r>
          </w:hyperlink>
        </w:p>
        <w:p w14:paraId="240558D5" w14:textId="2F1972FB" w:rsidR="00E62170" w:rsidRDefault="00E62170">
          <w:pPr>
            <w:pStyle w:val="TOC3"/>
            <w:tabs>
              <w:tab w:val="right" w:leader="dot" w:pos="8630"/>
            </w:tabs>
            <w:rPr>
              <w:noProof/>
              <w:kern w:val="2"/>
              <w:sz w:val="24"/>
              <w:szCs w:val="24"/>
              <w:lang w:val="en-SG" w:eastAsia="en-GB"/>
              <w14:ligatures w14:val="standardContextual"/>
            </w:rPr>
          </w:pPr>
          <w:hyperlink w:anchor="_Toc186876210" w:history="1">
            <w:r w:rsidRPr="00DD51E6">
              <w:rPr>
                <w:rStyle w:val="Hyperlink"/>
                <w:noProof/>
                <w:lang w:val="en-GB"/>
              </w:rPr>
              <w:t>XAMPP</w:t>
            </w:r>
            <w:r>
              <w:rPr>
                <w:noProof/>
                <w:webHidden/>
              </w:rPr>
              <w:tab/>
            </w:r>
            <w:r>
              <w:rPr>
                <w:noProof/>
                <w:webHidden/>
              </w:rPr>
              <w:fldChar w:fldCharType="begin"/>
            </w:r>
            <w:r>
              <w:rPr>
                <w:noProof/>
                <w:webHidden/>
              </w:rPr>
              <w:instrText xml:space="preserve"> PAGEREF _Toc186876210 \h </w:instrText>
            </w:r>
            <w:r>
              <w:rPr>
                <w:noProof/>
                <w:webHidden/>
              </w:rPr>
            </w:r>
            <w:r>
              <w:rPr>
                <w:noProof/>
                <w:webHidden/>
              </w:rPr>
              <w:fldChar w:fldCharType="separate"/>
            </w:r>
            <w:r>
              <w:rPr>
                <w:noProof/>
                <w:webHidden/>
              </w:rPr>
              <w:t>17</w:t>
            </w:r>
            <w:r>
              <w:rPr>
                <w:noProof/>
                <w:webHidden/>
              </w:rPr>
              <w:fldChar w:fldCharType="end"/>
            </w:r>
          </w:hyperlink>
        </w:p>
        <w:p w14:paraId="7C2DA803" w14:textId="7F8B0F11" w:rsidR="00E62170" w:rsidRDefault="00E62170">
          <w:pPr>
            <w:pStyle w:val="TOC3"/>
            <w:tabs>
              <w:tab w:val="right" w:leader="dot" w:pos="8630"/>
            </w:tabs>
            <w:rPr>
              <w:noProof/>
              <w:kern w:val="2"/>
              <w:sz w:val="24"/>
              <w:szCs w:val="24"/>
              <w:lang w:val="en-SG" w:eastAsia="en-GB"/>
              <w14:ligatures w14:val="standardContextual"/>
            </w:rPr>
          </w:pPr>
          <w:hyperlink w:anchor="_Toc186876211" w:history="1">
            <w:r w:rsidRPr="00DD51E6">
              <w:rPr>
                <w:rStyle w:val="Hyperlink"/>
                <w:noProof/>
                <w:lang w:val="en-GB"/>
              </w:rPr>
              <w:t>DVWA</w:t>
            </w:r>
            <w:r>
              <w:rPr>
                <w:noProof/>
                <w:webHidden/>
              </w:rPr>
              <w:tab/>
            </w:r>
            <w:r>
              <w:rPr>
                <w:noProof/>
                <w:webHidden/>
              </w:rPr>
              <w:fldChar w:fldCharType="begin"/>
            </w:r>
            <w:r>
              <w:rPr>
                <w:noProof/>
                <w:webHidden/>
              </w:rPr>
              <w:instrText xml:space="preserve"> PAGEREF _Toc186876211 \h </w:instrText>
            </w:r>
            <w:r>
              <w:rPr>
                <w:noProof/>
                <w:webHidden/>
              </w:rPr>
            </w:r>
            <w:r>
              <w:rPr>
                <w:noProof/>
                <w:webHidden/>
              </w:rPr>
              <w:fldChar w:fldCharType="separate"/>
            </w:r>
            <w:r>
              <w:rPr>
                <w:noProof/>
                <w:webHidden/>
              </w:rPr>
              <w:t>18</w:t>
            </w:r>
            <w:r>
              <w:rPr>
                <w:noProof/>
                <w:webHidden/>
              </w:rPr>
              <w:fldChar w:fldCharType="end"/>
            </w:r>
          </w:hyperlink>
        </w:p>
        <w:p w14:paraId="7E93639C" w14:textId="7A10B07D" w:rsidR="00E62170" w:rsidRDefault="00E62170">
          <w:pPr>
            <w:pStyle w:val="TOC3"/>
            <w:tabs>
              <w:tab w:val="right" w:leader="dot" w:pos="8630"/>
            </w:tabs>
            <w:rPr>
              <w:noProof/>
              <w:kern w:val="2"/>
              <w:sz w:val="24"/>
              <w:szCs w:val="24"/>
              <w:lang w:val="en-SG" w:eastAsia="en-GB"/>
              <w14:ligatures w14:val="standardContextual"/>
            </w:rPr>
          </w:pPr>
          <w:hyperlink w:anchor="_Toc186876212" w:history="1">
            <w:r w:rsidRPr="00DD51E6">
              <w:rPr>
                <w:rStyle w:val="Hyperlink"/>
                <w:noProof/>
                <w:lang w:val="en-GB"/>
              </w:rPr>
              <w:t>MQTT</w:t>
            </w:r>
            <w:r>
              <w:rPr>
                <w:noProof/>
                <w:webHidden/>
              </w:rPr>
              <w:tab/>
            </w:r>
            <w:r>
              <w:rPr>
                <w:noProof/>
                <w:webHidden/>
              </w:rPr>
              <w:fldChar w:fldCharType="begin"/>
            </w:r>
            <w:r>
              <w:rPr>
                <w:noProof/>
                <w:webHidden/>
              </w:rPr>
              <w:instrText xml:space="preserve"> PAGEREF _Toc186876212 \h </w:instrText>
            </w:r>
            <w:r>
              <w:rPr>
                <w:noProof/>
                <w:webHidden/>
              </w:rPr>
            </w:r>
            <w:r>
              <w:rPr>
                <w:noProof/>
                <w:webHidden/>
              </w:rPr>
              <w:fldChar w:fldCharType="separate"/>
            </w:r>
            <w:r>
              <w:rPr>
                <w:noProof/>
                <w:webHidden/>
              </w:rPr>
              <w:t>20</w:t>
            </w:r>
            <w:r>
              <w:rPr>
                <w:noProof/>
                <w:webHidden/>
              </w:rPr>
              <w:fldChar w:fldCharType="end"/>
            </w:r>
          </w:hyperlink>
        </w:p>
        <w:p w14:paraId="776166DB" w14:textId="39AE404F" w:rsidR="00E62170" w:rsidRDefault="00E62170">
          <w:pPr>
            <w:pStyle w:val="TOC3"/>
            <w:tabs>
              <w:tab w:val="right" w:leader="dot" w:pos="8630"/>
            </w:tabs>
            <w:rPr>
              <w:noProof/>
              <w:kern w:val="2"/>
              <w:sz w:val="24"/>
              <w:szCs w:val="24"/>
              <w:lang w:val="en-SG" w:eastAsia="en-GB"/>
              <w14:ligatures w14:val="standardContextual"/>
            </w:rPr>
          </w:pPr>
          <w:hyperlink w:anchor="_Toc186876213" w:history="1">
            <w:r w:rsidRPr="00DD51E6">
              <w:rPr>
                <w:rStyle w:val="Hyperlink"/>
                <w:noProof/>
                <w:lang w:val="en-GB"/>
              </w:rPr>
              <w:t>Additional Dependancies</w:t>
            </w:r>
            <w:r>
              <w:rPr>
                <w:noProof/>
                <w:webHidden/>
              </w:rPr>
              <w:tab/>
            </w:r>
            <w:r>
              <w:rPr>
                <w:noProof/>
                <w:webHidden/>
              </w:rPr>
              <w:fldChar w:fldCharType="begin"/>
            </w:r>
            <w:r>
              <w:rPr>
                <w:noProof/>
                <w:webHidden/>
              </w:rPr>
              <w:instrText xml:space="preserve"> PAGEREF _Toc186876213 \h </w:instrText>
            </w:r>
            <w:r>
              <w:rPr>
                <w:noProof/>
                <w:webHidden/>
              </w:rPr>
            </w:r>
            <w:r>
              <w:rPr>
                <w:noProof/>
                <w:webHidden/>
              </w:rPr>
              <w:fldChar w:fldCharType="separate"/>
            </w:r>
            <w:r>
              <w:rPr>
                <w:noProof/>
                <w:webHidden/>
              </w:rPr>
              <w:t>22</w:t>
            </w:r>
            <w:r>
              <w:rPr>
                <w:noProof/>
                <w:webHidden/>
              </w:rPr>
              <w:fldChar w:fldCharType="end"/>
            </w:r>
          </w:hyperlink>
        </w:p>
        <w:p w14:paraId="6EB3E441" w14:textId="0CFBC331" w:rsidR="00E62170" w:rsidRDefault="00E62170">
          <w:pPr>
            <w:pStyle w:val="TOC3"/>
            <w:tabs>
              <w:tab w:val="right" w:leader="dot" w:pos="8630"/>
            </w:tabs>
            <w:rPr>
              <w:noProof/>
              <w:kern w:val="2"/>
              <w:sz w:val="24"/>
              <w:szCs w:val="24"/>
              <w:lang w:val="en-SG" w:eastAsia="en-GB"/>
              <w14:ligatures w14:val="standardContextual"/>
            </w:rPr>
          </w:pPr>
          <w:hyperlink w:anchor="_Toc186876214" w:history="1">
            <w:r w:rsidRPr="00DD51E6">
              <w:rPr>
                <w:rStyle w:val="Hyperlink"/>
                <w:noProof/>
                <w:lang w:val="en-GB"/>
              </w:rPr>
              <w:t>Running Flurry</w:t>
            </w:r>
            <w:r>
              <w:rPr>
                <w:noProof/>
                <w:webHidden/>
              </w:rPr>
              <w:tab/>
            </w:r>
            <w:r>
              <w:rPr>
                <w:noProof/>
                <w:webHidden/>
              </w:rPr>
              <w:fldChar w:fldCharType="begin"/>
            </w:r>
            <w:r>
              <w:rPr>
                <w:noProof/>
                <w:webHidden/>
              </w:rPr>
              <w:instrText xml:space="preserve"> PAGEREF _Toc186876214 \h </w:instrText>
            </w:r>
            <w:r>
              <w:rPr>
                <w:noProof/>
                <w:webHidden/>
              </w:rPr>
            </w:r>
            <w:r>
              <w:rPr>
                <w:noProof/>
                <w:webHidden/>
              </w:rPr>
              <w:fldChar w:fldCharType="separate"/>
            </w:r>
            <w:r>
              <w:rPr>
                <w:noProof/>
                <w:webHidden/>
              </w:rPr>
              <w:t>23</w:t>
            </w:r>
            <w:r>
              <w:rPr>
                <w:noProof/>
                <w:webHidden/>
              </w:rPr>
              <w:fldChar w:fldCharType="end"/>
            </w:r>
          </w:hyperlink>
        </w:p>
        <w:p w14:paraId="064885D5" w14:textId="2B3E1BD9"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5" w:history="1">
            <w:r w:rsidRPr="00DD51E6">
              <w:rPr>
                <w:rStyle w:val="Hyperlink"/>
                <w:noProof/>
                <w:lang w:val="en-GB"/>
              </w:rPr>
              <w:t>Security-Critical Applications</w:t>
            </w:r>
            <w:r>
              <w:rPr>
                <w:noProof/>
                <w:webHidden/>
              </w:rPr>
              <w:tab/>
            </w:r>
            <w:r>
              <w:rPr>
                <w:noProof/>
                <w:webHidden/>
              </w:rPr>
              <w:fldChar w:fldCharType="begin"/>
            </w:r>
            <w:r>
              <w:rPr>
                <w:noProof/>
                <w:webHidden/>
              </w:rPr>
              <w:instrText xml:space="preserve"> PAGEREF _Toc186876215 \h </w:instrText>
            </w:r>
            <w:r>
              <w:rPr>
                <w:noProof/>
                <w:webHidden/>
              </w:rPr>
            </w:r>
            <w:r>
              <w:rPr>
                <w:noProof/>
                <w:webHidden/>
              </w:rPr>
              <w:fldChar w:fldCharType="separate"/>
            </w:r>
            <w:r>
              <w:rPr>
                <w:noProof/>
                <w:webHidden/>
              </w:rPr>
              <w:t>25</w:t>
            </w:r>
            <w:r>
              <w:rPr>
                <w:noProof/>
                <w:webHidden/>
              </w:rPr>
              <w:fldChar w:fldCharType="end"/>
            </w:r>
          </w:hyperlink>
        </w:p>
        <w:p w14:paraId="2742E55E" w14:textId="28943B0C"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6" w:history="1">
            <w:r w:rsidRPr="00DD51E6">
              <w:rPr>
                <w:rStyle w:val="Hyperlink"/>
                <w:noProof/>
                <w:lang w:val="en-GB"/>
              </w:rPr>
              <w:t>Intrusion Scenarios</w:t>
            </w:r>
            <w:r>
              <w:rPr>
                <w:noProof/>
                <w:webHidden/>
              </w:rPr>
              <w:tab/>
            </w:r>
            <w:r>
              <w:rPr>
                <w:noProof/>
                <w:webHidden/>
              </w:rPr>
              <w:fldChar w:fldCharType="begin"/>
            </w:r>
            <w:r>
              <w:rPr>
                <w:noProof/>
                <w:webHidden/>
              </w:rPr>
              <w:instrText xml:space="preserve"> PAGEREF _Toc186876216 \h </w:instrText>
            </w:r>
            <w:r>
              <w:rPr>
                <w:noProof/>
                <w:webHidden/>
              </w:rPr>
            </w:r>
            <w:r>
              <w:rPr>
                <w:noProof/>
                <w:webHidden/>
              </w:rPr>
              <w:fldChar w:fldCharType="separate"/>
            </w:r>
            <w:r>
              <w:rPr>
                <w:noProof/>
                <w:webHidden/>
              </w:rPr>
              <w:t>26</w:t>
            </w:r>
            <w:r>
              <w:rPr>
                <w:noProof/>
                <w:webHidden/>
              </w:rPr>
              <w:fldChar w:fldCharType="end"/>
            </w:r>
          </w:hyperlink>
        </w:p>
        <w:p w14:paraId="4C660856" w14:textId="3C6CEA7B" w:rsidR="00E62170" w:rsidRDefault="00E62170">
          <w:pPr>
            <w:pStyle w:val="TOC1"/>
            <w:tabs>
              <w:tab w:val="right" w:leader="dot" w:pos="8630"/>
            </w:tabs>
            <w:rPr>
              <w:b w:val="0"/>
              <w:bCs w:val="0"/>
              <w:i w:val="0"/>
              <w:iCs w:val="0"/>
              <w:noProof/>
              <w:kern w:val="2"/>
              <w:lang w:val="en-SG" w:eastAsia="en-GB"/>
              <w14:ligatures w14:val="standardContextual"/>
            </w:rPr>
          </w:pPr>
          <w:hyperlink w:anchor="_Toc186876217" w:history="1">
            <w:r w:rsidRPr="00DD51E6">
              <w:rPr>
                <w:rStyle w:val="Hyperlink"/>
                <w:noProof/>
                <w:lang w:val="en-GB"/>
              </w:rPr>
              <w:t>Attack Simulation</w:t>
            </w:r>
            <w:r>
              <w:rPr>
                <w:noProof/>
                <w:webHidden/>
              </w:rPr>
              <w:tab/>
            </w:r>
            <w:r>
              <w:rPr>
                <w:noProof/>
                <w:webHidden/>
              </w:rPr>
              <w:fldChar w:fldCharType="begin"/>
            </w:r>
            <w:r>
              <w:rPr>
                <w:noProof/>
                <w:webHidden/>
              </w:rPr>
              <w:instrText xml:space="preserve"> PAGEREF _Toc186876217 \h </w:instrText>
            </w:r>
            <w:r>
              <w:rPr>
                <w:noProof/>
                <w:webHidden/>
              </w:rPr>
            </w:r>
            <w:r>
              <w:rPr>
                <w:noProof/>
                <w:webHidden/>
              </w:rPr>
              <w:fldChar w:fldCharType="separate"/>
            </w:r>
            <w:r>
              <w:rPr>
                <w:noProof/>
                <w:webHidden/>
              </w:rPr>
              <w:t>26</w:t>
            </w:r>
            <w:r>
              <w:rPr>
                <w:noProof/>
                <w:webHidden/>
              </w:rPr>
              <w:fldChar w:fldCharType="end"/>
            </w:r>
          </w:hyperlink>
        </w:p>
        <w:p w14:paraId="4AEE95A1" w14:textId="015AA622"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6876185"/>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6876186"/>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6876187"/>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6876188"/>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6876189"/>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6876190"/>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6876191"/>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6876192"/>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6876193"/>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6876194"/>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6876195"/>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6876196"/>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6876197"/>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6876198"/>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6876199"/>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6876200"/>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6876201"/>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6876202"/>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134ECE" w:rsidP="000B3F09">
      <w:pPr>
        <w:rPr>
          <w:lang w:val="en-GB"/>
        </w:rPr>
      </w:pPr>
      <w:r w:rsidRPr="00115477">
        <w:rPr>
          <w:noProof/>
          <w:lang w:val="en-GB"/>
        </w:rPr>
        <w:object w:dxaOrig="9360" w:dyaOrig="1148" w14:anchorId="5CC81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15pt;mso-width-percent:0;mso-height-percent:0;mso-width-percent:0;mso-height-percent:0" o:ole="">
            <v:imagedata r:id="rId31" o:title=""/>
          </v:shape>
          <o:OLEObject Type="Embed" ProgID="Word.OpenDocumentText.12" ShapeID="_x0000_i1040" DrawAspect="Content" ObjectID="_1797587054"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134ECE" w:rsidP="000B3F09">
      <w:pPr>
        <w:rPr>
          <w:lang w:val="en-GB"/>
        </w:rPr>
      </w:pPr>
      <w:r w:rsidRPr="00115477">
        <w:rPr>
          <w:noProof/>
          <w:lang w:val="en-GB"/>
        </w:rPr>
        <w:object w:dxaOrig="9360" w:dyaOrig="1017" w14:anchorId="7576C9AA">
          <v:shape id="_x0000_i1039" type="#_x0000_t75" alt="" style="width:468.15pt;height:51.05pt;mso-width-percent:0;mso-height-percent:0;mso-width-percent:0;mso-height-percent:0" o:ole="">
            <v:imagedata r:id="rId33" o:title=""/>
          </v:shape>
          <o:OLEObject Type="Embed" ProgID="Word.OpenDocumentText.12" ShapeID="_x0000_i1039" DrawAspect="Content" ObjectID="_1797587055"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134ECE" w:rsidP="007C5689">
      <w:pPr>
        <w:jc w:val="both"/>
        <w:rPr>
          <w:lang w:val="en-GB"/>
        </w:rPr>
      </w:pPr>
      <w:r w:rsidRPr="00115477">
        <w:rPr>
          <w:noProof/>
          <w:lang w:val="en-GB"/>
        </w:rPr>
        <w:object w:dxaOrig="9360" w:dyaOrig="285" w14:anchorId="5831F747">
          <v:shape id="_x0000_i1038" type="#_x0000_t75" alt="" style="width:468.15pt;height:13.85pt;mso-width-percent:0;mso-height-percent:0;mso-width-percent:0;mso-height-percent:0" o:ole="">
            <v:imagedata r:id="rId35" o:title=""/>
          </v:shape>
          <o:OLEObject Type="Embed" ProgID="Word.OpenDocumentText.12" ShapeID="_x0000_i1038" DrawAspect="Content" ObjectID="_1797587056"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134ECE" w:rsidP="008F0F28">
      <w:pPr>
        <w:rPr>
          <w:lang w:val="en-GB"/>
        </w:rPr>
      </w:pPr>
      <w:r w:rsidRPr="00115477">
        <w:rPr>
          <w:noProof/>
          <w:lang w:val="en-GB"/>
        </w:rPr>
        <w:object w:dxaOrig="9360" w:dyaOrig="1178" w14:anchorId="1B1370CD">
          <v:shape id="_x0000_i1037" type="#_x0000_t75" alt="" style="width:468.15pt;height:59.15pt;mso-width-percent:0;mso-height-percent:0;mso-width-percent:0;mso-height-percent:0" o:ole="">
            <v:imagedata r:id="rId38" o:title=""/>
          </v:shape>
          <o:OLEObject Type="Embed" ProgID="Word.OpenDocumentText.12" ShapeID="_x0000_i1037" DrawAspect="Content" ObjectID="_1797587057"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134ECE" w:rsidP="008F0F28">
      <w:pPr>
        <w:rPr>
          <w:lang w:val="en-GB"/>
        </w:rPr>
      </w:pPr>
      <w:r w:rsidRPr="00115477">
        <w:rPr>
          <w:noProof/>
          <w:lang w:val="en-GB"/>
        </w:rPr>
        <w:object w:dxaOrig="9360" w:dyaOrig="5010" w14:anchorId="264467B4">
          <v:shape id="_x0000_i1036" type="#_x0000_t75" alt="" style="width:468.15pt;height:251.15pt;mso-width-percent:0;mso-height-percent:0;mso-width-percent:0;mso-height-percent:0" o:ole="">
            <v:imagedata r:id="rId40" o:title=""/>
          </v:shape>
          <o:OLEObject Type="Embed" ProgID="Word.OpenDocumentText.12" ShapeID="_x0000_i1036" DrawAspect="Content" ObjectID="_1797587058"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6876203"/>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134ECE" w:rsidP="009B799D">
      <w:pPr>
        <w:rPr>
          <w:lang w:val="en-GB"/>
        </w:rPr>
      </w:pPr>
      <w:r w:rsidRPr="00115477">
        <w:rPr>
          <w:noProof/>
          <w:lang w:val="en-GB"/>
        </w:rPr>
        <w:object w:dxaOrig="9360" w:dyaOrig="5295" w14:anchorId="5BD75DAC">
          <v:shape id="_x0000_i1035" type="#_x0000_t75" alt="" style="width:468.15pt;height:265pt;mso-width-percent:0;mso-height-percent:0;mso-width-percent:0;mso-height-percent:0" o:ole="">
            <v:imagedata r:id="rId43" o:title=""/>
          </v:shape>
          <o:OLEObject Type="Embed" ProgID="Word.OpenDocumentText.12" ShapeID="_x0000_i1035" DrawAspect="Content" ObjectID="_1797587059" r:id="rId44"/>
        </w:object>
      </w:r>
    </w:p>
    <w:p w14:paraId="4DCC1CE3" w14:textId="555EA623" w:rsidR="00AD086C" w:rsidRPr="00845602" w:rsidRDefault="00AD086C" w:rsidP="00AD086C">
      <w:pPr>
        <w:pStyle w:val="Heading2"/>
        <w:rPr>
          <w:lang w:val="en-GB"/>
        </w:rPr>
      </w:pPr>
      <w:bookmarkStart w:id="25" w:name="_Toc186876204"/>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134ECE" w:rsidP="00AD086C">
      <w:pPr>
        <w:rPr>
          <w:lang w:val="en-GB"/>
        </w:rPr>
      </w:pPr>
      <w:r w:rsidRPr="00115477">
        <w:rPr>
          <w:noProof/>
          <w:lang w:val="en-GB"/>
        </w:rPr>
        <w:object w:dxaOrig="9360" w:dyaOrig="1586" w14:anchorId="2D44F1AB">
          <v:shape id="_x0000_i1034" type="#_x0000_t75" alt="" style="width:468.15pt;height:79.1pt;mso-width-percent:0;mso-height-percent:0;mso-width-percent:0;mso-height-percent:0" o:ole="">
            <v:imagedata r:id="rId45" o:title=""/>
          </v:shape>
          <o:OLEObject Type="Embed" ProgID="Word.OpenDocumentText.12" ShapeID="_x0000_i1034" DrawAspect="Content" ObjectID="_1797587060"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6876205"/>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6876206"/>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6876207"/>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6876208"/>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134ECE" w:rsidP="003E2EAD">
      <w:pPr>
        <w:rPr>
          <w:noProof/>
          <w:lang w:val="en-GB"/>
        </w:rPr>
      </w:pPr>
      <w:r w:rsidRPr="00115477">
        <w:rPr>
          <w:noProof/>
          <w:lang w:val="en-GB"/>
        </w:rPr>
        <w:object w:dxaOrig="9360" w:dyaOrig="2980" w14:anchorId="0ED0BC16">
          <v:shape id="_x0000_i1033" type="#_x0000_t75" alt="" style="width:468.15pt;height:149.05pt;mso-width-percent:0;mso-height-percent:0;mso-width-percent:0;mso-height-percent:0" o:ole="">
            <v:imagedata r:id="rId50" o:title=""/>
          </v:shape>
          <o:OLEObject Type="Embed" ProgID="Word.OpenDocumentText.12" ShapeID="_x0000_i1033" DrawAspect="Content" ObjectID="_1797587061"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134ECE" w:rsidP="002D52A2">
      <w:pPr>
        <w:rPr>
          <w:lang w:val="en-GB"/>
        </w:rPr>
      </w:pPr>
      <w:r w:rsidRPr="00115477">
        <w:rPr>
          <w:noProof/>
          <w:lang w:val="en-GB"/>
        </w:rPr>
        <w:object w:dxaOrig="9360" w:dyaOrig="540" w14:anchorId="4AE4CFE4">
          <v:shape id="_x0000_i1032" type="#_x0000_t75" alt="" style="width:468.15pt;height:27.05pt;mso-width-percent:0;mso-height-percent:0;mso-width-percent:0;mso-height-percent:0" o:ole="">
            <v:imagedata r:id="rId52" o:title=""/>
          </v:shape>
          <o:OLEObject Type="Embed" ProgID="Word.OpenDocumentText.12" ShapeID="_x0000_i1032" DrawAspect="Content" ObjectID="_1797587062"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6876209"/>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6876210"/>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134ECE" w:rsidP="007A325F">
      <w:pPr>
        <w:rPr>
          <w:lang w:val="en-GB"/>
        </w:rPr>
      </w:pPr>
      <w:r w:rsidRPr="00115477">
        <w:rPr>
          <w:noProof/>
          <w:lang w:val="en-GB"/>
        </w:rPr>
        <w:object w:dxaOrig="9360" w:dyaOrig="820" w14:anchorId="797C5429">
          <v:shape id="_x0000_i1031" type="#_x0000_t75" alt="" style="width:468.15pt;height:40.9pt;mso-width-percent:0;mso-height-percent:0;mso-width-percent:0;mso-height-percent:0" o:ole="">
            <v:imagedata r:id="rId56" o:title=""/>
          </v:shape>
          <o:OLEObject Type="Embed" ProgID="Word.OpenDocumentText.12" ShapeID="_x0000_i1031" DrawAspect="Content" ObjectID="_1797587063"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134ECE" w:rsidP="007A325F">
      <w:pPr>
        <w:rPr>
          <w:lang w:val="en-GB"/>
        </w:rPr>
      </w:pPr>
      <w:r w:rsidRPr="00115477">
        <w:rPr>
          <w:noProof/>
          <w:lang w:val="en-GB"/>
        </w:rPr>
        <w:object w:dxaOrig="9360" w:dyaOrig="1080" w14:anchorId="5E951222">
          <v:shape id="_x0000_i1030" type="#_x0000_t75" alt="" style="width:468.15pt;height:54.1pt;mso-width-percent:0;mso-height-percent:0;mso-width-percent:0;mso-height-percent:0" o:ole="">
            <v:imagedata r:id="rId59" o:title=""/>
          </v:shape>
          <o:OLEObject Type="Embed" ProgID="Word.OpenDocumentText.12" ShapeID="_x0000_i1030" DrawAspect="Content" ObjectID="_1797587064"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6876211"/>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134ECE" w:rsidP="00412B0D">
      <w:pPr>
        <w:rPr>
          <w:noProof/>
          <w:lang w:val="en-GB"/>
        </w:rPr>
      </w:pPr>
      <w:r w:rsidRPr="00115477">
        <w:rPr>
          <w:noProof/>
          <w:lang w:val="en-GB"/>
        </w:rPr>
        <w:object w:dxaOrig="9020" w:dyaOrig="2700" w14:anchorId="58DABCB5">
          <v:shape id="_x0000_i1029" type="#_x0000_t75" alt="" style="width:450.95pt;height:134.85pt;mso-width-percent:0;mso-height-percent:0;mso-width-percent:0;mso-height-percent:0" o:ole="">
            <v:imagedata r:id="rId63" o:title=""/>
          </v:shape>
          <o:OLEObject Type="Embed" ProgID="Word.Document.12" ShapeID="_x0000_i1029" DrawAspect="Content" ObjectID="_1797587065"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6876212"/>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134ECE" w:rsidP="00400049">
      <w:pPr>
        <w:rPr>
          <w:noProof/>
          <w:lang w:val="en-GB"/>
        </w:rPr>
      </w:pPr>
      <w:r w:rsidRPr="00115477">
        <w:rPr>
          <w:noProof/>
          <w:lang w:val="en-GB"/>
        </w:rPr>
        <w:object w:dxaOrig="9020" w:dyaOrig="3240" w14:anchorId="0A3A8A2F">
          <v:shape id="_x0000_i1028" type="#_x0000_t75" alt="" style="width:450.95pt;height:161.9pt;mso-width-percent:0;mso-height-percent:0;mso-width-percent:0;mso-height-percent:0" o:ole="">
            <v:imagedata r:id="rId70" o:title=""/>
          </v:shape>
          <o:OLEObject Type="Embed" ProgID="Word.Document.12" ShapeID="_x0000_i1028" DrawAspect="Content" ObjectID="_1797587066"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134ECE" w:rsidP="00A63FAF">
      <w:pPr>
        <w:rPr>
          <w:noProof/>
          <w:lang w:val="en-GB"/>
        </w:rPr>
      </w:pPr>
      <w:r w:rsidRPr="00115477">
        <w:rPr>
          <w:noProof/>
          <w:lang w:val="en-GB"/>
        </w:rPr>
        <w:object w:dxaOrig="9020" w:dyaOrig="1360" w14:anchorId="00CF0D4E">
          <v:shape id="_x0000_i1027" type="#_x0000_t75" alt="" style="width:450.95pt;height:67.95pt;mso-width-percent:0;mso-height-percent:0;mso-width-percent:0;mso-height-percent:0" o:ole="">
            <v:imagedata r:id="rId72" o:title=""/>
          </v:shape>
          <o:OLEObject Type="Embed" ProgID="Word.Document.12" ShapeID="_x0000_i1027" DrawAspect="Content" ObjectID="_1797587067"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6876213"/>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134ECE" w:rsidP="00EC4D54">
      <w:pPr>
        <w:rPr>
          <w:noProof/>
          <w:lang w:val="en-GB"/>
        </w:rPr>
      </w:pPr>
      <w:r w:rsidRPr="00115477">
        <w:rPr>
          <w:noProof/>
          <w:lang w:val="en-GB"/>
        </w:rPr>
        <w:object w:dxaOrig="9020" w:dyaOrig="7300" w14:anchorId="392E61E9">
          <v:shape id="_x0000_i1026" type="#_x0000_t75" alt="" style="width:450.95pt;height:365.05pt;mso-width-percent:0;mso-height-percent:0;mso-width-percent:0;mso-height-percent:0" o:ole="">
            <v:imagedata r:id="rId74" o:title=""/>
          </v:shape>
          <o:OLEObject Type="Embed" ProgID="Word.Document.12" ShapeID="_x0000_i1026" DrawAspect="Content" ObjectID="_1797587068"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6876214"/>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134ECE" w:rsidP="008B5DD3">
      <w:pPr>
        <w:rPr>
          <w:noProof/>
          <w:lang w:val="en-GB"/>
        </w:rPr>
      </w:pPr>
      <w:r w:rsidRPr="00134ECE">
        <w:rPr>
          <w:b/>
          <w:bCs/>
          <w:noProof/>
          <w:kern w:val="2"/>
          <w:sz w:val="28"/>
          <w:szCs w:val="28"/>
          <w:lang w:val="en-GB" w:eastAsia="en-GB"/>
        </w:rPr>
        <w:object w:dxaOrig="9020" w:dyaOrig="540" w14:anchorId="3F42C343">
          <v:shape id="_x0000_i1025" type="#_x0000_t75" alt="" style="width:450.95pt;height:27.05pt;mso-width-percent:0;mso-height-percent:0;mso-width-percent:0;mso-height-percent:0" o:ole="">
            <v:imagedata r:id="rId76" o:title=""/>
          </v:shape>
          <o:OLEObject Type="Embed" ProgID="Word.Document.12" ShapeID="_x0000_i1025" DrawAspect="Content" ObjectID="_1797587069"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6876215"/>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6876216"/>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r>
        <w:rPr>
          <w:lang w:val="en-GB"/>
        </w:rPr>
        <w:t>XSS</w:t>
      </w:r>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r>
        <w:rPr>
          <w:lang w:val="en-GB"/>
        </w:rPr>
        <w:t>Stored</w:t>
      </w:r>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r>
        <w:rPr>
          <w:lang w:val="en-GB"/>
        </w:rPr>
        <w:t>Reflected</w:t>
      </w:r>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r>
        <w:rPr>
          <w:lang w:val="en-GB"/>
        </w:rPr>
        <w:t>DOM</w:t>
      </w:r>
    </w:p>
    <w:p w14:paraId="2990DDD3" w14:textId="14A09D49"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proofErr w:type="gramStart"/>
      <w:r>
        <w:rPr>
          <w:lang w:val="en-GB"/>
        </w:rPr>
        <w:t>client side</w:t>
      </w:r>
      <w:proofErr w:type="gramEnd"/>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7777777" w:rsidR="007015C4" w:rsidRPr="00765392" w:rsidRDefault="007015C4" w:rsidP="007015C4">
      <w:pPr>
        <w:pStyle w:val="Heading3"/>
        <w:rPr>
          <w:lang w:val="en-GB"/>
        </w:rPr>
      </w:pPr>
    </w:p>
    <w:p w14:paraId="44647FA5" w14:textId="77777777" w:rsidR="0041381D" w:rsidRPr="0041381D" w:rsidRDefault="0041381D" w:rsidP="0041381D">
      <w:pPr>
        <w:rPr>
          <w:lang w:val="en-GB"/>
        </w:rPr>
      </w:pPr>
    </w:p>
    <w:p w14:paraId="0007A728" w14:textId="16ED9A5E" w:rsidR="00843270" w:rsidRDefault="00843270" w:rsidP="00843270">
      <w:pPr>
        <w:pStyle w:val="Heading1"/>
        <w:rPr>
          <w:lang w:val="en-GB"/>
        </w:rPr>
      </w:pPr>
      <w:bookmarkStart w:id="48" w:name="_Toc186876217"/>
      <w:r>
        <w:rPr>
          <w:lang w:val="en-GB"/>
        </w:rPr>
        <w:t>Attack Simulation</w:t>
      </w:r>
      <w:bookmarkEnd w:id="48"/>
    </w:p>
    <w:p w14:paraId="408B0890" w14:textId="278603FB" w:rsidR="00675BB0" w:rsidRPr="00675BB0" w:rsidRDefault="00675BB0" w:rsidP="00675BB0">
      <w:pPr>
        <w:rPr>
          <w:lang w:val="en-GB"/>
        </w:rPr>
      </w:pPr>
      <w:r>
        <w:rPr>
          <w:lang w:val="en-GB"/>
        </w:rPr>
        <w:t xml:space="preserve">(Write about </w:t>
      </w:r>
      <w:r w:rsidR="005F2C37">
        <w:rPr>
          <w:lang w:val="en-GB"/>
        </w:rPr>
        <w:t>how you automated each</w:t>
      </w:r>
      <w:r w:rsidR="00402C9A">
        <w:rPr>
          <w:lang w:val="en-GB"/>
        </w:rPr>
        <w:t xml:space="preserve"> </w:t>
      </w:r>
      <w:r w:rsidR="005F2C37">
        <w:rPr>
          <w:lang w:val="en-GB"/>
        </w:rPr>
        <w:t>attack, data collected, why, blah blah)</w:t>
      </w:r>
    </w:p>
    <w:sectPr w:rsidR="00675BB0" w:rsidRPr="00675BB0"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415B8"/>
    <w:rsid w:val="000940A2"/>
    <w:rsid w:val="00094BEE"/>
    <w:rsid w:val="000B28BF"/>
    <w:rsid w:val="000B2A02"/>
    <w:rsid w:val="000B3F09"/>
    <w:rsid w:val="000C5F30"/>
    <w:rsid w:val="000C6550"/>
    <w:rsid w:val="000E5035"/>
    <w:rsid w:val="000E63CB"/>
    <w:rsid w:val="000E7676"/>
    <w:rsid w:val="000F3E2B"/>
    <w:rsid w:val="00111D9E"/>
    <w:rsid w:val="00115477"/>
    <w:rsid w:val="00126342"/>
    <w:rsid w:val="00134ECE"/>
    <w:rsid w:val="0017235B"/>
    <w:rsid w:val="00173B12"/>
    <w:rsid w:val="00195C9A"/>
    <w:rsid w:val="001D0587"/>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2B0D"/>
    <w:rsid w:val="0041381D"/>
    <w:rsid w:val="00414F61"/>
    <w:rsid w:val="00427FDB"/>
    <w:rsid w:val="0044019C"/>
    <w:rsid w:val="00443569"/>
    <w:rsid w:val="004825DA"/>
    <w:rsid w:val="004E0FE9"/>
    <w:rsid w:val="004F7A4C"/>
    <w:rsid w:val="00531727"/>
    <w:rsid w:val="00572F71"/>
    <w:rsid w:val="00580920"/>
    <w:rsid w:val="00583B69"/>
    <w:rsid w:val="005845B4"/>
    <w:rsid w:val="005974FE"/>
    <w:rsid w:val="005B747A"/>
    <w:rsid w:val="005C2E91"/>
    <w:rsid w:val="005F159E"/>
    <w:rsid w:val="005F2C37"/>
    <w:rsid w:val="00630F4A"/>
    <w:rsid w:val="00662BC9"/>
    <w:rsid w:val="00675BB0"/>
    <w:rsid w:val="00686AD8"/>
    <w:rsid w:val="0069648E"/>
    <w:rsid w:val="006C585E"/>
    <w:rsid w:val="006C7CA0"/>
    <w:rsid w:val="006E5922"/>
    <w:rsid w:val="007015C4"/>
    <w:rsid w:val="00712DF6"/>
    <w:rsid w:val="0075245D"/>
    <w:rsid w:val="00765392"/>
    <w:rsid w:val="00780D93"/>
    <w:rsid w:val="00792B95"/>
    <w:rsid w:val="007A325F"/>
    <w:rsid w:val="007C5689"/>
    <w:rsid w:val="007D5673"/>
    <w:rsid w:val="008371E7"/>
    <w:rsid w:val="00843270"/>
    <w:rsid w:val="00845602"/>
    <w:rsid w:val="008541DB"/>
    <w:rsid w:val="00887327"/>
    <w:rsid w:val="008A4673"/>
    <w:rsid w:val="008B0730"/>
    <w:rsid w:val="008B5DD3"/>
    <w:rsid w:val="008F0F28"/>
    <w:rsid w:val="00900DF5"/>
    <w:rsid w:val="009345EB"/>
    <w:rsid w:val="00962B4D"/>
    <w:rsid w:val="009833C7"/>
    <w:rsid w:val="0098621A"/>
    <w:rsid w:val="00992C2F"/>
    <w:rsid w:val="009B799D"/>
    <w:rsid w:val="00A35A56"/>
    <w:rsid w:val="00A63FAF"/>
    <w:rsid w:val="00A811F6"/>
    <w:rsid w:val="00AA14FE"/>
    <w:rsid w:val="00AC40E1"/>
    <w:rsid w:val="00AD00CB"/>
    <w:rsid w:val="00AD086C"/>
    <w:rsid w:val="00AD15CD"/>
    <w:rsid w:val="00AE34CF"/>
    <w:rsid w:val="00AF565D"/>
    <w:rsid w:val="00B20EF2"/>
    <w:rsid w:val="00B25165"/>
    <w:rsid w:val="00B871D7"/>
    <w:rsid w:val="00C34FB0"/>
    <w:rsid w:val="00C547FF"/>
    <w:rsid w:val="00CB71DB"/>
    <w:rsid w:val="00CC0467"/>
    <w:rsid w:val="00CC2893"/>
    <w:rsid w:val="00CD22B3"/>
    <w:rsid w:val="00CE6327"/>
    <w:rsid w:val="00D06ADA"/>
    <w:rsid w:val="00D24F37"/>
    <w:rsid w:val="00D33521"/>
    <w:rsid w:val="00DB21CD"/>
    <w:rsid w:val="00E20F49"/>
    <w:rsid w:val="00E23775"/>
    <w:rsid w:val="00E53744"/>
    <w:rsid w:val="00E62170"/>
    <w:rsid w:val="00E83FF6"/>
    <w:rsid w:val="00EB3F5C"/>
    <w:rsid w:val="00EC4D54"/>
    <w:rsid w:val="00ED17DB"/>
    <w:rsid w:val="00EE1A8B"/>
    <w:rsid w:val="00F342FD"/>
    <w:rsid w:val="00F83FB6"/>
    <w:rsid w:val="00FA4D7A"/>
    <w:rsid w:val="00FA5DC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hyperlink" Target="https://arxiv.org/pdf/2203.02744" TargetMode="External"/><Relationship Id="rId56" Type="http://schemas.openxmlformats.org/officeDocument/2006/relationships/image" Target="media/image15.emf"/><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77" Type="http://schemas.openxmlformats.org/officeDocument/2006/relationships/package" Target="embeddings/Microsoft_Word_Document4.docx"/><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80" Type="http://schemas.openxmlformats.org/officeDocument/2006/relationships/hyperlink" Target="https://www.imperva.com/learn/application-security/application-security/"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7" Type="http://schemas.openxmlformats.org/officeDocument/2006/relationships/settings" Target="settings.xml"/><Relationship Id="rId71" Type="http://schemas.openxmlformats.org/officeDocument/2006/relationships/package" Target="embeddings/Microsoft_Word_Document1.docx"/><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2.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26</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41</cp:revision>
  <dcterms:created xsi:type="dcterms:W3CDTF">2024-10-24T02:57:00Z</dcterms:created>
  <dcterms:modified xsi:type="dcterms:W3CDTF">2025-01-05T04:58:00Z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