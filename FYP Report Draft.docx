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2A56A118" w:rsidR="00D33521" w:rsidRPr="00845602" w:rsidRDefault="00037911" w:rsidP="007C5689">
      <w:pPr>
        <w:pStyle w:val="Default"/>
        <w:spacing w:line="480" w:lineRule="auto"/>
        <w:ind w:left="1656" w:right="1826"/>
        <w:jc w:val="center"/>
        <w:rPr>
          <w:b/>
          <w:bCs/>
          <w:sz w:val="28"/>
          <w:szCs w:val="28"/>
          <w:lang w:val="en-GB"/>
        </w:rPr>
      </w:pPr>
      <w:r>
        <w:rPr>
          <w:b/>
          <w:bCs/>
          <w:sz w:val="28"/>
          <w:szCs w:val="28"/>
          <w:lang w:val="en-GB"/>
        </w:rPr>
        <w:tab/>
      </w: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5127E8D4"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r w:rsidR="00D36DC8" w:rsidRPr="00845602">
        <w:rPr>
          <w:sz w:val="22"/>
          <w:szCs w:val="22"/>
          <w:lang w:val="en-GB"/>
        </w:rPr>
        <w:t>Fulfilment</w:t>
      </w:r>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bookmarkStart w:id="0" w:name="_Toc192751183" w:displacedByCustomXml="next"/>
    <w:sdt>
      <w:sdtPr>
        <w:rPr>
          <w:rFonts w:asciiTheme="minorHAnsi" w:eastAsiaTheme="minorEastAsia" w:hAnsiTheme="minorHAnsi" w:cstheme="minorBidi"/>
          <w:b/>
          <w:bCs/>
          <w:color w:val="auto"/>
          <w:sz w:val="24"/>
          <w:szCs w:val="24"/>
          <w:lang w:val="en-GB"/>
        </w:rPr>
        <w:id w:val="31785587"/>
        <w:docPartObj>
          <w:docPartGallery w:val="Table of Contents"/>
          <w:docPartUnique/>
        </w:docPartObj>
      </w:sdtPr>
      <w:sdtEndPr>
        <w:rPr>
          <w:b w:val="0"/>
          <w:bCs w:val="0"/>
          <w:noProof/>
        </w:rPr>
      </w:sdtEndPr>
      <w:sdtContent>
        <w:p w14:paraId="792992B8" w14:textId="06763C45" w:rsidR="00D33521" w:rsidRPr="00845602" w:rsidRDefault="00D33521" w:rsidP="00EA6DDF">
          <w:pPr>
            <w:pStyle w:val="Heading1"/>
            <w:rPr>
              <w:lang w:val="en-GB"/>
            </w:rPr>
          </w:pPr>
          <w:r w:rsidRPr="00845602">
            <w:rPr>
              <w:lang w:val="en-GB"/>
            </w:rPr>
            <w:t>Table of Contents</w:t>
          </w:r>
          <w:bookmarkEnd w:id="0"/>
        </w:p>
        <w:p w14:paraId="2826F1F1" w14:textId="648F0DD8" w:rsidR="006458E8"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92751183" w:history="1">
            <w:r w:rsidR="006458E8" w:rsidRPr="005D7C88">
              <w:rPr>
                <w:rStyle w:val="Hyperlink"/>
                <w:noProof/>
                <w:lang w:val="en-GB"/>
              </w:rPr>
              <w:t>Table of Contents</w:t>
            </w:r>
            <w:r w:rsidR="006458E8">
              <w:rPr>
                <w:noProof/>
                <w:webHidden/>
              </w:rPr>
              <w:tab/>
            </w:r>
            <w:r w:rsidR="006458E8">
              <w:rPr>
                <w:noProof/>
                <w:webHidden/>
              </w:rPr>
              <w:fldChar w:fldCharType="begin"/>
            </w:r>
            <w:r w:rsidR="006458E8">
              <w:rPr>
                <w:noProof/>
                <w:webHidden/>
              </w:rPr>
              <w:instrText xml:space="preserve"> PAGEREF _Toc192751183 \h </w:instrText>
            </w:r>
            <w:r w:rsidR="006458E8">
              <w:rPr>
                <w:noProof/>
                <w:webHidden/>
              </w:rPr>
            </w:r>
            <w:r w:rsidR="006458E8">
              <w:rPr>
                <w:noProof/>
                <w:webHidden/>
              </w:rPr>
              <w:fldChar w:fldCharType="separate"/>
            </w:r>
            <w:r w:rsidR="006458E8">
              <w:rPr>
                <w:noProof/>
                <w:webHidden/>
              </w:rPr>
              <w:t>2</w:t>
            </w:r>
            <w:r w:rsidR="006458E8">
              <w:rPr>
                <w:noProof/>
                <w:webHidden/>
              </w:rPr>
              <w:fldChar w:fldCharType="end"/>
            </w:r>
          </w:hyperlink>
        </w:p>
        <w:p w14:paraId="791C7972" w14:textId="28277E70" w:rsidR="006458E8" w:rsidRDefault="006458E8">
          <w:pPr>
            <w:pStyle w:val="TOC1"/>
            <w:tabs>
              <w:tab w:val="right" w:leader="dot" w:pos="8630"/>
            </w:tabs>
            <w:rPr>
              <w:b w:val="0"/>
              <w:bCs w:val="0"/>
              <w:i w:val="0"/>
              <w:iCs w:val="0"/>
              <w:noProof/>
              <w:kern w:val="2"/>
              <w:lang w:val="en-SG" w:eastAsia="en-GB"/>
              <w14:ligatures w14:val="standardContextual"/>
            </w:rPr>
          </w:pPr>
          <w:hyperlink w:anchor="_Toc192751184" w:history="1">
            <w:r w:rsidRPr="005D7C88">
              <w:rPr>
                <w:rStyle w:val="Hyperlink"/>
                <w:noProof/>
                <w:lang w:val="en-GB"/>
              </w:rPr>
              <w:t>Abstract</w:t>
            </w:r>
            <w:r>
              <w:rPr>
                <w:noProof/>
                <w:webHidden/>
              </w:rPr>
              <w:tab/>
            </w:r>
            <w:r>
              <w:rPr>
                <w:noProof/>
                <w:webHidden/>
              </w:rPr>
              <w:fldChar w:fldCharType="begin"/>
            </w:r>
            <w:r>
              <w:rPr>
                <w:noProof/>
                <w:webHidden/>
              </w:rPr>
              <w:instrText xml:space="preserve"> PAGEREF _Toc192751184 \h </w:instrText>
            </w:r>
            <w:r>
              <w:rPr>
                <w:noProof/>
                <w:webHidden/>
              </w:rPr>
            </w:r>
            <w:r>
              <w:rPr>
                <w:noProof/>
                <w:webHidden/>
              </w:rPr>
              <w:fldChar w:fldCharType="separate"/>
            </w:r>
            <w:r>
              <w:rPr>
                <w:noProof/>
                <w:webHidden/>
              </w:rPr>
              <w:t>5</w:t>
            </w:r>
            <w:r>
              <w:rPr>
                <w:noProof/>
                <w:webHidden/>
              </w:rPr>
              <w:fldChar w:fldCharType="end"/>
            </w:r>
          </w:hyperlink>
        </w:p>
        <w:p w14:paraId="546C14E1" w14:textId="099D945F" w:rsidR="006458E8" w:rsidRDefault="006458E8">
          <w:pPr>
            <w:pStyle w:val="TOC1"/>
            <w:tabs>
              <w:tab w:val="right" w:leader="dot" w:pos="8630"/>
            </w:tabs>
            <w:rPr>
              <w:b w:val="0"/>
              <w:bCs w:val="0"/>
              <w:i w:val="0"/>
              <w:iCs w:val="0"/>
              <w:noProof/>
              <w:kern w:val="2"/>
              <w:lang w:val="en-SG" w:eastAsia="en-GB"/>
              <w14:ligatures w14:val="standardContextual"/>
            </w:rPr>
          </w:pPr>
          <w:hyperlink w:anchor="_Toc192751185" w:history="1">
            <w:r w:rsidRPr="005D7C88">
              <w:rPr>
                <w:rStyle w:val="Hyperlink"/>
                <w:noProof/>
                <w:lang w:val="en-GB"/>
              </w:rPr>
              <w:t>Acknowledgements</w:t>
            </w:r>
            <w:r>
              <w:rPr>
                <w:noProof/>
                <w:webHidden/>
              </w:rPr>
              <w:tab/>
            </w:r>
            <w:r>
              <w:rPr>
                <w:noProof/>
                <w:webHidden/>
              </w:rPr>
              <w:fldChar w:fldCharType="begin"/>
            </w:r>
            <w:r>
              <w:rPr>
                <w:noProof/>
                <w:webHidden/>
              </w:rPr>
              <w:instrText xml:space="preserve"> PAGEREF _Toc192751185 \h </w:instrText>
            </w:r>
            <w:r>
              <w:rPr>
                <w:noProof/>
                <w:webHidden/>
              </w:rPr>
            </w:r>
            <w:r>
              <w:rPr>
                <w:noProof/>
                <w:webHidden/>
              </w:rPr>
              <w:fldChar w:fldCharType="separate"/>
            </w:r>
            <w:r>
              <w:rPr>
                <w:noProof/>
                <w:webHidden/>
              </w:rPr>
              <w:t>6</w:t>
            </w:r>
            <w:r>
              <w:rPr>
                <w:noProof/>
                <w:webHidden/>
              </w:rPr>
              <w:fldChar w:fldCharType="end"/>
            </w:r>
          </w:hyperlink>
        </w:p>
        <w:p w14:paraId="5169EF5A" w14:textId="4BCAC70B" w:rsidR="006458E8" w:rsidRDefault="006458E8">
          <w:pPr>
            <w:pStyle w:val="TOC1"/>
            <w:tabs>
              <w:tab w:val="right" w:leader="dot" w:pos="8630"/>
            </w:tabs>
            <w:rPr>
              <w:b w:val="0"/>
              <w:bCs w:val="0"/>
              <w:i w:val="0"/>
              <w:iCs w:val="0"/>
              <w:noProof/>
              <w:kern w:val="2"/>
              <w:lang w:val="en-SG" w:eastAsia="en-GB"/>
              <w14:ligatures w14:val="standardContextual"/>
            </w:rPr>
          </w:pPr>
          <w:hyperlink w:anchor="_Toc192751186" w:history="1">
            <w:r w:rsidRPr="005D7C88">
              <w:rPr>
                <w:rStyle w:val="Hyperlink"/>
                <w:noProof/>
                <w:lang w:val="en-GB"/>
              </w:rPr>
              <w:t>Introduction</w:t>
            </w:r>
            <w:r>
              <w:rPr>
                <w:noProof/>
                <w:webHidden/>
              </w:rPr>
              <w:tab/>
            </w:r>
            <w:r>
              <w:rPr>
                <w:noProof/>
                <w:webHidden/>
              </w:rPr>
              <w:fldChar w:fldCharType="begin"/>
            </w:r>
            <w:r>
              <w:rPr>
                <w:noProof/>
                <w:webHidden/>
              </w:rPr>
              <w:instrText xml:space="preserve"> PAGEREF _Toc192751186 \h </w:instrText>
            </w:r>
            <w:r>
              <w:rPr>
                <w:noProof/>
                <w:webHidden/>
              </w:rPr>
            </w:r>
            <w:r>
              <w:rPr>
                <w:noProof/>
                <w:webHidden/>
              </w:rPr>
              <w:fldChar w:fldCharType="separate"/>
            </w:r>
            <w:r>
              <w:rPr>
                <w:noProof/>
                <w:webHidden/>
              </w:rPr>
              <w:t>7</w:t>
            </w:r>
            <w:r>
              <w:rPr>
                <w:noProof/>
                <w:webHidden/>
              </w:rPr>
              <w:fldChar w:fldCharType="end"/>
            </w:r>
          </w:hyperlink>
        </w:p>
        <w:p w14:paraId="681033F2" w14:textId="2F4D8CF0"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87" w:history="1">
            <w:r w:rsidRPr="005D7C88">
              <w:rPr>
                <w:rStyle w:val="Hyperlink"/>
                <w:noProof/>
                <w:lang w:val="en-GB"/>
              </w:rPr>
              <w:t>Background</w:t>
            </w:r>
            <w:r>
              <w:rPr>
                <w:noProof/>
                <w:webHidden/>
              </w:rPr>
              <w:tab/>
            </w:r>
            <w:r>
              <w:rPr>
                <w:noProof/>
                <w:webHidden/>
              </w:rPr>
              <w:fldChar w:fldCharType="begin"/>
            </w:r>
            <w:r>
              <w:rPr>
                <w:noProof/>
                <w:webHidden/>
              </w:rPr>
              <w:instrText xml:space="preserve"> PAGEREF _Toc192751187 \h </w:instrText>
            </w:r>
            <w:r>
              <w:rPr>
                <w:noProof/>
                <w:webHidden/>
              </w:rPr>
            </w:r>
            <w:r>
              <w:rPr>
                <w:noProof/>
                <w:webHidden/>
              </w:rPr>
              <w:fldChar w:fldCharType="separate"/>
            </w:r>
            <w:r>
              <w:rPr>
                <w:noProof/>
                <w:webHidden/>
              </w:rPr>
              <w:t>7</w:t>
            </w:r>
            <w:r>
              <w:rPr>
                <w:noProof/>
                <w:webHidden/>
              </w:rPr>
              <w:fldChar w:fldCharType="end"/>
            </w:r>
          </w:hyperlink>
        </w:p>
        <w:p w14:paraId="50A5CC77" w14:textId="2AB1C590"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88" w:history="1">
            <w:r w:rsidRPr="005D7C88">
              <w:rPr>
                <w:rStyle w:val="Hyperlink"/>
                <w:noProof/>
                <w:lang w:val="en-GB"/>
              </w:rPr>
              <w:t>Objectives</w:t>
            </w:r>
            <w:r>
              <w:rPr>
                <w:noProof/>
                <w:webHidden/>
              </w:rPr>
              <w:tab/>
            </w:r>
            <w:r>
              <w:rPr>
                <w:noProof/>
                <w:webHidden/>
              </w:rPr>
              <w:fldChar w:fldCharType="begin"/>
            </w:r>
            <w:r>
              <w:rPr>
                <w:noProof/>
                <w:webHidden/>
              </w:rPr>
              <w:instrText xml:space="preserve"> PAGEREF _Toc192751188 \h </w:instrText>
            </w:r>
            <w:r>
              <w:rPr>
                <w:noProof/>
                <w:webHidden/>
              </w:rPr>
            </w:r>
            <w:r>
              <w:rPr>
                <w:noProof/>
                <w:webHidden/>
              </w:rPr>
              <w:fldChar w:fldCharType="separate"/>
            </w:r>
            <w:r>
              <w:rPr>
                <w:noProof/>
                <w:webHidden/>
              </w:rPr>
              <w:t>8</w:t>
            </w:r>
            <w:r>
              <w:rPr>
                <w:noProof/>
                <w:webHidden/>
              </w:rPr>
              <w:fldChar w:fldCharType="end"/>
            </w:r>
          </w:hyperlink>
        </w:p>
        <w:p w14:paraId="03A1CD3F" w14:textId="0AB6C860" w:rsidR="006458E8" w:rsidRDefault="006458E8">
          <w:pPr>
            <w:pStyle w:val="TOC1"/>
            <w:tabs>
              <w:tab w:val="right" w:leader="dot" w:pos="8630"/>
            </w:tabs>
            <w:rPr>
              <w:b w:val="0"/>
              <w:bCs w:val="0"/>
              <w:i w:val="0"/>
              <w:iCs w:val="0"/>
              <w:noProof/>
              <w:kern w:val="2"/>
              <w:lang w:val="en-SG" w:eastAsia="en-GB"/>
              <w14:ligatures w14:val="standardContextual"/>
            </w:rPr>
          </w:pPr>
          <w:hyperlink w:anchor="_Toc192751189" w:history="1">
            <w:r w:rsidRPr="005D7C88">
              <w:rPr>
                <w:rStyle w:val="Hyperlink"/>
                <w:noProof/>
                <w:lang w:val="en-GB"/>
              </w:rPr>
              <w:t>Literature Review</w:t>
            </w:r>
            <w:r>
              <w:rPr>
                <w:noProof/>
                <w:webHidden/>
              </w:rPr>
              <w:tab/>
            </w:r>
            <w:r>
              <w:rPr>
                <w:noProof/>
                <w:webHidden/>
              </w:rPr>
              <w:fldChar w:fldCharType="begin"/>
            </w:r>
            <w:r>
              <w:rPr>
                <w:noProof/>
                <w:webHidden/>
              </w:rPr>
              <w:instrText xml:space="preserve"> PAGEREF _Toc192751189 \h </w:instrText>
            </w:r>
            <w:r>
              <w:rPr>
                <w:noProof/>
                <w:webHidden/>
              </w:rPr>
            </w:r>
            <w:r>
              <w:rPr>
                <w:noProof/>
                <w:webHidden/>
              </w:rPr>
              <w:fldChar w:fldCharType="separate"/>
            </w:r>
            <w:r>
              <w:rPr>
                <w:noProof/>
                <w:webHidden/>
              </w:rPr>
              <w:t>9</w:t>
            </w:r>
            <w:r>
              <w:rPr>
                <w:noProof/>
                <w:webHidden/>
              </w:rPr>
              <w:fldChar w:fldCharType="end"/>
            </w:r>
          </w:hyperlink>
        </w:p>
        <w:p w14:paraId="714B9F75" w14:textId="7C954633"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0" w:history="1">
            <w:r w:rsidRPr="005D7C88">
              <w:rPr>
                <w:rStyle w:val="Hyperlink"/>
                <w:noProof/>
                <w:lang w:val="en-GB"/>
              </w:rPr>
              <w:t>Data Provenance</w:t>
            </w:r>
            <w:r>
              <w:rPr>
                <w:noProof/>
                <w:webHidden/>
              </w:rPr>
              <w:tab/>
            </w:r>
            <w:r>
              <w:rPr>
                <w:noProof/>
                <w:webHidden/>
              </w:rPr>
              <w:fldChar w:fldCharType="begin"/>
            </w:r>
            <w:r>
              <w:rPr>
                <w:noProof/>
                <w:webHidden/>
              </w:rPr>
              <w:instrText xml:space="preserve"> PAGEREF _Toc192751190 \h </w:instrText>
            </w:r>
            <w:r>
              <w:rPr>
                <w:noProof/>
                <w:webHidden/>
              </w:rPr>
            </w:r>
            <w:r>
              <w:rPr>
                <w:noProof/>
                <w:webHidden/>
              </w:rPr>
              <w:fldChar w:fldCharType="separate"/>
            </w:r>
            <w:r>
              <w:rPr>
                <w:noProof/>
                <w:webHidden/>
              </w:rPr>
              <w:t>9</w:t>
            </w:r>
            <w:r>
              <w:rPr>
                <w:noProof/>
                <w:webHidden/>
              </w:rPr>
              <w:fldChar w:fldCharType="end"/>
            </w:r>
          </w:hyperlink>
        </w:p>
        <w:p w14:paraId="7D3146D5" w14:textId="67E2C0E0"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1" w:history="1">
            <w:r w:rsidRPr="005D7C88">
              <w:rPr>
                <w:rStyle w:val="Hyperlink"/>
                <w:noProof/>
                <w:lang w:val="en-GB"/>
              </w:rPr>
              <w:t>Intrusion Detection Systems</w:t>
            </w:r>
            <w:r>
              <w:rPr>
                <w:noProof/>
                <w:webHidden/>
              </w:rPr>
              <w:tab/>
            </w:r>
            <w:r>
              <w:rPr>
                <w:noProof/>
                <w:webHidden/>
              </w:rPr>
              <w:fldChar w:fldCharType="begin"/>
            </w:r>
            <w:r>
              <w:rPr>
                <w:noProof/>
                <w:webHidden/>
              </w:rPr>
              <w:instrText xml:space="preserve"> PAGEREF _Toc192751191 \h </w:instrText>
            </w:r>
            <w:r>
              <w:rPr>
                <w:noProof/>
                <w:webHidden/>
              </w:rPr>
            </w:r>
            <w:r>
              <w:rPr>
                <w:noProof/>
                <w:webHidden/>
              </w:rPr>
              <w:fldChar w:fldCharType="separate"/>
            </w:r>
            <w:r>
              <w:rPr>
                <w:noProof/>
                <w:webHidden/>
              </w:rPr>
              <w:t>9</w:t>
            </w:r>
            <w:r>
              <w:rPr>
                <w:noProof/>
                <w:webHidden/>
              </w:rPr>
              <w:fldChar w:fldCharType="end"/>
            </w:r>
          </w:hyperlink>
        </w:p>
        <w:p w14:paraId="667758D4" w14:textId="64449A9B"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2" w:history="1">
            <w:r w:rsidRPr="005D7C88">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_Toc192751192 \h </w:instrText>
            </w:r>
            <w:r>
              <w:rPr>
                <w:noProof/>
                <w:webHidden/>
              </w:rPr>
            </w:r>
            <w:r>
              <w:rPr>
                <w:noProof/>
                <w:webHidden/>
              </w:rPr>
              <w:fldChar w:fldCharType="separate"/>
            </w:r>
            <w:r>
              <w:rPr>
                <w:noProof/>
                <w:webHidden/>
              </w:rPr>
              <w:t>10</w:t>
            </w:r>
            <w:r>
              <w:rPr>
                <w:noProof/>
                <w:webHidden/>
              </w:rPr>
              <w:fldChar w:fldCharType="end"/>
            </w:r>
          </w:hyperlink>
        </w:p>
        <w:p w14:paraId="0B97BC2C" w14:textId="722FB678" w:rsidR="006458E8" w:rsidRDefault="006458E8">
          <w:pPr>
            <w:pStyle w:val="TOC3"/>
            <w:tabs>
              <w:tab w:val="right" w:leader="dot" w:pos="8630"/>
            </w:tabs>
            <w:rPr>
              <w:noProof/>
              <w:kern w:val="2"/>
              <w:sz w:val="24"/>
              <w:szCs w:val="24"/>
              <w:lang w:val="en-SG" w:eastAsia="en-GB"/>
              <w14:ligatures w14:val="standardContextual"/>
            </w:rPr>
          </w:pPr>
          <w:hyperlink w:anchor="_Toc192751193" w:history="1">
            <w:r w:rsidRPr="005D7C88">
              <w:rPr>
                <w:rStyle w:val="Hyperlink"/>
                <w:noProof/>
                <w:lang w:val="en-GB"/>
              </w:rPr>
              <w:t>KAIROS</w:t>
            </w:r>
            <w:r>
              <w:rPr>
                <w:noProof/>
                <w:webHidden/>
              </w:rPr>
              <w:tab/>
            </w:r>
            <w:r>
              <w:rPr>
                <w:noProof/>
                <w:webHidden/>
              </w:rPr>
              <w:fldChar w:fldCharType="begin"/>
            </w:r>
            <w:r>
              <w:rPr>
                <w:noProof/>
                <w:webHidden/>
              </w:rPr>
              <w:instrText xml:space="preserve"> PAGEREF _Toc192751193 \h </w:instrText>
            </w:r>
            <w:r>
              <w:rPr>
                <w:noProof/>
                <w:webHidden/>
              </w:rPr>
            </w:r>
            <w:r>
              <w:rPr>
                <w:noProof/>
                <w:webHidden/>
              </w:rPr>
              <w:fldChar w:fldCharType="separate"/>
            </w:r>
            <w:r>
              <w:rPr>
                <w:noProof/>
                <w:webHidden/>
              </w:rPr>
              <w:t>10</w:t>
            </w:r>
            <w:r>
              <w:rPr>
                <w:noProof/>
                <w:webHidden/>
              </w:rPr>
              <w:fldChar w:fldCharType="end"/>
            </w:r>
          </w:hyperlink>
        </w:p>
        <w:p w14:paraId="571AA0D3" w14:textId="75AB57F6" w:rsidR="006458E8" w:rsidRDefault="006458E8">
          <w:pPr>
            <w:pStyle w:val="TOC3"/>
            <w:tabs>
              <w:tab w:val="right" w:leader="dot" w:pos="8630"/>
            </w:tabs>
            <w:rPr>
              <w:noProof/>
              <w:kern w:val="2"/>
              <w:sz w:val="24"/>
              <w:szCs w:val="24"/>
              <w:lang w:val="en-SG" w:eastAsia="en-GB"/>
              <w14:ligatures w14:val="standardContextual"/>
            </w:rPr>
          </w:pPr>
          <w:hyperlink w:anchor="_Toc192751194" w:history="1">
            <w:r w:rsidRPr="005D7C88">
              <w:rPr>
                <w:rStyle w:val="Hyperlink"/>
                <w:noProof/>
                <w:lang w:val="en-GB"/>
              </w:rPr>
              <w:t>FLASH</w:t>
            </w:r>
            <w:r>
              <w:rPr>
                <w:noProof/>
                <w:webHidden/>
              </w:rPr>
              <w:tab/>
            </w:r>
            <w:r>
              <w:rPr>
                <w:noProof/>
                <w:webHidden/>
              </w:rPr>
              <w:fldChar w:fldCharType="begin"/>
            </w:r>
            <w:r>
              <w:rPr>
                <w:noProof/>
                <w:webHidden/>
              </w:rPr>
              <w:instrText xml:space="preserve"> PAGEREF _Toc192751194 \h </w:instrText>
            </w:r>
            <w:r>
              <w:rPr>
                <w:noProof/>
                <w:webHidden/>
              </w:rPr>
            </w:r>
            <w:r>
              <w:rPr>
                <w:noProof/>
                <w:webHidden/>
              </w:rPr>
              <w:fldChar w:fldCharType="separate"/>
            </w:r>
            <w:r>
              <w:rPr>
                <w:noProof/>
                <w:webHidden/>
              </w:rPr>
              <w:t>11</w:t>
            </w:r>
            <w:r>
              <w:rPr>
                <w:noProof/>
                <w:webHidden/>
              </w:rPr>
              <w:fldChar w:fldCharType="end"/>
            </w:r>
          </w:hyperlink>
        </w:p>
        <w:p w14:paraId="3398AB60" w14:textId="3EC66AAA" w:rsidR="006458E8" w:rsidRDefault="006458E8">
          <w:pPr>
            <w:pStyle w:val="TOC3"/>
            <w:tabs>
              <w:tab w:val="right" w:leader="dot" w:pos="8630"/>
            </w:tabs>
            <w:rPr>
              <w:noProof/>
              <w:kern w:val="2"/>
              <w:sz w:val="24"/>
              <w:szCs w:val="24"/>
              <w:lang w:val="en-SG" w:eastAsia="en-GB"/>
              <w14:ligatures w14:val="standardContextual"/>
            </w:rPr>
          </w:pPr>
          <w:hyperlink w:anchor="_Toc192751195" w:history="1">
            <w:r w:rsidRPr="005D7C88">
              <w:rPr>
                <w:rStyle w:val="Hyperlink"/>
                <w:noProof/>
                <w:lang w:val="en-GB"/>
              </w:rPr>
              <w:t>UNICORN</w:t>
            </w:r>
            <w:r>
              <w:rPr>
                <w:noProof/>
                <w:webHidden/>
              </w:rPr>
              <w:tab/>
            </w:r>
            <w:r>
              <w:rPr>
                <w:noProof/>
                <w:webHidden/>
              </w:rPr>
              <w:fldChar w:fldCharType="begin"/>
            </w:r>
            <w:r>
              <w:rPr>
                <w:noProof/>
                <w:webHidden/>
              </w:rPr>
              <w:instrText xml:space="preserve"> PAGEREF _Toc192751195 \h </w:instrText>
            </w:r>
            <w:r>
              <w:rPr>
                <w:noProof/>
                <w:webHidden/>
              </w:rPr>
            </w:r>
            <w:r>
              <w:rPr>
                <w:noProof/>
                <w:webHidden/>
              </w:rPr>
              <w:fldChar w:fldCharType="separate"/>
            </w:r>
            <w:r>
              <w:rPr>
                <w:noProof/>
                <w:webHidden/>
              </w:rPr>
              <w:t>11</w:t>
            </w:r>
            <w:r>
              <w:rPr>
                <w:noProof/>
                <w:webHidden/>
              </w:rPr>
              <w:fldChar w:fldCharType="end"/>
            </w:r>
          </w:hyperlink>
        </w:p>
        <w:p w14:paraId="02F34ADC" w14:textId="79AB405E"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6" w:history="1">
            <w:r w:rsidRPr="005D7C88">
              <w:rPr>
                <w:rStyle w:val="Hyperlink"/>
                <w:noProof/>
                <w:lang w:val="en-GB"/>
              </w:rPr>
              <w:t>Provenance Capture Systems</w:t>
            </w:r>
            <w:r>
              <w:rPr>
                <w:noProof/>
                <w:webHidden/>
              </w:rPr>
              <w:tab/>
            </w:r>
            <w:r>
              <w:rPr>
                <w:noProof/>
                <w:webHidden/>
              </w:rPr>
              <w:fldChar w:fldCharType="begin"/>
            </w:r>
            <w:r>
              <w:rPr>
                <w:noProof/>
                <w:webHidden/>
              </w:rPr>
              <w:instrText xml:space="preserve"> PAGEREF _Toc192751196 \h </w:instrText>
            </w:r>
            <w:r>
              <w:rPr>
                <w:noProof/>
                <w:webHidden/>
              </w:rPr>
            </w:r>
            <w:r>
              <w:rPr>
                <w:noProof/>
                <w:webHidden/>
              </w:rPr>
              <w:fldChar w:fldCharType="separate"/>
            </w:r>
            <w:r>
              <w:rPr>
                <w:noProof/>
                <w:webHidden/>
              </w:rPr>
              <w:t>11</w:t>
            </w:r>
            <w:r>
              <w:rPr>
                <w:noProof/>
                <w:webHidden/>
              </w:rPr>
              <w:fldChar w:fldCharType="end"/>
            </w:r>
          </w:hyperlink>
        </w:p>
        <w:p w14:paraId="4A8B8A40" w14:textId="207D05C9"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7" w:history="1">
            <w:r w:rsidRPr="005D7C88">
              <w:rPr>
                <w:rStyle w:val="Hyperlink"/>
                <w:noProof/>
                <w:lang w:val="en-GB"/>
              </w:rPr>
              <w:t>CamFlow Features</w:t>
            </w:r>
            <w:r>
              <w:rPr>
                <w:noProof/>
                <w:webHidden/>
              </w:rPr>
              <w:tab/>
            </w:r>
            <w:r>
              <w:rPr>
                <w:noProof/>
                <w:webHidden/>
              </w:rPr>
              <w:fldChar w:fldCharType="begin"/>
            </w:r>
            <w:r>
              <w:rPr>
                <w:noProof/>
                <w:webHidden/>
              </w:rPr>
              <w:instrText xml:space="preserve"> PAGEREF _Toc192751197 \h </w:instrText>
            </w:r>
            <w:r>
              <w:rPr>
                <w:noProof/>
                <w:webHidden/>
              </w:rPr>
            </w:r>
            <w:r>
              <w:rPr>
                <w:noProof/>
                <w:webHidden/>
              </w:rPr>
              <w:fldChar w:fldCharType="separate"/>
            </w:r>
            <w:r>
              <w:rPr>
                <w:noProof/>
                <w:webHidden/>
              </w:rPr>
              <w:t>11</w:t>
            </w:r>
            <w:r>
              <w:rPr>
                <w:noProof/>
                <w:webHidden/>
              </w:rPr>
              <w:fldChar w:fldCharType="end"/>
            </w:r>
          </w:hyperlink>
        </w:p>
        <w:p w14:paraId="66439929" w14:textId="4AC25F77" w:rsidR="006458E8" w:rsidRDefault="006458E8">
          <w:pPr>
            <w:pStyle w:val="TOC1"/>
            <w:tabs>
              <w:tab w:val="right" w:leader="dot" w:pos="8630"/>
            </w:tabs>
            <w:rPr>
              <w:b w:val="0"/>
              <w:bCs w:val="0"/>
              <w:i w:val="0"/>
              <w:iCs w:val="0"/>
              <w:noProof/>
              <w:kern w:val="2"/>
              <w:lang w:val="en-SG" w:eastAsia="en-GB"/>
              <w14:ligatures w14:val="standardContextual"/>
            </w:rPr>
          </w:pPr>
          <w:hyperlink w:anchor="_Toc192751198" w:history="1">
            <w:r w:rsidRPr="005D7C88">
              <w:rPr>
                <w:rStyle w:val="Hyperlink"/>
                <w:noProof/>
                <w:lang w:val="en-GB"/>
              </w:rPr>
              <w:t>CamFlow Provenance Capture System</w:t>
            </w:r>
            <w:r>
              <w:rPr>
                <w:noProof/>
                <w:webHidden/>
              </w:rPr>
              <w:tab/>
            </w:r>
            <w:r>
              <w:rPr>
                <w:noProof/>
                <w:webHidden/>
              </w:rPr>
              <w:fldChar w:fldCharType="begin"/>
            </w:r>
            <w:r>
              <w:rPr>
                <w:noProof/>
                <w:webHidden/>
              </w:rPr>
              <w:instrText xml:space="preserve"> PAGEREF _Toc192751198 \h </w:instrText>
            </w:r>
            <w:r>
              <w:rPr>
                <w:noProof/>
                <w:webHidden/>
              </w:rPr>
            </w:r>
            <w:r>
              <w:rPr>
                <w:noProof/>
                <w:webHidden/>
              </w:rPr>
              <w:fldChar w:fldCharType="separate"/>
            </w:r>
            <w:r>
              <w:rPr>
                <w:noProof/>
                <w:webHidden/>
              </w:rPr>
              <w:t>12</w:t>
            </w:r>
            <w:r>
              <w:rPr>
                <w:noProof/>
                <w:webHidden/>
              </w:rPr>
              <w:fldChar w:fldCharType="end"/>
            </w:r>
          </w:hyperlink>
        </w:p>
        <w:p w14:paraId="4A57978E" w14:textId="5DFB7E53"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199" w:history="1">
            <w:r w:rsidRPr="005D7C88">
              <w:rPr>
                <w:rStyle w:val="Hyperlink"/>
                <w:noProof/>
                <w:lang w:val="en-GB"/>
              </w:rPr>
              <w:t>Setting Up CamFlow</w:t>
            </w:r>
            <w:r>
              <w:rPr>
                <w:noProof/>
                <w:webHidden/>
              </w:rPr>
              <w:tab/>
            </w:r>
            <w:r>
              <w:rPr>
                <w:noProof/>
                <w:webHidden/>
              </w:rPr>
              <w:fldChar w:fldCharType="begin"/>
            </w:r>
            <w:r>
              <w:rPr>
                <w:noProof/>
                <w:webHidden/>
              </w:rPr>
              <w:instrText xml:space="preserve"> PAGEREF _Toc192751199 \h </w:instrText>
            </w:r>
            <w:r>
              <w:rPr>
                <w:noProof/>
                <w:webHidden/>
              </w:rPr>
            </w:r>
            <w:r>
              <w:rPr>
                <w:noProof/>
                <w:webHidden/>
              </w:rPr>
              <w:fldChar w:fldCharType="separate"/>
            </w:r>
            <w:r>
              <w:rPr>
                <w:noProof/>
                <w:webHidden/>
              </w:rPr>
              <w:t>12</w:t>
            </w:r>
            <w:r>
              <w:rPr>
                <w:noProof/>
                <w:webHidden/>
              </w:rPr>
              <w:fldChar w:fldCharType="end"/>
            </w:r>
          </w:hyperlink>
        </w:p>
        <w:p w14:paraId="1D5DFE60" w14:textId="00D790EB"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00" w:history="1">
            <w:r w:rsidRPr="005D7C88">
              <w:rPr>
                <w:rStyle w:val="Hyperlink"/>
                <w:noProof/>
                <w:lang w:val="en-GB"/>
              </w:rPr>
              <w:t>CamTool Installation</w:t>
            </w:r>
            <w:r>
              <w:rPr>
                <w:noProof/>
                <w:webHidden/>
              </w:rPr>
              <w:tab/>
            </w:r>
            <w:r>
              <w:rPr>
                <w:noProof/>
                <w:webHidden/>
              </w:rPr>
              <w:fldChar w:fldCharType="begin"/>
            </w:r>
            <w:r>
              <w:rPr>
                <w:noProof/>
                <w:webHidden/>
              </w:rPr>
              <w:instrText xml:space="preserve"> PAGEREF _Toc192751200 \h </w:instrText>
            </w:r>
            <w:r>
              <w:rPr>
                <w:noProof/>
                <w:webHidden/>
              </w:rPr>
            </w:r>
            <w:r>
              <w:rPr>
                <w:noProof/>
                <w:webHidden/>
              </w:rPr>
              <w:fldChar w:fldCharType="separate"/>
            </w:r>
            <w:r>
              <w:rPr>
                <w:noProof/>
                <w:webHidden/>
              </w:rPr>
              <w:t>15</w:t>
            </w:r>
            <w:r>
              <w:rPr>
                <w:noProof/>
                <w:webHidden/>
              </w:rPr>
              <w:fldChar w:fldCharType="end"/>
            </w:r>
          </w:hyperlink>
        </w:p>
        <w:p w14:paraId="39F46FE8" w14:textId="1ADD72A2"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01" w:history="1">
            <w:r w:rsidRPr="005D7C88">
              <w:rPr>
                <w:rStyle w:val="Hyperlink"/>
                <w:noProof/>
                <w:lang w:val="en-GB"/>
              </w:rPr>
              <w:t>Provenance Graph Visualisation</w:t>
            </w:r>
            <w:r>
              <w:rPr>
                <w:noProof/>
                <w:webHidden/>
              </w:rPr>
              <w:tab/>
            </w:r>
            <w:r>
              <w:rPr>
                <w:noProof/>
                <w:webHidden/>
              </w:rPr>
              <w:fldChar w:fldCharType="begin"/>
            </w:r>
            <w:r>
              <w:rPr>
                <w:noProof/>
                <w:webHidden/>
              </w:rPr>
              <w:instrText xml:space="preserve"> PAGEREF _Toc192751201 \h </w:instrText>
            </w:r>
            <w:r>
              <w:rPr>
                <w:noProof/>
                <w:webHidden/>
              </w:rPr>
            </w:r>
            <w:r>
              <w:rPr>
                <w:noProof/>
                <w:webHidden/>
              </w:rPr>
              <w:fldChar w:fldCharType="separate"/>
            </w:r>
            <w:r>
              <w:rPr>
                <w:noProof/>
                <w:webHidden/>
              </w:rPr>
              <w:t>15</w:t>
            </w:r>
            <w:r>
              <w:rPr>
                <w:noProof/>
                <w:webHidden/>
              </w:rPr>
              <w:fldChar w:fldCharType="end"/>
            </w:r>
          </w:hyperlink>
        </w:p>
        <w:p w14:paraId="7175F89C" w14:textId="073B841D" w:rsidR="006458E8" w:rsidRDefault="006458E8">
          <w:pPr>
            <w:pStyle w:val="TOC1"/>
            <w:tabs>
              <w:tab w:val="right" w:leader="dot" w:pos="8630"/>
            </w:tabs>
            <w:rPr>
              <w:b w:val="0"/>
              <w:bCs w:val="0"/>
              <w:i w:val="0"/>
              <w:iCs w:val="0"/>
              <w:noProof/>
              <w:kern w:val="2"/>
              <w:lang w:val="en-SG" w:eastAsia="en-GB"/>
              <w14:ligatures w14:val="standardContextual"/>
            </w:rPr>
          </w:pPr>
          <w:hyperlink w:anchor="_Toc192751202" w:history="1">
            <w:r w:rsidRPr="005D7C88">
              <w:rPr>
                <w:rStyle w:val="Hyperlink"/>
                <w:noProof/>
                <w:lang w:val="en-GB"/>
              </w:rPr>
              <w:t>Flurry Framework</w:t>
            </w:r>
            <w:r>
              <w:rPr>
                <w:noProof/>
                <w:webHidden/>
              </w:rPr>
              <w:tab/>
            </w:r>
            <w:r>
              <w:rPr>
                <w:noProof/>
                <w:webHidden/>
              </w:rPr>
              <w:fldChar w:fldCharType="begin"/>
            </w:r>
            <w:r>
              <w:rPr>
                <w:noProof/>
                <w:webHidden/>
              </w:rPr>
              <w:instrText xml:space="preserve"> PAGEREF _Toc192751202 \h </w:instrText>
            </w:r>
            <w:r>
              <w:rPr>
                <w:noProof/>
                <w:webHidden/>
              </w:rPr>
            </w:r>
            <w:r>
              <w:rPr>
                <w:noProof/>
                <w:webHidden/>
              </w:rPr>
              <w:fldChar w:fldCharType="separate"/>
            </w:r>
            <w:r>
              <w:rPr>
                <w:noProof/>
                <w:webHidden/>
              </w:rPr>
              <w:t>16</w:t>
            </w:r>
            <w:r>
              <w:rPr>
                <w:noProof/>
                <w:webHidden/>
              </w:rPr>
              <w:fldChar w:fldCharType="end"/>
            </w:r>
          </w:hyperlink>
        </w:p>
        <w:p w14:paraId="55CF7700" w14:textId="11266B82"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03" w:history="1">
            <w:r w:rsidRPr="005D7C88">
              <w:rPr>
                <w:rStyle w:val="Hyperlink"/>
                <w:noProof/>
                <w:lang w:val="en-GB"/>
              </w:rPr>
              <w:t>Background</w:t>
            </w:r>
            <w:r>
              <w:rPr>
                <w:noProof/>
                <w:webHidden/>
              </w:rPr>
              <w:tab/>
            </w:r>
            <w:r>
              <w:rPr>
                <w:noProof/>
                <w:webHidden/>
              </w:rPr>
              <w:fldChar w:fldCharType="begin"/>
            </w:r>
            <w:r>
              <w:rPr>
                <w:noProof/>
                <w:webHidden/>
              </w:rPr>
              <w:instrText xml:space="preserve"> PAGEREF _Toc192751203 \h </w:instrText>
            </w:r>
            <w:r>
              <w:rPr>
                <w:noProof/>
                <w:webHidden/>
              </w:rPr>
            </w:r>
            <w:r>
              <w:rPr>
                <w:noProof/>
                <w:webHidden/>
              </w:rPr>
              <w:fldChar w:fldCharType="separate"/>
            </w:r>
            <w:r>
              <w:rPr>
                <w:noProof/>
                <w:webHidden/>
              </w:rPr>
              <w:t>16</w:t>
            </w:r>
            <w:r>
              <w:rPr>
                <w:noProof/>
                <w:webHidden/>
              </w:rPr>
              <w:fldChar w:fldCharType="end"/>
            </w:r>
          </w:hyperlink>
        </w:p>
        <w:p w14:paraId="13151E48" w14:textId="52F2E090"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04" w:history="1">
            <w:r w:rsidRPr="005D7C88">
              <w:rPr>
                <w:rStyle w:val="Hyperlink"/>
                <w:noProof/>
                <w:lang w:val="en-GB"/>
              </w:rPr>
              <w:t>Flurry Installation</w:t>
            </w:r>
            <w:r>
              <w:rPr>
                <w:noProof/>
                <w:webHidden/>
              </w:rPr>
              <w:tab/>
            </w:r>
            <w:r>
              <w:rPr>
                <w:noProof/>
                <w:webHidden/>
              </w:rPr>
              <w:fldChar w:fldCharType="begin"/>
            </w:r>
            <w:r>
              <w:rPr>
                <w:noProof/>
                <w:webHidden/>
              </w:rPr>
              <w:instrText xml:space="preserve"> PAGEREF _Toc192751204 \h </w:instrText>
            </w:r>
            <w:r>
              <w:rPr>
                <w:noProof/>
                <w:webHidden/>
              </w:rPr>
            </w:r>
            <w:r>
              <w:rPr>
                <w:noProof/>
                <w:webHidden/>
              </w:rPr>
              <w:fldChar w:fldCharType="separate"/>
            </w:r>
            <w:r>
              <w:rPr>
                <w:noProof/>
                <w:webHidden/>
              </w:rPr>
              <w:t>16</w:t>
            </w:r>
            <w:r>
              <w:rPr>
                <w:noProof/>
                <w:webHidden/>
              </w:rPr>
              <w:fldChar w:fldCharType="end"/>
            </w:r>
          </w:hyperlink>
        </w:p>
        <w:p w14:paraId="2C377D7C" w14:textId="610A7A41" w:rsidR="006458E8" w:rsidRDefault="006458E8">
          <w:pPr>
            <w:pStyle w:val="TOC3"/>
            <w:tabs>
              <w:tab w:val="right" w:leader="dot" w:pos="8630"/>
            </w:tabs>
            <w:rPr>
              <w:noProof/>
              <w:kern w:val="2"/>
              <w:sz w:val="24"/>
              <w:szCs w:val="24"/>
              <w:lang w:val="en-SG" w:eastAsia="en-GB"/>
              <w14:ligatures w14:val="standardContextual"/>
            </w:rPr>
          </w:pPr>
          <w:hyperlink w:anchor="_Toc192751205" w:history="1">
            <w:r w:rsidRPr="005D7C88">
              <w:rPr>
                <w:rStyle w:val="Hyperlink"/>
                <w:noProof/>
                <w:lang w:val="en-GB"/>
              </w:rPr>
              <w:t>Cloning Flurry Source Code</w:t>
            </w:r>
            <w:r>
              <w:rPr>
                <w:noProof/>
                <w:webHidden/>
              </w:rPr>
              <w:tab/>
            </w:r>
            <w:r>
              <w:rPr>
                <w:noProof/>
                <w:webHidden/>
              </w:rPr>
              <w:fldChar w:fldCharType="begin"/>
            </w:r>
            <w:r>
              <w:rPr>
                <w:noProof/>
                <w:webHidden/>
              </w:rPr>
              <w:instrText xml:space="preserve"> PAGEREF _Toc192751205 \h </w:instrText>
            </w:r>
            <w:r>
              <w:rPr>
                <w:noProof/>
                <w:webHidden/>
              </w:rPr>
            </w:r>
            <w:r>
              <w:rPr>
                <w:noProof/>
                <w:webHidden/>
              </w:rPr>
              <w:fldChar w:fldCharType="separate"/>
            </w:r>
            <w:r>
              <w:rPr>
                <w:noProof/>
                <w:webHidden/>
              </w:rPr>
              <w:t>16</w:t>
            </w:r>
            <w:r>
              <w:rPr>
                <w:noProof/>
                <w:webHidden/>
              </w:rPr>
              <w:fldChar w:fldCharType="end"/>
            </w:r>
          </w:hyperlink>
        </w:p>
        <w:p w14:paraId="67D5C2E7" w14:textId="3A392CA8" w:rsidR="006458E8" w:rsidRDefault="006458E8">
          <w:pPr>
            <w:pStyle w:val="TOC3"/>
            <w:tabs>
              <w:tab w:val="right" w:leader="dot" w:pos="8630"/>
            </w:tabs>
            <w:rPr>
              <w:noProof/>
              <w:kern w:val="2"/>
              <w:sz w:val="24"/>
              <w:szCs w:val="24"/>
              <w:lang w:val="en-SG" w:eastAsia="en-GB"/>
              <w14:ligatures w14:val="standardContextual"/>
            </w:rPr>
          </w:pPr>
          <w:hyperlink w:anchor="_Toc192751206" w:history="1">
            <w:r w:rsidRPr="005D7C88">
              <w:rPr>
                <w:rStyle w:val="Hyperlink"/>
                <w:noProof/>
                <w:lang w:val="en-GB"/>
              </w:rPr>
              <w:t>CamFlow Reconfiguration</w:t>
            </w:r>
            <w:r>
              <w:rPr>
                <w:noProof/>
                <w:webHidden/>
              </w:rPr>
              <w:tab/>
            </w:r>
            <w:r>
              <w:rPr>
                <w:noProof/>
                <w:webHidden/>
              </w:rPr>
              <w:fldChar w:fldCharType="begin"/>
            </w:r>
            <w:r>
              <w:rPr>
                <w:noProof/>
                <w:webHidden/>
              </w:rPr>
              <w:instrText xml:space="preserve"> PAGEREF _Toc192751206 \h </w:instrText>
            </w:r>
            <w:r>
              <w:rPr>
                <w:noProof/>
                <w:webHidden/>
              </w:rPr>
            </w:r>
            <w:r>
              <w:rPr>
                <w:noProof/>
                <w:webHidden/>
              </w:rPr>
              <w:fldChar w:fldCharType="separate"/>
            </w:r>
            <w:r>
              <w:rPr>
                <w:noProof/>
                <w:webHidden/>
              </w:rPr>
              <w:t>17</w:t>
            </w:r>
            <w:r>
              <w:rPr>
                <w:noProof/>
                <w:webHidden/>
              </w:rPr>
              <w:fldChar w:fldCharType="end"/>
            </w:r>
          </w:hyperlink>
        </w:p>
        <w:p w14:paraId="0EA3155A" w14:textId="3CE0C26E" w:rsidR="006458E8" w:rsidRDefault="006458E8">
          <w:pPr>
            <w:pStyle w:val="TOC3"/>
            <w:tabs>
              <w:tab w:val="right" w:leader="dot" w:pos="8630"/>
            </w:tabs>
            <w:rPr>
              <w:noProof/>
              <w:kern w:val="2"/>
              <w:sz w:val="24"/>
              <w:szCs w:val="24"/>
              <w:lang w:val="en-SG" w:eastAsia="en-GB"/>
              <w14:ligatures w14:val="standardContextual"/>
            </w:rPr>
          </w:pPr>
          <w:hyperlink w:anchor="_Toc192751207" w:history="1">
            <w:r w:rsidRPr="005D7C88">
              <w:rPr>
                <w:rStyle w:val="Hyperlink"/>
                <w:noProof/>
                <w:lang w:val="en-GB"/>
              </w:rPr>
              <w:t>XAMPP</w:t>
            </w:r>
            <w:r>
              <w:rPr>
                <w:noProof/>
                <w:webHidden/>
              </w:rPr>
              <w:tab/>
            </w:r>
            <w:r>
              <w:rPr>
                <w:noProof/>
                <w:webHidden/>
              </w:rPr>
              <w:fldChar w:fldCharType="begin"/>
            </w:r>
            <w:r>
              <w:rPr>
                <w:noProof/>
                <w:webHidden/>
              </w:rPr>
              <w:instrText xml:space="preserve"> PAGEREF _Toc192751207 \h </w:instrText>
            </w:r>
            <w:r>
              <w:rPr>
                <w:noProof/>
                <w:webHidden/>
              </w:rPr>
            </w:r>
            <w:r>
              <w:rPr>
                <w:noProof/>
                <w:webHidden/>
              </w:rPr>
              <w:fldChar w:fldCharType="separate"/>
            </w:r>
            <w:r>
              <w:rPr>
                <w:noProof/>
                <w:webHidden/>
              </w:rPr>
              <w:t>17</w:t>
            </w:r>
            <w:r>
              <w:rPr>
                <w:noProof/>
                <w:webHidden/>
              </w:rPr>
              <w:fldChar w:fldCharType="end"/>
            </w:r>
          </w:hyperlink>
        </w:p>
        <w:p w14:paraId="2176D3B9" w14:textId="128A5023" w:rsidR="006458E8" w:rsidRDefault="006458E8">
          <w:pPr>
            <w:pStyle w:val="TOC3"/>
            <w:tabs>
              <w:tab w:val="right" w:leader="dot" w:pos="8630"/>
            </w:tabs>
            <w:rPr>
              <w:noProof/>
              <w:kern w:val="2"/>
              <w:sz w:val="24"/>
              <w:szCs w:val="24"/>
              <w:lang w:val="en-SG" w:eastAsia="en-GB"/>
              <w14:ligatures w14:val="standardContextual"/>
            </w:rPr>
          </w:pPr>
          <w:hyperlink w:anchor="_Toc192751208" w:history="1">
            <w:r w:rsidRPr="005D7C88">
              <w:rPr>
                <w:rStyle w:val="Hyperlink"/>
                <w:noProof/>
                <w:lang w:val="en-GB"/>
              </w:rPr>
              <w:t>DVWA</w:t>
            </w:r>
            <w:r>
              <w:rPr>
                <w:noProof/>
                <w:webHidden/>
              </w:rPr>
              <w:tab/>
            </w:r>
            <w:r>
              <w:rPr>
                <w:noProof/>
                <w:webHidden/>
              </w:rPr>
              <w:fldChar w:fldCharType="begin"/>
            </w:r>
            <w:r>
              <w:rPr>
                <w:noProof/>
                <w:webHidden/>
              </w:rPr>
              <w:instrText xml:space="preserve"> PAGEREF _Toc192751208 \h </w:instrText>
            </w:r>
            <w:r>
              <w:rPr>
                <w:noProof/>
                <w:webHidden/>
              </w:rPr>
            </w:r>
            <w:r>
              <w:rPr>
                <w:noProof/>
                <w:webHidden/>
              </w:rPr>
              <w:fldChar w:fldCharType="separate"/>
            </w:r>
            <w:r>
              <w:rPr>
                <w:noProof/>
                <w:webHidden/>
              </w:rPr>
              <w:t>18</w:t>
            </w:r>
            <w:r>
              <w:rPr>
                <w:noProof/>
                <w:webHidden/>
              </w:rPr>
              <w:fldChar w:fldCharType="end"/>
            </w:r>
          </w:hyperlink>
        </w:p>
        <w:p w14:paraId="66A51242" w14:textId="7D2DD8C7" w:rsidR="006458E8" w:rsidRDefault="006458E8">
          <w:pPr>
            <w:pStyle w:val="TOC3"/>
            <w:tabs>
              <w:tab w:val="right" w:leader="dot" w:pos="8630"/>
            </w:tabs>
            <w:rPr>
              <w:noProof/>
              <w:kern w:val="2"/>
              <w:sz w:val="24"/>
              <w:szCs w:val="24"/>
              <w:lang w:val="en-SG" w:eastAsia="en-GB"/>
              <w14:ligatures w14:val="standardContextual"/>
            </w:rPr>
          </w:pPr>
          <w:hyperlink w:anchor="_Toc192751209" w:history="1">
            <w:r w:rsidRPr="005D7C88">
              <w:rPr>
                <w:rStyle w:val="Hyperlink"/>
                <w:noProof/>
                <w:lang w:val="en-GB"/>
              </w:rPr>
              <w:t>MQTT</w:t>
            </w:r>
            <w:r>
              <w:rPr>
                <w:noProof/>
                <w:webHidden/>
              </w:rPr>
              <w:tab/>
            </w:r>
            <w:r>
              <w:rPr>
                <w:noProof/>
                <w:webHidden/>
              </w:rPr>
              <w:fldChar w:fldCharType="begin"/>
            </w:r>
            <w:r>
              <w:rPr>
                <w:noProof/>
                <w:webHidden/>
              </w:rPr>
              <w:instrText xml:space="preserve"> PAGEREF _Toc192751209 \h </w:instrText>
            </w:r>
            <w:r>
              <w:rPr>
                <w:noProof/>
                <w:webHidden/>
              </w:rPr>
            </w:r>
            <w:r>
              <w:rPr>
                <w:noProof/>
                <w:webHidden/>
              </w:rPr>
              <w:fldChar w:fldCharType="separate"/>
            </w:r>
            <w:r>
              <w:rPr>
                <w:noProof/>
                <w:webHidden/>
              </w:rPr>
              <w:t>20</w:t>
            </w:r>
            <w:r>
              <w:rPr>
                <w:noProof/>
                <w:webHidden/>
              </w:rPr>
              <w:fldChar w:fldCharType="end"/>
            </w:r>
          </w:hyperlink>
        </w:p>
        <w:p w14:paraId="65BA54B4" w14:textId="0333C27C" w:rsidR="006458E8" w:rsidRDefault="006458E8">
          <w:pPr>
            <w:pStyle w:val="TOC3"/>
            <w:tabs>
              <w:tab w:val="right" w:leader="dot" w:pos="8630"/>
            </w:tabs>
            <w:rPr>
              <w:noProof/>
              <w:kern w:val="2"/>
              <w:sz w:val="24"/>
              <w:szCs w:val="24"/>
              <w:lang w:val="en-SG" w:eastAsia="en-GB"/>
              <w14:ligatures w14:val="standardContextual"/>
            </w:rPr>
          </w:pPr>
          <w:hyperlink w:anchor="_Toc192751210" w:history="1">
            <w:r w:rsidRPr="005D7C88">
              <w:rPr>
                <w:rStyle w:val="Hyperlink"/>
                <w:noProof/>
                <w:lang w:val="en-GB"/>
              </w:rPr>
              <w:t>Additional Dependancies</w:t>
            </w:r>
            <w:r>
              <w:rPr>
                <w:noProof/>
                <w:webHidden/>
              </w:rPr>
              <w:tab/>
            </w:r>
            <w:r>
              <w:rPr>
                <w:noProof/>
                <w:webHidden/>
              </w:rPr>
              <w:fldChar w:fldCharType="begin"/>
            </w:r>
            <w:r>
              <w:rPr>
                <w:noProof/>
                <w:webHidden/>
              </w:rPr>
              <w:instrText xml:space="preserve"> PAGEREF _Toc192751210 \h </w:instrText>
            </w:r>
            <w:r>
              <w:rPr>
                <w:noProof/>
                <w:webHidden/>
              </w:rPr>
            </w:r>
            <w:r>
              <w:rPr>
                <w:noProof/>
                <w:webHidden/>
              </w:rPr>
              <w:fldChar w:fldCharType="separate"/>
            </w:r>
            <w:r>
              <w:rPr>
                <w:noProof/>
                <w:webHidden/>
              </w:rPr>
              <w:t>22</w:t>
            </w:r>
            <w:r>
              <w:rPr>
                <w:noProof/>
                <w:webHidden/>
              </w:rPr>
              <w:fldChar w:fldCharType="end"/>
            </w:r>
          </w:hyperlink>
        </w:p>
        <w:p w14:paraId="3850585B" w14:textId="16E03122" w:rsidR="006458E8" w:rsidRDefault="006458E8">
          <w:pPr>
            <w:pStyle w:val="TOC3"/>
            <w:tabs>
              <w:tab w:val="right" w:leader="dot" w:pos="8630"/>
            </w:tabs>
            <w:rPr>
              <w:noProof/>
              <w:kern w:val="2"/>
              <w:sz w:val="24"/>
              <w:szCs w:val="24"/>
              <w:lang w:val="en-SG" w:eastAsia="en-GB"/>
              <w14:ligatures w14:val="standardContextual"/>
            </w:rPr>
          </w:pPr>
          <w:hyperlink w:anchor="_Toc192751211" w:history="1">
            <w:r w:rsidRPr="005D7C88">
              <w:rPr>
                <w:rStyle w:val="Hyperlink"/>
                <w:noProof/>
                <w:lang w:val="en-GB"/>
              </w:rPr>
              <w:t>Running Flurry</w:t>
            </w:r>
            <w:r>
              <w:rPr>
                <w:noProof/>
                <w:webHidden/>
              </w:rPr>
              <w:tab/>
            </w:r>
            <w:r>
              <w:rPr>
                <w:noProof/>
                <w:webHidden/>
              </w:rPr>
              <w:fldChar w:fldCharType="begin"/>
            </w:r>
            <w:r>
              <w:rPr>
                <w:noProof/>
                <w:webHidden/>
              </w:rPr>
              <w:instrText xml:space="preserve"> PAGEREF _Toc192751211 \h </w:instrText>
            </w:r>
            <w:r>
              <w:rPr>
                <w:noProof/>
                <w:webHidden/>
              </w:rPr>
            </w:r>
            <w:r>
              <w:rPr>
                <w:noProof/>
                <w:webHidden/>
              </w:rPr>
              <w:fldChar w:fldCharType="separate"/>
            </w:r>
            <w:r>
              <w:rPr>
                <w:noProof/>
                <w:webHidden/>
              </w:rPr>
              <w:t>23</w:t>
            </w:r>
            <w:r>
              <w:rPr>
                <w:noProof/>
                <w:webHidden/>
              </w:rPr>
              <w:fldChar w:fldCharType="end"/>
            </w:r>
          </w:hyperlink>
        </w:p>
        <w:p w14:paraId="7D5A622A" w14:textId="530E3A52" w:rsidR="006458E8" w:rsidRDefault="006458E8">
          <w:pPr>
            <w:pStyle w:val="TOC1"/>
            <w:tabs>
              <w:tab w:val="right" w:leader="dot" w:pos="8630"/>
            </w:tabs>
            <w:rPr>
              <w:b w:val="0"/>
              <w:bCs w:val="0"/>
              <w:i w:val="0"/>
              <w:iCs w:val="0"/>
              <w:noProof/>
              <w:kern w:val="2"/>
              <w:lang w:val="en-SG" w:eastAsia="en-GB"/>
              <w14:ligatures w14:val="standardContextual"/>
            </w:rPr>
          </w:pPr>
          <w:hyperlink w:anchor="_Toc192751212" w:history="1">
            <w:r w:rsidRPr="005D7C88">
              <w:rPr>
                <w:rStyle w:val="Hyperlink"/>
                <w:noProof/>
                <w:lang w:val="en-GB"/>
              </w:rPr>
              <w:t>Security-Critical Applications</w:t>
            </w:r>
            <w:r>
              <w:rPr>
                <w:noProof/>
                <w:webHidden/>
              </w:rPr>
              <w:tab/>
            </w:r>
            <w:r>
              <w:rPr>
                <w:noProof/>
                <w:webHidden/>
              </w:rPr>
              <w:fldChar w:fldCharType="begin"/>
            </w:r>
            <w:r>
              <w:rPr>
                <w:noProof/>
                <w:webHidden/>
              </w:rPr>
              <w:instrText xml:space="preserve"> PAGEREF _Toc192751212 \h </w:instrText>
            </w:r>
            <w:r>
              <w:rPr>
                <w:noProof/>
                <w:webHidden/>
              </w:rPr>
            </w:r>
            <w:r>
              <w:rPr>
                <w:noProof/>
                <w:webHidden/>
              </w:rPr>
              <w:fldChar w:fldCharType="separate"/>
            </w:r>
            <w:r>
              <w:rPr>
                <w:noProof/>
                <w:webHidden/>
              </w:rPr>
              <w:t>25</w:t>
            </w:r>
            <w:r>
              <w:rPr>
                <w:noProof/>
                <w:webHidden/>
              </w:rPr>
              <w:fldChar w:fldCharType="end"/>
            </w:r>
          </w:hyperlink>
        </w:p>
        <w:p w14:paraId="0F74CD90" w14:textId="0FFCAF2A" w:rsidR="006458E8" w:rsidRDefault="006458E8">
          <w:pPr>
            <w:pStyle w:val="TOC1"/>
            <w:tabs>
              <w:tab w:val="right" w:leader="dot" w:pos="8630"/>
            </w:tabs>
            <w:rPr>
              <w:b w:val="0"/>
              <w:bCs w:val="0"/>
              <w:i w:val="0"/>
              <w:iCs w:val="0"/>
              <w:noProof/>
              <w:kern w:val="2"/>
              <w:lang w:val="en-SG" w:eastAsia="en-GB"/>
              <w14:ligatures w14:val="standardContextual"/>
            </w:rPr>
          </w:pPr>
          <w:hyperlink w:anchor="_Toc192751213" w:history="1">
            <w:r w:rsidRPr="005D7C88">
              <w:rPr>
                <w:rStyle w:val="Hyperlink"/>
                <w:noProof/>
                <w:lang w:val="en-GB"/>
              </w:rPr>
              <w:t>Intrusion Scenarios</w:t>
            </w:r>
            <w:r>
              <w:rPr>
                <w:noProof/>
                <w:webHidden/>
              </w:rPr>
              <w:tab/>
            </w:r>
            <w:r>
              <w:rPr>
                <w:noProof/>
                <w:webHidden/>
              </w:rPr>
              <w:fldChar w:fldCharType="begin"/>
            </w:r>
            <w:r>
              <w:rPr>
                <w:noProof/>
                <w:webHidden/>
              </w:rPr>
              <w:instrText xml:space="preserve"> PAGEREF _Toc192751213 \h </w:instrText>
            </w:r>
            <w:r>
              <w:rPr>
                <w:noProof/>
                <w:webHidden/>
              </w:rPr>
            </w:r>
            <w:r>
              <w:rPr>
                <w:noProof/>
                <w:webHidden/>
              </w:rPr>
              <w:fldChar w:fldCharType="separate"/>
            </w:r>
            <w:r>
              <w:rPr>
                <w:noProof/>
                <w:webHidden/>
              </w:rPr>
              <w:t>26</w:t>
            </w:r>
            <w:r>
              <w:rPr>
                <w:noProof/>
                <w:webHidden/>
              </w:rPr>
              <w:fldChar w:fldCharType="end"/>
            </w:r>
          </w:hyperlink>
        </w:p>
        <w:p w14:paraId="0EFEBACC" w14:textId="261C79E5"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14" w:history="1">
            <w:r w:rsidRPr="005D7C88">
              <w:rPr>
                <w:rStyle w:val="Hyperlink"/>
                <w:noProof/>
                <w:lang w:val="en-GB"/>
              </w:rPr>
              <w:t>XSS</w:t>
            </w:r>
            <w:r>
              <w:rPr>
                <w:noProof/>
                <w:webHidden/>
              </w:rPr>
              <w:tab/>
            </w:r>
            <w:r>
              <w:rPr>
                <w:noProof/>
                <w:webHidden/>
              </w:rPr>
              <w:fldChar w:fldCharType="begin"/>
            </w:r>
            <w:r>
              <w:rPr>
                <w:noProof/>
                <w:webHidden/>
              </w:rPr>
              <w:instrText xml:space="preserve"> PAGEREF _Toc192751214 \h </w:instrText>
            </w:r>
            <w:r>
              <w:rPr>
                <w:noProof/>
                <w:webHidden/>
              </w:rPr>
            </w:r>
            <w:r>
              <w:rPr>
                <w:noProof/>
                <w:webHidden/>
              </w:rPr>
              <w:fldChar w:fldCharType="separate"/>
            </w:r>
            <w:r>
              <w:rPr>
                <w:noProof/>
                <w:webHidden/>
              </w:rPr>
              <w:t>26</w:t>
            </w:r>
            <w:r>
              <w:rPr>
                <w:noProof/>
                <w:webHidden/>
              </w:rPr>
              <w:fldChar w:fldCharType="end"/>
            </w:r>
          </w:hyperlink>
        </w:p>
        <w:p w14:paraId="5D50E166" w14:textId="552A5573" w:rsidR="006458E8" w:rsidRDefault="006458E8">
          <w:pPr>
            <w:pStyle w:val="TOC3"/>
            <w:tabs>
              <w:tab w:val="right" w:leader="dot" w:pos="8630"/>
            </w:tabs>
            <w:rPr>
              <w:noProof/>
              <w:kern w:val="2"/>
              <w:sz w:val="24"/>
              <w:szCs w:val="24"/>
              <w:lang w:val="en-SG" w:eastAsia="en-GB"/>
              <w14:ligatures w14:val="standardContextual"/>
            </w:rPr>
          </w:pPr>
          <w:hyperlink w:anchor="_Toc192751215" w:history="1">
            <w:r w:rsidRPr="005D7C88">
              <w:rPr>
                <w:rStyle w:val="Hyperlink"/>
                <w:noProof/>
                <w:lang w:val="en-GB"/>
              </w:rPr>
              <w:t>Stored</w:t>
            </w:r>
            <w:r>
              <w:rPr>
                <w:noProof/>
                <w:webHidden/>
              </w:rPr>
              <w:tab/>
            </w:r>
            <w:r>
              <w:rPr>
                <w:noProof/>
                <w:webHidden/>
              </w:rPr>
              <w:fldChar w:fldCharType="begin"/>
            </w:r>
            <w:r>
              <w:rPr>
                <w:noProof/>
                <w:webHidden/>
              </w:rPr>
              <w:instrText xml:space="preserve"> PAGEREF _Toc192751215 \h </w:instrText>
            </w:r>
            <w:r>
              <w:rPr>
                <w:noProof/>
                <w:webHidden/>
              </w:rPr>
            </w:r>
            <w:r>
              <w:rPr>
                <w:noProof/>
                <w:webHidden/>
              </w:rPr>
              <w:fldChar w:fldCharType="separate"/>
            </w:r>
            <w:r>
              <w:rPr>
                <w:noProof/>
                <w:webHidden/>
              </w:rPr>
              <w:t>26</w:t>
            </w:r>
            <w:r>
              <w:rPr>
                <w:noProof/>
                <w:webHidden/>
              </w:rPr>
              <w:fldChar w:fldCharType="end"/>
            </w:r>
          </w:hyperlink>
        </w:p>
        <w:p w14:paraId="02E3F63A" w14:textId="13684374" w:rsidR="006458E8" w:rsidRDefault="006458E8">
          <w:pPr>
            <w:pStyle w:val="TOC3"/>
            <w:tabs>
              <w:tab w:val="right" w:leader="dot" w:pos="8630"/>
            </w:tabs>
            <w:rPr>
              <w:noProof/>
              <w:kern w:val="2"/>
              <w:sz w:val="24"/>
              <w:szCs w:val="24"/>
              <w:lang w:val="en-SG" w:eastAsia="en-GB"/>
              <w14:ligatures w14:val="standardContextual"/>
            </w:rPr>
          </w:pPr>
          <w:hyperlink w:anchor="_Toc192751216" w:history="1">
            <w:r w:rsidRPr="005D7C88">
              <w:rPr>
                <w:rStyle w:val="Hyperlink"/>
                <w:noProof/>
                <w:lang w:val="en-GB"/>
              </w:rPr>
              <w:t>Reflected</w:t>
            </w:r>
            <w:r>
              <w:rPr>
                <w:noProof/>
                <w:webHidden/>
              </w:rPr>
              <w:tab/>
            </w:r>
            <w:r>
              <w:rPr>
                <w:noProof/>
                <w:webHidden/>
              </w:rPr>
              <w:fldChar w:fldCharType="begin"/>
            </w:r>
            <w:r>
              <w:rPr>
                <w:noProof/>
                <w:webHidden/>
              </w:rPr>
              <w:instrText xml:space="preserve"> PAGEREF _Toc192751216 \h </w:instrText>
            </w:r>
            <w:r>
              <w:rPr>
                <w:noProof/>
                <w:webHidden/>
              </w:rPr>
            </w:r>
            <w:r>
              <w:rPr>
                <w:noProof/>
                <w:webHidden/>
              </w:rPr>
              <w:fldChar w:fldCharType="separate"/>
            </w:r>
            <w:r>
              <w:rPr>
                <w:noProof/>
                <w:webHidden/>
              </w:rPr>
              <w:t>26</w:t>
            </w:r>
            <w:r>
              <w:rPr>
                <w:noProof/>
                <w:webHidden/>
              </w:rPr>
              <w:fldChar w:fldCharType="end"/>
            </w:r>
          </w:hyperlink>
        </w:p>
        <w:p w14:paraId="7E69BF52" w14:textId="709DBE74" w:rsidR="006458E8" w:rsidRDefault="006458E8">
          <w:pPr>
            <w:pStyle w:val="TOC3"/>
            <w:tabs>
              <w:tab w:val="right" w:leader="dot" w:pos="8630"/>
            </w:tabs>
            <w:rPr>
              <w:noProof/>
              <w:kern w:val="2"/>
              <w:sz w:val="24"/>
              <w:szCs w:val="24"/>
              <w:lang w:val="en-SG" w:eastAsia="en-GB"/>
              <w14:ligatures w14:val="standardContextual"/>
            </w:rPr>
          </w:pPr>
          <w:hyperlink w:anchor="_Toc192751217" w:history="1">
            <w:r w:rsidRPr="005D7C88">
              <w:rPr>
                <w:rStyle w:val="Hyperlink"/>
                <w:noProof/>
                <w:lang w:val="en-GB"/>
              </w:rPr>
              <w:t>DOM</w:t>
            </w:r>
            <w:r>
              <w:rPr>
                <w:noProof/>
                <w:webHidden/>
              </w:rPr>
              <w:tab/>
            </w:r>
            <w:r>
              <w:rPr>
                <w:noProof/>
                <w:webHidden/>
              </w:rPr>
              <w:fldChar w:fldCharType="begin"/>
            </w:r>
            <w:r>
              <w:rPr>
                <w:noProof/>
                <w:webHidden/>
              </w:rPr>
              <w:instrText xml:space="preserve"> PAGEREF _Toc192751217 \h </w:instrText>
            </w:r>
            <w:r>
              <w:rPr>
                <w:noProof/>
                <w:webHidden/>
              </w:rPr>
            </w:r>
            <w:r>
              <w:rPr>
                <w:noProof/>
                <w:webHidden/>
              </w:rPr>
              <w:fldChar w:fldCharType="separate"/>
            </w:r>
            <w:r>
              <w:rPr>
                <w:noProof/>
                <w:webHidden/>
              </w:rPr>
              <w:t>26</w:t>
            </w:r>
            <w:r>
              <w:rPr>
                <w:noProof/>
                <w:webHidden/>
              </w:rPr>
              <w:fldChar w:fldCharType="end"/>
            </w:r>
          </w:hyperlink>
        </w:p>
        <w:p w14:paraId="39DDAC18" w14:textId="215F6EA4"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18" w:history="1">
            <w:r w:rsidRPr="005D7C88">
              <w:rPr>
                <w:rStyle w:val="Hyperlink"/>
                <w:noProof/>
                <w:lang w:val="en-GB"/>
              </w:rPr>
              <w:t>Command Injection</w:t>
            </w:r>
            <w:r>
              <w:rPr>
                <w:noProof/>
                <w:webHidden/>
              </w:rPr>
              <w:tab/>
            </w:r>
            <w:r>
              <w:rPr>
                <w:noProof/>
                <w:webHidden/>
              </w:rPr>
              <w:fldChar w:fldCharType="begin"/>
            </w:r>
            <w:r>
              <w:rPr>
                <w:noProof/>
                <w:webHidden/>
              </w:rPr>
              <w:instrText xml:space="preserve"> PAGEREF _Toc192751218 \h </w:instrText>
            </w:r>
            <w:r>
              <w:rPr>
                <w:noProof/>
                <w:webHidden/>
              </w:rPr>
            </w:r>
            <w:r>
              <w:rPr>
                <w:noProof/>
                <w:webHidden/>
              </w:rPr>
              <w:fldChar w:fldCharType="separate"/>
            </w:r>
            <w:r>
              <w:rPr>
                <w:noProof/>
                <w:webHidden/>
              </w:rPr>
              <w:t>26</w:t>
            </w:r>
            <w:r>
              <w:rPr>
                <w:noProof/>
                <w:webHidden/>
              </w:rPr>
              <w:fldChar w:fldCharType="end"/>
            </w:r>
          </w:hyperlink>
        </w:p>
        <w:p w14:paraId="081FF681" w14:textId="06973CB5"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19" w:history="1">
            <w:r w:rsidRPr="005D7C88">
              <w:rPr>
                <w:rStyle w:val="Hyperlink"/>
                <w:noProof/>
                <w:lang w:val="en-GB"/>
              </w:rPr>
              <w:t>SQL Injection</w:t>
            </w:r>
            <w:r>
              <w:rPr>
                <w:noProof/>
                <w:webHidden/>
              </w:rPr>
              <w:tab/>
            </w:r>
            <w:r>
              <w:rPr>
                <w:noProof/>
                <w:webHidden/>
              </w:rPr>
              <w:fldChar w:fldCharType="begin"/>
            </w:r>
            <w:r>
              <w:rPr>
                <w:noProof/>
                <w:webHidden/>
              </w:rPr>
              <w:instrText xml:space="preserve"> PAGEREF _Toc192751219 \h </w:instrText>
            </w:r>
            <w:r>
              <w:rPr>
                <w:noProof/>
                <w:webHidden/>
              </w:rPr>
            </w:r>
            <w:r>
              <w:rPr>
                <w:noProof/>
                <w:webHidden/>
              </w:rPr>
              <w:fldChar w:fldCharType="separate"/>
            </w:r>
            <w:r>
              <w:rPr>
                <w:noProof/>
                <w:webHidden/>
              </w:rPr>
              <w:t>27</w:t>
            </w:r>
            <w:r>
              <w:rPr>
                <w:noProof/>
                <w:webHidden/>
              </w:rPr>
              <w:fldChar w:fldCharType="end"/>
            </w:r>
          </w:hyperlink>
        </w:p>
        <w:p w14:paraId="4D4067E9" w14:textId="2A8A854A"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0" w:history="1">
            <w:r w:rsidRPr="005D7C88">
              <w:rPr>
                <w:rStyle w:val="Hyperlink"/>
                <w:noProof/>
                <w:lang w:val="en-GB"/>
              </w:rPr>
              <w:t>Brute Force</w:t>
            </w:r>
            <w:r>
              <w:rPr>
                <w:noProof/>
                <w:webHidden/>
              </w:rPr>
              <w:tab/>
            </w:r>
            <w:r>
              <w:rPr>
                <w:noProof/>
                <w:webHidden/>
              </w:rPr>
              <w:fldChar w:fldCharType="begin"/>
            </w:r>
            <w:r>
              <w:rPr>
                <w:noProof/>
                <w:webHidden/>
              </w:rPr>
              <w:instrText xml:space="preserve"> PAGEREF _Toc192751220 \h </w:instrText>
            </w:r>
            <w:r>
              <w:rPr>
                <w:noProof/>
                <w:webHidden/>
              </w:rPr>
            </w:r>
            <w:r>
              <w:rPr>
                <w:noProof/>
                <w:webHidden/>
              </w:rPr>
              <w:fldChar w:fldCharType="separate"/>
            </w:r>
            <w:r>
              <w:rPr>
                <w:noProof/>
                <w:webHidden/>
              </w:rPr>
              <w:t>27</w:t>
            </w:r>
            <w:r>
              <w:rPr>
                <w:noProof/>
                <w:webHidden/>
              </w:rPr>
              <w:fldChar w:fldCharType="end"/>
            </w:r>
          </w:hyperlink>
        </w:p>
        <w:p w14:paraId="3ADF4690" w14:textId="7FAFC570" w:rsidR="006458E8" w:rsidRDefault="006458E8">
          <w:pPr>
            <w:pStyle w:val="TOC1"/>
            <w:tabs>
              <w:tab w:val="right" w:leader="dot" w:pos="8630"/>
            </w:tabs>
            <w:rPr>
              <w:b w:val="0"/>
              <w:bCs w:val="0"/>
              <w:i w:val="0"/>
              <w:iCs w:val="0"/>
              <w:noProof/>
              <w:kern w:val="2"/>
              <w:lang w:val="en-SG" w:eastAsia="en-GB"/>
              <w14:ligatures w14:val="standardContextual"/>
            </w:rPr>
          </w:pPr>
          <w:hyperlink w:anchor="_Toc192751221" w:history="1">
            <w:r w:rsidRPr="005D7C88">
              <w:rPr>
                <w:rStyle w:val="Hyperlink"/>
                <w:noProof/>
                <w:lang w:val="en-GB"/>
              </w:rPr>
              <w:t>Provenance Graph Generation</w:t>
            </w:r>
            <w:r>
              <w:rPr>
                <w:noProof/>
                <w:webHidden/>
              </w:rPr>
              <w:tab/>
            </w:r>
            <w:r>
              <w:rPr>
                <w:noProof/>
                <w:webHidden/>
              </w:rPr>
              <w:fldChar w:fldCharType="begin"/>
            </w:r>
            <w:r>
              <w:rPr>
                <w:noProof/>
                <w:webHidden/>
              </w:rPr>
              <w:instrText xml:space="preserve"> PAGEREF _Toc192751221 \h </w:instrText>
            </w:r>
            <w:r>
              <w:rPr>
                <w:noProof/>
                <w:webHidden/>
              </w:rPr>
            </w:r>
            <w:r>
              <w:rPr>
                <w:noProof/>
                <w:webHidden/>
              </w:rPr>
              <w:fldChar w:fldCharType="separate"/>
            </w:r>
            <w:r>
              <w:rPr>
                <w:noProof/>
                <w:webHidden/>
              </w:rPr>
              <w:t>27</w:t>
            </w:r>
            <w:r>
              <w:rPr>
                <w:noProof/>
                <w:webHidden/>
              </w:rPr>
              <w:fldChar w:fldCharType="end"/>
            </w:r>
          </w:hyperlink>
        </w:p>
        <w:p w14:paraId="22A2D1E3" w14:textId="05D78667"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2" w:history="1">
            <w:r w:rsidRPr="005D7C88">
              <w:rPr>
                <w:rStyle w:val="Hyperlink"/>
                <w:noProof/>
                <w:lang w:val="en-GB"/>
              </w:rPr>
              <w:t>Choosing Dataset Sizes</w:t>
            </w:r>
            <w:r>
              <w:rPr>
                <w:noProof/>
                <w:webHidden/>
              </w:rPr>
              <w:tab/>
            </w:r>
            <w:r>
              <w:rPr>
                <w:noProof/>
                <w:webHidden/>
              </w:rPr>
              <w:fldChar w:fldCharType="begin"/>
            </w:r>
            <w:r>
              <w:rPr>
                <w:noProof/>
                <w:webHidden/>
              </w:rPr>
              <w:instrText xml:space="preserve"> PAGEREF _Toc192751222 \h </w:instrText>
            </w:r>
            <w:r>
              <w:rPr>
                <w:noProof/>
                <w:webHidden/>
              </w:rPr>
            </w:r>
            <w:r>
              <w:rPr>
                <w:noProof/>
                <w:webHidden/>
              </w:rPr>
              <w:fldChar w:fldCharType="separate"/>
            </w:r>
            <w:r>
              <w:rPr>
                <w:noProof/>
                <w:webHidden/>
              </w:rPr>
              <w:t>27</w:t>
            </w:r>
            <w:r>
              <w:rPr>
                <w:noProof/>
                <w:webHidden/>
              </w:rPr>
              <w:fldChar w:fldCharType="end"/>
            </w:r>
          </w:hyperlink>
        </w:p>
        <w:p w14:paraId="5B5AC78E" w14:textId="19C66C33"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3" w:history="1">
            <w:r w:rsidRPr="005D7C88">
              <w:rPr>
                <w:rStyle w:val="Hyperlink"/>
                <w:noProof/>
                <w:lang w:val="en-GB"/>
              </w:rPr>
              <w:t>Generating Provenance Data</w:t>
            </w:r>
            <w:r>
              <w:rPr>
                <w:noProof/>
                <w:webHidden/>
              </w:rPr>
              <w:tab/>
            </w:r>
            <w:r>
              <w:rPr>
                <w:noProof/>
                <w:webHidden/>
              </w:rPr>
              <w:fldChar w:fldCharType="begin"/>
            </w:r>
            <w:r>
              <w:rPr>
                <w:noProof/>
                <w:webHidden/>
              </w:rPr>
              <w:instrText xml:space="preserve"> PAGEREF _Toc192751223 \h </w:instrText>
            </w:r>
            <w:r>
              <w:rPr>
                <w:noProof/>
                <w:webHidden/>
              </w:rPr>
            </w:r>
            <w:r>
              <w:rPr>
                <w:noProof/>
                <w:webHidden/>
              </w:rPr>
              <w:fldChar w:fldCharType="separate"/>
            </w:r>
            <w:r>
              <w:rPr>
                <w:noProof/>
                <w:webHidden/>
              </w:rPr>
              <w:t>27</w:t>
            </w:r>
            <w:r>
              <w:rPr>
                <w:noProof/>
                <w:webHidden/>
              </w:rPr>
              <w:fldChar w:fldCharType="end"/>
            </w:r>
          </w:hyperlink>
        </w:p>
        <w:p w14:paraId="44A68779" w14:textId="0750AE5C"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4" w:history="1">
            <w:r w:rsidRPr="005D7C88">
              <w:rPr>
                <w:rStyle w:val="Hyperlink"/>
                <w:noProof/>
                <w:lang w:val="en-GB"/>
              </w:rPr>
              <w:t>Graph Exploration</w:t>
            </w:r>
            <w:r>
              <w:rPr>
                <w:noProof/>
                <w:webHidden/>
              </w:rPr>
              <w:tab/>
            </w:r>
            <w:r>
              <w:rPr>
                <w:noProof/>
                <w:webHidden/>
              </w:rPr>
              <w:fldChar w:fldCharType="begin"/>
            </w:r>
            <w:r>
              <w:rPr>
                <w:noProof/>
                <w:webHidden/>
              </w:rPr>
              <w:instrText xml:space="preserve"> PAGEREF _Toc192751224 \h </w:instrText>
            </w:r>
            <w:r>
              <w:rPr>
                <w:noProof/>
                <w:webHidden/>
              </w:rPr>
            </w:r>
            <w:r>
              <w:rPr>
                <w:noProof/>
                <w:webHidden/>
              </w:rPr>
              <w:fldChar w:fldCharType="separate"/>
            </w:r>
            <w:r>
              <w:rPr>
                <w:noProof/>
                <w:webHidden/>
              </w:rPr>
              <w:t>28</w:t>
            </w:r>
            <w:r>
              <w:rPr>
                <w:noProof/>
                <w:webHidden/>
              </w:rPr>
              <w:fldChar w:fldCharType="end"/>
            </w:r>
          </w:hyperlink>
        </w:p>
        <w:p w14:paraId="43A81495" w14:textId="1122C24C" w:rsidR="006458E8" w:rsidRDefault="006458E8">
          <w:pPr>
            <w:pStyle w:val="TOC1"/>
            <w:tabs>
              <w:tab w:val="right" w:leader="dot" w:pos="8630"/>
            </w:tabs>
            <w:rPr>
              <w:b w:val="0"/>
              <w:bCs w:val="0"/>
              <w:i w:val="0"/>
              <w:iCs w:val="0"/>
              <w:noProof/>
              <w:kern w:val="2"/>
              <w:lang w:val="en-SG" w:eastAsia="en-GB"/>
              <w14:ligatures w14:val="standardContextual"/>
            </w:rPr>
          </w:pPr>
          <w:hyperlink w:anchor="_Toc192751225" w:history="1">
            <w:r w:rsidRPr="005D7C88">
              <w:rPr>
                <w:rStyle w:val="Hyperlink"/>
                <w:noProof/>
                <w:lang w:val="en-GB"/>
              </w:rPr>
              <w:t>Benign and Malicious Graph Comparison</w:t>
            </w:r>
            <w:r>
              <w:rPr>
                <w:noProof/>
                <w:webHidden/>
              </w:rPr>
              <w:tab/>
            </w:r>
            <w:r>
              <w:rPr>
                <w:noProof/>
                <w:webHidden/>
              </w:rPr>
              <w:fldChar w:fldCharType="begin"/>
            </w:r>
            <w:r>
              <w:rPr>
                <w:noProof/>
                <w:webHidden/>
              </w:rPr>
              <w:instrText xml:space="preserve"> PAGEREF _Toc192751225 \h </w:instrText>
            </w:r>
            <w:r>
              <w:rPr>
                <w:noProof/>
                <w:webHidden/>
              </w:rPr>
            </w:r>
            <w:r>
              <w:rPr>
                <w:noProof/>
                <w:webHidden/>
              </w:rPr>
              <w:fldChar w:fldCharType="separate"/>
            </w:r>
            <w:r>
              <w:rPr>
                <w:noProof/>
                <w:webHidden/>
              </w:rPr>
              <w:t>29</w:t>
            </w:r>
            <w:r>
              <w:rPr>
                <w:noProof/>
                <w:webHidden/>
              </w:rPr>
              <w:fldChar w:fldCharType="end"/>
            </w:r>
          </w:hyperlink>
        </w:p>
        <w:p w14:paraId="222A79FD" w14:textId="43E6843F"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6" w:history="1">
            <w:r w:rsidRPr="005D7C88">
              <w:rPr>
                <w:rStyle w:val="Hyperlink"/>
                <w:noProof/>
                <w:lang w:val="en-GB"/>
              </w:rPr>
              <w:t>Visualising Graphs</w:t>
            </w:r>
            <w:r>
              <w:rPr>
                <w:noProof/>
                <w:webHidden/>
              </w:rPr>
              <w:tab/>
            </w:r>
            <w:r>
              <w:rPr>
                <w:noProof/>
                <w:webHidden/>
              </w:rPr>
              <w:fldChar w:fldCharType="begin"/>
            </w:r>
            <w:r>
              <w:rPr>
                <w:noProof/>
                <w:webHidden/>
              </w:rPr>
              <w:instrText xml:space="preserve"> PAGEREF _Toc192751226 \h </w:instrText>
            </w:r>
            <w:r>
              <w:rPr>
                <w:noProof/>
                <w:webHidden/>
              </w:rPr>
            </w:r>
            <w:r>
              <w:rPr>
                <w:noProof/>
                <w:webHidden/>
              </w:rPr>
              <w:fldChar w:fldCharType="separate"/>
            </w:r>
            <w:r>
              <w:rPr>
                <w:noProof/>
                <w:webHidden/>
              </w:rPr>
              <w:t>29</w:t>
            </w:r>
            <w:r>
              <w:rPr>
                <w:noProof/>
                <w:webHidden/>
              </w:rPr>
              <w:fldChar w:fldCharType="end"/>
            </w:r>
          </w:hyperlink>
        </w:p>
        <w:p w14:paraId="52969AED" w14:textId="7DB94567"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27" w:history="1">
            <w:r w:rsidRPr="005D7C88">
              <w:rPr>
                <w:rStyle w:val="Hyperlink"/>
                <w:noProof/>
                <w:lang w:val="en-SG"/>
              </w:rPr>
              <w:t>Node and Edge Comparison</w:t>
            </w:r>
            <w:r>
              <w:rPr>
                <w:noProof/>
                <w:webHidden/>
              </w:rPr>
              <w:tab/>
            </w:r>
            <w:r>
              <w:rPr>
                <w:noProof/>
                <w:webHidden/>
              </w:rPr>
              <w:fldChar w:fldCharType="begin"/>
            </w:r>
            <w:r>
              <w:rPr>
                <w:noProof/>
                <w:webHidden/>
              </w:rPr>
              <w:instrText xml:space="preserve"> PAGEREF _Toc192751227 \h </w:instrText>
            </w:r>
            <w:r>
              <w:rPr>
                <w:noProof/>
                <w:webHidden/>
              </w:rPr>
            </w:r>
            <w:r>
              <w:rPr>
                <w:noProof/>
                <w:webHidden/>
              </w:rPr>
              <w:fldChar w:fldCharType="separate"/>
            </w:r>
            <w:r>
              <w:rPr>
                <w:noProof/>
                <w:webHidden/>
              </w:rPr>
              <w:t>31</w:t>
            </w:r>
            <w:r>
              <w:rPr>
                <w:noProof/>
                <w:webHidden/>
              </w:rPr>
              <w:fldChar w:fldCharType="end"/>
            </w:r>
          </w:hyperlink>
        </w:p>
        <w:p w14:paraId="76C262E4" w14:textId="1198CF9C" w:rsidR="006458E8" w:rsidRDefault="006458E8">
          <w:pPr>
            <w:pStyle w:val="TOC3"/>
            <w:tabs>
              <w:tab w:val="right" w:leader="dot" w:pos="8630"/>
            </w:tabs>
            <w:rPr>
              <w:noProof/>
              <w:kern w:val="2"/>
              <w:sz w:val="24"/>
              <w:szCs w:val="24"/>
              <w:lang w:val="en-SG" w:eastAsia="en-GB"/>
              <w14:ligatures w14:val="standardContextual"/>
            </w:rPr>
          </w:pPr>
          <w:hyperlink w:anchor="_Toc192751228" w:history="1">
            <w:r w:rsidRPr="005D7C88">
              <w:rPr>
                <w:rStyle w:val="Hyperlink"/>
                <w:noProof/>
                <w:lang w:val="en-SG"/>
              </w:rPr>
              <w:t>Between Same Graph Types</w:t>
            </w:r>
            <w:r>
              <w:rPr>
                <w:noProof/>
                <w:webHidden/>
              </w:rPr>
              <w:tab/>
            </w:r>
            <w:r>
              <w:rPr>
                <w:noProof/>
                <w:webHidden/>
              </w:rPr>
              <w:fldChar w:fldCharType="begin"/>
            </w:r>
            <w:r>
              <w:rPr>
                <w:noProof/>
                <w:webHidden/>
              </w:rPr>
              <w:instrText xml:space="preserve"> PAGEREF _Toc192751228 \h </w:instrText>
            </w:r>
            <w:r>
              <w:rPr>
                <w:noProof/>
                <w:webHidden/>
              </w:rPr>
            </w:r>
            <w:r>
              <w:rPr>
                <w:noProof/>
                <w:webHidden/>
              </w:rPr>
              <w:fldChar w:fldCharType="separate"/>
            </w:r>
            <w:r>
              <w:rPr>
                <w:noProof/>
                <w:webHidden/>
              </w:rPr>
              <w:t>31</w:t>
            </w:r>
            <w:r>
              <w:rPr>
                <w:noProof/>
                <w:webHidden/>
              </w:rPr>
              <w:fldChar w:fldCharType="end"/>
            </w:r>
          </w:hyperlink>
        </w:p>
        <w:p w14:paraId="1A58BB24" w14:textId="1FD8C920" w:rsidR="006458E8" w:rsidRDefault="006458E8">
          <w:pPr>
            <w:pStyle w:val="TOC3"/>
            <w:tabs>
              <w:tab w:val="right" w:leader="dot" w:pos="8630"/>
            </w:tabs>
            <w:rPr>
              <w:noProof/>
              <w:kern w:val="2"/>
              <w:sz w:val="24"/>
              <w:szCs w:val="24"/>
              <w:lang w:val="en-SG" w:eastAsia="en-GB"/>
              <w14:ligatures w14:val="standardContextual"/>
            </w:rPr>
          </w:pPr>
          <w:hyperlink w:anchor="_Toc192751229" w:history="1">
            <w:r w:rsidRPr="005D7C88">
              <w:rPr>
                <w:rStyle w:val="Hyperlink"/>
                <w:noProof/>
                <w:lang w:val="en-SG"/>
              </w:rPr>
              <w:t>Between Graph Counter Types</w:t>
            </w:r>
            <w:r>
              <w:rPr>
                <w:noProof/>
                <w:webHidden/>
              </w:rPr>
              <w:tab/>
            </w:r>
            <w:r>
              <w:rPr>
                <w:noProof/>
                <w:webHidden/>
              </w:rPr>
              <w:fldChar w:fldCharType="begin"/>
            </w:r>
            <w:r>
              <w:rPr>
                <w:noProof/>
                <w:webHidden/>
              </w:rPr>
              <w:instrText xml:space="preserve"> PAGEREF _Toc192751229 \h </w:instrText>
            </w:r>
            <w:r>
              <w:rPr>
                <w:noProof/>
                <w:webHidden/>
              </w:rPr>
            </w:r>
            <w:r>
              <w:rPr>
                <w:noProof/>
                <w:webHidden/>
              </w:rPr>
              <w:fldChar w:fldCharType="separate"/>
            </w:r>
            <w:r>
              <w:rPr>
                <w:noProof/>
                <w:webHidden/>
              </w:rPr>
              <w:t>32</w:t>
            </w:r>
            <w:r>
              <w:rPr>
                <w:noProof/>
                <w:webHidden/>
              </w:rPr>
              <w:fldChar w:fldCharType="end"/>
            </w:r>
          </w:hyperlink>
        </w:p>
        <w:p w14:paraId="591026B9" w14:textId="53672947" w:rsidR="006458E8" w:rsidRDefault="006458E8">
          <w:pPr>
            <w:pStyle w:val="TOC1"/>
            <w:tabs>
              <w:tab w:val="right" w:leader="dot" w:pos="8630"/>
            </w:tabs>
            <w:rPr>
              <w:b w:val="0"/>
              <w:bCs w:val="0"/>
              <w:i w:val="0"/>
              <w:iCs w:val="0"/>
              <w:noProof/>
              <w:kern w:val="2"/>
              <w:lang w:val="en-SG" w:eastAsia="en-GB"/>
              <w14:ligatures w14:val="standardContextual"/>
            </w:rPr>
          </w:pPr>
          <w:hyperlink w:anchor="_Toc192751230" w:history="1">
            <w:r w:rsidRPr="005D7C88">
              <w:rPr>
                <w:rStyle w:val="Hyperlink"/>
                <w:noProof/>
                <w:lang w:val="en-SG"/>
              </w:rPr>
              <w:t>Graph Neural Networks</w:t>
            </w:r>
            <w:r>
              <w:rPr>
                <w:noProof/>
                <w:webHidden/>
              </w:rPr>
              <w:tab/>
            </w:r>
            <w:r>
              <w:rPr>
                <w:noProof/>
                <w:webHidden/>
              </w:rPr>
              <w:fldChar w:fldCharType="begin"/>
            </w:r>
            <w:r>
              <w:rPr>
                <w:noProof/>
                <w:webHidden/>
              </w:rPr>
              <w:instrText xml:space="preserve"> PAGEREF _Toc192751230 \h </w:instrText>
            </w:r>
            <w:r>
              <w:rPr>
                <w:noProof/>
                <w:webHidden/>
              </w:rPr>
            </w:r>
            <w:r>
              <w:rPr>
                <w:noProof/>
                <w:webHidden/>
              </w:rPr>
              <w:fldChar w:fldCharType="separate"/>
            </w:r>
            <w:r>
              <w:rPr>
                <w:noProof/>
                <w:webHidden/>
              </w:rPr>
              <w:t>33</w:t>
            </w:r>
            <w:r>
              <w:rPr>
                <w:noProof/>
                <w:webHidden/>
              </w:rPr>
              <w:fldChar w:fldCharType="end"/>
            </w:r>
          </w:hyperlink>
        </w:p>
        <w:p w14:paraId="5BAA6E75" w14:textId="31272CF4"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31" w:history="1">
            <w:r w:rsidRPr="005D7C88">
              <w:rPr>
                <w:rStyle w:val="Hyperlink"/>
                <w:noProof/>
                <w:lang w:val="en-SG"/>
              </w:rPr>
              <w:t>Overview</w:t>
            </w:r>
            <w:r>
              <w:rPr>
                <w:noProof/>
                <w:webHidden/>
              </w:rPr>
              <w:tab/>
            </w:r>
            <w:r>
              <w:rPr>
                <w:noProof/>
                <w:webHidden/>
              </w:rPr>
              <w:fldChar w:fldCharType="begin"/>
            </w:r>
            <w:r>
              <w:rPr>
                <w:noProof/>
                <w:webHidden/>
              </w:rPr>
              <w:instrText xml:space="preserve"> PAGEREF _Toc192751231 \h </w:instrText>
            </w:r>
            <w:r>
              <w:rPr>
                <w:noProof/>
                <w:webHidden/>
              </w:rPr>
            </w:r>
            <w:r>
              <w:rPr>
                <w:noProof/>
                <w:webHidden/>
              </w:rPr>
              <w:fldChar w:fldCharType="separate"/>
            </w:r>
            <w:r>
              <w:rPr>
                <w:noProof/>
                <w:webHidden/>
              </w:rPr>
              <w:t>33</w:t>
            </w:r>
            <w:r>
              <w:rPr>
                <w:noProof/>
                <w:webHidden/>
              </w:rPr>
              <w:fldChar w:fldCharType="end"/>
            </w:r>
          </w:hyperlink>
        </w:p>
        <w:p w14:paraId="345C63E2" w14:textId="1EEE0DC8"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32" w:history="1">
            <w:r w:rsidRPr="005D7C88">
              <w:rPr>
                <w:rStyle w:val="Hyperlink"/>
                <w:noProof/>
                <w:lang w:val="en-SG"/>
              </w:rPr>
              <w:t>Relational Graph Convolutional Model</w:t>
            </w:r>
            <w:r>
              <w:rPr>
                <w:noProof/>
                <w:webHidden/>
              </w:rPr>
              <w:tab/>
            </w:r>
            <w:r>
              <w:rPr>
                <w:noProof/>
                <w:webHidden/>
              </w:rPr>
              <w:fldChar w:fldCharType="begin"/>
            </w:r>
            <w:r>
              <w:rPr>
                <w:noProof/>
                <w:webHidden/>
              </w:rPr>
              <w:instrText xml:space="preserve"> PAGEREF _Toc192751232 \h </w:instrText>
            </w:r>
            <w:r>
              <w:rPr>
                <w:noProof/>
                <w:webHidden/>
              </w:rPr>
            </w:r>
            <w:r>
              <w:rPr>
                <w:noProof/>
                <w:webHidden/>
              </w:rPr>
              <w:fldChar w:fldCharType="separate"/>
            </w:r>
            <w:r>
              <w:rPr>
                <w:noProof/>
                <w:webHidden/>
              </w:rPr>
              <w:t>33</w:t>
            </w:r>
            <w:r>
              <w:rPr>
                <w:noProof/>
                <w:webHidden/>
              </w:rPr>
              <w:fldChar w:fldCharType="end"/>
            </w:r>
          </w:hyperlink>
        </w:p>
        <w:p w14:paraId="5770A5B9" w14:textId="2BD91A2C"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33" w:history="1">
            <w:r w:rsidRPr="005D7C88">
              <w:rPr>
                <w:rStyle w:val="Hyperlink"/>
                <w:noProof/>
                <w:lang w:val="en-SG"/>
              </w:rPr>
              <w:t>Node Feature Comparison</w:t>
            </w:r>
            <w:r>
              <w:rPr>
                <w:noProof/>
                <w:webHidden/>
              </w:rPr>
              <w:tab/>
            </w:r>
            <w:r>
              <w:rPr>
                <w:noProof/>
                <w:webHidden/>
              </w:rPr>
              <w:fldChar w:fldCharType="begin"/>
            </w:r>
            <w:r>
              <w:rPr>
                <w:noProof/>
                <w:webHidden/>
              </w:rPr>
              <w:instrText xml:space="preserve"> PAGEREF _Toc192751233 \h </w:instrText>
            </w:r>
            <w:r>
              <w:rPr>
                <w:noProof/>
                <w:webHidden/>
              </w:rPr>
            </w:r>
            <w:r>
              <w:rPr>
                <w:noProof/>
                <w:webHidden/>
              </w:rPr>
              <w:fldChar w:fldCharType="separate"/>
            </w:r>
            <w:r>
              <w:rPr>
                <w:noProof/>
                <w:webHidden/>
              </w:rPr>
              <w:t>34</w:t>
            </w:r>
            <w:r>
              <w:rPr>
                <w:noProof/>
                <w:webHidden/>
              </w:rPr>
              <w:fldChar w:fldCharType="end"/>
            </w:r>
          </w:hyperlink>
        </w:p>
        <w:p w14:paraId="17929522" w14:textId="181CC173" w:rsidR="006458E8" w:rsidRDefault="006458E8">
          <w:pPr>
            <w:pStyle w:val="TOC1"/>
            <w:tabs>
              <w:tab w:val="right" w:leader="dot" w:pos="8630"/>
            </w:tabs>
            <w:rPr>
              <w:b w:val="0"/>
              <w:bCs w:val="0"/>
              <w:i w:val="0"/>
              <w:iCs w:val="0"/>
              <w:noProof/>
              <w:kern w:val="2"/>
              <w:lang w:val="en-SG" w:eastAsia="en-GB"/>
              <w14:ligatures w14:val="standardContextual"/>
            </w:rPr>
          </w:pPr>
          <w:hyperlink w:anchor="_Toc192751234" w:history="1">
            <w:r w:rsidRPr="005D7C88">
              <w:rPr>
                <w:rStyle w:val="Hyperlink"/>
                <w:noProof/>
                <w:lang w:val="en-SG"/>
              </w:rPr>
              <w:t>Graph Classification</w:t>
            </w:r>
            <w:r>
              <w:rPr>
                <w:noProof/>
                <w:webHidden/>
              </w:rPr>
              <w:tab/>
            </w:r>
            <w:r>
              <w:rPr>
                <w:noProof/>
                <w:webHidden/>
              </w:rPr>
              <w:fldChar w:fldCharType="begin"/>
            </w:r>
            <w:r>
              <w:rPr>
                <w:noProof/>
                <w:webHidden/>
              </w:rPr>
              <w:instrText xml:space="preserve"> PAGEREF _Toc192751234 \h </w:instrText>
            </w:r>
            <w:r>
              <w:rPr>
                <w:noProof/>
                <w:webHidden/>
              </w:rPr>
            </w:r>
            <w:r>
              <w:rPr>
                <w:noProof/>
                <w:webHidden/>
              </w:rPr>
              <w:fldChar w:fldCharType="separate"/>
            </w:r>
            <w:r>
              <w:rPr>
                <w:noProof/>
                <w:webHidden/>
              </w:rPr>
              <w:t>38</w:t>
            </w:r>
            <w:r>
              <w:rPr>
                <w:noProof/>
                <w:webHidden/>
              </w:rPr>
              <w:fldChar w:fldCharType="end"/>
            </w:r>
          </w:hyperlink>
        </w:p>
        <w:p w14:paraId="6D6FF48B" w14:textId="0252B47C"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35" w:history="1">
            <w:r w:rsidRPr="005D7C88">
              <w:rPr>
                <w:rStyle w:val="Hyperlink"/>
                <w:noProof/>
                <w:lang w:val="en-SG"/>
              </w:rPr>
              <w:t>Model Architecture</w:t>
            </w:r>
            <w:r>
              <w:rPr>
                <w:noProof/>
                <w:webHidden/>
              </w:rPr>
              <w:tab/>
            </w:r>
            <w:r>
              <w:rPr>
                <w:noProof/>
                <w:webHidden/>
              </w:rPr>
              <w:fldChar w:fldCharType="begin"/>
            </w:r>
            <w:r>
              <w:rPr>
                <w:noProof/>
                <w:webHidden/>
              </w:rPr>
              <w:instrText xml:space="preserve"> PAGEREF _Toc192751235 \h </w:instrText>
            </w:r>
            <w:r>
              <w:rPr>
                <w:noProof/>
                <w:webHidden/>
              </w:rPr>
            </w:r>
            <w:r>
              <w:rPr>
                <w:noProof/>
                <w:webHidden/>
              </w:rPr>
              <w:fldChar w:fldCharType="separate"/>
            </w:r>
            <w:r>
              <w:rPr>
                <w:noProof/>
                <w:webHidden/>
              </w:rPr>
              <w:t>38</w:t>
            </w:r>
            <w:r>
              <w:rPr>
                <w:noProof/>
                <w:webHidden/>
              </w:rPr>
              <w:fldChar w:fldCharType="end"/>
            </w:r>
          </w:hyperlink>
        </w:p>
        <w:p w14:paraId="7B05655D" w14:textId="176F13DC" w:rsidR="006458E8" w:rsidRDefault="006458E8">
          <w:pPr>
            <w:pStyle w:val="TOC3"/>
            <w:tabs>
              <w:tab w:val="right" w:leader="dot" w:pos="8630"/>
            </w:tabs>
            <w:rPr>
              <w:noProof/>
              <w:kern w:val="2"/>
              <w:sz w:val="24"/>
              <w:szCs w:val="24"/>
              <w:lang w:val="en-SG" w:eastAsia="en-GB"/>
              <w14:ligatures w14:val="standardContextual"/>
            </w:rPr>
          </w:pPr>
          <w:hyperlink w:anchor="_Toc192751236" w:history="1">
            <w:r w:rsidRPr="005D7C88">
              <w:rPr>
                <w:rStyle w:val="Hyperlink"/>
                <w:noProof/>
                <w:lang w:val="en-SG"/>
              </w:rPr>
              <w:t>Relational Graph Convolutional Network (RGCN)</w:t>
            </w:r>
            <w:r>
              <w:rPr>
                <w:noProof/>
                <w:webHidden/>
              </w:rPr>
              <w:tab/>
            </w:r>
            <w:r>
              <w:rPr>
                <w:noProof/>
                <w:webHidden/>
              </w:rPr>
              <w:fldChar w:fldCharType="begin"/>
            </w:r>
            <w:r>
              <w:rPr>
                <w:noProof/>
                <w:webHidden/>
              </w:rPr>
              <w:instrText xml:space="preserve"> PAGEREF _Toc192751236 \h </w:instrText>
            </w:r>
            <w:r>
              <w:rPr>
                <w:noProof/>
                <w:webHidden/>
              </w:rPr>
            </w:r>
            <w:r>
              <w:rPr>
                <w:noProof/>
                <w:webHidden/>
              </w:rPr>
              <w:fldChar w:fldCharType="separate"/>
            </w:r>
            <w:r>
              <w:rPr>
                <w:noProof/>
                <w:webHidden/>
              </w:rPr>
              <w:t>38</w:t>
            </w:r>
            <w:r>
              <w:rPr>
                <w:noProof/>
                <w:webHidden/>
              </w:rPr>
              <w:fldChar w:fldCharType="end"/>
            </w:r>
          </w:hyperlink>
        </w:p>
        <w:p w14:paraId="190E9E25" w14:textId="60D5E2FC" w:rsidR="006458E8" w:rsidRDefault="006458E8">
          <w:pPr>
            <w:pStyle w:val="TOC3"/>
            <w:tabs>
              <w:tab w:val="right" w:leader="dot" w:pos="8630"/>
            </w:tabs>
            <w:rPr>
              <w:noProof/>
              <w:kern w:val="2"/>
              <w:sz w:val="24"/>
              <w:szCs w:val="24"/>
              <w:lang w:val="en-SG" w:eastAsia="en-GB"/>
              <w14:ligatures w14:val="standardContextual"/>
            </w:rPr>
          </w:pPr>
          <w:hyperlink w:anchor="_Toc192751237" w:history="1">
            <w:r w:rsidRPr="005D7C88">
              <w:rPr>
                <w:rStyle w:val="Hyperlink"/>
                <w:noProof/>
                <w:lang w:val="en-SG"/>
              </w:rPr>
              <w:t>Heterogeneous Graph Classifier</w:t>
            </w:r>
            <w:r>
              <w:rPr>
                <w:noProof/>
                <w:webHidden/>
              </w:rPr>
              <w:tab/>
            </w:r>
            <w:r>
              <w:rPr>
                <w:noProof/>
                <w:webHidden/>
              </w:rPr>
              <w:fldChar w:fldCharType="begin"/>
            </w:r>
            <w:r>
              <w:rPr>
                <w:noProof/>
                <w:webHidden/>
              </w:rPr>
              <w:instrText xml:space="preserve"> PAGEREF _Toc192751237 \h </w:instrText>
            </w:r>
            <w:r>
              <w:rPr>
                <w:noProof/>
                <w:webHidden/>
              </w:rPr>
            </w:r>
            <w:r>
              <w:rPr>
                <w:noProof/>
                <w:webHidden/>
              </w:rPr>
              <w:fldChar w:fldCharType="separate"/>
            </w:r>
            <w:r>
              <w:rPr>
                <w:noProof/>
                <w:webHidden/>
              </w:rPr>
              <w:t>38</w:t>
            </w:r>
            <w:r>
              <w:rPr>
                <w:noProof/>
                <w:webHidden/>
              </w:rPr>
              <w:fldChar w:fldCharType="end"/>
            </w:r>
          </w:hyperlink>
        </w:p>
        <w:p w14:paraId="60D5A092" w14:textId="698B61A7"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38" w:history="1">
            <w:r w:rsidRPr="005D7C88">
              <w:rPr>
                <w:rStyle w:val="Hyperlink"/>
                <w:noProof/>
                <w:lang w:val="en-SG"/>
              </w:rPr>
              <w:t>Parameter Tuning</w:t>
            </w:r>
            <w:r>
              <w:rPr>
                <w:noProof/>
                <w:webHidden/>
              </w:rPr>
              <w:tab/>
            </w:r>
            <w:r>
              <w:rPr>
                <w:noProof/>
                <w:webHidden/>
              </w:rPr>
              <w:fldChar w:fldCharType="begin"/>
            </w:r>
            <w:r>
              <w:rPr>
                <w:noProof/>
                <w:webHidden/>
              </w:rPr>
              <w:instrText xml:space="preserve"> PAGEREF _Toc192751238 \h </w:instrText>
            </w:r>
            <w:r>
              <w:rPr>
                <w:noProof/>
                <w:webHidden/>
              </w:rPr>
            </w:r>
            <w:r>
              <w:rPr>
                <w:noProof/>
                <w:webHidden/>
              </w:rPr>
              <w:fldChar w:fldCharType="separate"/>
            </w:r>
            <w:r>
              <w:rPr>
                <w:noProof/>
                <w:webHidden/>
              </w:rPr>
              <w:t>38</w:t>
            </w:r>
            <w:r>
              <w:rPr>
                <w:noProof/>
                <w:webHidden/>
              </w:rPr>
              <w:fldChar w:fldCharType="end"/>
            </w:r>
          </w:hyperlink>
        </w:p>
        <w:p w14:paraId="7E7DE48A" w14:textId="43BF3A0F" w:rsidR="006458E8" w:rsidRDefault="006458E8">
          <w:pPr>
            <w:pStyle w:val="TOC3"/>
            <w:tabs>
              <w:tab w:val="right" w:leader="dot" w:pos="8630"/>
            </w:tabs>
            <w:rPr>
              <w:noProof/>
              <w:kern w:val="2"/>
              <w:sz w:val="24"/>
              <w:szCs w:val="24"/>
              <w:lang w:val="en-SG" w:eastAsia="en-GB"/>
              <w14:ligatures w14:val="standardContextual"/>
            </w:rPr>
          </w:pPr>
          <w:hyperlink w:anchor="_Toc192751239" w:history="1">
            <w:r w:rsidRPr="005D7C88">
              <w:rPr>
                <w:rStyle w:val="Hyperlink"/>
                <w:noProof/>
                <w:lang w:val="en-SG"/>
              </w:rPr>
              <w:t>Feature Embedding Sizes</w:t>
            </w:r>
            <w:r>
              <w:rPr>
                <w:noProof/>
                <w:webHidden/>
              </w:rPr>
              <w:tab/>
            </w:r>
            <w:r>
              <w:rPr>
                <w:noProof/>
                <w:webHidden/>
              </w:rPr>
              <w:fldChar w:fldCharType="begin"/>
            </w:r>
            <w:r>
              <w:rPr>
                <w:noProof/>
                <w:webHidden/>
              </w:rPr>
              <w:instrText xml:space="preserve"> PAGEREF _Toc192751239 \h </w:instrText>
            </w:r>
            <w:r>
              <w:rPr>
                <w:noProof/>
                <w:webHidden/>
              </w:rPr>
            </w:r>
            <w:r>
              <w:rPr>
                <w:noProof/>
                <w:webHidden/>
              </w:rPr>
              <w:fldChar w:fldCharType="separate"/>
            </w:r>
            <w:r>
              <w:rPr>
                <w:noProof/>
                <w:webHidden/>
              </w:rPr>
              <w:t>38</w:t>
            </w:r>
            <w:r>
              <w:rPr>
                <w:noProof/>
                <w:webHidden/>
              </w:rPr>
              <w:fldChar w:fldCharType="end"/>
            </w:r>
          </w:hyperlink>
        </w:p>
        <w:p w14:paraId="3EB58ABA" w14:textId="47CFEF79" w:rsidR="006458E8" w:rsidRDefault="006458E8">
          <w:pPr>
            <w:pStyle w:val="TOC3"/>
            <w:tabs>
              <w:tab w:val="right" w:leader="dot" w:pos="8630"/>
            </w:tabs>
            <w:rPr>
              <w:noProof/>
              <w:kern w:val="2"/>
              <w:sz w:val="24"/>
              <w:szCs w:val="24"/>
              <w:lang w:val="en-SG" w:eastAsia="en-GB"/>
              <w14:ligatures w14:val="standardContextual"/>
            </w:rPr>
          </w:pPr>
          <w:hyperlink w:anchor="_Toc192751240" w:history="1">
            <w:r w:rsidRPr="005D7C88">
              <w:rPr>
                <w:rStyle w:val="Hyperlink"/>
                <w:noProof/>
                <w:lang w:val="en-SG"/>
              </w:rPr>
              <w:t>Epochs</w:t>
            </w:r>
            <w:r>
              <w:rPr>
                <w:noProof/>
                <w:webHidden/>
              </w:rPr>
              <w:tab/>
            </w:r>
            <w:r>
              <w:rPr>
                <w:noProof/>
                <w:webHidden/>
              </w:rPr>
              <w:fldChar w:fldCharType="begin"/>
            </w:r>
            <w:r>
              <w:rPr>
                <w:noProof/>
                <w:webHidden/>
              </w:rPr>
              <w:instrText xml:space="preserve"> PAGEREF _Toc192751240 \h </w:instrText>
            </w:r>
            <w:r>
              <w:rPr>
                <w:noProof/>
                <w:webHidden/>
              </w:rPr>
            </w:r>
            <w:r>
              <w:rPr>
                <w:noProof/>
                <w:webHidden/>
              </w:rPr>
              <w:fldChar w:fldCharType="separate"/>
            </w:r>
            <w:r>
              <w:rPr>
                <w:noProof/>
                <w:webHidden/>
              </w:rPr>
              <w:t>38</w:t>
            </w:r>
            <w:r>
              <w:rPr>
                <w:noProof/>
                <w:webHidden/>
              </w:rPr>
              <w:fldChar w:fldCharType="end"/>
            </w:r>
          </w:hyperlink>
        </w:p>
        <w:p w14:paraId="5597E081" w14:textId="0D390383" w:rsidR="006458E8" w:rsidRDefault="006458E8">
          <w:pPr>
            <w:pStyle w:val="TOC3"/>
            <w:tabs>
              <w:tab w:val="right" w:leader="dot" w:pos="8630"/>
            </w:tabs>
            <w:rPr>
              <w:noProof/>
              <w:kern w:val="2"/>
              <w:sz w:val="24"/>
              <w:szCs w:val="24"/>
              <w:lang w:val="en-SG" w:eastAsia="en-GB"/>
              <w14:ligatures w14:val="standardContextual"/>
            </w:rPr>
          </w:pPr>
          <w:hyperlink w:anchor="_Toc192751241" w:history="1">
            <w:r w:rsidRPr="005D7C88">
              <w:rPr>
                <w:rStyle w:val="Hyperlink"/>
                <w:noProof/>
                <w:lang w:val="en-SG"/>
              </w:rPr>
              <w:t>Convolutional Layers</w:t>
            </w:r>
            <w:r>
              <w:rPr>
                <w:noProof/>
                <w:webHidden/>
              </w:rPr>
              <w:tab/>
            </w:r>
            <w:r>
              <w:rPr>
                <w:noProof/>
                <w:webHidden/>
              </w:rPr>
              <w:fldChar w:fldCharType="begin"/>
            </w:r>
            <w:r>
              <w:rPr>
                <w:noProof/>
                <w:webHidden/>
              </w:rPr>
              <w:instrText xml:space="preserve"> PAGEREF _Toc192751241 \h </w:instrText>
            </w:r>
            <w:r>
              <w:rPr>
                <w:noProof/>
                <w:webHidden/>
              </w:rPr>
            </w:r>
            <w:r>
              <w:rPr>
                <w:noProof/>
                <w:webHidden/>
              </w:rPr>
              <w:fldChar w:fldCharType="separate"/>
            </w:r>
            <w:r>
              <w:rPr>
                <w:noProof/>
                <w:webHidden/>
              </w:rPr>
              <w:t>38</w:t>
            </w:r>
            <w:r>
              <w:rPr>
                <w:noProof/>
                <w:webHidden/>
              </w:rPr>
              <w:fldChar w:fldCharType="end"/>
            </w:r>
          </w:hyperlink>
        </w:p>
        <w:p w14:paraId="3E8C9406" w14:textId="01CCB470"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2" w:history="1">
            <w:r w:rsidRPr="005D7C88">
              <w:rPr>
                <w:rStyle w:val="Hyperlink"/>
                <w:noProof/>
                <w:lang w:val="en-SG"/>
              </w:rPr>
              <w:t>Results</w:t>
            </w:r>
            <w:r>
              <w:rPr>
                <w:noProof/>
                <w:webHidden/>
              </w:rPr>
              <w:tab/>
            </w:r>
            <w:r>
              <w:rPr>
                <w:noProof/>
                <w:webHidden/>
              </w:rPr>
              <w:fldChar w:fldCharType="begin"/>
            </w:r>
            <w:r>
              <w:rPr>
                <w:noProof/>
                <w:webHidden/>
              </w:rPr>
              <w:instrText xml:space="preserve"> PAGEREF _Toc192751242 \h </w:instrText>
            </w:r>
            <w:r>
              <w:rPr>
                <w:noProof/>
                <w:webHidden/>
              </w:rPr>
            </w:r>
            <w:r>
              <w:rPr>
                <w:noProof/>
                <w:webHidden/>
              </w:rPr>
              <w:fldChar w:fldCharType="separate"/>
            </w:r>
            <w:r>
              <w:rPr>
                <w:noProof/>
                <w:webHidden/>
              </w:rPr>
              <w:t>39</w:t>
            </w:r>
            <w:r>
              <w:rPr>
                <w:noProof/>
                <w:webHidden/>
              </w:rPr>
              <w:fldChar w:fldCharType="end"/>
            </w:r>
          </w:hyperlink>
        </w:p>
        <w:p w14:paraId="321777E2" w14:textId="181A49CA" w:rsidR="006458E8" w:rsidRDefault="006458E8">
          <w:pPr>
            <w:pStyle w:val="TOC1"/>
            <w:tabs>
              <w:tab w:val="right" w:leader="dot" w:pos="8630"/>
            </w:tabs>
            <w:rPr>
              <w:b w:val="0"/>
              <w:bCs w:val="0"/>
              <w:i w:val="0"/>
              <w:iCs w:val="0"/>
              <w:noProof/>
              <w:kern w:val="2"/>
              <w:lang w:val="en-SG" w:eastAsia="en-GB"/>
              <w14:ligatures w14:val="standardContextual"/>
            </w:rPr>
          </w:pPr>
          <w:hyperlink w:anchor="_Toc192751243" w:history="1">
            <w:r w:rsidRPr="005D7C88">
              <w:rPr>
                <w:rStyle w:val="Hyperlink"/>
                <w:noProof/>
                <w:lang w:val="en-SG"/>
              </w:rPr>
              <w:t>Conclusion</w:t>
            </w:r>
            <w:r>
              <w:rPr>
                <w:noProof/>
                <w:webHidden/>
              </w:rPr>
              <w:tab/>
            </w:r>
            <w:r>
              <w:rPr>
                <w:noProof/>
                <w:webHidden/>
              </w:rPr>
              <w:fldChar w:fldCharType="begin"/>
            </w:r>
            <w:r>
              <w:rPr>
                <w:noProof/>
                <w:webHidden/>
              </w:rPr>
              <w:instrText xml:space="preserve"> PAGEREF _Toc192751243 \h </w:instrText>
            </w:r>
            <w:r>
              <w:rPr>
                <w:noProof/>
                <w:webHidden/>
              </w:rPr>
            </w:r>
            <w:r>
              <w:rPr>
                <w:noProof/>
                <w:webHidden/>
              </w:rPr>
              <w:fldChar w:fldCharType="separate"/>
            </w:r>
            <w:r>
              <w:rPr>
                <w:noProof/>
                <w:webHidden/>
              </w:rPr>
              <w:t>41</w:t>
            </w:r>
            <w:r>
              <w:rPr>
                <w:noProof/>
                <w:webHidden/>
              </w:rPr>
              <w:fldChar w:fldCharType="end"/>
            </w:r>
          </w:hyperlink>
        </w:p>
        <w:p w14:paraId="495EDA70" w14:textId="5D325F7E"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4" w:history="1">
            <w:r w:rsidRPr="005D7C88">
              <w:rPr>
                <w:rStyle w:val="Hyperlink"/>
                <w:noProof/>
                <w:lang w:val="en-SG"/>
              </w:rPr>
              <w:t>Trade-off Between Precision and Recall</w:t>
            </w:r>
            <w:r>
              <w:rPr>
                <w:noProof/>
                <w:webHidden/>
              </w:rPr>
              <w:tab/>
            </w:r>
            <w:r>
              <w:rPr>
                <w:noProof/>
                <w:webHidden/>
              </w:rPr>
              <w:fldChar w:fldCharType="begin"/>
            </w:r>
            <w:r>
              <w:rPr>
                <w:noProof/>
                <w:webHidden/>
              </w:rPr>
              <w:instrText xml:space="preserve"> PAGEREF _Toc192751244 \h </w:instrText>
            </w:r>
            <w:r>
              <w:rPr>
                <w:noProof/>
                <w:webHidden/>
              </w:rPr>
            </w:r>
            <w:r>
              <w:rPr>
                <w:noProof/>
                <w:webHidden/>
              </w:rPr>
              <w:fldChar w:fldCharType="separate"/>
            </w:r>
            <w:r>
              <w:rPr>
                <w:noProof/>
                <w:webHidden/>
              </w:rPr>
              <w:t>41</w:t>
            </w:r>
            <w:r>
              <w:rPr>
                <w:noProof/>
                <w:webHidden/>
              </w:rPr>
              <w:fldChar w:fldCharType="end"/>
            </w:r>
          </w:hyperlink>
        </w:p>
        <w:p w14:paraId="56EEE383" w14:textId="5A5FDA8C"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5" w:history="1">
            <w:r w:rsidRPr="005D7C88">
              <w:rPr>
                <w:rStyle w:val="Hyperlink"/>
                <w:noProof/>
                <w:lang w:val="en-SG"/>
              </w:rPr>
              <w:t>High Precision for Benign Graphs</w:t>
            </w:r>
            <w:r>
              <w:rPr>
                <w:noProof/>
                <w:webHidden/>
              </w:rPr>
              <w:tab/>
            </w:r>
            <w:r>
              <w:rPr>
                <w:noProof/>
                <w:webHidden/>
              </w:rPr>
              <w:fldChar w:fldCharType="begin"/>
            </w:r>
            <w:r>
              <w:rPr>
                <w:noProof/>
                <w:webHidden/>
              </w:rPr>
              <w:instrText xml:space="preserve"> PAGEREF _Toc192751245 \h </w:instrText>
            </w:r>
            <w:r>
              <w:rPr>
                <w:noProof/>
                <w:webHidden/>
              </w:rPr>
            </w:r>
            <w:r>
              <w:rPr>
                <w:noProof/>
                <w:webHidden/>
              </w:rPr>
              <w:fldChar w:fldCharType="separate"/>
            </w:r>
            <w:r>
              <w:rPr>
                <w:noProof/>
                <w:webHidden/>
              </w:rPr>
              <w:t>41</w:t>
            </w:r>
            <w:r>
              <w:rPr>
                <w:noProof/>
                <w:webHidden/>
              </w:rPr>
              <w:fldChar w:fldCharType="end"/>
            </w:r>
          </w:hyperlink>
        </w:p>
        <w:p w14:paraId="259AF6DA" w14:textId="4EFF79D9"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6" w:history="1">
            <w:r w:rsidRPr="005D7C88">
              <w:rPr>
                <w:rStyle w:val="Hyperlink"/>
                <w:noProof/>
                <w:lang w:val="en-SG"/>
              </w:rPr>
              <w:t>Well Balanced SQL Injection Intrusion Detection Performance</w:t>
            </w:r>
            <w:r>
              <w:rPr>
                <w:noProof/>
                <w:webHidden/>
              </w:rPr>
              <w:tab/>
            </w:r>
            <w:r>
              <w:rPr>
                <w:noProof/>
                <w:webHidden/>
              </w:rPr>
              <w:fldChar w:fldCharType="begin"/>
            </w:r>
            <w:r>
              <w:rPr>
                <w:noProof/>
                <w:webHidden/>
              </w:rPr>
              <w:instrText xml:space="preserve"> PAGEREF _Toc192751246 \h </w:instrText>
            </w:r>
            <w:r>
              <w:rPr>
                <w:noProof/>
                <w:webHidden/>
              </w:rPr>
            </w:r>
            <w:r>
              <w:rPr>
                <w:noProof/>
                <w:webHidden/>
              </w:rPr>
              <w:fldChar w:fldCharType="separate"/>
            </w:r>
            <w:r>
              <w:rPr>
                <w:noProof/>
                <w:webHidden/>
              </w:rPr>
              <w:t>41</w:t>
            </w:r>
            <w:r>
              <w:rPr>
                <w:noProof/>
                <w:webHidden/>
              </w:rPr>
              <w:fldChar w:fldCharType="end"/>
            </w:r>
          </w:hyperlink>
        </w:p>
        <w:p w14:paraId="44FCD001" w14:textId="08191EFD"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7" w:history="1">
            <w:r w:rsidRPr="005D7C88">
              <w:rPr>
                <w:rStyle w:val="Hyperlink"/>
                <w:noProof/>
                <w:lang w:val="en-SG"/>
              </w:rPr>
              <w:t>Overall Accuracy</w:t>
            </w:r>
            <w:r>
              <w:rPr>
                <w:noProof/>
                <w:webHidden/>
              </w:rPr>
              <w:tab/>
            </w:r>
            <w:r>
              <w:rPr>
                <w:noProof/>
                <w:webHidden/>
              </w:rPr>
              <w:fldChar w:fldCharType="begin"/>
            </w:r>
            <w:r>
              <w:rPr>
                <w:noProof/>
                <w:webHidden/>
              </w:rPr>
              <w:instrText xml:space="preserve"> PAGEREF _Toc192751247 \h </w:instrText>
            </w:r>
            <w:r>
              <w:rPr>
                <w:noProof/>
                <w:webHidden/>
              </w:rPr>
            </w:r>
            <w:r>
              <w:rPr>
                <w:noProof/>
                <w:webHidden/>
              </w:rPr>
              <w:fldChar w:fldCharType="separate"/>
            </w:r>
            <w:r>
              <w:rPr>
                <w:noProof/>
                <w:webHidden/>
              </w:rPr>
              <w:t>41</w:t>
            </w:r>
            <w:r>
              <w:rPr>
                <w:noProof/>
                <w:webHidden/>
              </w:rPr>
              <w:fldChar w:fldCharType="end"/>
            </w:r>
          </w:hyperlink>
        </w:p>
        <w:p w14:paraId="31C482CB" w14:textId="316F23DF" w:rsidR="006458E8" w:rsidRDefault="006458E8">
          <w:pPr>
            <w:pStyle w:val="TOC1"/>
            <w:tabs>
              <w:tab w:val="right" w:leader="dot" w:pos="8630"/>
            </w:tabs>
            <w:rPr>
              <w:b w:val="0"/>
              <w:bCs w:val="0"/>
              <w:i w:val="0"/>
              <w:iCs w:val="0"/>
              <w:noProof/>
              <w:kern w:val="2"/>
              <w:lang w:val="en-SG" w:eastAsia="en-GB"/>
              <w14:ligatures w14:val="standardContextual"/>
            </w:rPr>
          </w:pPr>
          <w:hyperlink w:anchor="_Toc192751248" w:history="1">
            <w:r w:rsidRPr="005D7C88">
              <w:rPr>
                <w:rStyle w:val="Hyperlink"/>
                <w:noProof/>
                <w:lang w:val="en-SG"/>
              </w:rPr>
              <w:t>Further Improvements</w:t>
            </w:r>
            <w:r>
              <w:rPr>
                <w:noProof/>
                <w:webHidden/>
              </w:rPr>
              <w:tab/>
            </w:r>
            <w:r>
              <w:rPr>
                <w:noProof/>
                <w:webHidden/>
              </w:rPr>
              <w:fldChar w:fldCharType="begin"/>
            </w:r>
            <w:r>
              <w:rPr>
                <w:noProof/>
                <w:webHidden/>
              </w:rPr>
              <w:instrText xml:space="preserve"> PAGEREF _Toc192751248 \h </w:instrText>
            </w:r>
            <w:r>
              <w:rPr>
                <w:noProof/>
                <w:webHidden/>
              </w:rPr>
            </w:r>
            <w:r>
              <w:rPr>
                <w:noProof/>
                <w:webHidden/>
              </w:rPr>
              <w:fldChar w:fldCharType="separate"/>
            </w:r>
            <w:r>
              <w:rPr>
                <w:noProof/>
                <w:webHidden/>
              </w:rPr>
              <w:t>42</w:t>
            </w:r>
            <w:r>
              <w:rPr>
                <w:noProof/>
                <w:webHidden/>
              </w:rPr>
              <w:fldChar w:fldCharType="end"/>
            </w:r>
          </w:hyperlink>
        </w:p>
        <w:p w14:paraId="5ADA63B6" w14:textId="2DE6D452"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49" w:history="1">
            <w:r w:rsidRPr="005D7C88">
              <w:rPr>
                <w:rStyle w:val="Hyperlink"/>
                <w:noProof/>
                <w:lang w:val="en-SG"/>
              </w:rPr>
              <w:t>Implementing GAT</w:t>
            </w:r>
            <w:r>
              <w:rPr>
                <w:noProof/>
                <w:webHidden/>
              </w:rPr>
              <w:tab/>
            </w:r>
            <w:r>
              <w:rPr>
                <w:noProof/>
                <w:webHidden/>
              </w:rPr>
              <w:fldChar w:fldCharType="begin"/>
            </w:r>
            <w:r>
              <w:rPr>
                <w:noProof/>
                <w:webHidden/>
              </w:rPr>
              <w:instrText xml:space="preserve"> PAGEREF _Toc192751249 \h </w:instrText>
            </w:r>
            <w:r>
              <w:rPr>
                <w:noProof/>
                <w:webHidden/>
              </w:rPr>
            </w:r>
            <w:r>
              <w:rPr>
                <w:noProof/>
                <w:webHidden/>
              </w:rPr>
              <w:fldChar w:fldCharType="separate"/>
            </w:r>
            <w:r>
              <w:rPr>
                <w:noProof/>
                <w:webHidden/>
              </w:rPr>
              <w:t>42</w:t>
            </w:r>
            <w:r>
              <w:rPr>
                <w:noProof/>
                <w:webHidden/>
              </w:rPr>
              <w:fldChar w:fldCharType="end"/>
            </w:r>
          </w:hyperlink>
        </w:p>
        <w:p w14:paraId="07301F47" w14:textId="7B3C5EA1" w:rsidR="006458E8" w:rsidRDefault="006458E8">
          <w:pPr>
            <w:pStyle w:val="TOC1"/>
            <w:tabs>
              <w:tab w:val="right" w:leader="dot" w:pos="8630"/>
            </w:tabs>
            <w:rPr>
              <w:b w:val="0"/>
              <w:bCs w:val="0"/>
              <w:i w:val="0"/>
              <w:iCs w:val="0"/>
              <w:noProof/>
              <w:kern w:val="2"/>
              <w:lang w:val="en-SG" w:eastAsia="en-GB"/>
              <w14:ligatures w14:val="standardContextual"/>
            </w:rPr>
          </w:pPr>
          <w:hyperlink w:anchor="_Toc192751250" w:history="1">
            <w:r w:rsidRPr="005D7C88">
              <w:rPr>
                <w:rStyle w:val="Hyperlink"/>
                <w:noProof/>
                <w:lang w:val="en-SG"/>
              </w:rPr>
              <w:t>Challenges</w:t>
            </w:r>
            <w:r>
              <w:rPr>
                <w:noProof/>
                <w:webHidden/>
              </w:rPr>
              <w:tab/>
            </w:r>
            <w:r>
              <w:rPr>
                <w:noProof/>
                <w:webHidden/>
              </w:rPr>
              <w:fldChar w:fldCharType="begin"/>
            </w:r>
            <w:r>
              <w:rPr>
                <w:noProof/>
                <w:webHidden/>
              </w:rPr>
              <w:instrText xml:space="preserve"> PAGEREF _Toc192751250 \h </w:instrText>
            </w:r>
            <w:r>
              <w:rPr>
                <w:noProof/>
                <w:webHidden/>
              </w:rPr>
            </w:r>
            <w:r>
              <w:rPr>
                <w:noProof/>
                <w:webHidden/>
              </w:rPr>
              <w:fldChar w:fldCharType="separate"/>
            </w:r>
            <w:r>
              <w:rPr>
                <w:noProof/>
                <w:webHidden/>
              </w:rPr>
              <w:t>42</w:t>
            </w:r>
            <w:r>
              <w:rPr>
                <w:noProof/>
                <w:webHidden/>
              </w:rPr>
              <w:fldChar w:fldCharType="end"/>
            </w:r>
          </w:hyperlink>
        </w:p>
        <w:p w14:paraId="5C2C9852" w14:textId="6C320A76"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1" w:history="1">
            <w:r w:rsidRPr="005D7C88">
              <w:rPr>
                <w:rStyle w:val="Hyperlink"/>
                <w:noProof/>
                <w:lang w:val="en-SG"/>
              </w:rPr>
              <w:t>Classifying XSS Stored Intrusion Graphs</w:t>
            </w:r>
            <w:r>
              <w:rPr>
                <w:noProof/>
                <w:webHidden/>
              </w:rPr>
              <w:tab/>
            </w:r>
            <w:r>
              <w:rPr>
                <w:noProof/>
                <w:webHidden/>
              </w:rPr>
              <w:fldChar w:fldCharType="begin"/>
            </w:r>
            <w:r>
              <w:rPr>
                <w:noProof/>
                <w:webHidden/>
              </w:rPr>
              <w:instrText xml:space="preserve"> PAGEREF _Toc192751251 \h </w:instrText>
            </w:r>
            <w:r>
              <w:rPr>
                <w:noProof/>
                <w:webHidden/>
              </w:rPr>
            </w:r>
            <w:r>
              <w:rPr>
                <w:noProof/>
                <w:webHidden/>
              </w:rPr>
              <w:fldChar w:fldCharType="separate"/>
            </w:r>
            <w:r>
              <w:rPr>
                <w:noProof/>
                <w:webHidden/>
              </w:rPr>
              <w:t>42</w:t>
            </w:r>
            <w:r>
              <w:rPr>
                <w:noProof/>
                <w:webHidden/>
              </w:rPr>
              <w:fldChar w:fldCharType="end"/>
            </w:r>
          </w:hyperlink>
        </w:p>
        <w:p w14:paraId="35DC5E1A" w14:textId="246E7795"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2" w:history="1">
            <w:r w:rsidRPr="005D7C88">
              <w:rPr>
                <w:rStyle w:val="Hyperlink"/>
                <w:noProof/>
                <w:lang w:val="en-SG"/>
              </w:rPr>
              <w:t>Insufficient Resources</w:t>
            </w:r>
            <w:r>
              <w:rPr>
                <w:noProof/>
                <w:webHidden/>
              </w:rPr>
              <w:tab/>
            </w:r>
            <w:r>
              <w:rPr>
                <w:noProof/>
                <w:webHidden/>
              </w:rPr>
              <w:fldChar w:fldCharType="begin"/>
            </w:r>
            <w:r>
              <w:rPr>
                <w:noProof/>
                <w:webHidden/>
              </w:rPr>
              <w:instrText xml:space="preserve"> PAGEREF _Toc192751252 \h </w:instrText>
            </w:r>
            <w:r>
              <w:rPr>
                <w:noProof/>
                <w:webHidden/>
              </w:rPr>
            </w:r>
            <w:r>
              <w:rPr>
                <w:noProof/>
                <w:webHidden/>
              </w:rPr>
              <w:fldChar w:fldCharType="separate"/>
            </w:r>
            <w:r>
              <w:rPr>
                <w:noProof/>
                <w:webHidden/>
              </w:rPr>
              <w:t>42</w:t>
            </w:r>
            <w:r>
              <w:rPr>
                <w:noProof/>
                <w:webHidden/>
              </w:rPr>
              <w:fldChar w:fldCharType="end"/>
            </w:r>
          </w:hyperlink>
        </w:p>
        <w:p w14:paraId="6212DCE4" w14:textId="4C3BD325"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3" w:history="1">
            <w:r w:rsidRPr="005D7C88">
              <w:rPr>
                <w:rStyle w:val="Hyperlink"/>
                <w:noProof/>
                <w:lang w:val="en-SG"/>
              </w:rPr>
              <w:t>CamFlow and Flurry Installation</w:t>
            </w:r>
            <w:r>
              <w:rPr>
                <w:noProof/>
                <w:webHidden/>
              </w:rPr>
              <w:tab/>
            </w:r>
            <w:r>
              <w:rPr>
                <w:noProof/>
                <w:webHidden/>
              </w:rPr>
              <w:fldChar w:fldCharType="begin"/>
            </w:r>
            <w:r>
              <w:rPr>
                <w:noProof/>
                <w:webHidden/>
              </w:rPr>
              <w:instrText xml:space="preserve"> PAGEREF _Toc192751253 \h </w:instrText>
            </w:r>
            <w:r>
              <w:rPr>
                <w:noProof/>
                <w:webHidden/>
              </w:rPr>
            </w:r>
            <w:r>
              <w:rPr>
                <w:noProof/>
                <w:webHidden/>
              </w:rPr>
              <w:fldChar w:fldCharType="separate"/>
            </w:r>
            <w:r>
              <w:rPr>
                <w:noProof/>
                <w:webHidden/>
              </w:rPr>
              <w:t>42</w:t>
            </w:r>
            <w:r>
              <w:rPr>
                <w:noProof/>
                <w:webHidden/>
              </w:rPr>
              <w:fldChar w:fldCharType="end"/>
            </w:r>
          </w:hyperlink>
        </w:p>
        <w:p w14:paraId="08B101AE" w14:textId="670F662C" w:rsidR="006458E8" w:rsidRDefault="006458E8">
          <w:pPr>
            <w:pStyle w:val="TOC1"/>
            <w:tabs>
              <w:tab w:val="right" w:leader="dot" w:pos="8630"/>
            </w:tabs>
            <w:rPr>
              <w:b w:val="0"/>
              <w:bCs w:val="0"/>
              <w:i w:val="0"/>
              <w:iCs w:val="0"/>
              <w:noProof/>
              <w:kern w:val="2"/>
              <w:lang w:val="en-SG" w:eastAsia="en-GB"/>
              <w14:ligatures w14:val="standardContextual"/>
            </w:rPr>
          </w:pPr>
          <w:hyperlink w:anchor="_Toc192751254" w:history="1">
            <w:r w:rsidRPr="005D7C88">
              <w:rPr>
                <w:rStyle w:val="Hyperlink"/>
                <w:noProof/>
                <w:lang w:val="en-SG"/>
              </w:rPr>
              <w:t>Appendix</w:t>
            </w:r>
            <w:r>
              <w:rPr>
                <w:noProof/>
                <w:webHidden/>
              </w:rPr>
              <w:tab/>
            </w:r>
            <w:r>
              <w:rPr>
                <w:noProof/>
                <w:webHidden/>
              </w:rPr>
              <w:fldChar w:fldCharType="begin"/>
            </w:r>
            <w:r>
              <w:rPr>
                <w:noProof/>
                <w:webHidden/>
              </w:rPr>
              <w:instrText xml:space="preserve"> PAGEREF _Toc192751254 \h </w:instrText>
            </w:r>
            <w:r>
              <w:rPr>
                <w:noProof/>
                <w:webHidden/>
              </w:rPr>
            </w:r>
            <w:r>
              <w:rPr>
                <w:noProof/>
                <w:webHidden/>
              </w:rPr>
              <w:fldChar w:fldCharType="separate"/>
            </w:r>
            <w:r>
              <w:rPr>
                <w:noProof/>
                <w:webHidden/>
              </w:rPr>
              <w:t>43</w:t>
            </w:r>
            <w:r>
              <w:rPr>
                <w:noProof/>
                <w:webHidden/>
              </w:rPr>
              <w:fldChar w:fldCharType="end"/>
            </w:r>
          </w:hyperlink>
        </w:p>
        <w:p w14:paraId="099A2471" w14:textId="7351D356"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5" w:history="1">
            <w:r w:rsidRPr="005D7C88">
              <w:rPr>
                <w:rStyle w:val="Hyperlink"/>
                <w:noProof/>
                <w:lang w:val="en-SG"/>
              </w:rPr>
              <w:t>CamFlow Installation Script</w:t>
            </w:r>
            <w:r>
              <w:rPr>
                <w:noProof/>
                <w:webHidden/>
              </w:rPr>
              <w:tab/>
            </w:r>
            <w:r>
              <w:rPr>
                <w:noProof/>
                <w:webHidden/>
              </w:rPr>
              <w:fldChar w:fldCharType="begin"/>
            </w:r>
            <w:r>
              <w:rPr>
                <w:noProof/>
                <w:webHidden/>
              </w:rPr>
              <w:instrText xml:space="preserve"> PAGEREF _Toc192751255 \h </w:instrText>
            </w:r>
            <w:r>
              <w:rPr>
                <w:noProof/>
                <w:webHidden/>
              </w:rPr>
            </w:r>
            <w:r>
              <w:rPr>
                <w:noProof/>
                <w:webHidden/>
              </w:rPr>
              <w:fldChar w:fldCharType="separate"/>
            </w:r>
            <w:r>
              <w:rPr>
                <w:noProof/>
                <w:webHidden/>
              </w:rPr>
              <w:t>43</w:t>
            </w:r>
            <w:r>
              <w:rPr>
                <w:noProof/>
                <w:webHidden/>
              </w:rPr>
              <w:fldChar w:fldCharType="end"/>
            </w:r>
          </w:hyperlink>
        </w:p>
        <w:p w14:paraId="7974A750" w14:textId="7B7FDB3D"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6" w:history="1">
            <w:r w:rsidRPr="005D7C88">
              <w:rPr>
                <w:rStyle w:val="Hyperlink"/>
                <w:noProof/>
                <w:lang w:val="en-SG"/>
              </w:rPr>
              <w:t>Camtool Installation Script</w:t>
            </w:r>
            <w:r>
              <w:rPr>
                <w:noProof/>
                <w:webHidden/>
              </w:rPr>
              <w:tab/>
            </w:r>
            <w:r>
              <w:rPr>
                <w:noProof/>
                <w:webHidden/>
              </w:rPr>
              <w:fldChar w:fldCharType="begin"/>
            </w:r>
            <w:r>
              <w:rPr>
                <w:noProof/>
                <w:webHidden/>
              </w:rPr>
              <w:instrText xml:space="preserve"> PAGEREF _Toc192751256 \h </w:instrText>
            </w:r>
            <w:r>
              <w:rPr>
                <w:noProof/>
                <w:webHidden/>
              </w:rPr>
            </w:r>
            <w:r>
              <w:rPr>
                <w:noProof/>
                <w:webHidden/>
              </w:rPr>
              <w:fldChar w:fldCharType="separate"/>
            </w:r>
            <w:r>
              <w:rPr>
                <w:noProof/>
                <w:webHidden/>
              </w:rPr>
              <w:t>44</w:t>
            </w:r>
            <w:r>
              <w:rPr>
                <w:noProof/>
                <w:webHidden/>
              </w:rPr>
              <w:fldChar w:fldCharType="end"/>
            </w:r>
          </w:hyperlink>
        </w:p>
        <w:p w14:paraId="0B43A4F9" w14:textId="290E0118"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7" w:history="1">
            <w:r w:rsidRPr="005D7C88">
              <w:rPr>
                <w:rStyle w:val="Hyperlink"/>
                <w:noProof/>
                <w:lang w:val="en-SG"/>
              </w:rPr>
              <w:t>Flurry Installation</w:t>
            </w:r>
            <w:r>
              <w:rPr>
                <w:noProof/>
                <w:webHidden/>
              </w:rPr>
              <w:tab/>
            </w:r>
            <w:r>
              <w:rPr>
                <w:noProof/>
                <w:webHidden/>
              </w:rPr>
              <w:fldChar w:fldCharType="begin"/>
            </w:r>
            <w:r>
              <w:rPr>
                <w:noProof/>
                <w:webHidden/>
              </w:rPr>
              <w:instrText xml:space="preserve"> PAGEREF _Toc192751257 \h </w:instrText>
            </w:r>
            <w:r>
              <w:rPr>
                <w:noProof/>
                <w:webHidden/>
              </w:rPr>
            </w:r>
            <w:r>
              <w:rPr>
                <w:noProof/>
                <w:webHidden/>
              </w:rPr>
              <w:fldChar w:fldCharType="separate"/>
            </w:r>
            <w:r>
              <w:rPr>
                <w:noProof/>
                <w:webHidden/>
              </w:rPr>
              <w:t>44</w:t>
            </w:r>
            <w:r>
              <w:rPr>
                <w:noProof/>
                <w:webHidden/>
              </w:rPr>
              <w:fldChar w:fldCharType="end"/>
            </w:r>
          </w:hyperlink>
        </w:p>
        <w:p w14:paraId="3D1C9024" w14:textId="585AC814"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8" w:history="1">
            <w:r w:rsidRPr="005D7C88">
              <w:rPr>
                <w:rStyle w:val="Hyperlink"/>
                <w:noProof/>
                <w:lang w:val="en-SG"/>
              </w:rPr>
              <w:t>MQTT Installation Script</w:t>
            </w:r>
            <w:r>
              <w:rPr>
                <w:noProof/>
                <w:webHidden/>
              </w:rPr>
              <w:tab/>
            </w:r>
            <w:r>
              <w:rPr>
                <w:noProof/>
                <w:webHidden/>
              </w:rPr>
              <w:fldChar w:fldCharType="begin"/>
            </w:r>
            <w:r>
              <w:rPr>
                <w:noProof/>
                <w:webHidden/>
              </w:rPr>
              <w:instrText xml:space="preserve"> PAGEREF _Toc192751258 \h </w:instrText>
            </w:r>
            <w:r>
              <w:rPr>
                <w:noProof/>
                <w:webHidden/>
              </w:rPr>
            </w:r>
            <w:r>
              <w:rPr>
                <w:noProof/>
                <w:webHidden/>
              </w:rPr>
              <w:fldChar w:fldCharType="separate"/>
            </w:r>
            <w:r>
              <w:rPr>
                <w:noProof/>
                <w:webHidden/>
              </w:rPr>
              <w:t>48</w:t>
            </w:r>
            <w:r>
              <w:rPr>
                <w:noProof/>
                <w:webHidden/>
              </w:rPr>
              <w:fldChar w:fldCharType="end"/>
            </w:r>
          </w:hyperlink>
        </w:p>
        <w:p w14:paraId="0BD28AF3" w14:textId="190389BA"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59" w:history="1">
            <w:r w:rsidRPr="005D7C88">
              <w:rPr>
                <w:rStyle w:val="Hyperlink"/>
                <w:noProof/>
                <w:lang w:val="en-SG"/>
              </w:rPr>
              <w:t>Run MQTT</w:t>
            </w:r>
            <w:r>
              <w:rPr>
                <w:noProof/>
                <w:webHidden/>
              </w:rPr>
              <w:tab/>
            </w:r>
            <w:r>
              <w:rPr>
                <w:noProof/>
                <w:webHidden/>
              </w:rPr>
              <w:fldChar w:fldCharType="begin"/>
            </w:r>
            <w:r>
              <w:rPr>
                <w:noProof/>
                <w:webHidden/>
              </w:rPr>
              <w:instrText xml:space="preserve"> PAGEREF _Toc192751259 \h </w:instrText>
            </w:r>
            <w:r>
              <w:rPr>
                <w:noProof/>
                <w:webHidden/>
              </w:rPr>
            </w:r>
            <w:r>
              <w:rPr>
                <w:noProof/>
                <w:webHidden/>
              </w:rPr>
              <w:fldChar w:fldCharType="separate"/>
            </w:r>
            <w:r>
              <w:rPr>
                <w:noProof/>
                <w:webHidden/>
              </w:rPr>
              <w:t>48</w:t>
            </w:r>
            <w:r>
              <w:rPr>
                <w:noProof/>
                <w:webHidden/>
              </w:rPr>
              <w:fldChar w:fldCharType="end"/>
            </w:r>
          </w:hyperlink>
        </w:p>
        <w:p w14:paraId="272945E6" w14:textId="6D744B73"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0" w:history="1">
            <w:r w:rsidRPr="005D7C88">
              <w:rPr>
                <w:rStyle w:val="Hyperlink"/>
                <w:noProof/>
                <w:lang w:val="en-SG" w:eastAsia="en-GB"/>
              </w:rPr>
              <w:t>Kill MQTT</w:t>
            </w:r>
            <w:r>
              <w:rPr>
                <w:noProof/>
                <w:webHidden/>
              </w:rPr>
              <w:tab/>
            </w:r>
            <w:r>
              <w:rPr>
                <w:noProof/>
                <w:webHidden/>
              </w:rPr>
              <w:fldChar w:fldCharType="begin"/>
            </w:r>
            <w:r>
              <w:rPr>
                <w:noProof/>
                <w:webHidden/>
              </w:rPr>
              <w:instrText xml:space="preserve"> PAGEREF _Toc192751260 \h </w:instrText>
            </w:r>
            <w:r>
              <w:rPr>
                <w:noProof/>
                <w:webHidden/>
              </w:rPr>
            </w:r>
            <w:r>
              <w:rPr>
                <w:noProof/>
                <w:webHidden/>
              </w:rPr>
              <w:fldChar w:fldCharType="separate"/>
            </w:r>
            <w:r>
              <w:rPr>
                <w:noProof/>
                <w:webHidden/>
              </w:rPr>
              <w:t>48</w:t>
            </w:r>
            <w:r>
              <w:rPr>
                <w:noProof/>
                <w:webHidden/>
              </w:rPr>
              <w:fldChar w:fldCharType="end"/>
            </w:r>
          </w:hyperlink>
        </w:p>
        <w:p w14:paraId="756B562D" w14:textId="12655D72"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1" w:history="1">
            <w:r w:rsidRPr="005D7C88">
              <w:rPr>
                <w:rStyle w:val="Hyperlink"/>
                <w:noProof/>
                <w:lang w:val="en-SG"/>
              </w:rPr>
              <w:t>DVWA Installation Script</w:t>
            </w:r>
            <w:r>
              <w:rPr>
                <w:noProof/>
                <w:webHidden/>
              </w:rPr>
              <w:tab/>
            </w:r>
            <w:r>
              <w:rPr>
                <w:noProof/>
                <w:webHidden/>
              </w:rPr>
              <w:fldChar w:fldCharType="begin"/>
            </w:r>
            <w:r>
              <w:rPr>
                <w:noProof/>
                <w:webHidden/>
              </w:rPr>
              <w:instrText xml:space="preserve"> PAGEREF _Toc192751261 \h </w:instrText>
            </w:r>
            <w:r>
              <w:rPr>
                <w:noProof/>
                <w:webHidden/>
              </w:rPr>
            </w:r>
            <w:r>
              <w:rPr>
                <w:noProof/>
                <w:webHidden/>
              </w:rPr>
              <w:fldChar w:fldCharType="separate"/>
            </w:r>
            <w:r>
              <w:rPr>
                <w:noProof/>
                <w:webHidden/>
              </w:rPr>
              <w:t>48</w:t>
            </w:r>
            <w:r>
              <w:rPr>
                <w:noProof/>
                <w:webHidden/>
              </w:rPr>
              <w:fldChar w:fldCharType="end"/>
            </w:r>
          </w:hyperlink>
        </w:p>
        <w:p w14:paraId="31D60372" w14:textId="0D55B4FE"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2" w:history="1">
            <w:r w:rsidRPr="005D7C88">
              <w:rPr>
                <w:rStyle w:val="Hyperlink"/>
                <w:noProof/>
                <w:lang w:val="en-SG"/>
              </w:rPr>
              <w:t>DVWA Configuration File</w:t>
            </w:r>
            <w:r>
              <w:rPr>
                <w:noProof/>
                <w:webHidden/>
              </w:rPr>
              <w:tab/>
            </w:r>
            <w:r>
              <w:rPr>
                <w:noProof/>
                <w:webHidden/>
              </w:rPr>
              <w:fldChar w:fldCharType="begin"/>
            </w:r>
            <w:r>
              <w:rPr>
                <w:noProof/>
                <w:webHidden/>
              </w:rPr>
              <w:instrText xml:space="preserve"> PAGEREF _Toc192751262 \h </w:instrText>
            </w:r>
            <w:r>
              <w:rPr>
                <w:noProof/>
                <w:webHidden/>
              </w:rPr>
            </w:r>
            <w:r>
              <w:rPr>
                <w:noProof/>
                <w:webHidden/>
              </w:rPr>
              <w:fldChar w:fldCharType="separate"/>
            </w:r>
            <w:r>
              <w:rPr>
                <w:noProof/>
                <w:webHidden/>
              </w:rPr>
              <w:t>49</w:t>
            </w:r>
            <w:r>
              <w:rPr>
                <w:noProof/>
                <w:webHidden/>
              </w:rPr>
              <w:fldChar w:fldCharType="end"/>
            </w:r>
          </w:hyperlink>
        </w:p>
        <w:p w14:paraId="7A4EF311" w14:textId="3798060E"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3" w:history="1">
            <w:r w:rsidRPr="005D7C88">
              <w:rPr>
                <w:rStyle w:val="Hyperlink"/>
                <w:noProof/>
                <w:lang w:val="en-SG"/>
              </w:rPr>
              <w:t>XAMPP Installation Script</w:t>
            </w:r>
            <w:r>
              <w:rPr>
                <w:noProof/>
                <w:webHidden/>
              </w:rPr>
              <w:tab/>
            </w:r>
            <w:r>
              <w:rPr>
                <w:noProof/>
                <w:webHidden/>
              </w:rPr>
              <w:fldChar w:fldCharType="begin"/>
            </w:r>
            <w:r>
              <w:rPr>
                <w:noProof/>
                <w:webHidden/>
              </w:rPr>
              <w:instrText xml:space="preserve"> PAGEREF _Toc192751263 \h </w:instrText>
            </w:r>
            <w:r>
              <w:rPr>
                <w:noProof/>
                <w:webHidden/>
              </w:rPr>
            </w:r>
            <w:r>
              <w:rPr>
                <w:noProof/>
                <w:webHidden/>
              </w:rPr>
              <w:fldChar w:fldCharType="separate"/>
            </w:r>
            <w:r>
              <w:rPr>
                <w:noProof/>
                <w:webHidden/>
              </w:rPr>
              <w:t>50</w:t>
            </w:r>
            <w:r>
              <w:rPr>
                <w:noProof/>
                <w:webHidden/>
              </w:rPr>
              <w:fldChar w:fldCharType="end"/>
            </w:r>
          </w:hyperlink>
        </w:p>
        <w:p w14:paraId="41CFDE65" w14:textId="4C4C4405"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4" w:history="1">
            <w:r w:rsidRPr="005D7C88">
              <w:rPr>
                <w:rStyle w:val="Hyperlink"/>
                <w:noProof/>
                <w:lang w:val="en-SG"/>
              </w:rPr>
              <w:t>Dependencies Installation Script</w:t>
            </w:r>
            <w:r>
              <w:rPr>
                <w:noProof/>
                <w:webHidden/>
              </w:rPr>
              <w:tab/>
            </w:r>
            <w:r>
              <w:rPr>
                <w:noProof/>
                <w:webHidden/>
              </w:rPr>
              <w:fldChar w:fldCharType="begin"/>
            </w:r>
            <w:r>
              <w:rPr>
                <w:noProof/>
                <w:webHidden/>
              </w:rPr>
              <w:instrText xml:space="preserve"> PAGEREF _Toc192751264 \h </w:instrText>
            </w:r>
            <w:r>
              <w:rPr>
                <w:noProof/>
                <w:webHidden/>
              </w:rPr>
            </w:r>
            <w:r>
              <w:rPr>
                <w:noProof/>
                <w:webHidden/>
              </w:rPr>
              <w:fldChar w:fldCharType="separate"/>
            </w:r>
            <w:r>
              <w:rPr>
                <w:noProof/>
                <w:webHidden/>
              </w:rPr>
              <w:t>50</w:t>
            </w:r>
            <w:r>
              <w:rPr>
                <w:noProof/>
                <w:webHidden/>
              </w:rPr>
              <w:fldChar w:fldCharType="end"/>
            </w:r>
          </w:hyperlink>
        </w:p>
        <w:p w14:paraId="5E938EE6" w14:textId="6DC8E50B"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5" w:history="1">
            <w:r w:rsidRPr="005D7C88">
              <w:rPr>
                <w:rStyle w:val="Hyperlink"/>
                <w:noProof/>
                <w:lang w:val="en-SG"/>
              </w:rPr>
              <w:t>Conda and Chromedriver Installation Script</w:t>
            </w:r>
            <w:r>
              <w:rPr>
                <w:noProof/>
                <w:webHidden/>
              </w:rPr>
              <w:tab/>
            </w:r>
            <w:r>
              <w:rPr>
                <w:noProof/>
                <w:webHidden/>
              </w:rPr>
              <w:fldChar w:fldCharType="begin"/>
            </w:r>
            <w:r>
              <w:rPr>
                <w:noProof/>
                <w:webHidden/>
              </w:rPr>
              <w:instrText xml:space="preserve"> PAGEREF _Toc192751265 \h </w:instrText>
            </w:r>
            <w:r>
              <w:rPr>
                <w:noProof/>
                <w:webHidden/>
              </w:rPr>
            </w:r>
            <w:r>
              <w:rPr>
                <w:noProof/>
                <w:webHidden/>
              </w:rPr>
              <w:fldChar w:fldCharType="separate"/>
            </w:r>
            <w:r>
              <w:rPr>
                <w:noProof/>
                <w:webHidden/>
              </w:rPr>
              <w:t>51</w:t>
            </w:r>
            <w:r>
              <w:rPr>
                <w:noProof/>
                <w:webHidden/>
              </w:rPr>
              <w:fldChar w:fldCharType="end"/>
            </w:r>
          </w:hyperlink>
        </w:p>
        <w:p w14:paraId="5DDDEEF6" w14:textId="4EACA211"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6" w:history="1">
            <w:r w:rsidRPr="005D7C88">
              <w:rPr>
                <w:rStyle w:val="Hyperlink"/>
                <w:noProof/>
                <w:lang w:val="en-SG"/>
              </w:rPr>
              <w:t>Permuting Scenarios</w:t>
            </w:r>
            <w:r>
              <w:rPr>
                <w:noProof/>
                <w:webHidden/>
              </w:rPr>
              <w:tab/>
            </w:r>
            <w:r>
              <w:rPr>
                <w:noProof/>
                <w:webHidden/>
              </w:rPr>
              <w:fldChar w:fldCharType="begin"/>
            </w:r>
            <w:r>
              <w:rPr>
                <w:noProof/>
                <w:webHidden/>
              </w:rPr>
              <w:instrText xml:space="preserve"> PAGEREF _Toc192751266 \h </w:instrText>
            </w:r>
            <w:r>
              <w:rPr>
                <w:noProof/>
                <w:webHidden/>
              </w:rPr>
            </w:r>
            <w:r>
              <w:rPr>
                <w:noProof/>
                <w:webHidden/>
              </w:rPr>
              <w:fldChar w:fldCharType="separate"/>
            </w:r>
            <w:r>
              <w:rPr>
                <w:noProof/>
                <w:webHidden/>
              </w:rPr>
              <w:t>51</w:t>
            </w:r>
            <w:r>
              <w:rPr>
                <w:noProof/>
                <w:webHidden/>
              </w:rPr>
              <w:fldChar w:fldCharType="end"/>
            </w:r>
          </w:hyperlink>
        </w:p>
        <w:p w14:paraId="2625324E" w14:textId="0BF6A366"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7" w:history="1">
            <w:r w:rsidRPr="005D7C88">
              <w:rPr>
                <w:rStyle w:val="Hyperlink"/>
                <w:noProof/>
                <w:lang w:val="en-SG"/>
              </w:rPr>
              <w:t>Flurry Automation</w:t>
            </w:r>
            <w:r>
              <w:rPr>
                <w:noProof/>
                <w:webHidden/>
              </w:rPr>
              <w:tab/>
            </w:r>
            <w:r>
              <w:rPr>
                <w:noProof/>
                <w:webHidden/>
              </w:rPr>
              <w:fldChar w:fldCharType="begin"/>
            </w:r>
            <w:r>
              <w:rPr>
                <w:noProof/>
                <w:webHidden/>
              </w:rPr>
              <w:instrText xml:space="preserve"> PAGEREF _Toc192751267 \h </w:instrText>
            </w:r>
            <w:r>
              <w:rPr>
                <w:noProof/>
                <w:webHidden/>
              </w:rPr>
            </w:r>
            <w:r>
              <w:rPr>
                <w:noProof/>
                <w:webHidden/>
              </w:rPr>
              <w:fldChar w:fldCharType="separate"/>
            </w:r>
            <w:r>
              <w:rPr>
                <w:noProof/>
                <w:webHidden/>
              </w:rPr>
              <w:t>59</w:t>
            </w:r>
            <w:r>
              <w:rPr>
                <w:noProof/>
                <w:webHidden/>
              </w:rPr>
              <w:fldChar w:fldCharType="end"/>
            </w:r>
          </w:hyperlink>
        </w:p>
        <w:p w14:paraId="7C079321" w14:textId="2D73E27D" w:rsidR="006458E8" w:rsidRDefault="006458E8">
          <w:pPr>
            <w:pStyle w:val="TOC2"/>
            <w:tabs>
              <w:tab w:val="right" w:leader="dot" w:pos="8630"/>
            </w:tabs>
            <w:rPr>
              <w:b w:val="0"/>
              <w:bCs w:val="0"/>
              <w:noProof/>
              <w:kern w:val="2"/>
              <w:sz w:val="24"/>
              <w:szCs w:val="24"/>
              <w:lang w:val="en-SG" w:eastAsia="en-GB"/>
              <w14:ligatures w14:val="standardContextual"/>
            </w:rPr>
          </w:pPr>
          <w:hyperlink w:anchor="_Toc192751268" w:history="1">
            <w:r w:rsidRPr="005D7C88">
              <w:rPr>
                <w:rStyle w:val="Hyperlink"/>
                <w:noProof/>
                <w:lang w:val="en-SG"/>
              </w:rPr>
              <w:t>Model Source Codes</w:t>
            </w:r>
            <w:r>
              <w:rPr>
                <w:noProof/>
                <w:webHidden/>
              </w:rPr>
              <w:tab/>
            </w:r>
            <w:r>
              <w:rPr>
                <w:noProof/>
                <w:webHidden/>
              </w:rPr>
              <w:fldChar w:fldCharType="begin"/>
            </w:r>
            <w:r>
              <w:rPr>
                <w:noProof/>
                <w:webHidden/>
              </w:rPr>
              <w:instrText xml:space="preserve"> PAGEREF _Toc192751268 \h </w:instrText>
            </w:r>
            <w:r>
              <w:rPr>
                <w:noProof/>
                <w:webHidden/>
              </w:rPr>
            </w:r>
            <w:r>
              <w:rPr>
                <w:noProof/>
                <w:webHidden/>
              </w:rPr>
              <w:fldChar w:fldCharType="separate"/>
            </w:r>
            <w:r>
              <w:rPr>
                <w:noProof/>
                <w:webHidden/>
              </w:rPr>
              <w:t>60</w:t>
            </w:r>
            <w:r>
              <w:rPr>
                <w:noProof/>
                <w:webHidden/>
              </w:rPr>
              <w:fldChar w:fldCharType="end"/>
            </w:r>
          </w:hyperlink>
        </w:p>
        <w:p w14:paraId="49A44D0D" w14:textId="3BD4D836" w:rsidR="006458E8" w:rsidRDefault="006458E8">
          <w:pPr>
            <w:pStyle w:val="TOC3"/>
            <w:tabs>
              <w:tab w:val="right" w:leader="dot" w:pos="8630"/>
            </w:tabs>
            <w:rPr>
              <w:noProof/>
              <w:kern w:val="2"/>
              <w:sz w:val="24"/>
              <w:szCs w:val="24"/>
              <w:lang w:val="en-SG" w:eastAsia="en-GB"/>
              <w14:ligatures w14:val="standardContextual"/>
            </w:rPr>
          </w:pPr>
          <w:hyperlink w:anchor="_Toc192751269" w:history="1">
            <w:r w:rsidRPr="005D7C88">
              <w:rPr>
                <w:rStyle w:val="Hyperlink"/>
                <w:noProof/>
                <w:lang w:val="en-SG"/>
              </w:rPr>
              <w:t>Parameter Tuning</w:t>
            </w:r>
            <w:r>
              <w:rPr>
                <w:noProof/>
                <w:webHidden/>
              </w:rPr>
              <w:tab/>
            </w:r>
            <w:r>
              <w:rPr>
                <w:noProof/>
                <w:webHidden/>
              </w:rPr>
              <w:fldChar w:fldCharType="begin"/>
            </w:r>
            <w:r>
              <w:rPr>
                <w:noProof/>
                <w:webHidden/>
              </w:rPr>
              <w:instrText xml:space="preserve"> PAGEREF _Toc192751269 \h </w:instrText>
            </w:r>
            <w:r>
              <w:rPr>
                <w:noProof/>
                <w:webHidden/>
              </w:rPr>
            </w:r>
            <w:r>
              <w:rPr>
                <w:noProof/>
                <w:webHidden/>
              </w:rPr>
              <w:fldChar w:fldCharType="separate"/>
            </w:r>
            <w:r>
              <w:rPr>
                <w:noProof/>
                <w:webHidden/>
              </w:rPr>
              <w:t>60</w:t>
            </w:r>
            <w:r>
              <w:rPr>
                <w:noProof/>
                <w:webHidden/>
              </w:rPr>
              <w:fldChar w:fldCharType="end"/>
            </w:r>
          </w:hyperlink>
        </w:p>
        <w:p w14:paraId="3F2CD380" w14:textId="2C3AD20C" w:rsidR="006458E8" w:rsidRDefault="006458E8">
          <w:pPr>
            <w:pStyle w:val="TOC3"/>
            <w:tabs>
              <w:tab w:val="right" w:leader="dot" w:pos="8630"/>
            </w:tabs>
            <w:rPr>
              <w:noProof/>
              <w:kern w:val="2"/>
              <w:sz w:val="24"/>
              <w:szCs w:val="24"/>
              <w:lang w:val="en-SG" w:eastAsia="en-GB"/>
              <w14:ligatures w14:val="standardContextual"/>
            </w:rPr>
          </w:pPr>
          <w:hyperlink w:anchor="_Toc192751270" w:history="1">
            <w:r w:rsidRPr="005D7C88">
              <w:rPr>
                <w:rStyle w:val="Hyperlink"/>
                <w:noProof/>
                <w:lang w:val="en-SG"/>
              </w:rPr>
              <w:t>Final Model</w:t>
            </w:r>
            <w:r>
              <w:rPr>
                <w:noProof/>
                <w:webHidden/>
              </w:rPr>
              <w:tab/>
            </w:r>
            <w:r>
              <w:rPr>
                <w:noProof/>
                <w:webHidden/>
              </w:rPr>
              <w:fldChar w:fldCharType="begin"/>
            </w:r>
            <w:r>
              <w:rPr>
                <w:noProof/>
                <w:webHidden/>
              </w:rPr>
              <w:instrText xml:space="preserve"> PAGEREF _Toc192751270 \h </w:instrText>
            </w:r>
            <w:r>
              <w:rPr>
                <w:noProof/>
                <w:webHidden/>
              </w:rPr>
            </w:r>
            <w:r>
              <w:rPr>
                <w:noProof/>
                <w:webHidden/>
              </w:rPr>
              <w:fldChar w:fldCharType="separate"/>
            </w:r>
            <w:r>
              <w:rPr>
                <w:noProof/>
                <w:webHidden/>
              </w:rPr>
              <w:t>60</w:t>
            </w:r>
            <w:r>
              <w:rPr>
                <w:noProof/>
                <w:webHidden/>
              </w:rPr>
              <w:fldChar w:fldCharType="end"/>
            </w:r>
          </w:hyperlink>
        </w:p>
        <w:p w14:paraId="35BA9EEE" w14:textId="0AF3EB6C" w:rsidR="006458E8" w:rsidRDefault="006458E8">
          <w:pPr>
            <w:pStyle w:val="TOC1"/>
            <w:tabs>
              <w:tab w:val="right" w:leader="dot" w:pos="8630"/>
            </w:tabs>
            <w:rPr>
              <w:b w:val="0"/>
              <w:bCs w:val="0"/>
              <w:i w:val="0"/>
              <w:iCs w:val="0"/>
              <w:noProof/>
              <w:kern w:val="2"/>
              <w:lang w:val="en-SG" w:eastAsia="en-GB"/>
              <w14:ligatures w14:val="standardContextual"/>
            </w:rPr>
          </w:pPr>
          <w:hyperlink w:anchor="_Toc192751271" w:history="1">
            <w:r w:rsidRPr="005D7C88">
              <w:rPr>
                <w:rStyle w:val="Hyperlink"/>
                <w:noProof/>
                <w:lang w:val="en-SG"/>
              </w:rPr>
              <w:t>References</w:t>
            </w:r>
            <w:r>
              <w:rPr>
                <w:noProof/>
                <w:webHidden/>
              </w:rPr>
              <w:tab/>
            </w:r>
            <w:r>
              <w:rPr>
                <w:noProof/>
                <w:webHidden/>
              </w:rPr>
              <w:fldChar w:fldCharType="begin"/>
            </w:r>
            <w:r>
              <w:rPr>
                <w:noProof/>
                <w:webHidden/>
              </w:rPr>
              <w:instrText xml:space="preserve"> PAGEREF _Toc192751271 \h </w:instrText>
            </w:r>
            <w:r>
              <w:rPr>
                <w:noProof/>
                <w:webHidden/>
              </w:rPr>
            </w:r>
            <w:r>
              <w:rPr>
                <w:noProof/>
                <w:webHidden/>
              </w:rPr>
              <w:fldChar w:fldCharType="separate"/>
            </w:r>
            <w:r>
              <w:rPr>
                <w:noProof/>
                <w:webHidden/>
              </w:rPr>
              <w:t>61</w:t>
            </w:r>
            <w:r>
              <w:rPr>
                <w:noProof/>
                <w:webHidden/>
              </w:rPr>
              <w:fldChar w:fldCharType="end"/>
            </w:r>
          </w:hyperlink>
        </w:p>
        <w:p w14:paraId="4AEE95A1" w14:textId="536FEA99"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1" w:name="_Toc192751184"/>
      <w:r w:rsidRPr="00845602">
        <w:rPr>
          <w:lang w:val="en-GB"/>
        </w:rPr>
        <w:lastRenderedPageBreak/>
        <w:t>Abstract</w:t>
      </w:r>
      <w:bookmarkEnd w:id="1"/>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2" w:name="_Toc192751185"/>
      <w:r w:rsidRPr="00845602">
        <w:rPr>
          <w:lang w:val="en-GB"/>
        </w:rPr>
        <w:lastRenderedPageBreak/>
        <w:t>Acknowledgement</w:t>
      </w:r>
      <w:r w:rsidR="00AA14FE" w:rsidRPr="00845602">
        <w:rPr>
          <w:lang w:val="en-GB"/>
        </w:rPr>
        <w:t>s</w:t>
      </w:r>
      <w:bookmarkEnd w:id="2"/>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2496FAD0" w14:textId="1BED34BB" w:rsidR="00AD15CD" w:rsidRPr="00845602" w:rsidRDefault="003E25F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3" w:name="_Toc192751186"/>
      <w:r w:rsidRPr="00845602">
        <w:rPr>
          <w:lang w:val="en-GB"/>
        </w:rPr>
        <w:lastRenderedPageBreak/>
        <w:t>Introduction</w:t>
      </w:r>
      <w:bookmarkEnd w:id="3"/>
    </w:p>
    <w:p w14:paraId="4217C135" w14:textId="6AE87E7C" w:rsidR="00AD15CD" w:rsidRPr="00845602" w:rsidRDefault="00AD15CD" w:rsidP="007C5689">
      <w:pPr>
        <w:pStyle w:val="Heading2"/>
        <w:jc w:val="both"/>
        <w:rPr>
          <w:lang w:val="en-GB"/>
        </w:rPr>
      </w:pPr>
      <w:bookmarkStart w:id="4" w:name="_Toc192751187"/>
      <w:r w:rsidRPr="00845602">
        <w:rPr>
          <w:lang w:val="en-GB"/>
        </w:rPr>
        <w:t>Background</w:t>
      </w:r>
      <w:bookmarkEnd w:id="4"/>
    </w:p>
    <w:p w14:paraId="409BEB1F" w14:textId="0A981C60" w:rsidR="00792B95" w:rsidRPr="00845602" w:rsidRDefault="00792B95" w:rsidP="007C5689">
      <w:pPr>
        <w:jc w:val="both"/>
        <w:rPr>
          <w:rFonts w:cs="Times New Roman"/>
          <w:lang w:val="en-GB"/>
        </w:rPr>
      </w:pPr>
      <w:r w:rsidRPr="00845602">
        <w:rPr>
          <w:rFonts w:cs="Times New Roman"/>
          <w:lang w:val="en-GB"/>
        </w:rPr>
        <w:t>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w:t>
      </w:r>
      <w:r w:rsidR="004E0701">
        <w:rPr>
          <w:rFonts w:cs="Times New Roman"/>
          <w:lang w:val="en-GB"/>
        </w:rPr>
        <w:t xml:space="preserve"> </w:t>
      </w:r>
      <w:r w:rsidR="004E0701">
        <w:t>[1]</w:t>
      </w:r>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39689A0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Constructed from system-level logs, these graphs describe the interactions between kernel objects to represent system execution history in a structured manner</w:t>
      </w:r>
      <w:r w:rsidR="004E0701">
        <w:rPr>
          <w:rFonts w:cs="Times New Roman"/>
          <w:lang w:val="en-GB"/>
        </w:rPr>
        <w:t xml:space="preserve"> [2]</w:t>
      </w:r>
      <w:r w:rsidR="00EE1A8B" w:rsidRPr="00845602">
        <w:rPr>
          <w:rFonts w:cs="Times New Roman"/>
          <w:lang w:val="en-GB"/>
        </w:rPr>
        <w:t xml:space="preserve">. </w:t>
      </w:r>
      <w:r w:rsidRPr="00845602">
        <w:rPr>
          <w:rFonts w:cs="Times New Roman"/>
          <w:lang w:val="en-GB"/>
        </w:rPr>
        <w:t>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w:t>
      </w:r>
      <w:r w:rsidR="004E0701">
        <w:t xml:space="preserve"> [3]</w:t>
      </w:r>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B3E30B1"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r w:rsidR="00A3005B" w:rsidRPr="00845602">
        <w:rPr>
          <w:rFonts w:cs="Times New Roman"/>
          <w:lang w:val="en-GB"/>
        </w:rPr>
        <w:t>long-term</w:t>
      </w:r>
      <w:r w:rsidRPr="00845602">
        <w:rPr>
          <w:rFonts w:cs="Times New Roman"/>
          <w:lang w:val="en-GB"/>
        </w:rPr>
        <w:t xml:space="preserve"> embedding in systems and stealth in being undetected. The complete history of system execution provided by provenance graphs can easily aid analysts in the event of APTs</w:t>
      </w:r>
      <w:r w:rsidR="004E0701">
        <w:rPr>
          <w:rFonts w:cs="Times New Roman"/>
          <w:lang w:val="en-GB"/>
        </w:rPr>
        <w:t xml:space="preserve"> </w:t>
      </w:r>
      <w:r w:rsidR="004E0701">
        <w:t>[4]</w:t>
      </w:r>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7BD46A54"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w:t>
      </w:r>
      <w:r w:rsidR="004E0701">
        <w:rPr>
          <w:rFonts w:cs="Times New Roman"/>
          <w:lang w:val="en-GB"/>
        </w:rPr>
        <w:t xml:space="preserve"> </w:t>
      </w:r>
      <w:r w:rsidR="004E0701">
        <w:t>[5]</w:t>
      </w:r>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5" w:name="_Toc192751188"/>
      <w:r w:rsidRPr="00845602">
        <w:rPr>
          <w:lang w:val="en-GB"/>
        </w:rPr>
        <w:lastRenderedPageBreak/>
        <w:t>Objectives</w:t>
      </w:r>
      <w:bookmarkEnd w:id="5"/>
    </w:p>
    <w:p w14:paraId="7E33D40E" w14:textId="19A68C6D"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r w:rsidR="004E0701">
        <w:t xml:space="preserve"> [6].</w:t>
      </w:r>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6" w:name="_Toc192751189"/>
      <w:r w:rsidRPr="00845602">
        <w:rPr>
          <w:lang w:val="en-GB"/>
        </w:rPr>
        <w:lastRenderedPageBreak/>
        <w:t>Literature Review</w:t>
      </w:r>
      <w:bookmarkEnd w:id="6"/>
    </w:p>
    <w:p w14:paraId="162C7563" w14:textId="7949773D" w:rsidR="000B3F09" w:rsidRPr="00845602" w:rsidRDefault="000B3F09" w:rsidP="000B3F09">
      <w:pPr>
        <w:pStyle w:val="Heading2"/>
        <w:rPr>
          <w:lang w:val="en-GB"/>
        </w:rPr>
      </w:pPr>
      <w:bookmarkStart w:id="7" w:name="_Toc192751190"/>
      <w:r w:rsidRPr="00845602">
        <w:rPr>
          <w:lang w:val="en-GB"/>
        </w:rPr>
        <w:t>Data Provenance</w:t>
      </w:r>
      <w:bookmarkEnd w:id="7"/>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3CBA8F08" w14:textId="77777777" w:rsidR="004F5D4F" w:rsidRDefault="004F5D4F" w:rsidP="00845602">
      <w:pPr>
        <w:jc w:val="center"/>
        <w:rPr>
          <w:b/>
          <w:bCs/>
          <w:sz w:val="16"/>
          <w:szCs w:val="16"/>
          <w:lang w:val="en-GB"/>
        </w:rPr>
      </w:pPr>
    </w:p>
    <w:p w14:paraId="5F282DEA" w14:textId="7B5310DB"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8" w:name="_Toc192751191"/>
      <w:r w:rsidRPr="00845602">
        <w:rPr>
          <w:lang w:val="en-GB"/>
        </w:rPr>
        <w:t>Intrusion Detection Systems</w:t>
      </w:r>
      <w:bookmarkEnd w:id="8"/>
    </w:p>
    <w:p w14:paraId="37136BF5" w14:textId="12D03971"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w:t>
      </w:r>
      <w:r w:rsidR="004E0701">
        <w:rPr>
          <w:lang w:val="en-GB"/>
        </w:rPr>
        <w:t xml:space="preserve"> </w:t>
      </w:r>
      <w:r w:rsidR="004E0701">
        <w:t>[7]</w:t>
      </w:r>
      <w:r w:rsidRPr="00845602">
        <w:rPr>
          <w:lang w:val="en-GB"/>
        </w:rPr>
        <w:t xml:space="preserve">. </w:t>
      </w:r>
      <w:r w:rsidR="00E20F49">
        <w:rPr>
          <w:lang w:val="en-GB"/>
        </w:rPr>
        <w:t xml:space="preserve">Albeit there existing a plethora of IDS available for use, current IDS succumb to </w:t>
      </w:r>
      <w:r w:rsidR="005D1A79">
        <w:rPr>
          <w:lang w:val="en-GB"/>
        </w:rPr>
        <w:t>many</w:t>
      </w:r>
      <w:r w:rsidR="00E20F49">
        <w:rPr>
          <w:lang w:val="en-GB"/>
        </w:rPr>
        <w:t xml:space="preserve"> false positives when it comes to detecting intrusions [</w:t>
      </w:r>
      <w:r w:rsidR="004E0701">
        <w:t>7</w:t>
      </w:r>
      <w:r w:rsidR="00E20F49">
        <w:rPr>
          <w:lang w:val="en-GB"/>
        </w:rPr>
        <w:t>,</w:t>
      </w:r>
      <w:r w:rsidR="004E0701">
        <w:rPr>
          <w:lang w:val="en-GB"/>
        </w:rPr>
        <w:t xml:space="preserve"> </w:t>
      </w:r>
      <w:r w:rsidR="004E0701">
        <w:t>3</w:t>
      </w:r>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2B03C97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w:t>
      </w:r>
      <w:r w:rsidR="004E0701">
        <w:rPr>
          <w:lang w:val="en-GB"/>
        </w:rPr>
        <w:t xml:space="preserve"> </w:t>
      </w:r>
      <w:r w:rsidR="004E0701">
        <w:t>[7]</w:t>
      </w:r>
      <w:r w:rsidRPr="00845602">
        <w:rPr>
          <w:lang w:val="en-GB"/>
        </w:rPr>
        <w:t xml:space="preserve">. </w:t>
      </w:r>
    </w:p>
    <w:p w14:paraId="4A3E56EE" w14:textId="77777777" w:rsidR="001D0587" w:rsidRPr="00845602" w:rsidRDefault="001D0587" w:rsidP="001D0587">
      <w:pPr>
        <w:rPr>
          <w:lang w:val="en-GB"/>
        </w:rPr>
      </w:pPr>
    </w:p>
    <w:p w14:paraId="2960F9EA" w14:textId="14C53933"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w:t>
      </w:r>
      <w:r w:rsidR="00A3005B">
        <w:rPr>
          <w:lang w:val="en-GB"/>
        </w:rPr>
        <w:t>host</w:t>
      </w:r>
      <w:r w:rsidR="00845602">
        <w:rPr>
          <w:lang w:val="en-GB"/>
        </w:rPr>
        <w:t xml:space="preserve"> that it was deployed on and generate large amounts of logs that require storage</w:t>
      </w:r>
      <w:r w:rsidR="004E0701">
        <w:rPr>
          <w:lang w:val="en-GB"/>
        </w:rPr>
        <w:t xml:space="preserve"> </w:t>
      </w:r>
      <w:r w:rsidR="004E0701">
        <w:t>[7]</w:t>
      </w:r>
      <w:r w:rsidR="00845602">
        <w:t>.</w:t>
      </w:r>
    </w:p>
    <w:p w14:paraId="50C0EF98" w14:textId="77777777" w:rsidR="00094BEE" w:rsidRDefault="00094BEE" w:rsidP="001D0587"/>
    <w:p w14:paraId="698348D8" w14:textId="7940ECC2"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r w:rsidR="004E0701">
        <w:t xml:space="preserve"> [7]</w:t>
      </w:r>
      <w:r>
        <w:t>.</w:t>
      </w:r>
    </w:p>
    <w:p w14:paraId="2B308371" w14:textId="4633D527" w:rsidR="00094BEE" w:rsidRPr="00845602" w:rsidRDefault="00094BEE" w:rsidP="000B3F09">
      <w:pPr>
        <w:jc w:val="both"/>
        <w:rPr>
          <w:lang w:val="en-GB"/>
        </w:rPr>
      </w:pPr>
    </w:p>
    <w:p w14:paraId="55C57865" w14:textId="15DE7AEE"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by finding deviations from normal interactions</w:t>
      </w:r>
      <w:r w:rsidR="004E0701">
        <w:t xml:space="preserve"> [3]</w:t>
      </w:r>
      <w:r w:rsidR="00AE34CF">
        <w:rPr>
          <w:lang w:val="en-GB"/>
        </w:rPr>
        <w:t xml:space="preserve">. </w:t>
      </w:r>
    </w:p>
    <w:p w14:paraId="143F77FD" w14:textId="77777777" w:rsidR="00B20EF2" w:rsidRDefault="00B20EF2" w:rsidP="000B3F09">
      <w:pPr>
        <w:jc w:val="both"/>
        <w:rPr>
          <w:lang w:val="en-GB"/>
        </w:rPr>
      </w:pPr>
    </w:p>
    <w:p w14:paraId="094B41D7" w14:textId="59557667"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r w:rsidR="00A3005B">
        <w:rPr>
          <w:lang w:val="en-GB"/>
        </w:rPr>
        <w:t>example,</w:t>
      </w:r>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9" w:name="_Toc192751192"/>
      <w:r>
        <w:rPr>
          <w:lang w:val="en-GB"/>
        </w:rPr>
        <w:t>Provenance Based Intrusion Detection Systems</w:t>
      </w:r>
      <w:bookmarkEnd w:id="9"/>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0" w:name="_Toc192751193"/>
      <w:r>
        <w:rPr>
          <w:lang w:val="en-GB"/>
        </w:rPr>
        <w:t>KAIROS</w:t>
      </w:r>
      <w:bookmarkEnd w:id="10"/>
    </w:p>
    <w:p w14:paraId="23516F17" w14:textId="6D0C04EA"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t>
      </w:r>
      <w:r w:rsidR="00A3005B">
        <w:rPr>
          <w:lang w:val="en-GB"/>
        </w:rPr>
        <w:t>whole system</w:t>
      </w:r>
      <w:r>
        <w:rPr>
          <w:lang w:val="en-GB"/>
        </w:rPr>
        <w:t xml:space="preserve">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4E0701">
        <w:rPr>
          <w:lang w:val="en-GB"/>
        </w:rPr>
        <w:t xml:space="preserve"> </w:t>
      </w:r>
      <w:r w:rsidR="004E0701">
        <w:t>[2]</w:t>
      </w:r>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1" w:name="_Toc192751194"/>
      <w:r>
        <w:rPr>
          <w:lang w:val="en-GB"/>
        </w:rPr>
        <w:t>FLASH</w:t>
      </w:r>
      <w:bookmarkEnd w:id="11"/>
    </w:p>
    <w:p w14:paraId="25EF4DC5" w14:textId="57FFDA50" w:rsidR="00AD00CB" w:rsidRDefault="00115477" w:rsidP="00AD00CB">
      <w:pPr>
        <w:rPr>
          <w:lang w:val="en-GB"/>
        </w:rPr>
      </w:pPr>
      <w:proofErr w:type="gramStart"/>
      <w:r>
        <w:rPr>
          <w:lang w:val="en-GB"/>
        </w:rPr>
        <w:t>FLASH,</w:t>
      </w:r>
      <w:proofErr w:type="gramEnd"/>
      <w:r>
        <w:rPr>
          <w:lang w:val="en-GB"/>
        </w:rPr>
        <w:t xml:space="preserve">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4E0701">
        <w:t xml:space="preserve"> [8]</w:t>
      </w:r>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2" w:name="_Toc192751195"/>
      <w:r>
        <w:rPr>
          <w:lang w:val="en-GB"/>
        </w:rPr>
        <w:t>UNICORN</w:t>
      </w:r>
      <w:bookmarkEnd w:id="12"/>
    </w:p>
    <w:p w14:paraId="7A631461" w14:textId="14B8E6EB"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s. To make it scalable and require less computational and storage resources, UNICORN implements a fixed size and incrementally updatable graph structure</w:t>
      </w:r>
      <w:r w:rsidR="004E0701">
        <w:t xml:space="preserve"> [9]</w:t>
      </w:r>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3" w:name="_Toc192751196"/>
      <w:r w:rsidRPr="00845602">
        <w:rPr>
          <w:lang w:val="en-GB"/>
        </w:rPr>
        <w:t>Provenance Capture Systems</w:t>
      </w:r>
      <w:bookmarkEnd w:id="13"/>
    </w:p>
    <w:p w14:paraId="14F29586" w14:textId="3F9646C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w:t>
      </w:r>
      <w:r w:rsidR="004E0701">
        <w:t xml:space="preserve"> [10]</w:t>
      </w:r>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4" w:name="_Toc192751197"/>
      <w:proofErr w:type="spellStart"/>
      <w:r w:rsidRPr="00845602">
        <w:rPr>
          <w:lang w:val="en-GB"/>
        </w:rPr>
        <w:t>CamFlow</w:t>
      </w:r>
      <w:proofErr w:type="spellEnd"/>
      <w:r w:rsidRPr="00845602">
        <w:rPr>
          <w:lang w:val="en-GB"/>
        </w:rPr>
        <w:t xml:space="preserve"> Features</w:t>
      </w:r>
      <w:bookmarkEnd w:id="14"/>
    </w:p>
    <w:p w14:paraId="6717292C" w14:textId="59E60EF5"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4E0701">
        <w:t xml:space="preserve"> [11]</w:t>
      </w:r>
      <w:r w:rsidRPr="00845602">
        <w:rPr>
          <w:lang w:val="en-GB"/>
        </w:rPr>
        <w:t>.</w:t>
      </w:r>
    </w:p>
    <w:p w14:paraId="14BA1F7B" w14:textId="2C67B97E" w:rsidR="00AD15CD" w:rsidRPr="00845602" w:rsidRDefault="00AD15CD" w:rsidP="007C5689">
      <w:pPr>
        <w:pStyle w:val="Heading1"/>
        <w:jc w:val="both"/>
        <w:rPr>
          <w:lang w:val="en-GB"/>
        </w:rPr>
      </w:pPr>
      <w:bookmarkStart w:id="15" w:name="_Toc192751198"/>
      <w:proofErr w:type="spellStart"/>
      <w:r w:rsidRPr="00845602">
        <w:rPr>
          <w:lang w:val="en-GB"/>
        </w:rPr>
        <w:lastRenderedPageBreak/>
        <w:t>CamFlow</w:t>
      </w:r>
      <w:proofErr w:type="spellEnd"/>
      <w:r w:rsidR="0069648E" w:rsidRPr="00845602">
        <w:rPr>
          <w:lang w:val="en-GB"/>
        </w:rPr>
        <w:t xml:space="preserve"> Provenance Capture System</w:t>
      </w:r>
      <w:bookmarkEnd w:id="15"/>
    </w:p>
    <w:p w14:paraId="6C15B532" w14:textId="1FD6E900" w:rsidR="000B3F09" w:rsidRPr="00845602" w:rsidRDefault="000B3F09" w:rsidP="000B3F09">
      <w:pPr>
        <w:pStyle w:val="Heading2"/>
        <w:rPr>
          <w:lang w:val="en-GB"/>
        </w:rPr>
      </w:pPr>
      <w:bookmarkStart w:id="16" w:name="_Toc192751199"/>
      <w:r w:rsidRPr="00845602">
        <w:rPr>
          <w:lang w:val="en-GB"/>
        </w:rPr>
        <w:t xml:space="preserve">Setting Up </w:t>
      </w:r>
      <w:proofErr w:type="spellStart"/>
      <w:r w:rsidRPr="00845602">
        <w:rPr>
          <w:lang w:val="en-GB"/>
        </w:rPr>
        <w:t>CamFlow</w:t>
      </w:r>
      <w:bookmarkEnd w:id="16"/>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w:t>
      </w:r>
      <w:proofErr w:type="gramStart"/>
      <w:r w:rsidRPr="00845602">
        <w:rPr>
          <w:lang w:val="en-GB"/>
        </w:rPr>
        <w:t>in order to</w:t>
      </w:r>
      <w:proofErr w:type="gramEnd"/>
      <w:r w:rsidRPr="00845602">
        <w:rPr>
          <w:lang w:val="en-GB"/>
        </w:rPr>
        <w:t xml:space="preserve">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30079A43"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w:t>
      </w:r>
      <w:r w:rsidR="00710E4F">
        <w:rPr>
          <w:lang w:val="en-GB"/>
        </w:rPr>
        <w:t xml:space="preserve"> </w:t>
      </w:r>
      <w:r w:rsidR="00710E4F">
        <w:t>[12]</w:t>
      </w:r>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7" w:name="_MON_1791465948"/>
    <w:bookmarkEnd w:id="17"/>
    <w:p w14:paraId="2DCC689F" w14:textId="5237D510" w:rsidR="006C7CA0" w:rsidRPr="00845602" w:rsidRDefault="00820408" w:rsidP="000B3F09">
      <w:pPr>
        <w:rPr>
          <w:lang w:val="en-GB"/>
        </w:rPr>
      </w:pPr>
      <w:r w:rsidRPr="00115477">
        <w:rPr>
          <w:noProof/>
          <w:lang w:val="en-GB"/>
        </w:rPr>
        <w:object w:dxaOrig="9360" w:dyaOrig="1148" w14:anchorId="60F17A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2pt;height:56.8pt;mso-width-percent:0;mso-height-percent:0;mso-width-percent:0;mso-height-percent:0" o:ole="">
            <v:imagedata r:id="rId12" o:title=""/>
          </v:shape>
          <o:OLEObject Type="Embed" ProgID="Word.OpenDocumentText.12" ShapeID="_x0000_i1040" DrawAspect="Content" ObjectID="_1803364459" r:id="rId13"/>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8" w:name="_MON_1791466086"/>
    <w:bookmarkEnd w:id="18"/>
    <w:p w14:paraId="5DB2A8D3" w14:textId="7E707063" w:rsidR="006C7CA0" w:rsidRPr="00845602" w:rsidRDefault="00820408" w:rsidP="000B3F09">
      <w:pPr>
        <w:rPr>
          <w:lang w:val="en-GB"/>
        </w:rPr>
      </w:pPr>
      <w:r w:rsidRPr="00115477">
        <w:rPr>
          <w:noProof/>
          <w:lang w:val="en-GB"/>
        </w:rPr>
        <w:object w:dxaOrig="9360" w:dyaOrig="1017" w14:anchorId="26C0BB21">
          <v:shape id="_x0000_i1039" type="#_x0000_t75" alt="" style="width:468.2pt;height:51pt;mso-width-percent:0;mso-height-percent:0;mso-width-percent:0;mso-height-percent:0" o:ole="">
            <v:imagedata r:id="rId14" o:title=""/>
          </v:shape>
          <o:OLEObject Type="Embed" ProgID="Word.OpenDocumentText.12" ShapeID="_x0000_i1039" DrawAspect="Content" ObjectID="_1803364460" r:id="rId15"/>
        </w:object>
      </w:r>
    </w:p>
    <w:p w14:paraId="34E2AEA2" w14:textId="77777777" w:rsidR="00B20EF2" w:rsidRDefault="00B20EF2">
      <w:pPr>
        <w:rPr>
          <w:lang w:val="en-GB"/>
        </w:rPr>
      </w:pPr>
      <w:r>
        <w:rPr>
          <w:lang w:val="en-GB"/>
        </w:rPr>
        <w:br w:type="page"/>
      </w:r>
    </w:p>
    <w:p w14:paraId="2D00739B" w14:textId="5904D3D0"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4363A2">
        <w:rPr>
          <w:lang w:val="en-GB"/>
        </w:rPr>
        <w:t>C</w:t>
      </w:r>
      <w:r w:rsidR="000379E5" w:rsidRPr="00845602">
        <w:rPr>
          <w:lang w:val="en-GB"/>
        </w:rPr>
        <w:t>amflow</w:t>
      </w:r>
      <w:proofErr w:type="spellEnd"/>
      <w:r w:rsidR="000379E5" w:rsidRPr="00845602">
        <w:rPr>
          <w:lang w:val="en-GB"/>
        </w:rPr>
        <w:t xml:space="preserve"> as the default kernel to boot from, however </w:t>
      </w:r>
      <w:proofErr w:type="gramStart"/>
      <w:r w:rsidR="000379E5" w:rsidRPr="00845602">
        <w:rPr>
          <w:lang w:val="en-GB"/>
        </w:rPr>
        <w:t>in the event that</w:t>
      </w:r>
      <w:proofErr w:type="gramEnd"/>
      <w:r w:rsidR="000379E5" w:rsidRPr="00845602">
        <w:rPr>
          <w:lang w:val="en-GB"/>
        </w:rPr>
        <w:t xml:space="preserve"> does not occur the following command can be run within a terminal:</w:t>
      </w:r>
    </w:p>
    <w:p w14:paraId="47EE836B" w14:textId="77777777" w:rsidR="000379E5" w:rsidRPr="00845602" w:rsidRDefault="000379E5" w:rsidP="007C5689">
      <w:pPr>
        <w:jc w:val="both"/>
        <w:rPr>
          <w:lang w:val="en-GB"/>
        </w:rPr>
      </w:pPr>
    </w:p>
    <w:bookmarkStart w:id="19" w:name="_MON_1791466817"/>
    <w:bookmarkEnd w:id="19"/>
    <w:p w14:paraId="7B99A23C" w14:textId="3B24560B" w:rsidR="000379E5" w:rsidRPr="00845602" w:rsidRDefault="00820408" w:rsidP="007C5689">
      <w:pPr>
        <w:jc w:val="both"/>
        <w:rPr>
          <w:lang w:val="en-GB"/>
        </w:rPr>
      </w:pPr>
      <w:r w:rsidRPr="00115477">
        <w:rPr>
          <w:noProof/>
          <w:lang w:val="en-GB"/>
        </w:rPr>
        <w:object w:dxaOrig="9360" w:dyaOrig="285" w14:anchorId="3B530659">
          <v:shape id="_x0000_i1038" type="#_x0000_t75" alt="" style="width:468.2pt;height:13.85pt;mso-width-percent:0;mso-height-percent:0;mso-width-percent:0;mso-height-percent:0" o:ole="">
            <v:imagedata r:id="rId16" o:title=""/>
          </v:shape>
          <o:OLEObject Type="Embed" ProgID="Word.OpenDocumentText.12" ShapeID="_x0000_i1038" DrawAspect="Content" ObjectID="_1803364461" r:id="rId17"/>
        </w:object>
      </w:r>
    </w:p>
    <w:p w14:paraId="2D7B3A8B" w14:textId="7FCC900F"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004363A2">
        <w:rPr>
          <w:lang w:val="en-GB"/>
        </w:rPr>
        <w:t>C</w:t>
      </w:r>
      <w:r w:rsidRPr="00845602">
        <w:rPr>
          <w:lang w:val="en-GB"/>
        </w:rPr>
        <w:t>amflow</w:t>
      </w:r>
      <w:proofErr w:type="spellEnd"/>
      <w:r w:rsidRPr="00845602">
        <w:rPr>
          <w:lang w:val="en-GB"/>
        </w:rPr>
        <w:t xml:space="preserve">’ in </w:t>
      </w:r>
      <w:r w:rsidR="004363A2" w:rsidRPr="00845602">
        <w:rPr>
          <w:lang w:val="en-GB"/>
        </w:rPr>
        <w:t>its</w:t>
      </w:r>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18"/>
                    <a:stretch>
                      <a:fillRect/>
                    </a:stretch>
                  </pic:blipFill>
                  <pic:spPr>
                    <a:xfrm>
                      <a:off x="0" y="0"/>
                      <a:ext cx="5486400" cy="4374515"/>
                    </a:xfrm>
                    <a:prstGeom prst="rect">
                      <a:avLst/>
                    </a:prstGeom>
                  </pic:spPr>
                </pic:pic>
              </a:graphicData>
            </a:graphic>
          </wp:inline>
        </w:drawing>
      </w:r>
    </w:p>
    <w:p w14:paraId="1C86FD30" w14:textId="77777777" w:rsidR="004F5D4F" w:rsidRDefault="004F5D4F" w:rsidP="008F0F28">
      <w:pPr>
        <w:jc w:val="center"/>
        <w:rPr>
          <w:b/>
          <w:bCs/>
          <w:sz w:val="16"/>
          <w:szCs w:val="16"/>
          <w:lang w:val="en-GB"/>
        </w:rPr>
      </w:pPr>
    </w:p>
    <w:p w14:paraId="37E1D1DA" w14:textId="647BDABE" w:rsidR="004F5D4F" w:rsidRPr="00845602" w:rsidRDefault="008F0F28" w:rsidP="004F5D4F">
      <w:pPr>
        <w:jc w:val="center"/>
        <w:rPr>
          <w:b/>
          <w:bCs/>
          <w:sz w:val="16"/>
          <w:szCs w:val="16"/>
          <w:lang w:val="en-GB"/>
        </w:rPr>
      </w:pPr>
      <w:r w:rsidRPr="00845602">
        <w:rPr>
          <w:b/>
          <w:bCs/>
          <w:sz w:val="16"/>
          <w:szCs w:val="16"/>
          <w:lang w:val="en-GB"/>
        </w:rPr>
        <w:t>Figure 2: Screenshot of the results after listing existing kernels</w:t>
      </w:r>
    </w:p>
    <w:p w14:paraId="0475E088" w14:textId="77777777" w:rsidR="004F5D4F" w:rsidRDefault="004F5D4F" w:rsidP="008F0F28">
      <w:pPr>
        <w:rPr>
          <w:lang w:val="en-GB"/>
        </w:rPr>
      </w:pPr>
    </w:p>
    <w:p w14:paraId="41BC2C1D" w14:textId="175DCC5E"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0" w:name="_MON_1791467102"/>
    <w:bookmarkEnd w:id="20"/>
    <w:p w14:paraId="0BB8A79F" w14:textId="605A55C0" w:rsidR="008F0F28" w:rsidRPr="00845602" w:rsidRDefault="00820408" w:rsidP="008F0F28">
      <w:pPr>
        <w:rPr>
          <w:lang w:val="en-GB"/>
        </w:rPr>
      </w:pPr>
      <w:r w:rsidRPr="00115477">
        <w:rPr>
          <w:noProof/>
          <w:lang w:val="en-GB"/>
        </w:rPr>
        <w:object w:dxaOrig="9360" w:dyaOrig="1178" w14:anchorId="4B5B03FC">
          <v:shape id="_x0000_i1037" type="#_x0000_t75" alt="" style="width:468.2pt;height:59.05pt;mso-width-percent:0;mso-height-percent:0;mso-width-percent:0;mso-height-percent:0" o:ole="">
            <v:imagedata r:id="rId19" o:title=""/>
          </v:shape>
          <o:OLEObject Type="Embed" ProgID="Word.OpenDocumentText.12" ShapeID="_x0000_i1037" DrawAspect="Content" ObjectID="_1803364462" r:id="rId20"/>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1" w:name="_MON_1791467522"/>
    <w:bookmarkEnd w:id="21"/>
    <w:p w14:paraId="37823894" w14:textId="62095742" w:rsidR="008F0F28" w:rsidRPr="00845602" w:rsidRDefault="00820408" w:rsidP="008F0F28">
      <w:pPr>
        <w:rPr>
          <w:lang w:val="en-GB"/>
        </w:rPr>
      </w:pPr>
      <w:r w:rsidRPr="00115477">
        <w:rPr>
          <w:noProof/>
          <w:lang w:val="en-GB"/>
        </w:rPr>
        <w:object w:dxaOrig="9360" w:dyaOrig="5010" w14:anchorId="60131222">
          <v:shape id="_x0000_i1036" type="#_x0000_t75" alt="" style="width:468.2pt;height:253.1pt;mso-width-percent:0;mso-height-percent:0;mso-width-percent:0;mso-height-percent:0" o:ole="">
            <v:imagedata r:id="rId21" o:title=""/>
          </v:shape>
          <o:OLEObject Type="Embed" ProgID="Word.OpenDocumentText.12" ShapeID="_x0000_i1036" DrawAspect="Content" ObjectID="_1803364463" r:id="rId22"/>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2" w:name="_Toc192751200"/>
      <w:proofErr w:type="spellStart"/>
      <w:r w:rsidRPr="00845602">
        <w:rPr>
          <w:lang w:val="en-GB"/>
        </w:rPr>
        <w:lastRenderedPageBreak/>
        <w:t>CamTool</w:t>
      </w:r>
      <w:proofErr w:type="spellEnd"/>
      <w:r w:rsidRPr="00845602">
        <w:rPr>
          <w:lang w:val="en-GB"/>
        </w:rPr>
        <w:t xml:space="preserve"> Installation</w:t>
      </w:r>
      <w:bookmarkEnd w:id="22"/>
    </w:p>
    <w:p w14:paraId="54A045B2" w14:textId="36265565"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r w:rsidR="00710E4F">
        <w:rPr>
          <w:lang w:val="en-GB"/>
        </w:rPr>
        <w:t>[13]</w:t>
      </w:r>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3" w:name="_MON_1791468422"/>
    <w:bookmarkEnd w:id="23"/>
    <w:p w14:paraId="47A789F0" w14:textId="4310DB14" w:rsidR="00AD086C" w:rsidRPr="00845602" w:rsidRDefault="00820408" w:rsidP="009B799D">
      <w:pPr>
        <w:rPr>
          <w:lang w:val="en-GB"/>
        </w:rPr>
      </w:pPr>
      <w:r w:rsidRPr="00115477">
        <w:rPr>
          <w:noProof/>
          <w:lang w:val="en-GB"/>
        </w:rPr>
        <w:object w:dxaOrig="9360" w:dyaOrig="5295" w14:anchorId="1D7EA39F">
          <v:shape id="_x0000_i1035" type="#_x0000_t75" alt="" style="width:468.2pt;height:266.1pt;mso-width-percent:0;mso-height-percent:0;mso-width-percent:0;mso-height-percent:0" o:ole="">
            <v:imagedata r:id="rId23" o:title=""/>
          </v:shape>
          <o:OLEObject Type="Embed" ProgID="Word.OpenDocumentText.12" ShapeID="_x0000_i1035" DrawAspect="Content" ObjectID="_1803364464" r:id="rId24"/>
        </w:object>
      </w:r>
    </w:p>
    <w:p w14:paraId="4DCC1CE3" w14:textId="555EA623" w:rsidR="00AD086C" w:rsidRPr="00845602" w:rsidRDefault="00AD086C" w:rsidP="00AD086C">
      <w:pPr>
        <w:pStyle w:val="Heading2"/>
        <w:rPr>
          <w:lang w:val="en-GB"/>
        </w:rPr>
      </w:pPr>
      <w:bookmarkStart w:id="24" w:name="_Toc192751201"/>
      <w:r w:rsidRPr="00845602">
        <w:rPr>
          <w:lang w:val="en-GB"/>
        </w:rPr>
        <w:t>Provenance Graph Visualisation</w:t>
      </w:r>
      <w:bookmarkEnd w:id="24"/>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5" w:name="_MON_1791469466"/>
    <w:bookmarkEnd w:id="25"/>
    <w:p w14:paraId="41B1B20D" w14:textId="38CC9D4A" w:rsidR="00AD086C" w:rsidRPr="00845602" w:rsidRDefault="00820408" w:rsidP="00AD086C">
      <w:pPr>
        <w:rPr>
          <w:lang w:val="en-GB"/>
        </w:rPr>
      </w:pPr>
      <w:r w:rsidRPr="00115477">
        <w:rPr>
          <w:noProof/>
          <w:lang w:val="en-GB"/>
        </w:rPr>
        <w:object w:dxaOrig="9360" w:dyaOrig="1586" w14:anchorId="6E5919A8">
          <v:shape id="_x0000_i1034" type="#_x0000_t75" alt="" style="width:468.2pt;height:79.15pt;mso-width-percent:0;mso-height-percent:0;mso-width-percent:0;mso-height-percent:0" o:ole="">
            <v:imagedata r:id="rId25" o:title=""/>
          </v:shape>
          <o:OLEObject Type="Embed" ProgID="Word.OpenDocumentText.12" ShapeID="_x0000_i1034" DrawAspect="Content" ObjectID="_1803364465" r:id="rId2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27"/>
                    <a:stretch>
                      <a:fillRect/>
                    </a:stretch>
                  </pic:blipFill>
                  <pic:spPr>
                    <a:xfrm>
                      <a:off x="0" y="0"/>
                      <a:ext cx="5486400" cy="2134870"/>
                    </a:xfrm>
                    <a:prstGeom prst="rect">
                      <a:avLst/>
                    </a:prstGeom>
                  </pic:spPr>
                </pic:pic>
              </a:graphicData>
            </a:graphic>
          </wp:inline>
        </w:drawing>
      </w:r>
    </w:p>
    <w:p w14:paraId="0898D6F0" w14:textId="77777777" w:rsidR="004F5D4F" w:rsidRDefault="004F5D4F" w:rsidP="0069648E">
      <w:pPr>
        <w:jc w:val="center"/>
        <w:rPr>
          <w:b/>
          <w:bCs/>
          <w:sz w:val="16"/>
          <w:szCs w:val="16"/>
          <w:lang w:val="en-GB"/>
        </w:rPr>
      </w:pPr>
    </w:p>
    <w:p w14:paraId="5F0E678A" w14:textId="39338597"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6" w:name="_Toc192751202"/>
      <w:r w:rsidRPr="00845602">
        <w:rPr>
          <w:lang w:val="en-GB"/>
        </w:rPr>
        <w:t>Flurry Framework</w:t>
      </w:r>
      <w:bookmarkEnd w:id="26"/>
    </w:p>
    <w:p w14:paraId="0612A53F" w14:textId="487D8588" w:rsidR="00427FDB" w:rsidRPr="00845602" w:rsidRDefault="00427FDB" w:rsidP="00427FDB">
      <w:pPr>
        <w:pStyle w:val="Heading2"/>
        <w:rPr>
          <w:lang w:val="en-GB"/>
        </w:rPr>
      </w:pPr>
      <w:bookmarkStart w:id="27" w:name="_Toc192751203"/>
      <w:r w:rsidRPr="00845602">
        <w:rPr>
          <w:lang w:val="en-GB"/>
        </w:rPr>
        <w:t>Background</w:t>
      </w:r>
      <w:bookmarkEnd w:id="27"/>
    </w:p>
    <w:p w14:paraId="35C5DD44" w14:textId="080D1AF6"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can execute automated cyber-attacks and collect provenance graphs that can be used as input for machine learning tools</w:t>
      </w:r>
      <w:r w:rsidR="00710E4F">
        <w:rPr>
          <w:lang w:val="en-GB"/>
        </w:rPr>
        <w:t xml:space="preserve"> [6].</w:t>
      </w:r>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8" w:name="_Toc192751204"/>
      <w:r w:rsidRPr="00845602">
        <w:rPr>
          <w:lang w:val="en-GB"/>
        </w:rPr>
        <w:t>Flurry Installation</w:t>
      </w:r>
      <w:bookmarkEnd w:id="28"/>
    </w:p>
    <w:p w14:paraId="1BB285CD" w14:textId="582B1E0E"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r w:rsidR="00710E4F">
        <w:t>[14]</w:t>
      </w:r>
      <w:r w:rsidRPr="00845602">
        <w:rPr>
          <w:lang w:val="en-GB"/>
        </w:rPr>
        <w:t>.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29" w:name="_Toc192751205"/>
      <w:r w:rsidRPr="00845602">
        <w:rPr>
          <w:lang w:val="en-GB"/>
        </w:rPr>
        <w:t>Cloning Flurry Source Code</w:t>
      </w:r>
      <w:bookmarkEnd w:id="29"/>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0" w:name="_MON_1794733393"/>
    <w:bookmarkEnd w:id="30"/>
    <w:p w14:paraId="5253F9BB" w14:textId="4335E6D4" w:rsidR="002D52A2" w:rsidRPr="00845602" w:rsidRDefault="00820408" w:rsidP="003E2EAD">
      <w:pPr>
        <w:rPr>
          <w:noProof/>
          <w:lang w:val="en-GB"/>
        </w:rPr>
      </w:pPr>
      <w:r w:rsidRPr="00115477">
        <w:rPr>
          <w:noProof/>
          <w:lang w:val="en-GB"/>
        </w:rPr>
        <w:object w:dxaOrig="9360" w:dyaOrig="2980" w14:anchorId="44270F9D">
          <v:shape id="_x0000_i1033" type="#_x0000_t75" alt="" style="width:468.2pt;height:148pt;mso-width-percent:0;mso-height-percent:0;mso-width-percent:0;mso-height-percent:0" o:ole="">
            <v:imagedata r:id="rId28" o:title=""/>
          </v:shape>
          <o:OLEObject Type="Embed" ProgID="Word.OpenDocumentText.12" ShapeID="_x0000_i1033" DrawAspect="Content" ObjectID="_1803364466" r:id="rId29"/>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1" w:name="_MON_1794733561"/>
    <w:bookmarkEnd w:id="31"/>
    <w:p w14:paraId="109CDBDE" w14:textId="3754A77F" w:rsidR="002D52A2" w:rsidRPr="00845602" w:rsidRDefault="00820408" w:rsidP="002D52A2">
      <w:pPr>
        <w:rPr>
          <w:lang w:val="en-GB"/>
        </w:rPr>
      </w:pPr>
      <w:r w:rsidRPr="00115477">
        <w:rPr>
          <w:noProof/>
          <w:lang w:val="en-GB"/>
        </w:rPr>
        <w:object w:dxaOrig="9360" w:dyaOrig="540" w14:anchorId="15F5ECC5">
          <v:shape id="_x0000_i1032" type="#_x0000_t75" alt="" style="width:468.2pt;height:26.85pt;mso-width-percent:0;mso-height-percent:0;mso-width-percent:0;mso-height-percent:0" o:ole="">
            <v:imagedata r:id="rId30" o:title=""/>
          </v:shape>
          <o:OLEObject Type="Embed" ProgID="Word.OpenDocumentText.12" ShapeID="_x0000_i1032" DrawAspect="Content" ObjectID="_1803364467" r:id="rId31"/>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2" w:name="_Toc192751206"/>
      <w:proofErr w:type="spellStart"/>
      <w:r w:rsidRPr="00845602">
        <w:rPr>
          <w:lang w:val="en-GB"/>
        </w:rPr>
        <w:t>CamFlow</w:t>
      </w:r>
      <w:proofErr w:type="spellEnd"/>
      <w:r w:rsidRPr="00845602">
        <w:rPr>
          <w:lang w:val="en-GB"/>
        </w:rPr>
        <w:t xml:space="preserve"> Reconfiguration</w:t>
      </w:r>
      <w:bookmarkEnd w:id="32"/>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3" w:name="_Toc192751207"/>
      <w:r w:rsidRPr="00845602">
        <w:rPr>
          <w:lang w:val="en-GB"/>
        </w:rPr>
        <w:t>XAMPP</w:t>
      </w:r>
      <w:bookmarkEnd w:id="33"/>
    </w:p>
    <w:p w14:paraId="3DBDBC82" w14:textId="6918118B"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 xml:space="preserve">It is an open-source package that helps a local </w:t>
      </w:r>
      <w:proofErr w:type="gramStart"/>
      <w:r w:rsidR="002B0D86">
        <w:rPr>
          <w:lang w:val="en-GB"/>
        </w:rPr>
        <w:t>host  test</w:t>
      </w:r>
      <w:proofErr w:type="gramEnd"/>
      <w:r w:rsidR="002B0D86">
        <w:rPr>
          <w:lang w:val="en-GB"/>
        </w:rPr>
        <w:t xml:space="preserve"> websites amongst other use cases</w:t>
      </w:r>
      <w:r w:rsidR="00710E4F">
        <w:rPr>
          <w:lang w:val="en-GB"/>
        </w:rPr>
        <w:t xml:space="preserve"> [15</w:t>
      </w:r>
      <w:r w:rsidR="002B0D86">
        <w:rPr>
          <w:lang w:val="en-GB"/>
        </w:rPr>
        <w:t>,</w:t>
      </w:r>
      <w:r w:rsidR="00710E4F">
        <w:rPr>
          <w:lang w:val="en-GB"/>
        </w:rPr>
        <w:t xml:space="preserve"> </w:t>
      </w:r>
      <w:r w:rsidR="00710E4F">
        <w:t>16</w:t>
      </w:r>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4" w:name="_MON_1794734082"/>
    <w:bookmarkEnd w:id="34"/>
    <w:p w14:paraId="384109FA" w14:textId="661DC93D" w:rsidR="007A325F" w:rsidRPr="00845602" w:rsidRDefault="00820408" w:rsidP="007A325F">
      <w:pPr>
        <w:rPr>
          <w:lang w:val="en-GB"/>
        </w:rPr>
      </w:pPr>
      <w:r w:rsidRPr="00115477">
        <w:rPr>
          <w:noProof/>
          <w:lang w:val="en-GB"/>
        </w:rPr>
        <w:object w:dxaOrig="9360" w:dyaOrig="820" w14:anchorId="64F2235F">
          <v:shape id="_x0000_i1031" type="#_x0000_t75" alt="" style="width:468.2pt;height:41.15pt;mso-width-percent:0;mso-height-percent:0;mso-width-percent:0;mso-height-percent:0" o:ole="">
            <v:imagedata r:id="rId32" o:title=""/>
          </v:shape>
          <o:OLEObject Type="Embed" ProgID="Word.OpenDocumentText.12" ShapeID="_x0000_i1031" DrawAspect="Content" ObjectID="_1803364468" r:id="rId33"/>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34" w:history="1">
        <w:r w:rsidRPr="00845602">
          <w:rPr>
            <w:rStyle w:val="Hyperlink"/>
            <w:lang w:val="en-GB"/>
          </w:rPr>
          <w:t>https://www.apachefriends.org/</w:t>
        </w:r>
      </w:hyperlink>
      <w:r w:rsidRPr="00845602">
        <w:rPr>
          <w:lang w:val="en-GB"/>
        </w:rPr>
        <w:t xml:space="preserve"> and installing it:</w:t>
      </w:r>
    </w:p>
    <w:bookmarkStart w:id="35" w:name="_MON_1794734178"/>
    <w:bookmarkEnd w:id="35"/>
    <w:p w14:paraId="654DEEB7" w14:textId="0FEEC36B" w:rsidR="007A325F" w:rsidRPr="00845602" w:rsidRDefault="00820408" w:rsidP="007A325F">
      <w:pPr>
        <w:rPr>
          <w:lang w:val="en-GB"/>
        </w:rPr>
      </w:pPr>
      <w:r w:rsidRPr="00115477">
        <w:rPr>
          <w:noProof/>
          <w:lang w:val="en-GB"/>
        </w:rPr>
        <w:object w:dxaOrig="9360" w:dyaOrig="1080" w14:anchorId="78A0073D">
          <v:shape id="_x0000_i1030" type="#_x0000_t75" alt="" style="width:468.2pt;height:54.1pt;mso-width-percent:0;mso-height-percent:0;mso-width-percent:0;mso-height-percent:0" o:ole="">
            <v:imagedata r:id="rId35" o:title=""/>
          </v:shape>
          <o:OLEObject Type="Embed" ProgID="Word.OpenDocumentText.12" ShapeID="_x0000_i1030" DrawAspect="Content" ObjectID="_1803364469" r:id="rId36"/>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6" w:name="_Toc192751208"/>
      <w:r w:rsidRPr="00845602">
        <w:rPr>
          <w:lang w:val="en-GB"/>
        </w:rPr>
        <w:t>DVWA</w:t>
      </w:r>
      <w:bookmarkEnd w:id="36"/>
    </w:p>
    <w:p w14:paraId="1B72B3E8" w14:textId="2CFA9290"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 xml:space="preserve">penetrate known vulnerabilities </w:t>
      </w:r>
      <w:proofErr w:type="gramStart"/>
      <w:r w:rsidR="0041381D">
        <w:rPr>
          <w:lang w:val="en-GB"/>
        </w:rPr>
        <w:t>of  web</w:t>
      </w:r>
      <w:proofErr w:type="gramEnd"/>
      <w:r w:rsidR="0041381D">
        <w:rPr>
          <w:lang w:val="en-GB"/>
        </w:rPr>
        <w:t xml:space="preserve"> applications</w:t>
      </w:r>
      <w:r w:rsidR="0041381D" w:rsidRPr="0041381D">
        <w:rPr>
          <w:lang w:val="en-GB"/>
        </w:rPr>
        <w:t>[</w:t>
      </w:r>
      <w:r w:rsidR="00710E4F">
        <w:t>17</w:t>
      </w:r>
      <w:r w:rsidR="0041381D">
        <w:rPr>
          <w:lang w:val="en-GB"/>
        </w:rPr>
        <w:t>,</w:t>
      </w:r>
      <w:r w:rsidR="00710E4F">
        <w:rPr>
          <w:lang w:val="en-GB"/>
        </w:rPr>
        <w:t xml:space="preserve"> </w:t>
      </w:r>
      <w:r w:rsidR="00710E4F">
        <w:t>18</w:t>
      </w:r>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7" w:name="_MON_1794738695"/>
    <w:bookmarkEnd w:id="37"/>
    <w:p w14:paraId="561F7D2D" w14:textId="32C83371" w:rsidR="00FE6BB9" w:rsidRPr="00845602" w:rsidRDefault="00820408" w:rsidP="00412B0D">
      <w:pPr>
        <w:rPr>
          <w:noProof/>
          <w:lang w:val="en-GB"/>
        </w:rPr>
      </w:pPr>
      <w:r w:rsidRPr="00115477">
        <w:rPr>
          <w:noProof/>
          <w:lang w:val="en-GB"/>
        </w:rPr>
        <w:object w:dxaOrig="9020" w:dyaOrig="2700" w14:anchorId="2223A23D">
          <v:shape id="_x0000_i1029" type="#_x0000_t75" alt="" style="width:450.8pt;height:135.05pt;mso-width-percent:0;mso-height-percent:0;mso-width-percent:0;mso-height-percent:0" o:ole="">
            <v:imagedata r:id="rId37" o:title=""/>
          </v:shape>
          <o:OLEObject Type="Embed" ProgID="Word.Document.12" ShapeID="_x0000_i1029" DrawAspect="Content" ObjectID="_1803364470" r:id="rId38">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39"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40"/>
                    <a:stretch>
                      <a:fillRect/>
                    </a:stretch>
                  </pic:blipFill>
                  <pic:spPr>
                    <a:xfrm>
                      <a:off x="0" y="0"/>
                      <a:ext cx="3651489" cy="3828149"/>
                    </a:xfrm>
                    <a:prstGeom prst="rect">
                      <a:avLst/>
                    </a:prstGeom>
                  </pic:spPr>
                </pic:pic>
              </a:graphicData>
            </a:graphic>
          </wp:inline>
        </w:drawing>
      </w:r>
    </w:p>
    <w:p w14:paraId="753EF13A" w14:textId="77777777" w:rsidR="004F5D4F" w:rsidRDefault="004F5D4F" w:rsidP="00FE6BB9">
      <w:pPr>
        <w:jc w:val="center"/>
        <w:rPr>
          <w:b/>
          <w:bCs/>
          <w:sz w:val="16"/>
          <w:szCs w:val="16"/>
          <w:lang w:val="en-GB"/>
        </w:rPr>
      </w:pPr>
    </w:p>
    <w:p w14:paraId="04CBECD2" w14:textId="6A7A69EF"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00856A5F" w14:textId="77777777" w:rsidR="004F5D4F" w:rsidRDefault="004F5D4F" w:rsidP="00412B0D">
      <w:pPr>
        <w:rPr>
          <w:noProof/>
          <w:lang w:val="en-GB"/>
        </w:rPr>
      </w:pPr>
    </w:p>
    <w:p w14:paraId="4C0C6A38" w14:textId="0AB9447F"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41"/>
                    <a:stretch>
                      <a:fillRect/>
                    </a:stretch>
                  </pic:blipFill>
                  <pic:spPr>
                    <a:xfrm>
                      <a:off x="0" y="0"/>
                      <a:ext cx="2963606" cy="2291306"/>
                    </a:xfrm>
                    <a:prstGeom prst="rect">
                      <a:avLst/>
                    </a:prstGeom>
                  </pic:spPr>
                </pic:pic>
              </a:graphicData>
            </a:graphic>
          </wp:inline>
        </w:drawing>
      </w:r>
    </w:p>
    <w:p w14:paraId="71E223CC" w14:textId="77777777" w:rsidR="004F5D4F" w:rsidRDefault="004F5D4F" w:rsidP="00FE6BB9">
      <w:pPr>
        <w:jc w:val="center"/>
        <w:rPr>
          <w:b/>
          <w:bCs/>
          <w:sz w:val="16"/>
          <w:szCs w:val="16"/>
          <w:lang w:val="en-GB"/>
        </w:rPr>
      </w:pPr>
    </w:p>
    <w:p w14:paraId="5E3C584D" w14:textId="194E74C3"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42"/>
                    <a:stretch>
                      <a:fillRect/>
                    </a:stretch>
                  </pic:blipFill>
                  <pic:spPr>
                    <a:xfrm>
                      <a:off x="0" y="0"/>
                      <a:ext cx="3774160" cy="4131920"/>
                    </a:xfrm>
                    <a:prstGeom prst="rect">
                      <a:avLst/>
                    </a:prstGeom>
                  </pic:spPr>
                </pic:pic>
              </a:graphicData>
            </a:graphic>
          </wp:inline>
        </w:drawing>
      </w:r>
    </w:p>
    <w:p w14:paraId="690AF13A" w14:textId="77777777" w:rsidR="004F5D4F" w:rsidRDefault="004F5D4F" w:rsidP="00FE6BB9">
      <w:pPr>
        <w:jc w:val="center"/>
        <w:rPr>
          <w:b/>
          <w:bCs/>
          <w:sz w:val="16"/>
          <w:szCs w:val="16"/>
          <w:lang w:val="en-GB"/>
        </w:rPr>
      </w:pPr>
    </w:p>
    <w:p w14:paraId="62BDF347" w14:textId="0B842EFA"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8" w:name="_Toc192751209"/>
      <w:r w:rsidRPr="00845602">
        <w:rPr>
          <w:noProof/>
          <w:lang w:val="en-GB"/>
        </w:rPr>
        <w:t>MQTT</w:t>
      </w:r>
      <w:bookmarkEnd w:id="38"/>
    </w:p>
    <w:p w14:paraId="1A66C059" w14:textId="597C7835"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710E4F">
        <w:t xml:space="preserve"> [19]</w:t>
      </w:r>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39" w:name="_MON_1794739312"/>
    <w:bookmarkEnd w:id="39"/>
    <w:p w14:paraId="7C5A7B18" w14:textId="77777777" w:rsidR="00400049" w:rsidRPr="00845602" w:rsidRDefault="00820408" w:rsidP="00400049">
      <w:pPr>
        <w:rPr>
          <w:noProof/>
          <w:lang w:val="en-GB"/>
        </w:rPr>
      </w:pPr>
      <w:r w:rsidRPr="00115477">
        <w:rPr>
          <w:noProof/>
          <w:lang w:val="en-GB"/>
        </w:rPr>
        <w:object w:dxaOrig="9020" w:dyaOrig="3240" w14:anchorId="4E634CC9">
          <v:shape id="_x0000_i1028" type="#_x0000_t75" alt="" style="width:450.8pt;height:161.9pt;mso-width-percent:0;mso-height-percent:0;mso-width-percent:0;mso-height-percent:0" o:ole="">
            <v:imagedata r:id="rId43" o:title=""/>
          </v:shape>
          <o:OLEObject Type="Embed" ProgID="Word.Document.12" ShapeID="_x0000_i1028" DrawAspect="Content" ObjectID="_1803364471" r:id="rId44">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0" w:name="_MON_1794739422"/>
    <w:bookmarkEnd w:id="40"/>
    <w:p w14:paraId="32DA87C4" w14:textId="74C09417" w:rsidR="00195C9A" w:rsidRPr="00845602" w:rsidRDefault="00820408" w:rsidP="00A63FAF">
      <w:pPr>
        <w:rPr>
          <w:noProof/>
          <w:lang w:val="en-GB"/>
        </w:rPr>
      </w:pPr>
      <w:r w:rsidRPr="00115477">
        <w:rPr>
          <w:noProof/>
          <w:lang w:val="en-GB"/>
        </w:rPr>
        <w:object w:dxaOrig="9020" w:dyaOrig="1360" w14:anchorId="7BBA79DD">
          <v:shape id="_x0000_i1027" type="#_x0000_t75" alt="" style="width:450.8pt;height:68pt;mso-width-percent:0;mso-height-percent:0;mso-width-percent:0;mso-height-percent:0" o:ole="">
            <v:imagedata r:id="rId45" o:title=""/>
          </v:shape>
          <o:OLEObject Type="Embed" ProgID="Word.Document.12" ShapeID="_x0000_i1027" DrawAspect="Content" ObjectID="_1803364472" r:id="rId46">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1" w:name="_Toc192751210"/>
      <w:r w:rsidRPr="00845602">
        <w:rPr>
          <w:noProof/>
          <w:lang w:val="en-GB"/>
        </w:rPr>
        <w:lastRenderedPageBreak/>
        <w:t>Additional Dependancies</w:t>
      </w:r>
      <w:bookmarkEnd w:id="41"/>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2" w:name="_MON_1794739945"/>
    <w:bookmarkEnd w:id="42"/>
    <w:p w14:paraId="4BE4F658" w14:textId="5D3B1382" w:rsidR="00A63FAF" w:rsidRPr="00845602" w:rsidRDefault="00820408" w:rsidP="00EC4D54">
      <w:pPr>
        <w:rPr>
          <w:noProof/>
          <w:lang w:val="en-GB"/>
        </w:rPr>
      </w:pPr>
      <w:r w:rsidRPr="00115477">
        <w:rPr>
          <w:noProof/>
          <w:lang w:val="en-GB"/>
        </w:rPr>
        <w:object w:dxaOrig="9020" w:dyaOrig="7300" w14:anchorId="18286085">
          <v:shape id="_x0000_i1026" type="#_x0000_t75" alt="" style="width:450.8pt;height:364pt;mso-width-percent:0;mso-height-percent:0;mso-width-percent:0;mso-height-percent:0" o:ole="">
            <v:imagedata r:id="rId47" o:title=""/>
          </v:shape>
          <o:OLEObject Type="Embed" ProgID="Word.Document.12" ShapeID="_x0000_i1026" DrawAspect="Content" ObjectID="_1803364473" r:id="rId48">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3" w:name="_Toc192751211"/>
      <w:r w:rsidRPr="00845602">
        <w:rPr>
          <w:noProof/>
          <w:lang w:val="en-GB"/>
        </w:rPr>
        <w:lastRenderedPageBreak/>
        <w:t>Running Flurry</w:t>
      </w:r>
      <w:bookmarkEnd w:id="43"/>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4" w:name="_MON_1794743038"/>
    <w:bookmarkEnd w:id="44"/>
    <w:p w14:paraId="60F14892" w14:textId="0EBA3B64" w:rsidR="008B5DD3" w:rsidRPr="00845602" w:rsidRDefault="00820408" w:rsidP="008B5DD3">
      <w:pPr>
        <w:rPr>
          <w:noProof/>
          <w:lang w:val="en-GB"/>
        </w:rPr>
      </w:pPr>
      <w:r w:rsidRPr="00820408">
        <w:rPr>
          <w:b/>
          <w:bCs/>
          <w:noProof/>
          <w:kern w:val="2"/>
          <w:sz w:val="28"/>
          <w:szCs w:val="28"/>
          <w:lang w:val="en-GB" w:eastAsia="en-GB"/>
        </w:rPr>
        <w:object w:dxaOrig="9020" w:dyaOrig="540" w14:anchorId="6CE76FD2">
          <v:shape id="_x0000_i1025" type="#_x0000_t75" alt="" style="width:450.8pt;height:26.85pt;mso-width-percent:0;mso-height-percent:0;mso-width-percent:0;mso-height-percent:0" o:ole="">
            <v:imagedata r:id="rId49" o:title=""/>
          </v:shape>
          <o:OLEObject Type="Embed" ProgID="Word.Document.12" ShapeID="_x0000_i1025" DrawAspect="Content" ObjectID="_1803364474" r:id="rId50">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51"/>
                    <a:stretch>
                      <a:fillRect/>
                    </a:stretch>
                  </pic:blipFill>
                  <pic:spPr>
                    <a:xfrm>
                      <a:off x="0" y="0"/>
                      <a:ext cx="3705673" cy="5016384"/>
                    </a:xfrm>
                    <a:prstGeom prst="rect">
                      <a:avLst/>
                    </a:prstGeom>
                  </pic:spPr>
                </pic:pic>
              </a:graphicData>
            </a:graphic>
          </wp:inline>
        </w:drawing>
      </w:r>
    </w:p>
    <w:p w14:paraId="191F333C" w14:textId="77777777" w:rsidR="004F5D4F" w:rsidRDefault="004F5D4F" w:rsidP="00033504">
      <w:pPr>
        <w:jc w:val="center"/>
        <w:rPr>
          <w:b/>
          <w:bCs/>
          <w:sz w:val="16"/>
          <w:szCs w:val="16"/>
          <w:lang w:val="en-GB"/>
        </w:rPr>
      </w:pPr>
    </w:p>
    <w:p w14:paraId="1B473C5D" w14:textId="5CFD4529" w:rsidR="00033504" w:rsidRPr="004F5D4F" w:rsidRDefault="00033504" w:rsidP="004F5D4F">
      <w:pPr>
        <w:jc w:val="center"/>
        <w:rPr>
          <w:b/>
          <w:bCs/>
          <w:sz w:val="16"/>
          <w:szCs w:val="16"/>
          <w:lang w:val="en-GB"/>
        </w:rPr>
      </w:pPr>
      <w:r w:rsidRPr="00845602">
        <w:rPr>
          <w:b/>
          <w:bCs/>
          <w:sz w:val="16"/>
          <w:szCs w:val="16"/>
          <w:lang w:val="en-GB"/>
        </w:rPr>
        <w:t>Figure 7: Screenshot of the Flurry command line interface</w:t>
      </w: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52"/>
                    <a:stretch>
                      <a:fillRect/>
                    </a:stretch>
                  </pic:blipFill>
                  <pic:spPr>
                    <a:xfrm>
                      <a:off x="0" y="0"/>
                      <a:ext cx="5486400" cy="5077460"/>
                    </a:xfrm>
                    <a:prstGeom prst="rect">
                      <a:avLst/>
                    </a:prstGeom>
                  </pic:spPr>
                </pic:pic>
              </a:graphicData>
            </a:graphic>
          </wp:inline>
        </w:drawing>
      </w:r>
    </w:p>
    <w:p w14:paraId="5DC9BAA1" w14:textId="435E87B7" w:rsidR="00F83FB6" w:rsidRPr="00845602" w:rsidRDefault="00F83FB6" w:rsidP="00F83FB6">
      <w:pPr>
        <w:jc w:val="center"/>
        <w:rPr>
          <w:b/>
          <w:bCs/>
          <w:sz w:val="16"/>
          <w:szCs w:val="16"/>
          <w:lang w:val="en-GB"/>
        </w:rPr>
      </w:pPr>
      <w:r w:rsidRPr="00845602">
        <w:rPr>
          <w:b/>
          <w:bCs/>
          <w:sz w:val="16"/>
          <w:szCs w:val="16"/>
          <w:lang w:val="en-GB"/>
        </w:rPr>
        <w:t xml:space="preserve">Figure </w:t>
      </w:r>
      <w:r w:rsidR="00A3005B">
        <w:rPr>
          <w:b/>
          <w:bCs/>
          <w:sz w:val="16"/>
          <w:szCs w:val="16"/>
          <w:lang w:val="en-GB"/>
        </w:rPr>
        <w:t>8</w:t>
      </w:r>
      <w:r w:rsidRPr="00845602">
        <w:rPr>
          <w:b/>
          <w:bCs/>
          <w:sz w:val="16"/>
          <w:szCs w:val="16"/>
          <w:lang w:val="en-GB"/>
        </w:rPr>
        <w:t>: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5" w:name="_Toc192751212"/>
      <w:r>
        <w:rPr>
          <w:lang w:val="en-GB"/>
        </w:rPr>
        <w:lastRenderedPageBreak/>
        <w:t>Security-Critical Applications</w:t>
      </w:r>
      <w:bookmarkEnd w:id="45"/>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7E50E9F4"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r w:rsidR="00710E4F">
        <w:t>20</w:t>
      </w:r>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0696D523" w:rsidR="00992C2F" w:rsidRDefault="00954B93" w:rsidP="00992C2F">
            <w:pPr>
              <w:rPr>
                <w:lang w:val="en-GB"/>
              </w:rPr>
            </w:pPr>
            <w:r>
              <w:rPr>
                <w:lang w:val="en-GB"/>
              </w:rPr>
              <w:t>Vulnerability</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05D43FD7" w14:textId="77777777" w:rsidR="004F5D4F" w:rsidRDefault="004F5D4F" w:rsidP="00A3005B">
      <w:pPr>
        <w:jc w:val="center"/>
        <w:rPr>
          <w:b/>
          <w:bCs/>
          <w:sz w:val="16"/>
          <w:szCs w:val="16"/>
          <w:lang w:val="en-GB"/>
        </w:rPr>
      </w:pPr>
    </w:p>
    <w:p w14:paraId="36CCC73A" w14:textId="63D5380D" w:rsidR="00A3005B" w:rsidRPr="00845602" w:rsidRDefault="00A3005B" w:rsidP="00A3005B">
      <w:pPr>
        <w:jc w:val="center"/>
        <w:rPr>
          <w:b/>
          <w:bCs/>
          <w:sz w:val="16"/>
          <w:szCs w:val="16"/>
          <w:lang w:val="en-GB"/>
        </w:rPr>
      </w:pPr>
      <w:r>
        <w:rPr>
          <w:b/>
          <w:bCs/>
          <w:sz w:val="16"/>
          <w:szCs w:val="16"/>
          <w:lang w:val="en-GB"/>
        </w:rPr>
        <w:t>Table</w:t>
      </w:r>
      <w:r w:rsidRPr="00845602">
        <w:rPr>
          <w:b/>
          <w:bCs/>
          <w:sz w:val="16"/>
          <w:szCs w:val="16"/>
          <w:lang w:val="en-GB"/>
        </w:rPr>
        <w:t xml:space="preserve"> </w:t>
      </w:r>
      <w:r>
        <w:rPr>
          <w:b/>
          <w:bCs/>
          <w:sz w:val="16"/>
          <w:szCs w:val="16"/>
          <w:lang w:val="en-GB"/>
        </w:rPr>
        <w:t>1</w:t>
      </w:r>
      <w:r w:rsidRPr="00845602">
        <w:rPr>
          <w:b/>
          <w:bCs/>
          <w:sz w:val="16"/>
          <w:szCs w:val="16"/>
          <w:lang w:val="en-GB"/>
        </w:rPr>
        <w:t>:</w:t>
      </w:r>
      <w:r>
        <w:rPr>
          <w:b/>
          <w:bCs/>
          <w:sz w:val="16"/>
          <w:szCs w:val="16"/>
          <w:lang w:val="en-GB"/>
        </w:rPr>
        <w:t xml:space="preserve"> Table of Common Vulnerabilities in OWASP Top 10</w:t>
      </w:r>
    </w:p>
    <w:p w14:paraId="30E920B3" w14:textId="77777777" w:rsidR="00992C2F" w:rsidRPr="00992C2F" w:rsidRDefault="00992C2F" w:rsidP="00A3005B">
      <w:pPr>
        <w:jc w:val="cente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6" w:name="_Toc192751213"/>
      <w:r>
        <w:rPr>
          <w:lang w:val="en-GB"/>
        </w:rPr>
        <w:lastRenderedPageBreak/>
        <w:t>Intrusion Scenarios</w:t>
      </w:r>
      <w:bookmarkEnd w:id="46"/>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7" w:name="_Toc192751214"/>
      <w:r>
        <w:rPr>
          <w:lang w:val="en-GB"/>
        </w:rPr>
        <w:t>XSS</w:t>
      </w:r>
      <w:bookmarkEnd w:id="47"/>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8" w:name="_Toc192751215"/>
      <w:r>
        <w:rPr>
          <w:lang w:val="en-GB"/>
        </w:rPr>
        <w:t>Stored</w:t>
      </w:r>
      <w:bookmarkEnd w:id="48"/>
    </w:p>
    <w:p w14:paraId="7A67A140" w14:textId="6C68F0DE"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 xml:space="preserve">in databases or message forums and are retrieved by victims when they request the stored </w:t>
      </w:r>
      <w:r w:rsidR="005D1A79">
        <w:rPr>
          <w:lang w:val="en-GB"/>
        </w:rPr>
        <w:t>information [</w:t>
      </w:r>
      <w:r w:rsidR="00710E4F">
        <w:t>21</w:t>
      </w:r>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49" w:name="_Toc192751216"/>
      <w:r>
        <w:rPr>
          <w:lang w:val="en-GB"/>
        </w:rPr>
        <w:t>Reflected</w:t>
      </w:r>
      <w:bookmarkEnd w:id="49"/>
    </w:p>
    <w:p w14:paraId="354CBC74" w14:textId="551F2D91"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r w:rsidR="00710E4F">
        <w:t>22</w:t>
      </w:r>
      <w:r>
        <w:rPr>
          <w:lang w:val="en-GB"/>
        </w:rPr>
        <w:t xml:space="preserve">]. Reflected attacks can be delivered to victims in the form of emails tricking them into clicking malicious link or merely browsing a malicious site. The injected code travels to a vulnerable compromised by the attacker which </w:t>
      </w:r>
      <w:proofErr w:type="gramStart"/>
      <w:r>
        <w:rPr>
          <w:lang w:val="en-GB"/>
        </w:rPr>
        <w:t>reflects back</w:t>
      </w:r>
      <w:proofErr w:type="gramEnd"/>
      <w:r>
        <w:rPr>
          <w:lang w:val="en-GB"/>
        </w:rPr>
        <w:t xml:space="preserve"> to the </w:t>
      </w:r>
      <w:r w:rsidR="007015C4">
        <w:rPr>
          <w:lang w:val="en-GB"/>
        </w:rPr>
        <w:t>victim’s</w:t>
      </w:r>
      <w:r>
        <w:rPr>
          <w:lang w:val="en-GB"/>
        </w:rPr>
        <w:t xml:space="preserve"> browser</w:t>
      </w:r>
      <w:r w:rsidR="007015C4">
        <w:rPr>
          <w:lang w:val="en-GB"/>
        </w:rPr>
        <w:t xml:space="preserve"> [</w:t>
      </w:r>
      <w:r w:rsidR="00710E4F">
        <w:t>21</w:t>
      </w:r>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50" w:name="_Toc192751217"/>
      <w:r>
        <w:rPr>
          <w:lang w:val="en-GB"/>
        </w:rPr>
        <w:t>DOM</w:t>
      </w:r>
      <w:bookmarkEnd w:id="50"/>
    </w:p>
    <w:p w14:paraId="2990DDD3" w14:textId="37AD2E64"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r w:rsidR="00710E4F">
        <w:t>23</w:t>
      </w:r>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1" w:name="_Toc192751218"/>
      <w:r>
        <w:rPr>
          <w:lang w:val="en-GB"/>
        </w:rPr>
        <w:t>Command Injection</w:t>
      </w:r>
      <w:bookmarkEnd w:id="51"/>
    </w:p>
    <w:p w14:paraId="4CC2BE98" w14:textId="1991B0F5"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r w:rsidR="00710E4F">
        <w:rPr>
          <w:lang w:val="en-GB"/>
        </w:rPr>
        <w:t>24</w:t>
      </w:r>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2" w:name="_Toc192751219"/>
      <w:r>
        <w:rPr>
          <w:lang w:val="en-GB"/>
        </w:rPr>
        <w:lastRenderedPageBreak/>
        <w:t>SQL Injection</w:t>
      </w:r>
      <w:bookmarkEnd w:id="52"/>
      <w:r>
        <w:rPr>
          <w:lang w:val="en-GB"/>
        </w:rPr>
        <w:t xml:space="preserve"> </w:t>
      </w:r>
    </w:p>
    <w:p w14:paraId="45D83FB0" w14:textId="169939EE"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r w:rsidR="00710E4F">
        <w:t>25</w:t>
      </w:r>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3" w:name="_Toc192751220"/>
      <w:r>
        <w:rPr>
          <w:lang w:val="en-GB"/>
        </w:rPr>
        <w:t>Brute</w:t>
      </w:r>
      <w:r w:rsidR="0064614A">
        <w:rPr>
          <w:lang w:val="en-GB"/>
        </w:rPr>
        <w:t xml:space="preserve"> F</w:t>
      </w:r>
      <w:r>
        <w:rPr>
          <w:lang w:val="en-GB"/>
        </w:rPr>
        <w:t>orce</w:t>
      </w:r>
      <w:bookmarkEnd w:id="53"/>
    </w:p>
    <w:p w14:paraId="44647FA5" w14:textId="0155CD48"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r w:rsidR="00710E4F">
        <w:rPr>
          <w:lang w:val="en-GB"/>
        </w:rPr>
        <w:t>26</w:t>
      </w:r>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4" w:name="_Toc192751221"/>
      <w:r>
        <w:rPr>
          <w:lang w:val="en-GB"/>
        </w:rPr>
        <w:t>Provenance Graph Generation</w:t>
      </w:r>
      <w:bookmarkEnd w:id="54"/>
    </w:p>
    <w:p w14:paraId="181DAC03" w14:textId="465ED8B4" w:rsidR="00032C7D" w:rsidRPr="00032C7D" w:rsidRDefault="00032C7D" w:rsidP="00032C7D">
      <w:pPr>
        <w:pStyle w:val="Heading2"/>
        <w:rPr>
          <w:lang w:val="en-GB"/>
        </w:rPr>
      </w:pPr>
      <w:bookmarkStart w:id="55" w:name="_Toc192751222"/>
      <w:r>
        <w:rPr>
          <w:lang w:val="en-GB"/>
        </w:rPr>
        <w:t>Choosing Dataset Sizes</w:t>
      </w:r>
      <w:bookmarkEnd w:id="55"/>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bookmarkStart w:id="56" w:name="_Toc192751223"/>
      <w:r>
        <w:rPr>
          <w:lang w:val="en-GB"/>
        </w:rPr>
        <w:t>Generating Provenance Data</w:t>
      </w:r>
      <w:bookmarkEnd w:id="56"/>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7E99DBA3" w14:textId="2339564E" w:rsidR="00601BC3" w:rsidRDefault="00D70F81" w:rsidP="00032C7D">
      <w:pPr>
        <w:rPr>
          <w:lang w:val="en-GB"/>
        </w:rPr>
      </w:pPr>
      <w:r>
        <w:rPr>
          <w:lang w:val="en-GB"/>
        </w:rPr>
        <w:br w:type="page"/>
      </w:r>
    </w:p>
    <w:p w14:paraId="071F3AB3" w14:textId="4BE3F5E5" w:rsidR="00601BC3" w:rsidRPr="00032C7D" w:rsidRDefault="00601BC3" w:rsidP="00601BC3">
      <w:pPr>
        <w:pStyle w:val="Heading2"/>
        <w:rPr>
          <w:lang w:val="en-GB"/>
        </w:rPr>
      </w:pPr>
      <w:bookmarkStart w:id="57" w:name="_Toc192751224"/>
      <w:r>
        <w:rPr>
          <w:lang w:val="en-GB"/>
        </w:rPr>
        <w:lastRenderedPageBreak/>
        <w:t>Graph Exploration</w:t>
      </w:r>
      <w:bookmarkEnd w:id="57"/>
    </w:p>
    <w:p w14:paraId="5962D138" w14:textId="6451716B" w:rsidR="004F5285" w:rsidRDefault="00601BC3" w:rsidP="00DE1628">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2BCB5146" w14:textId="51D22BF1" w:rsidR="004F5285" w:rsidRDefault="004F5285" w:rsidP="00636E33">
      <w:pPr>
        <w:jc w:val="center"/>
        <w:rPr>
          <w:lang w:val="en-GB"/>
        </w:rPr>
      </w:pPr>
    </w:p>
    <w:tbl>
      <w:tblPr>
        <w:tblStyle w:val="TableGrid"/>
        <w:tblW w:w="0" w:type="auto"/>
        <w:jc w:val="center"/>
        <w:tblLook w:val="04A0" w:firstRow="1" w:lastRow="0" w:firstColumn="1" w:lastColumn="0" w:noHBand="0" w:noVBand="1"/>
      </w:tblPr>
      <w:tblGrid>
        <w:gridCol w:w="3823"/>
        <w:gridCol w:w="4245"/>
      </w:tblGrid>
      <w:tr w:rsidR="005F5E12" w14:paraId="446031BB" w14:textId="77777777" w:rsidTr="00DE1628">
        <w:trPr>
          <w:trHeight w:val="323"/>
          <w:jc w:val="center"/>
        </w:trPr>
        <w:tc>
          <w:tcPr>
            <w:tcW w:w="8068" w:type="dxa"/>
            <w:gridSpan w:val="2"/>
            <w:vAlign w:val="center"/>
          </w:tcPr>
          <w:p w14:paraId="24113D0F" w14:textId="5691F684" w:rsidR="005F5E12" w:rsidRDefault="005F5E12" w:rsidP="00636E33">
            <w:pPr>
              <w:jc w:val="center"/>
              <w:rPr>
                <w:lang w:val="en-GB"/>
              </w:rPr>
            </w:pPr>
            <w:r>
              <w:rPr>
                <w:lang w:val="en-GB"/>
              </w:rPr>
              <w:t>Nodes</w:t>
            </w:r>
          </w:p>
        </w:tc>
      </w:tr>
      <w:tr w:rsidR="005F5E12" w14:paraId="5F8E1496" w14:textId="77777777" w:rsidTr="00DE1628">
        <w:trPr>
          <w:trHeight w:val="239"/>
          <w:jc w:val="center"/>
        </w:trPr>
        <w:tc>
          <w:tcPr>
            <w:tcW w:w="3823" w:type="dxa"/>
          </w:tcPr>
          <w:p w14:paraId="3DE3C4F7" w14:textId="7880D395" w:rsidR="005F5E12" w:rsidRPr="00DE1628" w:rsidRDefault="005F5E12" w:rsidP="00636E33">
            <w:pPr>
              <w:jc w:val="center"/>
              <w:rPr>
                <w:lang w:val="en-GB"/>
              </w:rPr>
            </w:pPr>
            <w:r w:rsidRPr="00DE1628">
              <w:rPr>
                <w:lang w:val="en-GB"/>
              </w:rPr>
              <w:t>pipe</w:t>
            </w:r>
          </w:p>
        </w:tc>
        <w:tc>
          <w:tcPr>
            <w:tcW w:w="4245" w:type="dxa"/>
          </w:tcPr>
          <w:p w14:paraId="66081803" w14:textId="5C28740E" w:rsidR="005F5E12" w:rsidRPr="00DE1628" w:rsidRDefault="005F5E12" w:rsidP="00636E33">
            <w:pPr>
              <w:jc w:val="center"/>
              <w:rPr>
                <w:lang w:val="en-GB"/>
              </w:rPr>
            </w:pPr>
            <w:proofErr w:type="spellStart"/>
            <w:r w:rsidRPr="00DE1628">
              <w:rPr>
                <w:lang w:val="en-GB"/>
              </w:rPr>
              <w:t>argv</w:t>
            </w:r>
            <w:proofErr w:type="spellEnd"/>
          </w:p>
        </w:tc>
      </w:tr>
      <w:tr w:rsidR="005F5E12" w14:paraId="1551EB20" w14:textId="77777777" w:rsidTr="00DE1628">
        <w:trPr>
          <w:trHeight w:val="239"/>
          <w:jc w:val="center"/>
        </w:trPr>
        <w:tc>
          <w:tcPr>
            <w:tcW w:w="3823" w:type="dxa"/>
          </w:tcPr>
          <w:p w14:paraId="110894E5" w14:textId="137E3587" w:rsidR="005F5E12" w:rsidRPr="00DE1628" w:rsidRDefault="005F5E12" w:rsidP="00636E33">
            <w:pPr>
              <w:jc w:val="center"/>
              <w:rPr>
                <w:lang w:val="en-GB"/>
              </w:rPr>
            </w:pPr>
            <w:proofErr w:type="spellStart"/>
            <w:r w:rsidRPr="00DE1628">
              <w:rPr>
                <w:lang w:val="en-GB"/>
              </w:rPr>
              <w:t>process_memory</w:t>
            </w:r>
            <w:proofErr w:type="spellEnd"/>
          </w:p>
        </w:tc>
        <w:tc>
          <w:tcPr>
            <w:tcW w:w="4245" w:type="dxa"/>
          </w:tcPr>
          <w:p w14:paraId="1144BEA1" w14:textId="61D459C5" w:rsidR="005F5E12" w:rsidRPr="00DE1628" w:rsidRDefault="005F5E12" w:rsidP="00636E33">
            <w:pPr>
              <w:jc w:val="center"/>
              <w:rPr>
                <w:lang w:val="en-GB"/>
              </w:rPr>
            </w:pPr>
            <w:r w:rsidRPr="00DE1628">
              <w:rPr>
                <w:lang w:val="en-GB"/>
              </w:rPr>
              <w:t>path</w:t>
            </w:r>
          </w:p>
        </w:tc>
      </w:tr>
      <w:tr w:rsidR="005F5E12" w14:paraId="471A60DA" w14:textId="77777777" w:rsidTr="00DE1628">
        <w:trPr>
          <w:trHeight w:val="255"/>
          <w:jc w:val="center"/>
        </w:trPr>
        <w:tc>
          <w:tcPr>
            <w:tcW w:w="3823" w:type="dxa"/>
          </w:tcPr>
          <w:p w14:paraId="1849C3C6" w14:textId="4049089C" w:rsidR="005F5E12" w:rsidRPr="00DE1628" w:rsidRDefault="005F5E12" w:rsidP="00636E33">
            <w:pPr>
              <w:jc w:val="center"/>
              <w:rPr>
                <w:lang w:val="en-GB"/>
              </w:rPr>
            </w:pPr>
            <w:proofErr w:type="spellStart"/>
            <w:r w:rsidRPr="00DE1628">
              <w:rPr>
                <w:lang w:val="en-GB"/>
              </w:rPr>
              <w:t>iattr</w:t>
            </w:r>
            <w:proofErr w:type="spellEnd"/>
          </w:p>
        </w:tc>
        <w:tc>
          <w:tcPr>
            <w:tcW w:w="4245" w:type="dxa"/>
          </w:tcPr>
          <w:p w14:paraId="60E833DC" w14:textId="31FCE618" w:rsidR="005F5E12" w:rsidRPr="00DE1628" w:rsidRDefault="005F5E12" w:rsidP="00636E33">
            <w:pPr>
              <w:jc w:val="center"/>
              <w:rPr>
                <w:lang w:val="en-GB"/>
              </w:rPr>
            </w:pPr>
            <w:r w:rsidRPr="00DE1628">
              <w:rPr>
                <w:lang w:val="en-GB"/>
              </w:rPr>
              <w:t>socket</w:t>
            </w:r>
          </w:p>
        </w:tc>
      </w:tr>
      <w:tr w:rsidR="005F5E12" w14:paraId="544816BF" w14:textId="77777777" w:rsidTr="00DE1628">
        <w:trPr>
          <w:trHeight w:val="239"/>
          <w:jc w:val="center"/>
        </w:trPr>
        <w:tc>
          <w:tcPr>
            <w:tcW w:w="3823" w:type="dxa"/>
          </w:tcPr>
          <w:p w14:paraId="2B3DE12C" w14:textId="6E2D193A" w:rsidR="005F5E12" w:rsidRPr="00DE1628" w:rsidRDefault="005F5E12" w:rsidP="00636E33">
            <w:pPr>
              <w:jc w:val="center"/>
              <w:rPr>
                <w:lang w:val="en-GB"/>
              </w:rPr>
            </w:pPr>
            <w:r w:rsidRPr="00DE1628">
              <w:rPr>
                <w:lang w:val="en-GB"/>
              </w:rPr>
              <w:t>task</w:t>
            </w:r>
          </w:p>
        </w:tc>
        <w:tc>
          <w:tcPr>
            <w:tcW w:w="4245" w:type="dxa"/>
          </w:tcPr>
          <w:p w14:paraId="7FF4254E" w14:textId="19D7EE53" w:rsidR="005F5E12" w:rsidRPr="00DE1628" w:rsidRDefault="005F5E12" w:rsidP="00636E33">
            <w:pPr>
              <w:jc w:val="center"/>
              <w:rPr>
                <w:lang w:val="en-GB"/>
              </w:rPr>
            </w:pPr>
            <w:proofErr w:type="spellStart"/>
            <w:r w:rsidRPr="00DE1628">
              <w:rPr>
                <w:lang w:val="en-GB"/>
              </w:rPr>
              <w:t>xattr</w:t>
            </w:r>
            <w:proofErr w:type="spellEnd"/>
          </w:p>
        </w:tc>
      </w:tr>
      <w:tr w:rsidR="005F5E12" w14:paraId="23C96182" w14:textId="77777777" w:rsidTr="00DE1628">
        <w:trPr>
          <w:trHeight w:val="239"/>
          <w:jc w:val="center"/>
        </w:trPr>
        <w:tc>
          <w:tcPr>
            <w:tcW w:w="3823" w:type="dxa"/>
          </w:tcPr>
          <w:p w14:paraId="739713D6" w14:textId="75AA27CE" w:rsidR="005F5E12" w:rsidRPr="00DE1628" w:rsidRDefault="005F5E12" w:rsidP="00636E33">
            <w:pPr>
              <w:jc w:val="center"/>
              <w:rPr>
                <w:lang w:val="en-GB"/>
              </w:rPr>
            </w:pPr>
            <w:r w:rsidRPr="00DE1628">
              <w:rPr>
                <w:lang w:val="en-GB"/>
              </w:rPr>
              <w:t>address</w:t>
            </w:r>
          </w:p>
        </w:tc>
        <w:tc>
          <w:tcPr>
            <w:tcW w:w="4245" w:type="dxa"/>
          </w:tcPr>
          <w:p w14:paraId="05E0FFFE" w14:textId="66A01832" w:rsidR="005F5E12" w:rsidRPr="00DE1628" w:rsidRDefault="005F5E12" w:rsidP="00636E33">
            <w:pPr>
              <w:jc w:val="center"/>
              <w:rPr>
                <w:lang w:val="en-GB"/>
              </w:rPr>
            </w:pPr>
            <w:r w:rsidRPr="00DE1628">
              <w:rPr>
                <w:lang w:val="en-GB"/>
              </w:rPr>
              <w:t>block</w:t>
            </w:r>
          </w:p>
        </w:tc>
      </w:tr>
      <w:tr w:rsidR="005F5E12" w14:paraId="48206D7D" w14:textId="77777777" w:rsidTr="00DE1628">
        <w:trPr>
          <w:trHeight w:val="239"/>
          <w:jc w:val="center"/>
        </w:trPr>
        <w:tc>
          <w:tcPr>
            <w:tcW w:w="3823" w:type="dxa"/>
          </w:tcPr>
          <w:p w14:paraId="61D10547" w14:textId="25DB74B4" w:rsidR="005F5E12" w:rsidRPr="00DE1628" w:rsidRDefault="005F5E12" w:rsidP="00636E33">
            <w:pPr>
              <w:jc w:val="center"/>
              <w:rPr>
                <w:lang w:val="en-GB"/>
              </w:rPr>
            </w:pPr>
            <w:r w:rsidRPr="00DE1628">
              <w:rPr>
                <w:lang w:val="en-GB"/>
              </w:rPr>
              <w:t>machine</w:t>
            </w:r>
          </w:p>
        </w:tc>
        <w:tc>
          <w:tcPr>
            <w:tcW w:w="4245" w:type="dxa"/>
          </w:tcPr>
          <w:p w14:paraId="2AC44F3C" w14:textId="722BCBD0" w:rsidR="005F5E12" w:rsidRPr="00DE1628" w:rsidRDefault="005F5E12" w:rsidP="00636E33">
            <w:pPr>
              <w:jc w:val="center"/>
              <w:rPr>
                <w:lang w:val="en-GB"/>
              </w:rPr>
            </w:pPr>
            <w:r w:rsidRPr="00DE1628">
              <w:rPr>
                <w:lang w:val="en-GB"/>
              </w:rPr>
              <w:t>file</w:t>
            </w:r>
          </w:p>
        </w:tc>
      </w:tr>
      <w:tr w:rsidR="005F5E12" w14:paraId="7625D03B" w14:textId="77777777" w:rsidTr="00DE1628">
        <w:trPr>
          <w:trHeight w:val="239"/>
          <w:jc w:val="center"/>
        </w:trPr>
        <w:tc>
          <w:tcPr>
            <w:tcW w:w="3823" w:type="dxa"/>
          </w:tcPr>
          <w:p w14:paraId="0B59D664" w14:textId="16239B77" w:rsidR="005F5E12" w:rsidRPr="00DE1628" w:rsidRDefault="005F5E12" w:rsidP="00636E33">
            <w:pPr>
              <w:jc w:val="center"/>
              <w:rPr>
                <w:lang w:val="en-GB"/>
              </w:rPr>
            </w:pPr>
            <w:proofErr w:type="spellStart"/>
            <w:r w:rsidRPr="00DE1628">
              <w:rPr>
                <w:lang w:val="en-GB"/>
              </w:rPr>
              <w:t>shm</w:t>
            </w:r>
            <w:proofErr w:type="spellEnd"/>
          </w:p>
        </w:tc>
        <w:tc>
          <w:tcPr>
            <w:tcW w:w="4245" w:type="dxa"/>
          </w:tcPr>
          <w:p w14:paraId="108269E9" w14:textId="10D3878A" w:rsidR="005F5E12" w:rsidRPr="00DE1628" w:rsidRDefault="005F5E12" w:rsidP="00636E33">
            <w:pPr>
              <w:jc w:val="center"/>
              <w:rPr>
                <w:lang w:val="en-GB"/>
              </w:rPr>
            </w:pPr>
            <w:r w:rsidRPr="00DE1628">
              <w:rPr>
                <w:lang w:val="en-GB"/>
              </w:rPr>
              <w:t>link</w:t>
            </w:r>
          </w:p>
        </w:tc>
      </w:tr>
    </w:tbl>
    <w:p w14:paraId="6BF22223" w14:textId="77777777" w:rsidR="004F5D4F" w:rsidRDefault="004F5D4F" w:rsidP="00A3005B">
      <w:pPr>
        <w:jc w:val="center"/>
        <w:rPr>
          <w:b/>
          <w:bCs/>
          <w:sz w:val="16"/>
          <w:szCs w:val="16"/>
          <w:lang w:val="en-GB"/>
        </w:rPr>
      </w:pPr>
    </w:p>
    <w:p w14:paraId="56DEA96B" w14:textId="3AA1CAE9" w:rsidR="00A3005B" w:rsidRPr="00845602" w:rsidRDefault="00A3005B" w:rsidP="00A3005B">
      <w:pPr>
        <w:jc w:val="center"/>
        <w:rPr>
          <w:b/>
          <w:bCs/>
          <w:sz w:val="16"/>
          <w:szCs w:val="16"/>
          <w:lang w:val="en-GB"/>
        </w:rPr>
      </w:pPr>
      <w:r>
        <w:rPr>
          <w:b/>
          <w:bCs/>
          <w:sz w:val="16"/>
          <w:szCs w:val="16"/>
          <w:lang w:val="en-GB"/>
        </w:rPr>
        <w:t>Table 2: Table containing all the unique nodes found in generated provenance graphs</w:t>
      </w:r>
    </w:p>
    <w:p w14:paraId="7499A2A9" w14:textId="77777777" w:rsidR="00064C03" w:rsidRDefault="00064C03" w:rsidP="00A3005B">
      <w:pPr>
        <w:jc w:val="center"/>
        <w:rPr>
          <w:lang w:val="en-GB"/>
        </w:rPr>
      </w:pPr>
    </w:p>
    <w:tbl>
      <w:tblPr>
        <w:tblStyle w:val="TableGrid"/>
        <w:tblW w:w="0" w:type="auto"/>
        <w:jc w:val="center"/>
        <w:tblLook w:val="04A0" w:firstRow="1" w:lastRow="0" w:firstColumn="1" w:lastColumn="0" w:noHBand="0" w:noVBand="1"/>
      </w:tblPr>
      <w:tblGrid>
        <w:gridCol w:w="1720"/>
        <w:gridCol w:w="2366"/>
        <w:gridCol w:w="1942"/>
        <w:gridCol w:w="2160"/>
      </w:tblGrid>
      <w:tr w:rsidR="008A4895" w:rsidRPr="00BE0F0F" w14:paraId="569B0B36" w14:textId="77777777" w:rsidTr="00A3005B">
        <w:trPr>
          <w:trHeight w:val="300"/>
          <w:jc w:val="center"/>
        </w:trPr>
        <w:tc>
          <w:tcPr>
            <w:tcW w:w="8188" w:type="dxa"/>
            <w:gridSpan w:val="4"/>
          </w:tcPr>
          <w:p w14:paraId="76593033" w14:textId="70AB982B" w:rsidR="008A4895" w:rsidRPr="008A4895" w:rsidRDefault="008A4895" w:rsidP="00636E33">
            <w:pPr>
              <w:jc w:val="center"/>
            </w:pPr>
            <w:r w:rsidRPr="008A4895">
              <w:t>Edges</w:t>
            </w:r>
          </w:p>
        </w:tc>
      </w:tr>
      <w:tr w:rsidR="008A4895" w:rsidRPr="00BE0F0F" w14:paraId="77E670EF" w14:textId="77777777" w:rsidTr="00A3005B">
        <w:trPr>
          <w:trHeight w:val="253"/>
          <w:jc w:val="center"/>
        </w:trPr>
        <w:tc>
          <w:tcPr>
            <w:tcW w:w="1720" w:type="dxa"/>
          </w:tcPr>
          <w:p w14:paraId="68E5AAA3" w14:textId="22F2D982" w:rsidR="008A4895" w:rsidRPr="00DE1628" w:rsidRDefault="008A4895" w:rsidP="00636E33">
            <w:pPr>
              <w:jc w:val="center"/>
              <w:rPr>
                <w:lang w:val="en-GB"/>
              </w:rPr>
            </w:pPr>
            <w:proofErr w:type="spellStart"/>
            <w:r w:rsidRPr="00DE1628">
              <w:rPr>
                <w:lang w:val="en-GB"/>
              </w:rPr>
              <w:t>read_link</w:t>
            </w:r>
            <w:proofErr w:type="spellEnd"/>
          </w:p>
        </w:tc>
        <w:tc>
          <w:tcPr>
            <w:tcW w:w="2366" w:type="dxa"/>
          </w:tcPr>
          <w:p w14:paraId="4DD01D6F" w14:textId="612E83CC" w:rsidR="008A4895" w:rsidRPr="00DE1628" w:rsidRDefault="008A4895" w:rsidP="00636E33">
            <w:pPr>
              <w:jc w:val="center"/>
              <w:rPr>
                <w:lang w:val="en-GB"/>
              </w:rPr>
            </w:pPr>
            <w:proofErr w:type="spellStart"/>
            <w:r w:rsidRPr="00DE1628">
              <w:rPr>
                <w:lang w:val="en-GB"/>
              </w:rPr>
              <w:t>setattr</w:t>
            </w:r>
            <w:proofErr w:type="spellEnd"/>
          </w:p>
        </w:tc>
        <w:tc>
          <w:tcPr>
            <w:tcW w:w="1942" w:type="dxa"/>
          </w:tcPr>
          <w:p w14:paraId="44060C95" w14:textId="51FA3D90" w:rsidR="008A4895" w:rsidRPr="00DE1628" w:rsidRDefault="008A4895" w:rsidP="00636E33">
            <w:pPr>
              <w:jc w:val="center"/>
              <w:rPr>
                <w:lang w:val="en-GB"/>
              </w:rPr>
            </w:pPr>
            <w:proofErr w:type="spellStart"/>
            <w:r w:rsidRPr="00DE1628">
              <w:rPr>
                <w:lang w:val="en-GB"/>
              </w:rPr>
              <w:t>accept_socket</w:t>
            </w:r>
            <w:proofErr w:type="spellEnd"/>
          </w:p>
        </w:tc>
        <w:tc>
          <w:tcPr>
            <w:tcW w:w="2160" w:type="dxa"/>
          </w:tcPr>
          <w:p w14:paraId="371D8121" w14:textId="334BBAC1" w:rsidR="008A4895" w:rsidRPr="00DE1628" w:rsidRDefault="008A4895" w:rsidP="00636E33">
            <w:pPr>
              <w:jc w:val="center"/>
              <w:rPr>
                <w:lang w:val="en-GB"/>
              </w:rPr>
            </w:pPr>
            <w:proofErr w:type="spellStart"/>
            <w:r w:rsidRPr="00DE1628">
              <w:rPr>
                <w:lang w:val="en-GB"/>
              </w:rPr>
              <w:t>removexattr_inode</w:t>
            </w:r>
            <w:proofErr w:type="spellEnd"/>
          </w:p>
        </w:tc>
      </w:tr>
      <w:tr w:rsidR="008A4895" w:rsidRPr="00BE0F0F" w14:paraId="2E90902B" w14:textId="77777777" w:rsidTr="00A3005B">
        <w:trPr>
          <w:trHeight w:val="253"/>
          <w:jc w:val="center"/>
        </w:trPr>
        <w:tc>
          <w:tcPr>
            <w:tcW w:w="1720" w:type="dxa"/>
          </w:tcPr>
          <w:p w14:paraId="5E876BBF" w14:textId="636E67BC" w:rsidR="008A4895" w:rsidRPr="00DE1628" w:rsidRDefault="008A4895" w:rsidP="00636E33">
            <w:pPr>
              <w:jc w:val="center"/>
              <w:rPr>
                <w:lang w:val="en-GB"/>
              </w:rPr>
            </w:pPr>
            <w:r w:rsidRPr="00DE1628">
              <w:rPr>
                <w:lang w:val="en-GB"/>
              </w:rPr>
              <w:t>receive</w:t>
            </w:r>
          </w:p>
        </w:tc>
        <w:tc>
          <w:tcPr>
            <w:tcW w:w="2366" w:type="dxa"/>
          </w:tcPr>
          <w:p w14:paraId="0C3D6006" w14:textId="7C85DE29" w:rsidR="008A4895" w:rsidRPr="00DE1628" w:rsidRDefault="008A4895" w:rsidP="00636E33">
            <w:pPr>
              <w:jc w:val="center"/>
              <w:rPr>
                <w:lang w:val="en-GB"/>
              </w:rPr>
            </w:pPr>
            <w:r w:rsidRPr="00DE1628">
              <w:rPr>
                <w:lang w:val="en-GB"/>
              </w:rPr>
              <w:t>free</w:t>
            </w:r>
          </w:p>
        </w:tc>
        <w:tc>
          <w:tcPr>
            <w:tcW w:w="1942" w:type="dxa"/>
          </w:tcPr>
          <w:p w14:paraId="29996D4B" w14:textId="0267E825" w:rsidR="008A4895" w:rsidRPr="00DE1628" w:rsidRDefault="008A4895" w:rsidP="00636E33">
            <w:pPr>
              <w:jc w:val="center"/>
              <w:rPr>
                <w:lang w:val="en-GB"/>
              </w:rPr>
            </w:pPr>
            <w:proofErr w:type="spellStart"/>
            <w:r w:rsidRPr="00DE1628">
              <w:rPr>
                <w:lang w:val="en-GB"/>
              </w:rPr>
              <w:t>listxattr</w:t>
            </w:r>
            <w:proofErr w:type="spellEnd"/>
          </w:p>
        </w:tc>
        <w:tc>
          <w:tcPr>
            <w:tcW w:w="2160" w:type="dxa"/>
          </w:tcPr>
          <w:p w14:paraId="7E02A90A" w14:textId="59FB3EDC" w:rsidR="008A4895" w:rsidRPr="00DE1628" w:rsidRDefault="008A4895" w:rsidP="00636E33">
            <w:pPr>
              <w:jc w:val="center"/>
              <w:rPr>
                <w:lang w:val="en-GB"/>
              </w:rPr>
            </w:pPr>
            <w:proofErr w:type="spellStart"/>
            <w:r w:rsidRPr="00DE1628">
              <w:rPr>
                <w:lang w:val="en-GB"/>
              </w:rPr>
              <w:t>version_entity</w:t>
            </w:r>
            <w:proofErr w:type="spellEnd"/>
          </w:p>
        </w:tc>
      </w:tr>
      <w:tr w:rsidR="008A4895" w:rsidRPr="00BE0F0F" w14:paraId="397A63B0" w14:textId="77777777" w:rsidTr="00A3005B">
        <w:trPr>
          <w:trHeight w:val="237"/>
          <w:jc w:val="center"/>
        </w:trPr>
        <w:tc>
          <w:tcPr>
            <w:tcW w:w="1720" w:type="dxa"/>
          </w:tcPr>
          <w:p w14:paraId="7AF78BDF" w14:textId="785D7098" w:rsidR="008A4895" w:rsidRPr="00DE1628" w:rsidRDefault="008A4895" w:rsidP="00636E33">
            <w:pPr>
              <w:jc w:val="center"/>
              <w:rPr>
                <w:lang w:val="en-GB"/>
              </w:rPr>
            </w:pPr>
            <w:proofErr w:type="spellStart"/>
            <w:r w:rsidRPr="00DE1628">
              <w:rPr>
                <w:lang w:val="en-GB"/>
              </w:rPr>
              <w:t>receive_msg</w:t>
            </w:r>
            <w:proofErr w:type="spellEnd"/>
          </w:p>
        </w:tc>
        <w:tc>
          <w:tcPr>
            <w:tcW w:w="2366" w:type="dxa"/>
          </w:tcPr>
          <w:p w14:paraId="05BDEA71" w14:textId="50D91CD4" w:rsidR="008A4895" w:rsidRPr="00DE1628" w:rsidRDefault="008A4895" w:rsidP="00636E33">
            <w:pPr>
              <w:jc w:val="center"/>
              <w:rPr>
                <w:lang w:val="en-GB"/>
              </w:rPr>
            </w:pPr>
            <w:r w:rsidRPr="00DE1628">
              <w:rPr>
                <w:lang w:val="en-GB"/>
              </w:rPr>
              <w:t>clone</w:t>
            </w:r>
          </w:p>
        </w:tc>
        <w:tc>
          <w:tcPr>
            <w:tcW w:w="1942" w:type="dxa"/>
          </w:tcPr>
          <w:p w14:paraId="61D7B143" w14:textId="4497C719" w:rsidR="008A4895" w:rsidRPr="00DE1628" w:rsidRDefault="008A4895" w:rsidP="00636E33">
            <w:pPr>
              <w:jc w:val="center"/>
              <w:rPr>
                <w:lang w:val="en-GB"/>
              </w:rPr>
            </w:pPr>
            <w:proofErr w:type="spellStart"/>
            <w:r w:rsidRPr="00DE1628">
              <w:rPr>
                <w:lang w:val="en-GB"/>
              </w:rPr>
              <w:t>file_lock</w:t>
            </w:r>
            <w:proofErr w:type="spellEnd"/>
          </w:p>
        </w:tc>
        <w:tc>
          <w:tcPr>
            <w:tcW w:w="2160" w:type="dxa"/>
          </w:tcPr>
          <w:p w14:paraId="2AB84ABB" w14:textId="48A1491F" w:rsidR="008A4895" w:rsidRPr="00DE1628" w:rsidRDefault="008A4895" w:rsidP="00636E33">
            <w:pPr>
              <w:jc w:val="center"/>
              <w:rPr>
                <w:lang w:val="en-GB"/>
              </w:rPr>
            </w:pPr>
            <w:proofErr w:type="spellStart"/>
            <w:r w:rsidRPr="00DE1628">
              <w:rPr>
                <w:lang w:val="en-GB"/>
              </w:rPr>
              <w:t>terminate_proc</w:t>
            </w:r>
            <w:proofErr w:type="spellEnd"/>
          </w:p>
        </w:tc>
      </w:tr>
      <w:tr w:rsidR="008A4895" w:rsidRPr="00BE0F0F" w14:paraId="0B0042C4" w14:textId="77777777" w:rsidTr="00A3005B">
        <w:trPr>
          <w:trHeight w:val="253"/>
          <w:jc w:val="center"/>
        </w:trPr>
        <w:tc>
          <w:tcPr>
            <w:tcW w:w="1720" w:type="dxa"/>
          </w:tcPr>
          <w:p w14:paraId="274F2A7C" w14:textId="6B342116" w:rsidR="008A4895" w:rsidRPr="00DE1628" w:rsidRDefault="008A4895" w:rsidP="00636E33">
            <w:pPr>
              <w:jc w:val="center"/>
              <w:rPr>
                <w:lang w:val="en-GB"/>
              </w:rPr>
            </w:pPr>
            <w:proofErr w:type="spellStart"/>
            <w:r w:rsidRPr="00DE1628">
              <w:rPr>
                <w:lang w:val="en-GB"/>
              </w:rPr>
              <w:t>munmap</w:t>
            </w:r>
            <w:proofErr w:type="spellEnd"/>
          </w:p>
        </w:tc>
        <w:tc>
          <w:tcPr>
            <w:tcW w:w="2366" w:type="dxa"/>
          </w:tcPr>
          <w:p w14:paraId="231D9ED5" w14:textId="22173A66" w:rsidR="008A4895" w:rsidRPr="00DE1628" w:rsidRDefault="008A4895" w:rsidP="00636E33">
            <w:pPr>
              <w:jc w:val="center"/>
              <w:rPr>
                <w:lang w:val="en-GB"/>
              </w:rPr>
            </w:pPr>
            <w:r w:rsidRPr="00DE1628">
              <w:rPr>
                <w:lang w:val="en-GB"/>
              </w:rPr>
              <w:t>write</w:t>
            </w:r>
          </w:p>
        </w:tc>
        <w:tc>
          <w:tcPr>
            <w:tcW w:w="1942" w:type="dxa"/>
          </w:tcPr>
          <w:p w14:paraId="4263054E" w14:textId="4F4040DB" w:rsidR="008A4895" w:rsidRPr="00DE1628" w:rsidRDefault="008A4895" w:rsidP="00636E33">
            <w:pPr>
              <w:jc w:val="center"/>
              <w:rPr>
                <w:lang w:val="en-GB"/>
              </w:rPr>
            </w:pPr>
            <w:proofErr w:type="spellStart"/>
            <w:r w:rsidRPr="00DE1628">
              <w:rPr>
                <w:lang w:val="en-GB"/>
              </w:rPr>
              <w:t>file_rcv</w:t>
            </w:r>
            <w:proofErr w:type="spellEnd"/>
          </w:p>
        </w:tc>
        <w:tc>
          <w:tcPr>
            <w:tcW w:w="2160" w:type="dxa"/>
          </w:tcPr>
          <w:p w14:paraId="6BCF5674" w14:textId="2E201330" w:rsidR="008A4895" w:rsidRPr="00DE1628" w:rsidRDefault="008A4895" w:rsidP="00636E33">
            <w:pPr>
              <w:jc w:val="center"/>
              <w:rPr>
                <w:lang w:val="en-GB"/>
              </w:rPr>
            </w:pPr>
            <w:proofErr w:type="spellStart"/>
            <w:r w:rsidRPr="00DE1628">
              <w:rPr>
                <w:lang w:val="en-GB"/>
              </w:rPr>
              <w:t>write_ioctl</w:t>
            </w:r>
            <w:proofErr w:type="spellEnd"/>
          </w:p>
        </w:tc>
      </w:tr>
      <w:tr w:rsidR="008A4895" w:rsidRPr="00BE0F0F" w14:paraId="32F8BC3D" w14:textId="77777777" w:rsidTr="00A3005B">
        <w:trPr>
          <w:trHeight w:val="253"/>
          <w:jc w:val="center"/>
        </w:trPr>
        <w:tc>
          <w:tcPr>
            <w:tcW w:w="1720" w:type="dxa"/>
          </w:tcPr>
          <w:p w14:paraId="240E0D48" w14:textId="7FE1D3BC" w:rsidR="008A4895" w:rsidRPr="00DE1628" w:rsidRDefault="008A4895" w:rsidP="00636E33">
            <w:pPr>
              <w:jc w:val="center"/>
              <w:rPr>
                <w:lang w:val="en-GB"/>
              </w:rPr>
            </w:pPr>
            <w:proofErr w:type="spellStart"/>
            <w:r w:rsidRPr="00DE1628">
              <w:rPr>
                <w:lang w:val="en-GB"/>
              </w:rPr>
              <w:t>memory_write</w:t>
            </w:r>
            <w:proofErr w:type="spellEnd"/>
          </w:p>
        </w:tc>
        <w:tc>
          <w:tcPr>
            <w:tcW w:w="2366" w:type="dxa"/>
          </w:tcPr>
          <w:p w14:paraId="4A203FD9" w14:textId="249B7CB3" w:rsidR="008A4895" w:rsidRPr="00DE1628" w:rsidRDefault="008A4895" w:rsidP="00636E33">
            <w:pPr>
              <w:jc w:val="center"/>
              <w:rPr>
                <w:lang w:val="en-GB"/>
              </w:rPr>
            </w:pPr>
            <w:r w:rsidRPr="00DE1628">
              <w:rPr>
                <w:lang w:val="en-GB"/>
              </w:rPr>
              <w:t>connect</w:t>
            </w:r>
          </w:p>
        </w:tc>
        <w:tc>
          <w:tcPr>
            <w:tcW w:w="1942" w:type="dxa"/>
          </w:tcPr>
          <w:p w14:paraId="523E469E" w14:textId="64A6BD86" w:rsidR="008A4895" w:rsidRPr="00DE1628" w:rsidRDefault="008A4895" w:rsidP="00636E33">
            <w:pPr>
              <w:jc w:val="center"/>
              <w:rPr>
                <w:lang w:val="en-GB"/>
              </w:rPr>
            </w:pPr>
            <w:proofErr w:type="spellStart"/>
            <w:r w:rsidRPr="00DE1628">
              <w:rPr>
                <w:lang w:val="en-GB"/>
              </w:rPr>
              <w:t>getxattr</w:t>
            </w:r>
            <w:proofErr w:type="spellEnd"/>
          </w:p>
        </w:tc>
        <w:tc>
          <w:tcPr>
            <w:tcW w:w="2160" w:type="dxa"/>
          </w:tcPr>
          <w:p w14:paraId="3A27EC9F" w14:textId="7E03CDCB" w:rsidR="008A4895" w:rsidRPr="00DE1628" w:rsidRDefault="008A4895" w:rsidP="00636E33">
            <w:pPr>
              <w:jc w:val="center"/>
              <w:rPr>
                <w:lang w:val="en-GB"/>
              </w:rPr>
            </w:pPr>
            <w:proofErr w:type="spellStart"/>
            <w:r w:rsidRPr="00DE1628">
              <w:rPr>
                <w:lang w:val="en-GB"/>
              </w:rPr>
              <w:t>receive_unix</w:t>
            </w:r>
            <w:proofErr w:type="spellEnd"/>
          </w:p>
        </w:tc>
      </w:tr>
      <w:tr w:rsidR="008A4895" w:rsidRPr="00BE0F0F" w14:paraId="78B4A457" w14:textId="77777777" w:rsidTr="00A3005B">
        <w:trPr>
          <w:trHeight w:val="253"/>
          <w:jc w:val="center"/>
        </w:trPr>
        <w:tc>
          <w:tcPr>
            <w:tcW w:w="1720" w:type="dxa"/>
          </w:tcPr>
          <w:p w14:paraId="0B5A3972" w14:textId="01B12B8D" w:rsidR="008A4895" w:rsidRPr="00DE1628" w:rsidRDefault="008A4895" w:rsidP="00636E33">
            <w:pPr>
              <w:jc w:val="center"/>
              <w:rPr>
                <w:lang w:val="en-GB"/>
              </w:rPr>
            </w:pPr>
            <w:r w:rsidRPr="00DE1628">
              <w:rPr>
                <w:lang w:val="en-GB"/>
              </w:rPr>
              <w:t>addressed</w:t>
            </w:r>
          </w:p>
        </w:tc>
        <w:tc>
          <w:tcPr>
            <w:tcW w:w="2366" w:type="dxa"/>
          </w:tcPr>
          <w:p w14:paraId="1F5A7041" w14:textId="30EBD567" w:rsidR="008A4895" w:rsidRPr="00DE1628" w:rsidRDefault="008A4895" w:rsidP="00636E33">
            <w:pPr>
              <w:jc w:val="center"/>
              <w:rPr>
                <w:lang w:val="en-GB"/>
              </w:rPr>
            </w:pPr>
            <w:proofErr w:type="spellStart"/>
            <w:r w:rsidRPr="00DE1628">
              <w:rPr>
                <w:lang w:val="en-GB"/>
              </w:rPr>
              <w:t>socket_pair_create</w:t>
            </w:r>
            <w:proofErr w:type="spellEnd"/>
          </w:p>
        </w:tc>
        <w:tc>
          <w:tcPr>
            <w:tcW w:w="1942" w:type="dxa"/>
          </w:tcPr>
          <w:p w14:paraId="6B913D09" w14:textId="1593212F" w:rsidR="008A4895" w:rsidRPr="00DE1628" w:rsidRDefault="008A4895" w:rsidP="00636E33">
            <w:pPr>
              <w:jc w:val="center"/>
              <w:rPr>
                <w:lang w:val="en-GB"/>
              </w:rPr>
            </w:pPr>
            <w:proofErr w:type="spellStart"/>
            <w:r w:rsidRPr="00DE1628">
              <w:rPr>
                <w:lang w:val="en-GB"/>
              </w:rPr>
              <w:t>perm_check</w:t>
            </w:r>
            <w:proofErr w:type="spellEnd"/>
          </w:p>
        </w:tc>
        <w:tc>
          <w:tcPr>
            <w:tcW w:w="2160" w:type="dxa"/>
          </w:tcPr>
          <w:p w14:paraId="3DDF70CA" w14:textId="0E75211F" w:rsidR="008A4895" w:rsidRPr="00DE1628" w:rsidRDefault="008A4895" w:rsidP="00636E33">
            <w:pPr>
              <w:jc w:val="center"/>
              <w:rPr>
                <w:lang w:val="en-GB"/>
              </w:rPr>
            </w:pPr>
            <w:proofErr w:type="spellStart"/>
            <w:r w:rsidRPr="00DE1628">
              <w:rPr>
                <w:lang w:val="en-GB"/>
              </w:rPr>
              <w:t>sh_read</w:t>
            </w:r>
            <w:proofErr w:type="spellEnd"/>
          </w:p>
        </w:tc>
      </w:tr>
      <w:tr w:rsidR="008A4895" w:rsidRPr="00BE0F0F" w14:paraId="373386EA" w14:textId="77777777" w:rsidTr="00A3005B">
        <w:trPr>
          <w:trHeight w:val="253"/>
          <w:jc w:val="center"/>
        </w:trPr>
        <w:tc>
          <w:tcPr>
            <w:tcW w:w="1720" w:type="dxa"/>
          </w:tcPr>
          <w:p w14:paraId="45119E68" w14:textId="7BB4BDC9" w:rsidR="008A4895" w:rsidRPr="00DE1628" w:rsidRDefault="008A4895" w:rsidP="00636E33">
            <w:pPr>
              <w:jc w:val="center"/>
              <w:rPr>
                <w:lang w:val="en-GB"/>
              </w:rPr>
            </w:pPr>
            <w:proofErr w:type="spellStart"/>
            <w:r w:rsidRPr="00DE1628">
              <w:rPr>
                <w:lang w:val="en-GB"/>
              </w:rPr>
              <w:t>mmap_private</w:t>
            </w:r>
            <w:proofErr w:type="spellEnd"/>
          </w:p>
        </w:tc>
        <w:tc>
          <w:tcPr>
            <w:tcW w:w="2366" w:type="dxa"/>
          </w:tcPr>
          <w:p w14:paraId="4FF6DEE9" w14:textId="71B73C4D" w:rsidR="008A4895" w:rsidRPr="00DE1628" w:rsidRDefault="008A4895" w:rsidP="00636E33">
            <w:pPr>
              <w:jc w:val="center"/>
              <w:rPr>
                <w:lang w:val="en-GB"/>
              </w:rPr>
            </w:pPr>
            <w:r w:rsidRPr="00DE1628">
              <w:rPr>
                <w:lang w:val="en-GB"/>
              </w:rPr>
              <w:t>exec</w:t>
            </w:r>
          </w:p>
        </w:tc>
        <w:tc>
          <w:tcPr>
            <w:tcW w:w="1942" w:type="dxa"/>
          </w:tcPr>
          <w:p w14:paraId="4CD27666" w14:textId="6AD7B733" w:rsidR="008A4895" w:rsidRPr="00DE1628" w:rsidRDefault="008A4895" w:rsidP="00636E33">
            <w:pPr>
              <w:jc w:val="center"/>
              <w:rPr>
                <w:lang w:val="en-GB"/>
              </w:rPr>
            </w:pPr>
            <w:proofErr w:type="spellStart"/>
            <w:r w:rsidRPr="00DE1628">
              <w:rPr>
                <w:lang w:val="en-GB"/>
              </w:rPr>
              <w:t>getxattr_inode</w:t>
            </w:r>
            <w:proofErr w:type="spellEnd"/>
          </w:p>
        </w:tc>
        <w:tc>
          <w:tcPr>
            <w:tcW w:w="2160" w:type="dxa"/>
          </w:tcPr>
          <w:p w14:paraId="4114F428" w14:textId="2E43D416" w:rsidR="008A4895" w:rsidRPr="00DE1628" w:rsidRDefault="008A4895" w:rsidP="00636E33">
            <w:pPr>
              <w:jc w:val="center"/>
              <w:rPr>
                <w:lang w:val="en-GB"/>
              </w:rPr>
            </w:pPr>
            <w:proofErr w:type="spellStart"/>
            <w:r w:rsidRPr="00DE1628">
              <w:rPr>
                <w:lang w:val="en-GB"/>
              </w:rPr>
              <w:t>setxattr_inode</w:t>
            </w:r>
            <w:proofErr w:type="spellEnd"/>
          </w:p>
        </w:tc>
      </w:tr>
      <w:tr w:rsidR="008A4895" w:rsidRPr="00BE0F0F" w14:paraId="3E1E9EF1" w14:textId="77777777" w:rsidTr="00A3005B">
        <w:trPr>
          <w:trHeight w:val="237"/>
          <w:jc w:val="center"/>
        </w:trPr>
        <w:tc>
          <w:tcPr>
            <w:tcW w:w="1720" w:type="dxa"/>
          </w:tcPr>
          <w:p w14:paraId="116A47AA" w14:textId="59CB935A" w:rsidR="008A4895" w:rsidRPr="00DE1628" w:rsidRDefault="008A4895" w:rsidP="00636E33">
            <w:pPr>
              <w:jc w:val="center"/>
              <w:rPr>
                <w:lang w:val="en-GB"/>
              </w:rPr>
            </w:pPr>
            <w:proofErr w:type="spellStart"/>
            <w:r w:rsidRPr="00DE1628">
              <w:rPr>
                <w:lang w:val="en-GB"/>
              </w:rPr>
              <w:t>clone_mem</w:t>
            </w:r>
            <w:proofErr w:type="spellEnd"/>
          </w:p>
        </w:tc>
        <w:tc>
          <w:tcPr>
            <w:tcW w:w="2366" w:type="dxa"/>
          </w:tcPr>
          <w:p w14:paraId="354BEEDE" w14:textId="55D40271" w:rsidR="008A4895" w:rsidRPr="00DE1628" w:rsidRDefault="008A4895" w:rsidP="00636E33">
            <w:pPr>
              <w:jc w:val="center"/>
              <w:rPr>
                <w:lang w:val="en-GB"/>
              </w:rPr>
            </w:pPr>
            <w:r w:rsidRPr="00DE1628">
              <w:rPr>
                <w:lang w:val="en-GB"/>
              </w:rPr>
              <w:t>link</w:t>
            </w:r>
          </w:p>
        </w:tc>
        <w:tc>
          <w:tcPr>
            <w:tcW w:w="1942" w:type="dxa"/>
          </w:tcPr>
          <w:p w14:paraId="3D1797A3" w14:textId="478EF747" w:rsidR="008A4895" w:rsidRPr="00DE1628" w:rsidRDefault="008A4895" w:rsidP="00636E33">
            <w:pPr>
              <w:jc w:val="center"/>
              <w:rPr>
                <w:lang w:val="en-GB"/>
              </w:rPr>
            </w:pPr>
            <w:proofErr w:type="spellStart"/>
            <w:r w:rsidRPr="00DE1628">
              <w:rPr>
                <w:lang w:val="en-GB"/>
              </w:rPr>
              <w:t>exec_task</w:t>
            </w:r>
            <w:proofErr w:type="spellEnd"/>
          </w:p>
        </w:tc>
        <w:tc>
          <w:tcPr>
            <w:tcW w:w="2160" w:type="dxa"/>
          </w:tcPr>
          <w:p w14:paraId="4D210BA6" w14:textId="71BA08D5" w:rsidR="008A4895" w:rsidRPr="00DE1628" w:rsidRDefault="008A4895" w:rsidP="00636E33">
            <w:pPr>
              <w:jc w:val="center"/>
              <w:rPr>
                <w:lang w:val="en-GB"/>
              </w:rPr>
            </w:pPr>
            <w:r w:rsidRPr="00DE1628">
              <w:rPr>
                <w:lang w:val="en-GB"/>
              </w:rPr>
              <w:t>named</w:t>
            </w:r>
          </w:p>
        </w:tc>
      </w:tr>
      <w:tr w:rsidR="008A4895" w:rsidRPr="00BE0F0F" w14:paraId="7EC00F03" w14:textId="77777777" w:rsidTr="00A3005B">
        <w:trPr>
          <w:trHeight w:val="253"/>
          <w:jc w:val="center"/>
        </w:trPr>
        <w:tc>
          <w:tcPr>
            <w:tcW w:w="1720" w:type="dxa"/>
          </w:tcPr>
          <w:p w14:paraId="38147388" w14:textId="75AF5FB9" w:rsidR="008A4895" w:rsidRPr="00DE1628" w:rsidRDefault="008A4895" w:rsidP="00636E33">
            <w:pPr>
              <w:jc w:val="center"/>
              <w:rPr>
                <w:lang w:val="en-GB"/>
              </w:rPr>
            </w:pPr>
            <w:r w:rsidRPr="00DE1628">
              <w:rPr>
                <w:lang w:val="en-GB"/>
              </w:rPr>
              <w:t>unlink</w:t>
            </w:r>
          </w:p>
        </w:tc>
        <w:tc>
          <w:tcPr>
            <w:tcW w:w="2366" w:type="dxa"/>
          </w:tcPr>
          <w:p w14:paraId="03A0FC68" w14:textId="63F8281A" w:rsidR="008A4895" w:rsidRPr="00DE1628" w:rsidRDefault="008A4895" w:rsidP="00636E33">
            <w:pPr>
              <w:jc w:val="center"/>
              <w:rPr>
                <w:lang w:val="en-GB"/>
              </w:rPr>
            </w:pPr>
            <w:proofErr w:type="spellStart"/>
            <w:r w:rsidRPr="00DE1628">
              <w:rPr>
                <w:lang w:val="en-GB"/>
              </w:rPr>
              <w:t>setuid</w:t>
            </w:r>
            <w:proofErr w:type="spellEnd"/>
          </w:p>
        </w:tc>
        <w:tc>
          <w:tcPr>
            <w:tcW w:w="1942" w:type="dxa"/>
          </w:tcPr>
          <w:p w14:paraId="51FFC6A5" w14:textId="42275CDD" w:rsidR="008A4895" w:rsidRPr="00DE1628" w:rsidRDefault="008A4895" w:rsidP="00636E33">
            <w:pPr>
              <w:jc w:val="center"/>
              <w:rPr>
                <w:lang w:val="en-GB"/>
              </w:rPr>
            </w:pPr>
            <w:proofErr w:type="spellStart"/>
            <w:r w:rsidRPr="00DE1628">
              <w:rPr>
                <w:lang w:val="en-GB"/>
              </w:rPr>
              <w:t>ptrace_read</w:t>
            </w:r>
            <w:proofErr w:type="spellEnd"/>
          </w:p>
        </w:tc>
        <w:tc>
          <w:tcPr>
            <w:tcW w:w="2160" w:type="dxa"/>
          </w:tcPr>
          <w:p w14:paraId="5C748FDE" w14:textId="7B2267F1" w:rsidR="008A4895" w:rsidRPr="00DE1628" w:rsidRDefault="008A4895" w:rsidP="00636E33">
            <w:pPr>
              <w:jc w:val="center"/>
              <w:rPr>
                <w:lang w:val="en-GB"/>
              </w:rPr>
            </w:pPr>
            <w:r w:rsidRPr="00DE1628">
              <w:rPr>
                <w:lang w:val="en-GB"/>
              </w:rPr>
              <w:t>listen</w:t>
            </w:r>
          </w:p>
        </w:tc>
      </w:tr>
      <w:tr w:rsidR="008A4895" w:rsidRPr="00BE0F0F" w14:paraId="29AA61A0" w14:textId="77777777" w:rsidTr="00A3005B">
        <w:trPr>
          <w:trHeight w:val="253"/>
          <w:jc w:val="center"/>
        </w:trPr>
        <w:tc>
          <w:tcPr>
            <w:tcW w:w="1720" w:type="dxa"/>
          </w:tcPr>
          <w:p w14:paraId="296C34F4" w14:textId="08700A00" w:rsidR="008A4895" w:rsidRPr="00DE1628" w:rsidRDefault="008A4895" w:rsidP="00636E33">
            <w:pPr>
              <w:jc w:val="center"/>
              <w:rPr>
                <w:lang w:val="en-GB"/>
              </w:rPr>
            </w:pPr>
            <w:proofErr w:type="spellStart"/>
            <w:r w:rsidRPr="00DE1628">
              <w:rPr>
                <w:lang w:val="en-GB"/>
              </w:rPr>
              <w:t>arg</w:t>
            </w:r>
            <w:proofErr w:type="spellEnd"/>
          </w:p>
        </w:tc>
        <w:tc>
          <w:tcPr>
            <w:tcW w:w="2366" w:type="dxa"/>
          </w:tcPr>
          <w:p w14:paraId="37383ED2" w14:textId="4D3C516E" w:rsidR="008A4895" w:rsidRPr="00DE1628" w:rsidRDefault="008A4895" w:rsidP="00636E33">
            <w:pPr>
              <w:jc w:val="center"/>
              <w:rPr>
                <w:lang w:val="en-GB"/>
              </w:rPr>
            </w:pPr>
            <w:proofErr w:type="spellStart"/>
            <w:r w:rsidRPr="00DE1628">
              <w:rPr>
                <w:lang w:val="en-GB"/>
              </w:rPr>
              <w:t>memory_read</w:t>
            </w:r>
            <w:proofErr w:type="spellEnd"/>
          </w:p>
        </w:tc>
        <w:tc>
          <w:tcPr>
            <w:tcW w:w="1942" w:type="dxa"/>
          </w:tcPr>
          <w:p w14:paraId="03CED163" w14:textId="1E0CC1FA" w:rsidR="008A4895" w:rsidRPr="00DE1628" w:rsidRDefault="008A4895" w:rsidP="00636E33">
            <w:pPr>
              <w:jc w:val="center"/>
              <w:rPr>
                <w:lang w:val="en-GB"/>
              </w:rPr>
            </w:pPr>
            <w:proofErr w:type="spellStart"/>
            <w:r w:rsidRPr="00DE1628">
              <w:rPr>
                <w:lang w:val="en-GB"/>
              </w:rPr>
              <w:t>ptrace_read_task</w:t>
            </w:r>
            <w:proofErr w:type="spellEnd"/>
          </w:p>
        </w:tc>
        <w:tc>
          <w:tcPr>
            <w:tcW w:w="2160" w:type="dxa"/>
          </w:tcPr>
          <w:p w14:paraId="3043874D" w14:textId="6A7A6591" w:rsidR="008A4895" w:rsidRPr="00DE1628" w:rsidRDefault="008A4895" w:rsidP="00636E33">
            <w:pPr>
              <w:jc w:val="center"/>
              <w:rPr>
                <w:lang w:val="en-GB"/>
              </w:rPr>
            </w:pPr>
            <w:proofErr w:type="spellStart"/>
            <w:r w:rsidRPr="00DE1628">
              <w:rPr>
                <w:lang w:val="en-GB"/>
              </w:rPr>
              <w:t>version_activity</w:t>
            </w:r>
            <w:proofErr w:type="spellEnd"/>
          </w:p>
        </w:tc>
      </w:tr>
      <w:tr w:rsidR="008A4895" w:rsidRPr="00BE0F0F" w14:paraId="1C66CF49" w14:textId="77777777" w:rsidTr="00A3005B">
        <w:trPr>
          <w:trHeight w:val="253"/>
          <w:jc w:val="center"/>
        </w:trPr>
        <w:tc>
          <w:tcPr>
            <w:tcW w:w="1720" w:type="dxa"/>
          </w:tcPr>
          <w:p w14:paraId="2E3EA667" w14:textId="2F2AD37A" w:rsidR="008A4895" w:rsidRPr="00DE1628" w:rsidRDefault="008A4895" w:rsidP="00636E33">
            <w:pPr>
              <w:jc w:val="center"/>
              <w:rPr>
                <w:lang w:val="en-GB"/>
              </w:rPr>
            </w:pPr>
            <w:r w:rsidRPr="00DE1628">
              <w:rPr>
                <w:lang w:val="en-GB"/>
              </w:rPr>
              <w:t>rename</w:t>
            </w:r>
          </w:p>
        </w:tc>
        <w:tc>
          <w:tcPr>
            <w:tcW w:w="2366" w:type="dxa"/>
          </w:tcPr>
          <w:p w14:paraId="34829709" w14:textId="18FFAC64" w:rsidR="008A4895" w:rsidRPr="00DE1628" w:rsidRDefault="008A4895" w:rsidP="00636E33">
            <w:pPr>
              <w:jc w:val="center"/>
              <w:rPr>
                <w:lang w:val="en-GB"/>
              </w:rPr>
            </w:pPr>
            <w:proofErr w:type="spellStart"/>
            <w:r w:rsidRPr="00DE1628">
              <w:rPr>
                <w:lang w:val="en-GB"/>
              </w:rPr>
              <w:t>removexattr</w:t>
            </w:r>
            <w:proofErr w:type="spellEnd"/>
          </w:p>
        </w:tc>
        <w:tc>
          <w:tcPr>
            <w:tcW w:w="1942" w:type="dxa"/>
          </w:tcPr>
          <w:p w14:paraId="10E8F10A" w14:textId="23852D3B" w:rsidR="008A4895" w:rsidRPr="00DE1628" w:rsidRDefault="008A4895" w:rsidP="00636E33">
            <w:pPr>
              <w:jc w:val="center"/>
              <w:rPr>
                <w:lang w:val="en-GB"/>
              </w:rPr>
            </w:pPr>
            <w:r w:rsidRPr="00DE1628">
              <w:rPr>
                <w:lang w:val="en-GB"/>
              </w:rPr>
              <w:t>open</w:t>
            </w:r>
          </w:p>
        </w:tc>
        <w:tc>
          <w:tcPr>
            <w:tcW w:w="2160" w:type="dxa"/>
          </w:tcPr>
          <w:p w14:paraId="5373CC05" w14:textId="4724ED0D" w:rsidR="008A4895" w:rsidRPr="00DE1628" w:rsidRDefault="008A4895" w:rsidP="00636E33">
            <w:pPr>
              <w:jc w:val="center"/>
              <w:rPr>
                <w:lang w:val="en-GB"/>
              </w:rPr>
            </w:pPr>
            <w:proofErr w:type="spellStart"/>
            <w:r w:rsidRPr="00DE1628">
              <w:rPr>
                <w:lang w:val="en-GB"/>
              </w:rPr>
              <w:t>read_ioctl</w:t>
            </w:r>
            <w:proofErr w:type="spellEnd"/>
          </w:p>
        </w:tc>
      </w:tr>
      <w:tr w:rsidR="008A4895" w:rsidRPr="00BE0F0F" w14:paraId="025777CF" w14:textId="77777777" w:rsidTr="00A3005B">
        <w:trPr>
          <w:trHeight w:val="253"/>
          <w:jc w:val="center"/>
        </w:trPr>
        <w:tc>
          <w:tcPr>
            <w:tcW w:w="1720" w:type="dxa"/>
          </w:tcPr>
          <w:p w14:paraId="52425C30" w14:textId="709BDF71" w:rsidR="008A4895" w:rsidRPr="00DE1628" w:rsidRDefault="008A4895" w:rsidP="00636E33">
            <w:pPr>
              <w:jc w:val="center"/>
              <w:rPr>
                <w:lang w:val="en-GB"/>
              </w:rPr>
            </w:pPr>
            <w:proofErr w:type="spellStart"/>
            <w:r w:rsidRPr="00DE1628">
              <w:rPr>
                <w:lang w:val="en-GB"/>
              </w:rPr>
              <w:t>sh_create</w:t>
            </w:r>
            <w:proofErr w:type="spellEnd"/>
          </w:p>
        </w:tc>
        <w:tc>
          <w:tcPr>
            <w:tcW w:w="2366" w:type="dxa"/>
          </w:tcPr>
          <w:p w14:paraId="56D77D1F" w14:textId="26D7E871" w:rsidR="008A4895" w:rsidRPr="00DE1628" w:rsidRDefault="008A4895" w:rsidP="00636E33">
            <w:pPr>
              <w:jc w:val="center"/>
              <w:rPr>
                <w:lang w:val="en-GB"/>
              </w:rPr>
            </w:pPr>
            <w:proofErr w:type="spellStart"/>
            <w:r w:rsidRPr="00DE1628">
              <w:rPr>
                <w:lang w:val="en-GB"/>
              </w:rPr>
              <w:t>setxattr</w:t>
            </w:r>
            <w:proofErr w:type="spellEnd"/>
          </w:p>
        </w:tc>
        <w:tc>
          <w:tcPr>
            <w:tcW w:w="1942" w:type="dxa"/>
          </w:tcPr>
          <w:p w14:paraId="23E7E661" w14:textId="43FD014E" w:rsidR="008A4895" w:rsidRPr="00DE1628" w:rsidRDefault="008A4895" w:rsidP="00636E33">
            <w:pPr>
              <w:jc w:val="center"/>
              <w:rPr>
                <w:lang w:val="en-GB"/>
              </w:rPr>
            </w:pPr>
            <w:r w:rsidRPr="00DE1628">
              <w:rPr>
                <w:lang w:val="en-GB"/>
              </w:rPr>
              <w:t>accept</w:t>
            </w:r>
          </w:p>
        </w:tc>
        <w:tc>
          <w:tcPr>
            <w:tcW w:w="2160" w:type="dxa"/>
          </w:tcPr>
          <w:p w14:paraId="127DE218" w14:textId="5C27E766" w:rsidR="008A4895" w:rsidRPr="00DE1628" w:rsidRDefault="008A4895" w:rsidP="00636E33">
            <w:pPr>
              <w:jc w:val="center"/>
              <w:rPr>
                <w:lang w:val="en-GB"/>
              </w:rPr>
            </w:pPr>
            <w:proofErr w:type="spellStart"/>
            <w:r w:rsidRPr="00DE1628">
              <w:rPr>
                <w:lang w:val="en-GB"/>
              </w:rPr>
              <w:t>setpgid</w:t>
            </w:r>
            <w:proofErr w:type="spellEnd"/>
          </w:p>
        </w:tc>
      </w:tr>
      <w:tr w:rsidR="008A4895" w:rsidRPr="00BE0F0F" w14:paraId="796266B8" w14:textId="77777777" w:rsidTr="00A3005B">
        <w:trPr>
          <w:trHeight w:val="253"/>
          <w:jc w:val="center"/>
        </w:trPr>
        <w:tc>
          <w:tcPr>
            <w:tcW w:w="1720" w:type="dxa"/>
          </w:tcPr>
          <w:p w14:paraId="664D46C1" w14:textId="4F0B90A3" w:rsidR="008A4895" w:rsidRPr="00DE1628" w:rsidRDefault="008A4895" w:rsidP="00636E33">
            <w:pPr>
              <w:jc w:val="center"/>
              <w:rPr>
                <w:lang w:val="en-GB"/>
              </w:rPr>
            </w:pPr>
            <w:proofErr w:type="spellStart"/>
            <w:r w:rsidRPr="00DE1628">
              <w:rPr>
                <w:lang w:val="en-GB"/>
              </w:rPr>
              <w:t>sh_attach</w:t>
            </w:r>
            <w:proofErr w:type="spellEnd"/>
          </w:p>
        </w:tc>
        <w:tc>
          <w:tcPr>
            <w:tcW w:w="2366" w:type="dxa"/>
          </w:tcPr>
          <w:p w14:paraId="3DA04868" w14:textId="09B8975B" w:rsidR="008A4895" w:rsidRPr="00DE1628" w:rsidRDefault="008A4895" w:rsidP="00636E33">
            <w:pPr>
              <w:jc w:val="center"/>
              <w:rPr>
                <w:lang w:val="en-GB"/>
              </w:rPr>
            </w:pPr>
            <w:r w:rsidRPr="00DE1628">
              <w:rPr>
                <w:lang w:val="en-GB"/>
              </w:rPr>
              <w:t>read</w:t>
            </w:r>
          </w:p>
        </w:tc>
        <w:tc>
          <w:tcPr>
            <w:tcW w:w="1942" w:type="dxa"/>
          </w:tcPr>
          <w:p w14:paraId="4906A602" w14:textId="0993453E" w:rsidR="008A4895" w:rsidRPr="00DE1628" w:rsidRDefault="008A4895" w:rsidP="00636E33">
            <w:pPr>
              <w:jc w:val="center"/>
              <w:rPr>
                <w:lang w:val="en-GB"/>
              </w:rPr>
            </w:pPr>
            <w:r w:rsidRPr="00DE1628">
              <w:rPr>
                <w:lang w:val="en-GB"/>
              </w:rPr>
              <w:t>send</w:t>
            </w:r>
          </w:p>
        </w:tc>
        <w:tc>
          <w:tcPr>
            <w:tcW w:w="2160" w:type="dxa"/>
          </w:tcPr>
          <w:p w14:paraId="1F1B679B" w14:textId="71D4246D" w:rsidR="008A4895" w:rsidRPr="00DE1628" w:rsidRDefault="008A4895" w:rsidP="00636E33">
            <w:pPr>
              <w:jc w:val="center"/>
              <w:rPr>
                <w:lang w:val="en-GB"/>
              </w:rPr>
            </w:pPr>
            <w:proofErr w:type="spellStart"/>
            <w:r w:rsidRPr="00DE1628">
              <w:rPr>
                <w:lang w:val="en-GB"/>
              </w:rPr>
              <w:t>terminate_tast</w:t>
            </w:r>
            <w:proofErr w:type="spellEnd"/>
          </w:p>
        </w:tc>
      </w:tr>
      <w:tr w:rsidR="008A4895" w:rsidRPr="00BE0F0F" w14:paraId="1B34D7CD" w14:textId="77777777" w:rsidTr="00A3005B">
        <w:trPr>
          <w:trHeight w:val="237"/>
          <w:jc w:val="center"/>
        </w:trPr>
        <w:tc>
          <w:tcPr>
            <w:tcW w:w="1720" w:type="dxa"/>
          </w:tcPr>
          <w:p w14:paraId="7C370122" w14:textId="5547A585" w:rsidR="008A4895" w:rsidRPr="00DE1628" w:rsidRDefault="008A4895" w:rsidP="00636E33">
            <w:pPr>
              <w:jc w:val="center"/>
              <w:rPr>
                <w:lang w:val="en-GB"/>
              </w:rPr>
            </w:pPr>
            <w:proofErr w:type="spellStart"/>
            <w:r w:rsidRPr="00DE1628">
              <w:rPr>
                <w:lang w:val="en-GB"/>
              </w:rPr>
              <w:t>getattr</w:t>
            </w:r>
            <w:proofErr w:type="spellEnd"/>
          </w:p>
        </w:tc>
        <w:tc>
          <w:tcPr>
            <w:tcW w:w="2366" w:type="dxa"/>
          </w:tcPr>
          <w:p w14:paraId="65337B9F" w14:textId="38A5B52F" w:rsidR="008A4895" w:rsidRPr="00DE1628" w:rsidRDefault="008A4895" w:rsidP="00636E33">
            <w:pPr>
              <w:jc w:val="center"/>
              <w:rPr>
                <w:lang w:val="en-GB"/>
              </w:rPr>
            </w:pPr>
            <w:proofErr w:type="spellStart"/>
            <w:r w:rsidRPr="00DE1628">
              <w:rPr>
                <w:lang w:val="en-GB"/>
              </w:rPr>
              <w:t>send_unix</w:t>
            </w:r>
            <w:proofErr w:type="spellEnd"/>
          </w:p>
        </w:tc>
        <w:tc>
          <w:tcPr>
            <w:tcW w:w="1942" w:type="dxa"/>
          </w:tcPr>
          <w:p w14:paraId="031A6FC9" w14:textId="4824AC0F" w:rsidR="008A4895" w:rsidRPr="00DE1628" w:rsidRDefault="008A4895" w:rsidP="00636E33">
            <w:pPr>
              <w:jc w:val="center"/>
              <w:rPr>
                <w:lang w:val="en-GB"/>
              </w:rPr>
            </w:pPr>
            <w:proofErr w:type="spellStart"/>
            <w:r w:rsidRPr="00DE1628">
              <w:rPr>
                <w:lang w:val="en-GB"/>
              </w:rPr>
              <w:t>ran_on</w:t>
            </w:r>
            <w:proofErr w:type="spellEnd"/>
          </w:p>
        </w:tc>
        <w:tc>
          <w:tcPr>
            <w:tcW w:w="2160" w:type="dxa"/>
          </w:tcPr>
          <w:p w14:paraId="283F3083" w14:textId="41E98913" w:rsidR="008A4895" w:rsidRPr="00DE1628" w:rsidRDefault="008A4895" w:rsidP="00636E33">
            <w:pPr>
              <w:jc w:val="center"/>
              <w:rPr>
                <w:lang w:val="en-GB"/>
              </w:rPr>
            </w:pPr>
            <w:proofErr w:type="spellStart"/>
            <w:r w:rsidRPr="00DE1628">
              <w:rPr>
                <w:lang w:val="en-GB"/>
              </w:rPr>
              <w:t>send_msg</w:t>
            </w:r>
            <w:proofErr w:type="spellEnd"/>
          </w:p>
        </w:tc>
      </w:tr>
      <w:tr w:rsidR="008A4895" w:rsidRPr="00BE0F0F" w14:paraId="17D74886" w14:textId="77777777" w:rsidTr="00A3005B">
        <w:trPr>
          <w:trHeight w:val="253"/>
          <w:jc w:val="center"/>
        </w:trPr>
        <w:tc>
          <w:tcPr>
            <w:tcW w:w="1720" w:type="dxa"/>
          </w:tcPr>
          <w:p w14:paraId="156CE8C4" w14:textId="3905EF8F" w:rsidR="008A4895" w:rsidRPr="00DE1628" w:rsidRDefault="008A4895" w:rsidP="00636E33">
            <w:pPr>
              <w:jc w:val="center"/>
              <w:rPr>
                <w:lang w:val="en-GB"/>
              </w:rPr>
            </w:pPr>
            <w:proofErr w:type="spellStart"/>
            <w:r w:rsidRPr="00DE1628">
              <w:rPr>
                <w:lang w:val="en-GB"/>
              </w:rPr>
              <w:t>mmap</w:t>
            </w:r>
            <w:proofErr w:type="spellEnd"/>
          </w:p>
        </w:tc>
        <w:tc>
          <w:tcPr>
            <w:tcW w:w="2366" w:type="dxa"/>
          </w:tcPr>
          <w:p w14:paraId="0E2A6360" w14:textId="33C4013D" w:rsidR="008A4895" w:rsidRPr="00DE1628" w:rsidRDefault="008A4895" w:rsidP="00636E33">
            <w:pPr>
              <w:jc w:val="center"/>
              <w:rPr>
                <w:lang w:val="en-GB"/>
              </w:rPr>
            </w:pPr>
            <w:proofErr w:type="spellStart"/>
            <w:r w:rsidRPr="00DE1628">
              <w:rPr>
                <w:lang w:val="en-GB"/>
              </w:rPr>
              <w:t>setattr_inode</w:t>
            </w:r>
            <w:proofErr w:type="spellEnd"/>
          </w:p>
        </w:tc>
        <w:tc>
          <w:tcPr>
            <w:tcW w:w="1942" w:type="dxa"/>
          </w:tcPr>
          <w:p w14:paraId="0B3307E2" w14:textId="01705529" w:rsidR="008A4895" w:rsidRPr="00DE1628" w:rsidRDefault="008A4895" w:rsidP="00636E33">
            <w:pPr>
              <w:jc w:val="center"/>
              <w:rPr>
                <w:lang w:val="en-GB"/>
              </w:rPr>
            </w:pPr>
            <w:proofErr w:type="spellStart"/>
            <w:r w:rsidRPr="00DE1628">
              <w:rPr>
                <w:lang w:val="en-GB"/>
              </w:rPr>
              <w:t>sh_write</w:t>
            </w:r>
            <w:proofErr w:type="spellEnd"/>
          </w:p>
        </w:tc>
        <w:tc>
          <w:tcPr>
            <w:tcW w:w="2160" w:type="dxa"/>
          </w:tcPr>
          <w:p w14:paraId="3FC230CF" w14:textId="4D7FAAC2" w:rsidR="008A4895" w:rsidRPr="00DE1628" w:rsidRDefault="008A4895" w:rsidP="00636E33">
            <w:pPr>
              <w:jc w:val="center"/>
              <w:rPr>
                <w:lang w:val="en-GB"/>
              </w:rPr>
            </w:pPr>
            <w:proofErr w:type="spellStart"/>
            <w:r w:rsidRPr="00DE1628">
              <w:rPr>
                <w:lang w:val="en-GB"/>
              </w:rPr>
              <w:t>socket_create</w:t>
            </w:r>
            <w:proofErr w:type="spellEnd"/>
          </w:p>
        </w:tc>
      </w:tr>
      <w:tr w:rsidR="008A4895" w:rsidRPr="00BE0F0F" w14:paraId="0CD2D899" w14:textId="77777777" w:rsidTr="00A3005B">
        <w:trPr>
          <w:trHeight w:val="253"/>
          <w:jc w:val="center"/>
        </w:trPr>
        <w:tc>
          <w:tcPr>
            <w:tcW w:w="1720" w:type="dxa"/>
          </w:tcPr>
          <w:p w14:paraId="59054E38" w14:textId="0FCC0AAD" w:rsidR="008A4895" w:rsidRPr="00DE1628" w:rsidRDefault="008A4895" w:rsidP="00636E33">
            <w:pPr>
              <w:jc w:val="center"/>
              <w:rPr>
                <w:lang w:val="en-GB"/>
              </w:rPr>
            </w:pPr>
            <w:r w:rsidRPr="00DE1628">
              <w:rPr>
                <w:lang w:val="en-GB"/>
              </w:rPr>
              <w:t>bind</w:t>
            </w:r>
          </w:p>
        </w:tc>
        <w:tc>
          <w:tcPr>
            <w:tcW w:w="2366" w:type="dxa"/>
          </w:tcPr>
          <w:p w14:paraId="3B96ABDC" w14:textId="21C23EF4" w:rsidR="008A4895" w:rsidRPr="00DE1628" w:rsidRDefault="008A4895" w:rsidP="00636E33">
            <w:pPr>
              <w:jc w:val="center"/>
              <w:rPr>
                <w:lang w:val="en-GB"/>
              </w:rPr>
            </w:pPr>
            <w:proofErr w:type="spellStart"/>
            <w:r w:rsidRPr="00DE1628">
              <w:rPr>
                <w:lang w:val="en-GB"/>
              </w:rPr>
              <w:t>connect_unix_stream</w:t>
            </w:r>
            <w:proofErr w:type="spellEnd"/>
          </w:p>
        </w:tc>
        <w:tc>
          <w:tcPr>
            <w:tcW w:w="1942" w:type="dxa"/>
          </w:tcPr>
          <w:p w14:paraId="1E4BF7E2" w14:textId="33F5E1A5" w:rsidR="008A4895" w:rsidRPr="00DE1628" w:rsidRDefault="008A4895" w:rsidP="00636E33">
            <w:pPr>
              <w:jc w:val="center"/>
              <w:rPr>
                <w:lang w:val="en-GB"/>
              </w:rPr>
            </w:pPr>
            <w:proofErr w:type="spellStart"/>
            <w:r w:rsidRPr="00DE1628">
              <w:rPr>
                <w:lang w:val="en-GB"/>
              </w:rPr>
              <w:t>shmdt</w:t>
            </w:r>
            <w:proofErr w:type="spellEnd"/>
          </w:p>
        </w:tc>
        <w:tc>
          <w:tcPr>
            <w:tcW w:w="2160" w:type="dxa"/>
          </w:tcPr>
          <w:p w14:paraId="63714E39" w14:textId="77777777" w:rsidR="008A4895" w:rsidRPr="00DE1628" w:rsidRDefault="008A4895" w:rsidP="00636E33">
            <w:pPr>
              <w:jc w:val="center"/>
              <w:rPr>
                <w:lang w:val="en-GB"/>
              </w:rPr>
            </w:pPr>
          </w:p>
        </w:tc>
      </w:tr>
    </w:tbl>
    <w:p w14:paraId="03EE5294" w14:textId="77777777" w:rsidR="004F5D4F" w:rsidRDefault="004F5D4F" w:rsidP="00A3005B">
      <w:pPr>
        <w:jc w:val="center"/>
        <w:rPr>
          <w:b/>
          <w:bCs/>
          <w:sz w:val="16"/>
          <w:szCs w:val="16"/>
          <w:lang w:val="en-GB"/>
        </w:rPr>
      </w:pPr>
    </w:p>
    <w:p w14:paraId="7CA38BBC" w14:textId="43147C38" w:rsidR="00A3005B" w:rsidRPr="00845602" w:rsidRDefault="00A3005B" w:rsidP="00A3005B">
      <w:pPr>
        <w:jc w:val="center"/>
        <w:rPr>
          <w:b/>
          <w:bCs/>
          <w:sz w:val="16"/>
          <w:szCs w:val="16"/>
          <w:lang w:val="en-GB"/>
        </w:rPr>
      </w:pPr>
      <w:r>
        <w:rPr>
          <w:b/>
          <w:bCs/>
          <w:sz w:val="16"/>
          <w:szCs w:val="16"/>
          <w:lang w:val="en-GB"/>
        </w:rPr>
        <w:t>Table 3: Table containing all the unique edges found in generated provenance graphs</w:t>
      </w:r>
    </w:p>
    <w:p w14:paraId="00E3C997" w14:textId="36A74E61" w:rsidR="00186E6D" w:rsidRDefault="00186E6D" w:rsidP="00636E33">
      <w:pPr>
        <w:jc w:val="cente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bookmarkStart w:id="58" w:name="_Toc192751225"/>
      <w:r>
        <w:rPr>
          <w:lang w:val="en-GB"/>
        </w:rPr>
        <w:lastRenderedPageBreak/>
        <w:t>Benign and Malicious Graph Comparison</w:t>
      </w:r>
      <w:bookmarkEnd w:id="58"/>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p w14:paraId="001B1B11" w14:textId="2E2DC483" w:rsidR="001D5D86" w:rsidRDefault="001D5D86" w:rsidP="001D5D86">
      <w:pPr>
        <w:pStyle w:val="Heading2"/>
        <w:rPr>
          <w:lang w:val="en-GB"/>
        </w:rPr>
      </w:pPr>
      <w:bookmarkStart w:id="59" w:name="_Toc192751226"/>
      <w:r>
        <w:rPr>
          <w:lang w:val="en-GB"/>
        </w:rPr>
        <w:t>Visualising Graphs</w:t>
      </w:r>
      <w:bookmarkEnd w:id="59"/>
    </w:p>
    <w:p w14:paraId="0F3F271A" w14:textId="77777777" w:rsidR="001D5D86" w:rsidRPr="001D5D86" w:rsidRDefault="001D5D86" w:rsidP="001D5D86">
      <w:pPr>
        <w:rPr>
          <w:lang w:val="en-GB"/>
        </w:rPr>
      </w:pPr>
    </w:p>
    <w:tbl>
      <w:tblPr>
        <w:tblStyle w:val="TableGrid"/>
        <w:tblW w:w="0" w:type="auto"/>
        <w:tblLook w:val="04A0" w:firstRow="1" w:lastRow="0" w:firstColumn="1" w:lastColumn="0" w:noHBand="0" w:noVBand="1"/>
      </w:tblPr>
      <w:tblGrid>
        <w:gridCol w:w="4602"/>
        <w:gridCol w:w="4038"/>
      </w:tblGrid>
      <w:tr w:rsidR="00186E6D" w14:paraId="4C6011F9" w14:textId="77777777" w:rsidTr="00A3005B">
        <w:tc>
          <w:tcPr>
            <w:tcW w:w="4602" w:type="dxa"/>
            <w:tcBorders>
              <w:top w:val="nil"/>
              <w:left w:val="nil"/>
              <w:bottom w:val="single" w:sz="4" w:space="0" w:color="auto"/>
              <w:right w:val="nil"/>
            </w:tcBorders>
          </w:tcPr>
          <w:p w14:paraId="5E9621A7" w14:textId="77777777" w:rsidR="001C218E" w:rsidRDefault="001C218E" w:rsidP="001C218E">
            <w:pPr>
              <w:rPr>
                <w:b/>
                <w:bCs/>
                <w:u w:val="single"/>
                <w:lang w:val="en-GB"/>
              </w:rPr>
            </w:pPr>
            <w:r w:rsidRPr="00636E33">
              <w:rPr>
                <w:b/>
                <w:bCs/>
                <w:u w:val="single"/>
                <w:lang w:val="en-GB"/>
              </w:rPr>
              <w:t>XSS Stored</w:t>
            </w:r>
          </w:p>
          <w:p w14:paraId="054A180A" w14:textId="23651303" w:rsidR="00EA6DDF" w:rsidRPr="00636E33" w:rsidRDefault="00EA6DDF" w:rsidP="001C218E">
            <w:pPr>
              <w:rPr>
                <w:b/>
                <w:bCs/>
                <w:u w:val="single"/>
                <w:lang w:val="en-GB"/>
              </w:rPr>
            </w:pPr>
          </w:p>
        </w:tc>
        <w:tc>
          <w:tcPr>
            <w:tcW w:w="4038" w:type="dxa"/>
            <w:tcBorders>
              <w:top w:val="nil"/>
              <w:left w:val="nil"/>
              <w:bottom w:val="single" w:sz="4" w:space="0" w:color="auto"/>
              <w:right w:val="nil"/>
            </w:tcBorders>
          </w:tcPr>
          <w:p w14:paraId="0688E259" w14:textId="44BFCED8" w:rsidR="001C218E" w:rsidRPr="00636E33" w:rsidRDefault="001C218E" w:rsidP="001C218E">
            <w:pPr>
              <w:rPr>
                <w:b/>
                <w:bCs/>
                <w:u w:val="single"/>
                <w:lang w:val="en-GB"/>
              </w:rPr>
            </w:pPr>
            <w:r w:rsidRPr="00636E33">
              <w:rPr>
                <w:b/>
                <w:bCs/>
                <w:u w:val="single"/>
                <w:lang w:val="en-GB"/>
              </w:rPr>
              <w:t>Message Board Post</w:t>
            </w:r>
          </w:p>
        </w:tc>
      </w:tr>
      <w:tr w:rsidR="00186E6D" w14:paraId="16B21663" w14:textId="77777777" w:rsidTr="00A3005B">
        <w:trPr>
          <w:trHeight w:val="2159"/>
        </w:trPr>
        <w:tc>
          <w:tcPr>
            <w:tcW w:w="4602" w:type="dxa"/>
            <w:tcBorders>
              <w:top w:val="single" w:sz="4" w:space="0" w:color="auto"/>
            </w:tcBorders>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038" w:type="dxa"/>
            <w:tcBorders>
              <w:top w:val="single" w:sz="4" w:space="0" w:color="auto"/>
            </w:tcBorders>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bl>
    <w:p w14:paraId="5B90D287" w14:textId="77777777" w:rsidR="004F5D4F" w:rsidRDefault="004F5D4F" w:rsidP="00A3005B">
      <w:pPr>
        <w:jc w:val="center"/>
        <w:rPr>
          <w:b/>
          <w:bCs/>
          <w:sz w:val="16"/>
          <w:szCs w:val="16"/>
          <w:lang w:val="en-GB"/>
        </w:rPr>
      </w:pPr>
    </w:p>
    <w:p w14:paraId="7C87A1EA" w14:textId="68E2B042" w:rsidR="00A3005B" w:rsidRPr="00845602" w:rsidRDefault="00A3005B" w:rsidP="00A3005B">
      <w:pPr>
        <w:jc w:val="center"/>
        <w:rPr>
          <w:b/>
          <w:bCs/>
          <w:sz w:val="16"/>
          <w:szCs w:val="16"/>
          <w:lang w:val="en-GB"/>
        </w:rPr>
      </w:pPr>
      <w:r>
        <w:rPr>
          <w:b/>
          <w:bCs/>
          <w:sz w:val="16"/>
          <w:szCs w:val="16"/>
          <w:lang w:val="en-GB"/>
        </w:rPr>
        <w:t>Table 4: Comparison between XSS Stored intrusion and benign Message Board Post Graphs</w:t>
      </w:r>
    </w:p>
    <w:p w14:paraId="1C1B9FAE" w14:textId="77777777" w:rsidR="001C218E" w:rsidRPr="001C218E" w:rsidRDefault="001C218E" w:rsidP="001C218E">
      <w:pPr>
        <w:rPr>
          <w:lang w:val="en-GB"/>
        </w:rPr>
      </w:pPr>
    </w:p>
    <w:tbl>
      <w:tblPr>
        <w:tblStyle w:val="TableGrid"/>
        <w:tblW w:w="0" w:type="auto"/>
        <w:tblLook w:val="04A0" w:firstRow="1" w:lastRow="0" w:firstColumn="1" w:lastColumn="0" w:noHBand="0" w:noVBand="1"/>
      </w:tblPr>
      <w:tblGrid>
        <w:gridCol w:w="4496"/>
        <w:gridCol w:w="4144"/>
      </w:tblGrid>
      <w:tr w:rsidR="001D5D86" w14:paraId="6D260F7A" w14:textId="77777777" w:rsidTr="00A3005B">
        <w:tc>
          <w:tcPr>
            <w:tcW w:w="4496" w:type="dxa"/>
            <w:tcBorders>
              <w:top w:val="nil"/>
              <w:left w:val="nil"/>
              <w:bottom w:val="single" w:sz="4" w:space="0" w:color="auto"/>
              <w:right w:val="nil"/>
            </w:tcBorders>
          </w:tcPr>
          <w:p w14:paraId="07FD04CE" w14:textId="77777777" w:rsidR="001D5D86" w:rsidRDefault="001D5D86" w:rsidP="00E46145">
            <w:pPr>
              <w:rPr>
                <w:b/>
                <w:bCs/>
                <w:u w:val="single"/>
                <w:lang w:val="en-GB"/>
              </w:rPr>
            </w:pPr>
            <w:r w:rsidRPr="00636E33">
              <w:rPr>
                <w:b/>
                <w:bCs/>
                <w:u w:val="single"/>
                <w:lang w:val="en-GB"/>
              </w:rPr>
              <w:t>XSS Reflected</w:t>
            </w:r>
          </w:p>
          <w:p w14:paraId="34D5E7D8" w14:textId="77777777" w:rsidR="00EA6DDF" w:rsidRPr="00636E33" w:rsidRDefault="00EA6DDF" w:rsidP="00E46145">
            <w:pPr>
              <w:rPr>
                <w:b/>
                <w:bCs/>
                <w:u w:val="single"/>
                <w:lang w:val="en-GB"/>
              </w:rPr>
            </w:pPr>
          </w:p>
        </w:tc>
        <w:tc>
          <w:tcPr>
            <w:tcW w:w="4144" w:type="dxa"/>
            <w:tcBorders>
              <w:top w:val="nil"/>
              <w:left w:val="nil"/>
              <w:bottom w:val="single" w:sz="4" w:space="0" w:color="auto"/>
              <w:right w:val="nil"/>
            </w:tcBorders>
          </w:tcPr>
          <w:p w14:paraId="0D2C0770" w14:textId="77777777" w:rsidR="001D5D86" w:rsidRPr="00636E33" w:rsidRDefault="001D5D86" w:rsidP="00E46145">
            <w:pPr>
              <w:rPr>
                <w:b/>
                <w:bCs/>
                <w:u w:val="single"/>
                <w:lang w:val="en-GB"/>
              </w:rPr>
            </w:pPr>
            <w:r w:rsidRPr="00636E33">
              <w:rPr>
                <w:b/>
                <w:bCs/>
                <w:u w:val="single"/>
                <w:lang w:val="en-GB"/>
              </w:rPr>
              <w:t xml:space="preserve">Completing a Questionnaire </w:t>
            </w:r>
          </w:p>
        </w:tc>
      </w:tr>
      <w:tr w:rsidR="001D5D86" w14:paraId="7B3BD5CB" w14:textId="77777777" w:rsidTr="00A3005B">
        <w:trPr>
          <w:trHeight w:val="2213"/>
        </w:trPr>
        <w:tc>
          <w:tcPr>
            <w:tcW w:w="4496" w:type="dxa"/>
            <w:tcBorders>
              <w:top w:val="single" w:sz="4" w:space="0" w:color="auto"/>
            </w:tcBorders>
          </w:tcPr>
          <w:p w14:paraId="682CB993" w14:textId="77777777" w:rsidR="001D5D86" w:rsidRDefault="001D5D86" w:rsidP="00E46145">
            <w:pPr>
              <w:rPr>
                <w:lang w:val="en-GB"/>
              </w:rPr>
            </w:pPr>
            <w:r>
              <w:rPr>
                <w:noProof/>
                <w:lang w:val="en-GB"/>
              </w:rPr>
              <w:drawing>
                <wp:inline distT="0" distB="0" distL="0" distR="0" wp14:anchorId="4185D9D6" wp14:editId="4702C1C8">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144" w:type="dxa"/>
            <w:tcBorders>
              <w:top w:val="single" w:sz="4" w:space="0" w:color="auto"/>
            </w:tcBorders>
          </w:tcPr>
          <w:p w14:paraId="16D818CB" w14:textId="77777777" w:rsidR="001D5D86" w:rsidRDefault="001D5D86" w:rsidP="00E46145">
            <w:pPr>
              <w:rPr>
                <w:lang w:val="en-GB"/>
              </w:rPr>
            </w:pPr>
            <w:r>
              <w:rPr>
                <w:noProof/>
                <w:lang w:val="en-GB"/>
              </w:rPr>
              <w:drawing>
                <wp:inline distT="0" distB="0" distL="0" distR="0" wp14:anchorId="4FD0E3BB" wp14:editId="1BBD611E">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bl>
    <w:p w14:paraId="61760165" w14:textId="77777777" w:rsidR="004F5D4F" w:rsidRDefault="004F5D4F" w:rsidP="00A3005B">
      <w:pPr>
        <w:jc w:val="center"/>
        <w:rPr>
          <w:b/>
          <w:bCs/>
          <w:sz w:val="16"/>
          <w:szCs w:val="16"/>
          <w:lang w:val="en-GB"/>
        </w:rPr>
      </w:pPr>
    </w:p>
    <w:p w14:paraId="56E2FD4B" w14:textId="5DE97D3A" w:rsidR="00A3005B" w:rsidRPr="00845602" w:rsidRDefault="00A3005B" w:rsidP="00A3005B">
      <w:pPr>
        <w:jc w:val="center"/>
        <w:rPr>
          <w:b/>
          <w:bCs/>
          <w:sz w:val="16"/>
          <w:szCs w:val="16"/>
          <w:lang w:val="en-GB"/>
        </w:rPr>
      </w:pPr>
      <w:r>
        <w:rPr>
          <w:b/>
          <w:bCs/>
          <w:sz w:val="16"/>
          <w:szCs w:val="16"/>
          <w:lang w:val="en-GB"/>
        </w:rPr>
        <w:t>Table 5: Comparison between XSS Reflected intrusion and benign Questionnaire Completion Graphs</w:t>
      </w:r>
    </w:p>
    <w:p w14:paraId="5D931746" w14:textId="77777777" w:rsidR="001C218E" w:rsidRDefault="001C218E" w:rsidP="00A02136">
      <w:pPr>
        <w:rPr>
          <w:lang w:val="en-SG"/>
        </w:rPr>
      </w:pPr>
    </w:p>
    <w:tbl>
      <w:tblPr>
        <w:tblStyle w:val="TableGrid"/>
        <w:tblW w:w="0" w:type="auto"/>
        <w:tblLook w:val="04A0" w:firstRow="1" w:lastRow="0" w:firstColumn="1" w:lastColumn="0" w:noHBand="0" w:noVBand="1"/>
      </w:tblPr>
      <w:tblGrid>
        <w:gridCol w:w="4434"/>
        <w:gridCol w:w="4206"/>
      </w:tblGrid>
      <w:tr w:rsidR="001D5D86" w14:paraId="0B5973BB" w14:textId="77777777" w:rsidTr="00A3005B">
        <w:tc>
          <w:tcPr>
            <w:tcW w:w="4434" w:type="dxa"/>
            <w:tcBorders>
              <w:top w:val="nil"/>
              <w:left w:val="nil"/>
              <w:bottom w:val="single" w:sz="4" w:space="0" w:color="auto"/>
              <w:right w:val="nil"/>
            </w:tcBorders>
          </w:tcPr>
          <w:p w14:paraId="01BCDFFD" w14:textId="77777777" w:rsidR="001D5D86" w:rsidRDefault="001D5D86" w:rsidP="00E46145">
            <w:pPr>
              <w:rPr>
                <w:b/>
                <w:bCs/>
                <w:u w:val="single"/>
                <w:lang w:val="en-GB"/>
              </w:rPr>
            </w:pPr>
            <w:r w:rsidRPr="00636E33">
              <w:rPr>
                <w:b/>
                <w:bCs/>
                <w:u w:val="single"/>
                <w:lang w:val="en-GB"/>
              </w:rPr>
              <w:t>XSS DOM</w:t>
            </w:r>
          </w:p>
          <w:p w14:paraId="14C5DE4C" w14:textId="77777777" w:rsidR="00EA6DDF" w:rsidRPr="00636E33" w:rsidRDefault="00EA6DDF" w:rsidP="00E46145">
            <w:pPr>
              <w:rPr>
                <w:b/>
                <w:bCs/>
                <w:u w:val="single"/>
                <w:lang w:val="en-GB"/>
              </w:rPr>
            </w:pPr>
          </w:p>
        </w:tc>
        <w:tc>
          <w:tcPr>
            <w:tcW w:w="4206" w:type="dxa"/>
            <w:tcBorders>
              <w:top w:val="nil"/>
              <w:left w:val="nil"/>
              <w:bottom w:val="single" w:sz="4" w:space="0" w:color="auto"/>
              <w:right w:val="nil"/>
            </w:tcBorders>
          </w:tcPr>
          <w:p w14:paraId="05EDB585" w14:textId="77777777" w:rsidR="001D5D86" w:rsidRPr="00636E33" w:rsidRDefault="001D5D86" w:rsidP="00E46145">
            <w:pPr>
              <w:rPr>
                <w:b/>
                <w:bCs/>
                <w:u w:val="single"/>
                <w:lang w:val="en-GB"/>
              </w:rPr>
            </w:pPr>
            <w:r w:rsidRPr="00636E33">
              <w:rPr>
                <w:b/>
                <w:bCs/>
                <w:u w:val="single"/>
                <w:lang w:val="en-GB"/>
              </w:rPr>
              <w:t>Querying a Webpage</w:t>
            </w:r>
          </w:p>
        </w:tc>
      </w:tr>
      <w:tr w:rsidR="001D5D86" w14:paraId="3ECA8F65" w14:textId="77777777" w:rsidTr="00A3005B">
        <w:trPr>
          <w:trHeight w:val="2051"/>
        </w:trPr>
        <w:tc>
          <w:tcPr>
            <w:tcW w:w="4434" w:type="dxa"/>
            <w:tcBorders>
              <w:top w:val="single" w:sz="4" w:space="0" w:color="auto"/>
            </w:tcBorders>
          </w:tcPr>
          <w:p w14:paraId="01B97A32" w14:textId="77777777" w:rsidR="001D5D86" w:rsidRDefault="001D5D86" w:rsidP="00E46145">
            <w:pPr>
              <w:rPr>
                <w:lang w:val="en-GB"/>
              </w:rPr>
            </w:pPr>
            <w:r>
              <w:rPr>
                <w:noProof/>
                <w:lang w:val="en-GB"/>
              </w:rPr>
              <w:drawing>
                <wp:inline distT="0" distB="0" distL="0" distR="0" wp14:anchorId="7BEBDBD2" wp14:editId="225D0818">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206" w:type="dxa"/>
            <w:tcBorders>
              <w:top w:val="single" w:sz="4" w:space="0" w:color="auto"/>
            </w:tcBorders>
          </w:tcPr>
          <w:p w14:paraId="4391788D" w14:textId="77777777" w:rsidR="001D5D86" w:rsidRDefault="001D5D86" w:rsidP="00E46145">
            <w:pPr>
              <w:rPr>
                <w:lang w:val="en-GB"/>
              </w:rPr>
            </w:pPr>
            <w:r>
              <w:rPr>
                <w:noProof/>
                <w:lang w:val="en-GB"/>
              </w:rPr>
              <w:drawing>
                <wp:inline distT="0" distB="0" distL="0" distR="0" wp14:anchorId="660C3D7C" wp14:editId="7E9FA3CC">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bl>
    <w:p w14:paraId="01DD8824" w14:textId="77777777" w:rsidR="004F5D4F" w:rsidRDefault="004F5D4F" w:rsidP="00A3005B">
      <w:pPr>
        <w:jc w:val="center"/>
        <w:rPr>
          <w:b/>
          <w:bCs/>
          <w:sz w:val="16"/>
          <w:szCs w:val="16"/>
          <w:lang w:val="en-GB"/>
        </w:rPr>
      </w:pPr>
    </w:p>
    <w:p w14:paraId="5DF49BA2" w14:textId="07206C0B" w:rsidR="00A3005B" w:rsidRPr="00845602" w:rsidRDefault="00A3005B" w:rsidP="00A3005B">
      <w:pPr>
        <w:jc w:val="center"/>
        <w:rPr>
          <w:b/>
          <w:bCs/>
          <w:sz w:val="16"/>
          <w:szCs w:val="16"/>
          <w:lang w:val="en-GB"/>
        </w:rPr>
      </w:pPr>
      <w:r>
        <w:rPr>
          <w:b/>
          <w:bCs/>
          <w:sz w:val="16"/>
          <w:szCs w:val="16"/>
          <w:lang w:val="en-GB"/>
        </w:rPr>
        <w:t>Table 6: Comparison between XSS DOM intrusion and benign Webpage Querying Graphs</w:t>
      </w:r>
    </w:p>
    <w:p w14:paraId="562CEE7C" w14:textId="77777777" w:rsidR="001D5D86" w:rsidRDefault="001D5D86" w:rsidP="00A02136">
      <w:pPr>
        <w:rPr>
          <w:lang w:val="en-SG"/>
        </w:rPr>
      </w:pPr>
    </w:p>
    <w:p w14:paraId="70A43BAC" w14:textId="77777777" w:rsidR="001D5D86" w:rsidRDefault="001D5D86" w:rsidP="00A02136">
      <w:pPr>
        <w:rPr>
          <w:lang w:val="en-SG"/>
        </w:rPr>
      </w:pPr>
    </w:p>
    <w:p w14:paraId="6AA1C69E" w14:textId="77777777" w:rsidR="001D5D86" w:rsidRDefault="001D5D86" w:rsidP="00A02136">
      <w:pPr>
        <w:rPr>
          <w:lang w:val="en-SG"/>
        </w:rPr>
      </w:pPr>
    </w:p>
    <w:p w14:paraId="480CFA82" w14:textId="77777777" w:rsidR="001D5D86" w:rsidRDefault="001D5D86" w:rsidP="00A02136">
      <w:pPr>
        <w:rPr>
          <w:lang w:val="en-SG"/>
        </w:rPr>
      </w:pPr>
    </w:p>
    <w:p w14:paraId="0E1A3FAA" w14:textId="77777777" w:rsidR="001D5D86" w:rsidRDefault="001D5D86" w:rsidP="00A02136">
      <w:pPr>
        <w:rPr>
          <w:lang w:val="en-SG"/>
        </w:rPr>
      </w:pPr>
    </w:p>
    <w:p w14:paraId="71D7CA32" w14:textId="77777777" w:rsidR="001D5D86" w:rsidRDefault="001D5D86" w:rsidP="00A02136">
      <w:pPr>
        <w:rPr>
          <w:lang w:val="en-SG"/>
        </w:rPr>
      </w:pPr>
    </w:p>
    <w:p w14:paraId="621B8723"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39"/>
        <w:gridCol w:w="4201"/>
      </w:tblGrid>
      <w:tr w:rsidR="001D5D86" w14:paraId="756462F1" w14:textId="77777777" w:rsidTr="00A3005B">
        <w:tc>
          <w:tcPr>
            <w:tcW w:w="4439" w:type="dxa"/>
            <w:tcBorders>
              <w:top w:val="nil"/>
              <w:left w:val="nil"/>
              <w:bottom w:val="single" w:sz="4" w:space="0" w:color="auto"/>
              <w:right w:val="nil"/>
            </w:tcBorders>
          </w:tcPr>
          <w:p w14:paraId="763044EE" w14:textId="77777777" w:rsidR="001D5D86" w:rsidRDefault="001D5D86" w:rsidP="00E46145">
            <w:pPr>
              <w:rPr>
                <w:b/>
                <w:bCs/>
                <w:u w:val="single"/>
                <w:lang w:val="en-GB"/>
              </w:rPr>
            </w:pPr>
            <w:r w:rsidRPr="00636E33">
              <w:rPr>
                <w:b/>
                <w:bCs/>
                <w:u w:val="single"/>
                <w:lang w:val="en-GB"/>
              </w:rPr>
              <w:t>Command Injection</w:t>
            </w:r>
          </w:p>
          <w:p w14:paraId="4D6F7AC8" w14:textId="77777777" w:rsidR="00EA6DDF" w:rsidRPr="00636E33" w:rsidRDefault="00EA6DDF" w:rsidP="00E46145">
            <w:pPr>
              <w:rPr>
                <w:b/>
                <w:bCs/>
                <w:u w:val="single"/>
                <w:lang w:val="en-GB"/>
              </w:rPr>
            </w:pPr>
          </w:p>
        </w:tc>
        <w:tc>
          <w:tcPr>
            <w:tcW w:w="4201" w:type="dxa"/>
            <w:tcBorders>
              <w:top w:val="nil"/>
              <w:left w:val="nil"/>
              <w:bottom w:val="single" w:sz="4" w:space="0" w:color="auto"/>
              <w:right w:val="nil"/>
            </w:tcBorders>
          </w:tcPr>
          <w:p w14:paraId="48C62ACA" w14:textId="77777777" w:rsidR="001D5D86" w:rsidRPr="00636E33" w:rsidRDefault="001D5D86" w:rsidP="00E46145">
            <w:pPr>
              <w:rPr>
                <w:b/>
                <w:bCs/>
                <w:u w:val="single"/>
                <w:lang w:val="en-GB"/>
              </w:rPr>
            </w:pPr>
            <w:r w:rsidRPr="00636E33">
              <w:rPr>
                <w:b/>
                <w:bCs/>
                <w:u w:val="single"/>
                <w:lang w:val="en-GB"/>
              </w:rPr>
              <w:t>Pinging Local Host</w:t>
            </w:r>
          </w:p>
        </w:tc>
      </w:tr>
      <w:tr w:rsidR="001D5D86" w14:paraId="26F0BE40" w14:textId="77777777" w:rsidTr="00A3005B">
        <w:trPr>
          <w:trHeight w:val="2582"/>
        </w:trPr>
        <w:tc>
          <w:tcPr>
            <w:tcW w:w="4439" w:type="dxa"/>
            <w:tcBorders>
              <w:top w:val="single" w:sz="4" w:space="0" w:color="auto"/>
            </w:tcBorders>
          </w:tcPr>
          <w:p w14:paraId="2734B668" w14:textId="77777777" w:rsidR="001D5D86" w:rsidRDefault="001D5D86" w:rsidP="00E46145">
            <w:pPr>
              <w:rPr>
                <w:lang w:val="en-GB"/>
              </w:rPr>
            </w:pPr>
            <w:r>
              <w:rPr>
                <w:noProof/>
                <w:lang w:val="en-GB"/>
              </w:rPr>
              <w:drawing>
                <wp:inline distT="0" distB="0" distL="0" distR="0" wp14:anchorId="7CBF609B" wp14:editId="54EA25D3">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201" w:type="dxa"/>
            <w:tcBorders>
              <w:top w:val="single" w:sz="4" w:space="0" w:color="auto"/>
            </w:tcBorders>
          </w:tcPr>
          <w:p w14:paraId="2C467B30" w14:textId="77777777" w:rsidR="001D5D86" w:rsidRDefault="001D5D86" w:rsidP="00E46145">
            <w:pPr>
              <w:rPr>
                <w:lang w:val="en-GB"/>
              </w:rPr>
            </w:pPr>
            <w:r>
              <w:rPr>
                <w:noProof/>
                <w:lang w:val="en-GB"/>
              </w:rPr>
              <w:drawing>
                <wp:inline distT="0" distB="0" distL="0" distR="0" wp14:anchorId="35B9F1E2" wp14:editId="398149F6">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bl>
    <w:p w14:paraId="197A9D58" w14:textId="77777777" w:rsidR="004F5D4F" w:rsidRDefault="004F5D4F" w:rsidP="00A3005B">
      <w:pPr>
        <w:jc w:val="center"/>
        <w:rPr>
          <w:b/>
          <w:bCs/>
          <w:sz w:val="16"/>
          <w:szCs w:val="16"/>
          <w:lang w:val="en-GB"/>
        </w:rPr>
      </w:pPr>
    </w:p>
    <w:p w14:paraId="35F1B6A1" w14:textId="2ABC6BA7" w:rsidR="00A3005B" w:rsidRPr="00845602" w:rsidRDefault="00A3005B" w:rsidP="00A3005B">
      <w:pPr>
        <w:jc w:val="center"/>
        <w:rPr>
          <w:b/>
          <w:bCs/>
          <w:sz w:val="16"/>
          <w:szCs w:val="16"/>
          <w:lang w:val="en-GB"/>
        </w:rPr>
      </w:pPr>
      <w:r>
        <w:rPr>
          <w:b/>
          <w:bCs/>
          <w:sz w:val="16"/>
          <w:szCs w:val="16"/>
          <w:lang w:val="en-GB"/>
        </w:rPr>
        <w:t>Table 7: Comparison between Command Injection attack and benign Local Host Ping Graphs</w:t>
      </w:r>
    </w:p>
    <w:p w14:paraId="76C3B7CF" w14:textId="77777777" w:rsidR="001D5D86" w:rsidRDefault="001D5D86" w:rsidP="00A02136">
      <w:pPr>
        <w:rPr>
          <w:lang w:val="en-SG"/>
        </w:rPr>
      </w:pPr>
    </w:p>
    <w:tbl>
      <w:tblPr>
        <w:tblStyle w:val="TableGrid"/>
        <w:tblW w:w="0" w:type="auto"/>
        <w:tblLook w:val="04A0" w:firstRow="1" w:lastRow="0" w:firstColumn="1" w:lastColumn="0" w:noHBand="0" w:noVBand="1"/>
      </w:tblPr>
      <w:tblGrid>
        <w:gridCol w:w="4574"/>
        <w:gridCol w:w="4066"/>
      </w:tblGrid>
      <w:tr w:rsidR="001D5D86" w14:paraId="56ACBDAA" w14:textId="77777777" w:rsidTr="00A3005B">
        <w:tc>
          <w:tcPr>
            <w:tcW w:w="4574" w:type="dxa"/>
            <w:tcBorders>
              <w:top w:val="nil"/>
              <w:left w:val="nil"/>
              <w:bottom w:val="single" w:sz="4" w:space="0" w:color="auto"/>
              <w:right w:val="nil"/>
            </w:tcBorders>
          </w:tcPr>
          <w:p w14:paraId="1FE3ACBA" w14:textId="77777777" w:rsidR="001D5D86" w:rsidRDefault="001D5D86" w:rsidP="00E46145">
            <w:pPr>
              <w:rPr>
                <w:b/>
                <w:bCs/>
                <w:u w:val="single"/>
                <w:lang w:val="en-GB"/>
              </w:rPr>
            </w:pPr>
            <w:r w:rsidRPr="00636E33">
              <w:rPr>
                <w:b/>
                <w:bCs/>
                <w:u w:val="single"/>
                <w:lang w:val="en-GB"/>
              </w:rPr>
              <w:t xml:space="preserve">SQL Injection </w:t>
            </w:r>
          </w:p>
          <w:p w14:paraId="0FBB4D6C" w14:textId="77777777" w:rsidR="00EA6DDF" w:rsidRPr="00636E33" w:rsidRDefault="00EA6DDF" w:rsidP="00E46145">
            <w:pPr>
              <w:rPr>
                <w:b/>
                <w:bCs/>
                <w:u w:val="single"/>
                <w:lang w:val="en-GB"/>
              </w:rPr>
            </w:pPr>
          </w:p>
        </w:tc>
        <w:tc>
          <w:tcPr>
            <w:tcW w:w="4066" w:type="dxa"/>
            <w:tcBorders>
              <w:top w:val="nil"/>
              <w:left w:val="nil"/>
              <w:bottom w:val="single" w:sz="4" w:space="0" w:color="auto"/>
              <w:right w:val="nil"/>
            </w:tcBorders>
          </w:tcPr>
          <w:p w14:paraId="1F95F38A" w14:textId="77777777" w:rsidR="001D5D86" w:rsidRPr="00636E33" w:rsidRDefault="001D5D86" w:rsidP="00E46145">
            <w:pPr>
              <w:rPr>
                <w:b/>
                <w:bCs/>
                <w:u w:val="single"/>
                <w:lang w:val="en-GB"/>
              </w:rPr>
            </w:pPr>
            <w:r w:rsidRPr="00636E33">
              <w:rPr>
                <w:b/>
                <w:bCs/>
                <w:u w:val="single"/>
                <w:lang w:val="en-GB"/>
              </w:rPr>
              <w:t>Database Entry</w:t>
            </w:r>
          </w:p>
        </w:tc>
      </w:tr>
      <w:tr w:rsidR="001D5D86" w14:paraId="529E6FA0" w14:textId="77777777" w:rsidTr="00A3005B">
        <w:tc>
          <w:tcPr>
            <w:tcW w:w="4574" w:type="dxa"/>
            <w:tcBorders>
              <w:top w:val="single" w:sz="4" w:space="0" w:color="auto"/>
              <w:left w:val="single" w:sz="4" w:space="0" w:color="auto"/>
              <w:bottom w:val="single" w:sz="4" w:space="0" w:color="auto"/>
              <w:right w:val="single" w:sz="4" w:space="0" w:color="auto"/>
            </w:tcBorders>
          </w:tcPr>
          <w:p w14:paraId="3BF4F601" w14:textId="4B72FFE8" w:rsidR="001D5D86" w:rsidRDefault="001D5D86" w:rsidP="00E46145">
            <w:pPr>
              <w:rPr>
                <w:lang w:val="en-GB"/>
              </w:rPr>
            </w:pPr>
            <w:r>
              <w:rPr>
                <w:noProof/>
                <w:lang w:val="en-GB"/>
              </w:rPr>
              <w:drawing>
                <wp:inline distT="0" distB="0" distL="0" distR="0" wp14:anchorId="232D20BF" wp14:editId="154E0E24">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066" w:type="dxa"/>
            <w:tcBorders>
              <w:top w:val="single" w:sz="4" w:space="0" w:color="auto"/>
              <w:left w:val="single" w:sz="4" w:space="0" w:color="auto"/>
              <w:bottom w:val="single" w:sz="4" w:space="0" w:color="auto"/>
              <w:right w:val="single" w:sz="4" w:space="0" w:color="auto"/>
            </w:tcBorders>
          </w:tcPr>
          <w:p w14:paraId="3F8E56A3" w14:textId="77777777" w:rsidR="001D5D86" w:rsidRDefault="001D5D86" w:rsidP="00E46145">
            <w:pPr>
              <w:rPr>
                <w:lang w:val="en-GB"/>
              </w:rPr>
            </w:pPr>
            <w:r>
              <w:rPr>
                <w:noProof/>
                <w:lang w:val="en-GB"/>
              </w:rPr>
              <w:drawing>
                <wp:inline distT="0" distB="0" distL="0" distR="0" wp14:anchorId="6E812AE1" wp14:editId="6C56F598">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bl>
    <w:p w14:paraId="789BBE18" w14:textId="77777777" w:rsidR="004F5D4F" w:rsidRDefault="004F5D4F" w:rsidP="00A3005B">
      <w:pPr>
        <w:jc w:val="center"/>
        <w:rPr>
          <w:b/>
          <w:bCs/>
          <w:sz w:val="16"/>
          <w:szCs w:val="16"/>
          <w:lang w:val="en-GB"/>
        </w:rPr>
      </w:pPr>
    </w:p>
    <w:p w14:paraId="5FEA5DDC" w14:textId="0FF301E1" w:rsidR="00A3005B" w:rsidRPr="00845602" w:rsidRDefault="00A3005B" w:rsidP="00A3005B">
      <w:pPr>
        <w:jc w:val="center"/>
        <w:rPr>
          <w:b/>
          <w:bCs/>
          <w:sz w:val="16"/>
          <w:szCs w:val="16"/>
          <w:lang w:val="en-GB"/>
        </w:rPr>
      </w:pPr>
      <w:r>
        <w:rPr>
          <w:b/>
          <w:bCs/>
          <w:sz w:val="16"/>
          <w:szCs w:val="16"/>
          <w:lang w:val="en-GB"/>
        </w:rPr>
        <w:t>Table 8: Comparison between SQL Injection attack and benign Database Entry Graphs</w:t>
      </w:r>
    </w:p>
    <w:p w14:paraId="517850A9"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89"/>
        <w:gridCol w:w="4151"/>
      </w:tblGrid>
      <w:tr w:rsidR="001D5D86" w14:paraId="6146F717" w14:textId="77777777" w:rsidTr="00A3005B">
        <w:tc>
          <w:tcPr>
            <w:tcW w:w="4489" w:type="dxa"/>
            <w:tcBorders>
              <w:top w:val="nil"/>
              <w:left w:val="nil"/>
              <w:bottom w:val="single" w:sz="4" w:space="0" w:color="auto"/>
              <w:right w:val="nil"/>
            </w:tcBorders>
          </w:tcPr>
          <w:p w14:paraId="1E6E2EA7" w14:textId="77777777" w:rsidR="001D5D86" w:rsidRDefault="001D5D86" w:rsidP="00E46145">
            <w:pPr>
              <w:rPr>
                <w:b/>
                <w:bCs/>
                <w:u w:val="single"/>
                <w:lang w:val="en-GB"/>
              </w:rPr>
            </w:pPr>
            <w:r w:rsidRPr="00636E33">
              <w:rPr>
                <w:b/>
                <w:bCs/>
                <w:u w:val="single"/>
                <w:lang w:val="en-GB"/>
              </w:rPr>
              <w:t>Brute Force</w:t>
            </w:r>
          </w:p>
          <w:p w14:paraId="565FB0D4" w14:textId="77777777" w:rsidR="00EA6DDF" w:rsidRPr="00636E33" w:rsidRDefault="00EA6DDF" w:rsidP="00E46145">
            <w:pPr>
              <w:rPr>
                <w:b/>
                <w:bCs/>
                <w:u w:val="single"/>
                <w:lang w:val="en-GB"/>
              </w:rPr>
            </w:pPr>
          </w:p>
        </w:tc>
        <w:tc>
          <w:tcPr>
            <w:tcW w:w="4151" w:type="dxa"/>
            <w:tcBorders>
              <w:top w:val="nil"/>
              <w:left w:val="nil"/>
              <w:bottom w:val="single" w:sz="4" w:space="0" w:color="auto"/>
              <w:right w:val="nil"/>
            </w:tcBorders>
          </w:tcPr>
          <w:p w14:paraId="300F9800" w14:textId="77777777" w:rsidR="001D5D86" w:rsidRPr="00636E33" w:rsidRDefault="001D5D86" w:rsidP="00E46145">
            <w:pPr>
              <w:rPr>
                <w:b/>
                <w:bCs/>
                <w:u w:val="single"/>
                <w:lang w:val="en-GB"/>
              </w:rPr>
            </w:pPr>
            <w:r w:rsidRPr="00636E33">
              <w:rPr>
                <w:b/>
                <w:bCs/>
                <w:u w:val="single"/>
                <w:lang w:val="en-GB"/>
              </w:rPr>
              <w:t>Login</w:t>
            </w:r>
          </w:p>
        </w:tc>
      </w:tr>
      <w:tr w:rsidR="001D5D86" w14:paraId="7149B469" w14:textId="77777777" w:rsidTr="00A3005B">
        <w:tc>
          <w:tcPr>
            <w:tcW w:w="4489" w:type="dxa"/>
            <w:tcBorders>
              <w:top w:val="single" w:sz="4" w:space="0" w:color="auto"/>
            </w:tcBorders>
          </w:tcPr>
          <w:p w14:paraId="7A8204F2" w14:textId="77777777" w:rsidR="001D5D86" w:rsidRDefault="001D5D86" w:rsidP="00E46145">
            <w:pPr>
              <w:rPr>
                <w:lang w:val="en-GB"/>
              </w:rPr>
            </w:pPr>
            <w:r>
              <w:rPr>
                <w:noProof/>
                <w:lang w:val="en-GB"/>
              </w:rPr>
              <w:drawing>
                <wp:inline distT="0" distB="0" distL="0" distR="0" wp14:anchorId="339B097F" wp14:editId="5DC80F99">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151" w:type="dxa"/>
            <w:tcBorders>
              <w:top w:val="single" w:sz="4" w:space="0" w:color="auto"/>
            </w:tcBorders>
          </w:tcPr>
          <w:p w14:paraId="69049EB7" w14:textId="77777777" w:rsidR="001D5D86" w:rsidRDefault="001D5D86" w:rsidP="00E46145">
            <w:pPr>
              <w:rPr>
                <w:lang w:val="en-GB"/>
              </w:rPr>
            </w:pPr>
            <w:r>
              <w:rPr>
                <w:noProof/>
                <w:lang w:val="en-GB"/>
              </w:rPr>
              <w:drawing>
                <wp:inline distT="0" distB="0" distL="0" distR="0" wp14:anchorId="5F0B3ED7" wp14:editId="4D76AB47">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57DC83E4" w14:textId="77777777" w:rsidR="004F5D4F" w:rsidRDefault="004F5D4F" w:rsidP="00A3005B">
      <w:pPr>
        <w:jc w:val="center"/>
        <w:rPr>
          <w:b/>
          <w:bCs/>
          <w:sz w:val="16"/>
          <w:szCs w:val="16"/>
          <w:lang w:val="en-GB"/>
        </w:rPr>
      </w:pPr>
    </w:p>
    <w:p w14:paraId="47DF1266" w14:textId="09D8A91D" w:rsidR="00A3005B" w:rsidRPr="00845602" w:rsidRDefault="00A3005B" w:rsidP="00A3005B">
      <w:pPr>
        <w:jc w:val="center"/>
        <w:rPr>
          <w:b/>
          <w:bCs/>
          <w:sz w:val="16"/>
          <w:szCs w:val="16"/>
          <w:lang w:val="en-GB"/>
        </w:rPr>
      </w:pPr>
      <w:r>
        <w:rPr>
          <w:b/>
          <w:bCs/>
          <w:sz w:val="16"/>
          <w:szCs w:val="16"/>
          <w:lang w:val="en-GB"/>
        </w:rPr>
        <w:t>Table 9: Comparison between Brute Force attack and benign Login Graphs</w:t>
      </w:r>
    </w:p>
    <w:p w14:paraId="001590C6" w14:textId="276A5F73" w:rsidR="00DD057F" w:rsidRDefault="00DD057F" w:rsidP="00A02136">
      <w:pPr>
        <w:rPr>
          <w:lang w:val="en-SG"/>
        </w:rPr>
      </w:pPr>
    </w:p>
    <w:p w14:paraId="457EAAC7" w14:textId="43290D00" w:rsidR="001D5D86" w:rsidRDefault="00DD057F" w:rsidP="00A02136">
      <w:pPr>
        <w:rPr>
          <w:lang w:val="en-SG"/>
        </w:rPr>
      </w:pPr>
      <w:r>
        <w:rPr>
          <w:lang w:val="en-SG"/>
        </w:rPr>
        <w:br w:type="page"/>
      </w:r>
    </w:p>
    <w:p w14:paraId="21DCC5A2" w14:textId="2574F311" w:rsidR="0001460C" w:rsidRDefault="00DD057F" w:rsidP="00A26F43">
      <w:pPr>
        <w:pStyle w:val="Heading2"/>
        <w:rPr>
          <w:lang w:val="en-SG"/>
        </w:rPr>
      </w:pPr>
      <w:bookmarkStart w:id="60" w:name="_Toc192751227"/>
      <w:r>
        <w:rPr>
          <w:lang w:val="en-SG"/>
        </w:rPr>
        <w:lastRenderedPageBreak/>
        <w:t>Node and Edge Comparison</w:t>
      </w:r>
      <w:bookmarkEnd w:id="60"/>
    </w:p>
    <w:p w14:paraId="7C11E476" w14:textId="392E81D9" w:rsidR="00D96E6B" w:rsidRDefault="00D96E6B" w:rsidP="00D96E6B">
      <w:pPr>
        <w:pStyle w:val="Heading3"/>
        <w:rPr>
          <w:lang w:val="en-SG"/>
        </w:rPr>
      </w:pPr>
      <w:bookmarkStart w:id="61" w:name="_Toc192751228"/>
      <w:r>
        <w:rPr>
          <w:lang w:val="en-SG"/>
        </w:rPr>
        <w:t>Between Same Graph Types</w:t>
      </w:r>
      <w:bookmarkEnd w:id="61"/>
    </w:p>
    <w:p w14:paraId="1A18F04C" w14:textId="77777777" w:rsidR="00A26F43" w:rsidRDefault="00A26F43" w:rsidP="00A26F43">
      <w:pPr>
        <w:rPr>
          <w:lang w:val="en-SG"/>
        </w:rPr>
      </w:pPr>
      <w:r>
        <w:rPr>
          <w:lang w:val="en-SG"/>
        </w:rPr>
        <w:t>To find similarities and differences in the substructures of the graphs, the node and edge overlap for graphs within the same class and their malicious counterparts were calculated. The results listed below show that almost all graphs share a large overlap of nodes. Edge overlap is significantly lower within the same graph types showing less than 10% compared to same types of graphs.</w:t>
      </w:r>
    </w:p>
    <w:p w14:paraId="2654BEFF" w14:textId="77777777" w:rsidR="00FA2553" w:rsidRDefault="00FA2553" w:rsidP="00A26F43">
      <w:pPr>
        <w:rPr>
          <w:lang w:val="en-SG"/>
        </w:rPr>
      </w:pPr>
    </w:p>
    <w:p w14:paraId="5335BD19" w14:textId="71373E0F" w:rsidR="00085286" w:rsidRDefault="00FA2553" w:rsidP="00A26F43">
      <w:pPr>
        <w:rPr>
          <w:b/>
          <w:bCs/>
          <w:u w:val="single"/>
          <w:lang w:val="en-SG"/>
        </w:rPr>
      </w:pPr>
      <w:r w:rsidRPr="00FA2553">
        <w:rPr>
          <w:b/>
          <w:bCs/>
          <w:u w:val="single"/>
          <w:lang w:val="en-SG"/>
        </w:rPr>
        <w:t>Benign Graphs</w:t>
      </w:r>
    </w:p>
    <w:p w14:paraId="2857C7A1" w14:textId="77777777" w:rsidR="00EA6DDF" w:rsidRPr="00EA6DDF" w:rsidRDefault="00EA6DDF" w:rsidP="00A26F43">
      <w:pPr>
        <w:rPr>
          <w:b/>
          <w:bCs/>
          <w:u w:val="single"/>
          <w:lang w:val="en-SG"/>
        </w:rPr>
      </w:pPr>
    </w:p>
    <w:tbl>
      <w:tblPr>
        <w:tblStyle w:val="TableGrid"/>
        <w:tblW w:w="9131" w:type="dxa"/>
        <w:tblLook w:val="04A0" w:firstRow="1" w:lastRow="0" w:firstColumn="1" w:lastColumn="0" w:noHBand="0" w:noVBand="1"/>
      </w:tblPr>
      <w:tblGrid>
        <w:gridCol w:w="1193"/>
        <w:gridCol w:w="1513"/>
        <w:gridCol w:w="1317"/>
        <w:gridCol w:w="1193"/>
        <w:gridCol w:w="1128"/>
        <w:gridCol w:w="1613"/>
        <w:gridCol w:w="1174"/>
      </w:tblGrid>
      <w:tr w:rsidR="00085286" w14:paraId="7132548D" w14:textId="77777777" w:rsidTr="00085286">
        <w:trPr>
          <w:trHeight w:val="636"/>
        </w:trPr>
        <w:tc>
          <w:tcPr>
            <w:tcW w:w="1193" w:type="dxa"/>
          </w:tcPr>
          <w:p w14:paraId="0B24B09A" w14:textId="5A878108" w:rsidR="00085286" w:rsidRDefault="00085286" w:rsidP="00A26F43">
            <w:pPr>
              <w:rPr>
                <w:lang w:val="en-SG"/>
              </w:rPr>
            </w:pPr>
            <w:r>
              <w:rPr>
                <w:lang w:val="en-SG"/>
              </w:rPr>
              <w:t>Graph Type</w:t>
            </w:r>
          </w:p>
        </w:tc>
        <w:tc>
          <w:tcPr>
            <w:tcW w:w="1513" w:type="dxa"/>
          </w:tcPr>
          <w:p w14:paraId="1997BD45" w14:textId="6F897F05" w:rsidR="00085286" w:rsidRDefault="00085286" w:rsidP="00A26F43">
            <w:pPr>
              <w:rPr>
                <w:lang w:val="en-SG"/>
              </w:rPr>
            </w:pPr>
            <w:r>
              <w:rPr>
                <w:lang w:val="en-SG"/>
              </w:rPr>
              <w:t>Message</w:t>
            </w:r>
          </w:p>
        </w:tc>
        <w:tc>
          <w:tcPr>
            <w:tcW w:w="1317" w:type="dxa"/>
          </w:tcPr>
          <w:p w14:paraId="6D44B1D1" w14:textId="5AF646FF" w:rsidR="00085286" w:rsidRDefault="00085286" w:rsidP="00A26F43">
            <w:pPr>
              <w:rPr>
                <w:lang w:val="en-SG"/>
              </w:rPr>
            </w:pPr>
            <w:r>
              <w:rPr>
                <w:lang w:val="en-SG"/>
              </w:rPr>
              <w:t>Submit</w:t>
            </w:r>
          </w:p>
        </w:tc>
        <w:tc>
          <w:tcPr>
            <w:tcW w:w="1193" w:type="dxa"/>
          </w:tcPr>
          <w:p w14:paraId="7F669024" w14:textId="65F1AA88" w:rsidR="00085286" w:rsidRDefault="00085286" w:rsidP="00A26F43">
            <w:pPr>
              <w:rPr>
                <w:lang w:val="en-SG"/>
              </w:rPr>
            </w:pPr>
            <w:r>
              <w:rPr>
                <w:lang w:val="en-SG"/>
              </w:rPr>
              <w:t>Query</w:t>
            </w:r>
          </w:p>
        </w:tc>
        <w:tc>
          <w:tcPr>
            <w:tcW w:w="1128" w:type="dxa"/>
          </w:tcPr>
          <w:p w14:paraId="1CB4A09A" w14:textId="7540D541" w:rsidR="00085286" w:rsidRDefault="00085286" w:rsidP="00A26F43">
            <w:pPr>
              <w:rPr>
                <w:lang w:val="en-SG"/>
              </w:rPr>
            </w:pPr>
            <w:r>
              <w:rPr>
                <w:lang w:val="en-SG"/>
              </w:rPr>
              <w:t>Ping</w:t>
            </w:r>
          </w:p>
        </w:tc>
        <w:tc>
          <w:tcPr>
            <w:tcW w:w="1613" w:type="dxa"/>
          </w:tcPr>
          <w:p w14:paraId="58820099" w14:textId="6C84A4F2" w:rsidR="00085286" w:rsidRDefault="00085286" w:rsidP="00A26F43">
            <w:pPr>
              <w:rPr>
                <w:lang w:val="en-SG"/>
              </w:rPr>
            </w:pPr>
            <w:r>
              <w:rPr>
                <w:lang w:val="en-SG"/>
              </w:rPr>
              <w:t>Database Entry</w:t>
            </w:r>
          </w:p>
        </w:tc>
        <w:tc>
          <w:tcPr>
            <w:tcW w:w="1174" w:type="dxa"/>
          </w:tcPr>
          <w:p w14:paraId="0E5DC075" w14:textId="15CD908B" w:rsidR="00085286" w:rsidRDefault="00085286" w:rsidP="00A26F43">
            <w:pPr>
              <w:rPr>
                <w:lang w:val="en-SG"/>
              </w:rPr>
            </w:pPr>
            <w:r>
              <w:rPr>
                <w:lang w:val="en-SG"/>
              </w:rPr>
              <w:t>Login</w:t>
            </w:r>
          </w:p>
        </w:tc>
      </w:tr>
      <w:tr w:rsidR="00085286" w14:paraId="7E1464BA" w14:textId="77777777" w:rsidTr="00085286">
        <w:trPr>
          <w:trHeight w:val="317"/>
        </w:trPr>
        <w:tc>
          <w:tcPr>
            <w:tcW w:w="1193" w:type="dxa"/>
          </w:tcPr>
          <w:p w14:paraId="32E295B1" w14:textId="5F17EF9E" w:rsidR="00085286" w:rsidRDefault="00085286" w:rsidP="00A26F43">
            <w:pPr>
              <w:rPr>
                <w:lang w:val="en-SG"/>
              </w:rPr>
            </w:pPr>
            <w:r>
              <w:rPr>
                <w:lang w:val="en-SG"/>
              </w:rPr>
              <w:t>Node Overlap</w:t>
            </w:r>
          </w:p>
        </w:tc>
        <w:tc>
          <w:tcPr>
            <w:tcW w:w="1513" w:type="dxa"/>
          </w:tcPr>
          <w:p w14:paraId="39957381" w14:textId="61232E4E" w:rsidR="00085286" w:rsidRDefault="00085286" w:rsidP="00A26F43">
            <w:pPr>
              <w:rPr>
                <w:lang w:val="en-SG"/>
              </w:rPr>
            </w:pPr>
            <w:r>
              <w:rPr>
                <w:lang w:val="en-SG"/>
              </w:rPr>
              <w:t>88.5%</w:t>
            </w:r>
          </w:p>
        </w:tc>
        <w:tc>
          <w:tcPr>
            <w:tcW w:w="1317" w:type="dxa"/>
          </w:tcPr>
          <w:p w14:paraId="357CEB4A" w14:textId="351A6BAA" w:rsidR="00085286" w:rsidRDefault="00085286" w:rsidP="00A26F43">
            <w:pPr>
              <w:rPr>
                <w:lang w:val="en-SG"/>
              </w:rPr>
            </w:pPr>
            <w:r>
              <w:rPr>
                <w:lang w:val="en-SG"/>
              </w:rPr>
              <w:t>93.66%</w:t>
            </w:r>
          </w:p>
        </w:tc>
        <w:tc>
          <w:tcPr>
            <w:tcW w:w="1193" w:type="dxa"/>
          </w:tcPr>
          <w:p w14:paraId="145B3E0B" w14:textId="6D34CF3F" w:rsidR="00085286" w:rsidRDefault="00085286" w:rsidP="00A26F43">
            <w:pPr>
              <w:rPr>
                <w:lang w:val="en-SG"/>
              </w:rPr>
            </w:pPr>
            <w:r>
              <w:rPr>
                <w:lang w:val="en-SG"/>
              </w:rPr>
              <w:t>65.74%</w:t>
            </w:r>
          </w:p>
        </w:tc>
        <w:tc>
          <w:tcPr>
            <w:tcW w:w="1128" w:type="dxa"/>
          </w:tcPr>
          <w:p w14:paraId="0B67DC67" w14:textId="69A840C9" w:rsidR="00085286" w:rsidRDefault="00085286" w:rsidP="00A26F43">
            <w:pPr>
              <w:rPr>
                <w:lang w:val="en-SG"/>
              </w:rPr>
            </w:pPr>
            <w:r>
              <w:rPr>
                <w:lang w:val="en-SG"/>
              </w:rPr>
              <w:t>83.21%</w:t>
            </w:r>
          </w:p>
        </w:tc>
        <w:tc>
          <w:tcPr>
            <w:tcW w:w="1613" w:type="dxa"/>
          </w:tcPr>
          <w:p w14:paraId="2A7F1BEF" w14:textId="51950471" w:rsidR="00085286" w:rsidRDefault="00085286" w:rsidP="00A26F43">
            <w:pPr>
              <w:rPr>
                <w:lang w:val="en-SG"/>
              </w:rPr>
            </w:pPr>
            <w:r>
              <w:rPr>
                <w:lang w:val="en-SG"/>
              </w:rPr>
              <w:t>58.02%</w:t>
            </w:r>
          </w:p>
        </w:tc>
        <w:tc>
          <w:tcPr>
            <w:tcW w:w="1174" w:type="dxa"/>
          </w:tcPr>
          <w:p w14:paraId="695F625C" w14:textId="775AA1E5" w:rsidR="00085286" w:rsidRDefault="00085286" w:rsidP="00A26F43">
            <w:pPr>
              <w:rPr>
                <w:lang w:val="en-SG"/>
              </w:rPr>
            </w:pPr>
            <w:r>
              <w:rPr>
                <w:lang w:val="en-SG"/>
              </w:rPr>
              <w:t>90.79%</w:t>
            </w:r>
          </w:p>
        </w:tc>
      </w:tr>
      <w:tr w:rsidR="00085286" w14:paraId="1A386939" w14:textId="77777777" w:rsidTr="00085286">
        <w:trPr>
          <w:trHeight w:val="317"/>
        </w:trPr>
        <w:tc>
          <w:tcPr>
            <w:tcW w:w="1193" w:type="dxa"/>
          </w:tcPr>
          <w:p w14:paraId="6F69277B" w14:textId="2D172F08" w:rsidR="00085286" w:rsidRDefault="00085286" w:rsidP="00A26F43">
            <w:pPr>
              <w:rPr>
                <w:lang w:val="en-SG"/>
              </w:rPr>
            </w:pPr>
            <w:r>
              <w:rPr>
                <w:lang w:val="en-SG"/>
              </w:rPr>
              <w:t>Edge Overlap</w:t>
            </w:r>
          </w:p>
        </w:tc>
        <w:tc>
          <w:tcPr>
            <w:tcW w:w="1513" w:type="dxa"/>
          </w:tcPr>
          <w:p w14:paraId="301C99E3" w14:textId="51D7AFC2" w:rsidR="00085286" w:rsidRDefault="00085286" w:rsidP="00A26F43">
            <w:pPr>
              <w:rPr>
                <w:lang w:val="en-SG"/>
              </w:rPr>
            </w:pPr>
            <w:r>
              <w:rPr>
                <w:lang w:val="en-SG"/>
              </w:rPr>
              <w:t>4.26%</w:t>
            </w:r>
          </w:p>
        </w:tc>
        <w:tc>
          <w:tcPr>
            <w:tcW w:w="1317" w:type="dxa"/>
          </w:tcPr>
          <w:p w14:paraId="54486B36" w14:textId="3A89A505" w:rsidR="00085286" w:rsidRDefault="00085286" w:rsidP="00A26F43">
            <w:pPr>
              <w:rPr>
                <w:lang w:val="en-SG"/>
              </w:rPr>
            </w:pPr>
            <w:r>
              <w:rPr>
                <w:lang w:val="en-SG"/>
              </w:rPr>
              <w:t>5.86%</w:t>
            </w:r>
          </w:p>
        </w:tc>
        <w:tc>
          <w:tcPr>
            <w:tcW w:w="1193" w:type="dxa"/>
          </w:tcPr>
          <w:p w14:paraId="7945D6F9" w14:textId="406D50D1" w:rsidR="00085286" w:rsidRDefault="00085286" w:rsidP="00A26F43">
            <w:pPr>
              <w:rPr>
                <w:lang w:val="en-SG"/>
              </w:rPr>
            </w:pPr>
            <w:r>
              <w:rPr>
                <w:lang w:val="en-SG"/>
              </w:rPr>
              <w:t>2.48%</w:t>
            </w:r>
          </w:p>
        </w:tc>
        <w:tc>
          <w:tcPr>
            <w:tcW w:w="1128" w:type="dxa"/>
          </w:tcPr>
          <w:p w14:paraId="0754FEEE" w14:textId="695427CE" w:rsidR="00085286" w:rsidRDefault="00085286" w:rsidP="00A26F43">
            <w:pPr>
              <w:rPr>
                <w:lang w:val="en-SG"/>
              </w:rPr>
            </w:pPr>
            <w:r>
              <w:rPr>
                <w:lang w:val="en-SG"/>
              </w:rPr>
              <w:t>6.21%</w:t>
            </w:r>
          </w:p>
        </w:tc>
        <w:tc>
          <w:tcPr>
            <w:tcW w:w="1613" w:type="dxa"/>
          </w:tcPr>
          <w:p w14:paraId="62C4964C" w14:textId="29C8A0AE" w:rsidR="00085286" w:rsidRDefault="00085286" w:rsidP="00A26F43">
            <w:pPr>
              <w:rPr>
                <w:lang w:val="en-SG"/>
              </w:rPr>
            </w:pPr>
            <w:r>
              <w:rPr>
                <w:lang w:val="en-SG"/>
              </w:rPr>
              <w:t>5.32%</w:t>
            </w:r>
          </w:p>
        </w:tc>
        <w:tc>
          <w:tcPr>
            <w:tcW w:w="1174" w:type="dxa"/>
          </w:tcPr>
          <w:p w14:paraId="2AC6D766" w14:textId="35EE81BF" w:rsidR="00085286" w:rsidRDefault="00085286" w:rsidP="00A26F43">
            <w:pPr>
              <w:rPr>
                <w:lang w:val="en-SG"/>
              </w:rPr>
            </w:pPr>
            <w:r>
              <w:rPr>
                <w:lang w:val="en-SG"/>
              </w:rPr>
              <w:t>5.99%</w:t>
            </w:r>
          </w:p>
        </w:tc>
      </w:tr>
    </w:tbl>
    <w:p w14:paraId="7EE5BBAC" w14:textId="77777777" w:rsidR="004F5D4F" w:rsidRDefault="004F5D4F" w:rsidP="00A3005B">
      <w:pPr>
        <w:jc w:val="center"/>
        <w:rPr>
          <w:b/>
          <w:bCs/>
          <w:sz w:val="16"/>
          <w:szCs w:val="16"/>
          <w:lang w:val="en-GB"/>
        </w:rPr>
      </w:pPr>
    </w:p>
    <w:p w14:paraId="0C9FEE10" w14:textId="41BCB12C" w:rsidR="00A3005B" w:rsidRPr="00845602" w:rsidRDefault="00A3005B" w:rsidP="00A3005B">
      <w:pPr>
        <w:jc w:val="center"/>
        <w:rPr>
          <w:b/>
          <w:bCs/>
          <w:sz w:val="16"/>
          <w:szCs w:val="16"/>
          <w:lang w:val="en-GB"/>
        </w:rPr>
      </w:pPr>
      <w:r>
        <w:rPr>
          <w:b/>
          <w:bCs/>
          <w:sz w:val="16"/>
          <w:szCs w:val="16"/>
          <w:lang w:val="en-GB"/>
        </w:rPr>
        <w:t>Table 10: Percentage of Node and Edge overlap of graphs within the same benign class</w:t>
      </w:r>
    </w:p>
    <w:p w14:paraId="6AC9D4AE" w14:textId="77777777" w:rsidR="00085286" w:rsidRDefault="00085286" w:rsidP="00A26F43">
      <w:pPr>
        <w:rPr>
          <w:lang w:val="en-SG"/>
        </w:rPr>
      </w:pPr>
    </w:p>
    <w:p w14:paraId="774EEC5E" w14:textId="6ED4B52C" w:rsidR="00FA2553" w:rsidRDefault="00FA2553" w:rsidP="00A26F43">
      <w:pPr>
        <w:rPr>
          <w:b/>
          <w:bCs/>
          <w:u w:val="single"/>
          <w:lang w:val="en-SG"/>
        </w:rPr>
      </w:pPr>
      <w:r w:rsidRPr="00FA2553">
        <w:rPr>
          <w:b/>
          <w:bCs/>
          <w:u w:val="single"/>
          <w:lang w:val="en-SG"/>
        </w:rPr>
        <w:t>Malicious Graphs</w:t>
      </w:r>
    </w:p>
    <w:p w14:paraId="6472879D" w14:textId="77777777" w:rsidR="00EA6DDF" w:rsidRPr="00EA6DDF" w:rsidRDefault="00EA6DDF" w:rsidP="00A26F43">
      <w:pPr>
        <w:rPr>
          <w:b/>
          <w:bCs/>
          <w:u w:val="single"/>
          <w:lang w:val="en-SG"/>
        </w:rPr>
      </w:pPr>
    </w:p>
    <w:tbl>
      <w:tblPr>
        <w:tblStyle w:val="TableGrid"/>
        <w:tblW w:w="9131" w:type="dxa"/>
        <w:tblLook w:val="04A0" w:firstRow="1" w:lastRow="0" w:firstColumn="1" w:lastColumn="0" w:noHBand="0" w:noVBand="1"/>
      </w:tblPr>
      <w:tblGrid>
        <w:gridCol w:w="1193"/>
        <w:gridCol w:w="1513"/>
        <w:gridCol w:w="1317"/>
        <w:gridCol w:w="1193"/>
        <w:gridCol w:w="1128"/>
        <w:gridCol w:w="1613"/>
        <w:gridCol w:w="1174"/>
      </w:tblGrid>
      <w:tr w:rsidR="00085286" w14:paraId="79C0FFE1" w14:textId="77777777" w:rsidTr="00DC4376">
        <w:trPr>
          <w:trHeight w:val="636"/>
        </w:trPr>
        <w:tc>
          <w:tcPr>
            <w:tcW w:w="1193" w:type="dxa"/>
          </w:tcPr>
          <w:p w14:paraId="68DD3835" w14:textId="77777777" w:rsidR="00085286" w:rsidRDefault="00085286" w:rsidP="00DC4376">
            <w:pPr>
              <w:rPr>
                <w:lang w:val="en-SG"/>
              </w:rPr>
            </w:pPr>
            <w:r>
              <w:rPr>
                <w:lang w:val="en-SG"/>
              </w:rPr>
              <w:t>Graph Type</w:t>
            </w:r>
          </w:p>
        </w:tc>
        <w:tc>
          <w:tcPr>
            <w:tcW w:w="1513" w:type="dxa"/>
          </w:tcPr>
          <w:p w14:paraId="09C24723" w14:textId="7592C2C3" w:rsidR="00085286" w:rsidRDefault="00085286" w:rsidP="00DC4376">
            <w:pPr>
              <w:rPr>
                <w:lang w:val="en-SG"/>
              </w:rPr>
            </w:pPr>
            <w:r>
              <w:rPr>
                <w:lang w:val="en-SG"/>
              </w:rPr>
              <w:t>XSS Stored</w:t>
            </w:r>
          </w:p>
        </w:tc>
        <w:tc>
          <w:tcPr>
            <w:tcW w:w="1317" w:type="dxa"/>
          </w:tcPr>
          <w:p w14:paraId="7D2FC32E" w14:textId="159B608D" w:rsidR="00085286" w:rsidRDefault="00085286" w:rsidP="00DC4376">
            <w:pPr>
              <w:rPr>
                <w:lang w:val="en-SG"/>
              </w:rPr>
            </w:pPr>
            <w:r>
              <w:rPr>
                <w:lang w:val="en-SG"/>
              </w:rPr>
              <w:t>XSS Reflected</w:t>
            </w:r>
          </w:p>
        </w:tc>
        <w:tc>
          <w:tcPr>
            <w:tcW w:w="1193" w:type="dxa"/>
          </w:tcPr>
          <w:p w14:paraId="2C5FC821" w14:textId="5CBB6F68" w:rsidR="00085286" w:rsidRDefault="00085286" w:rsidP="00DC4376">
            <w:pPr>
              <w:rPr>
                <w:lang w:val="en-SG"/>
              </w:rPr>
            </w:pPr>
            <w:r>
              <w:rPr>
                <w:lang w:val="en-SG"/>
              </w:rPr>
              <w:t>XSS DOM</w:t>
            </w:r>
          </w:p>
        </w:tc>
        <w:tc>
          <w:tcPr>
            <w:tcW w:w="1128" w:type="dxa"/>
          </w:tcPr>
          <w:p w14:paraId="718D5C99" w14:textId="57963B54" w:rsidR="00085286" w:rsidRDefault="00085286" w:rsidP="00DC4376">
            <w:pPr>
              <w:rPr>
                <w:lang w:val="en-SG"/>
              </w:rPr>
            </w:pPr>
            <w:r>
              <w:rPr>
                <w:lang w:val="en-SG"/>
              </w:rPr>
              <w:t>SQL Injection</w:t>
            </w:r>
          </w:p>
        </w:tc>
        <w:tc>
          <w:tcPr>
            <w:tcW w:w="1613" w:type="dxa"/>
          </w:tcPr>
          <w:p w14:paraId="572645C7" w14:textId="5A833A0C" w:rsidR="00085286" w:rsidRDefault="00085286" w:rsidP="00DC4376">
            <w:pPr>
              <w:rPr>
                <w:lang w:val="en-SG"/>
              </w:rPr>
            </w:pPr>
            <w:r>
              <w:rPr>
                <w:lang w:val="en-SG"/>
              </w:rPr>
              <w:t>Command Line Injection</w:t>
            </w:r>
          </w:p>
        </w:tc>
        <w:tc>
          <w:tcPr>
            <w:tcW w:w="1174" w:type="dxa"/>
          </w:tcPr>
          <w:p w14:paraId="724FC838" w14:textId="0E4F986F" w:rsidR="00085286" w:rsidRDefault="00085286" w:rsidP="00DC4376">
            <w:pPr>
              <w:rPr>
                <w:lang w:val="en-SG"/>
              </w:rPr>
            </w:pPr>
            <w:r>
              <w:rPr>
                <w:lang w:val="en-SG"/>
              </w:rPr>
              <w:t>Brute Force</w:t>
            </w:r>
          </w:p>
        </w:tc>
      </w:tr>
      <w:tr w:rsidR="00085286" w14:paraId="61DD17B3" w14:textId="77777777" w:rsidTr="00DC4376">
        <w:trPr>
          <w:trHeight w:val="317"/>
        </w:trPr>
        <w:tc>
          <w:tcPr>
            <w:tcW w:w="1193" w:type="dxa"/>
          </w:tcPr>
          <w:p w14:paraId="7C255E62" w14:textId="2434CD3A" w:rsidR="00085286" w:rsidRDefault="00085286" w:rsidP="00DC4376">
            <w:pPr>
              <w:rPr>
                <w:lang w:val="en-SG"/>
              </w:rPr>
            </w:pPr>
            <w:r>
              <w:rPr>
                <w:lang w:val="en-SG"/>
              </w:rPr>
              <w:t xml:space="preserve">Node Overlap </w:t>
            </w:r>
          </w:p>
        </w:tc>
        <w:tc>
          <w:tcPr>
            <w:tcW w:w="1513" w:type="dxa"/>
          </w:tcPr>
          <w:p w14:paraId="40A2DB59" w14:textId="1F94B61A" w:rsidR="00085286" w:rsidRDefault="00085286" w:rsidP="00DC4376">
            <w:pPr>
              <w:rPr>
                <w:lang w:val="en-SG"/>
              </w:rPr>
            </w:pPr>
            <w:r>
              <w:rPr>
                <w:lang w:val="en-SG"/>
              </w:rPr>
              <w:t>98.56%</w:t>
            </w:r>
          </w:p>
        </w:tc>
        <w:tc>
          <w:tcPr>
            <w:tcW w:w="1317" w:type="dxa"/>
          </w:tcPr>
          <w:p w14:paraId="42C5C803" w14:textId="1B252FFA" w:rsidR="00085286" w:rsidRDefault="00085286" w:rsidP="00DC4376">
            <w:pPr>
              <w:rPr>
                <w:lang w:val="en-SG"/>
              </w:rPr>
            </w:pPr>
            <w:r>
              <w:rPr>
                <w:lang w:val="en-SG"/>
              </w:rPr>
              <w:t>97.29%</w:t>
            </w:r>
          </w:p>
        </w:tc>
        <w:tc>
          <w:tcPr>
            <w:tcW w:w="1193" w:type="dxa"/>
          </w:tcPr>
          <w:p w14:paraId="3896FD66" w14:textId="1504283F" w:rsidR="00085286" w:rsidRDefault="00085286" w:rsidP="00DC4376">
            <w:pPr>
              <w:rPr>
                <w:lang w:val="en-SG"/>
              </w:rPr>
            </w:pPr>
            <w:r>
              <w:rPr>
                <w:lang w:val="en-SG"/>
              </w:rPr>
              <w:t>96.56%</w:t>
            </w:r>
          </w:p>
        </w:tc>
        <w:tc>
          <w:tcPr>
            <w:tcW w:w="1128" w:type="dxa"/>
          </w:tcPr>
          <w:p w14:paraId="1383F186" w14:textId="7321C90F" w:rsidR="00085286" w:rsidRDefault="00085286" w:rsidP="00DC4376">
            <w:pPr>
              <w:rPr>
                <w:lang w:val="en-SG"/>
              </w:rPr>
            </w:pPr>
            <w:r>
              <w:rPr>
                <w:lang w:val="en-SG"/>
              </w:rPr>
              <w:t>89.15%</w:t>
            </w:r>
          </w:p>
        </w:tc>
        <w:tc>
          <w:tcPr>
            <w:tcW w:w="1613" w:type="dxa"/>
          </w:tcPr>
          <w:p w14:paraId="47D54F63" w14:textId="09771F3C" w:rsidR="00085286" w:rsidRDefault="00085286" w:rsidP="00DC4376">
            <w:pPr>
              <w:rPr>
                <w:lang w:val="en-SG"/>
              </w:rPr>
            </w:pPr>
            <w:r>
              <w:rPr>
                <w:lang w:val="en-SG"/>
              </w:rPr>
              <w:t>55.02%</w:t>
            </w:r>
          </w:p>
        </w:tc>
        <w:tc>
          <w:tcPr>
            <w:tcW w:w="1174" w:type="dxa"/>
          </w:tcPr>
          <w:p w14:paraId="5D535B29" w14:textId="4E1948D4" w:rsidR="00085286" w:rsidRDefault="00085286" w:rsidP="00DC4376">
            <w:pPr>
              <w:rPr>
                <w:lang w:val="en-SG"/>
              </w:rPr>
            </w:pPr>
            <w:r>
              <w:rPr>
                <w:lang w:val="en-SG"/>
              </w:rPr>
              <w:t>62.94%</w:t>
            </w:r>
          </w:p>
        </w:tc>
      </w:tr>
      <w:tr w:rsidR="00085286" w14:paraId="30466AC5" w14:textId="77777777" w:rsidTr="00DC4376">
        <w:trPr>
          <w:trHeight w:val="317"/>
        </w:trPr>
        <w:tc>
          <w:tcPr>
            <w:tcW w:w="1193" w:type="dxa"/>
          </w:tcPr>
          <w:p w14:paraId="79E305C4" w14:textId="436FE82F" w:rsidR="00085286" w:rsidRDefault="00085286" w:rsidP="00DC4376">
            <w:pPr>
              <w:rPr>
                <w:lang w:val="en-SG"/>
              </w:rPr>
            </w:pPr>
            <w:r>
              <w:rPr>
                <w:lang w:val="en-SG"/>
              </w:rPr>
              <w:t>Edge Overlap</w:t>
            </w:r>
          </w:p>
        </w:tc>
        <w:tc>
          <w:tcPr>
            <w:tcW w:w="1513" w:type="dxa"/>
          </w:tcPr>
          <w:p w14:paraId="156124F2" w14:textId="3F7EF7A9" w:rsidR="00085286" w:rsidRDefault="00085286" w:rsidP="00DC4376">
            <w:pPr>
              <w:rPr>
                <w:lang w:val="en-SG"/>
              </w:rPr>
            </w:pPr>
            <w:r>
              <w:rPr>
                <w:lang w:val="en-SG"/>
              </w:rPr>
              <w:t>4.90%</w:t>
            </w:r>
          </w:p>
        </w:tc>
        <w:tc>
          <w:tcPr>
            <w:tcW w:w="1317" w:type="dxa"/>
          </w:tcPr>
          <w:p w14:paraId="4AD30B3D" w14:textId="39A012D6" w:rsidR="00085286" w:rsidRDefault="00085286" w:rsidP="00DC4376">
            <w:pPr>
              <w:rPr>
                <w:lang w:val="en-SG"/>
              </w:rPr>
            </w:pPr>
            <w:r>
              <w:rPr>
                <w:lang w:val="en-SG"/>
              </w:rPr>
              <w:t>5.82%</w:t>
            </w:r>
          </w:p>
        </w:tc>
        <w:tc>
          <w:tcPr>
            <w:tcW w:w="1193" w:type="dxa"/>
          </w:tcPr>
          <w:p w14:paraId="1D630D43" w14:textId="208D616C" w:rsidR="00085286" w:rsidRDefault="00085286" w:rsidP="00DC4376">
            <w:pPr>
              <w:rPr>
                <w:lang w:val="en-SG"/>
              </w:rPr>
            </w:pPr>
            <w:r>
              <w:rPr>
                <w:lang w:val="en-SG"/>
              </w:rPr>
              <w:t>4.37%</w:t>
            </w:r>
          </w:p>
        </w:tc>
        <w:tc>
          <w:tcPr>
            <w:tcW w:w="1128" w:type="dxa"/>
          </w:tcPr>
          <w:p w14:paraId="7C007E9B" w14:textId="022BB77E" w:rsidR="00085286" w:rsidRDefault="00085286" w:rsidP="00DC4376">
            <w:pPr>
              <w:rPr>
                <w:lang w:val="en-SG"/>
              </w:rPr>
            </w:pPr>
            <w:r>
              <w:rPr>
                <w:lang w:val="en-SG"/>
              </w:rPr>
              <w:t>5.48%</w:t>
            </w:r>
          </w:p>
        </w:tc>
        <w:tc>
          <w:tcPr>
            <w:tcW w:w="1613" w:type="dxa"/>
          </w:tcPr>
          <w:p w14:paraId="3A05F426" w14:textId="0CC3BD86" w:rsidR="00085286" w:rsidRDefault="00085286" w:rsidP="00DC4376">
            <w:pPr>
              <w:rPr>
                <w:lang w:val="en-SG"/>
              </w:rPr>
            </w:pPr>
            <w:r>
              <w:rPr>
                <w:lang w:val="en-SG"/>
              </w:rPr>
              <w:t>3.28%</w:t>
            </w:r>
          </w:p>
        </w:tc>
        <w:tc>
          <w:tcPr>
            <w:tcW w:w="1174" w:type="dxa"/>
          </w:tcPr>
          <w:p w14:paraId="1174289B" w14:textId="1B18F09F" w:rsidR="00085286" w:rsidRDefault="00085286" w:rsidP="00DC4376">
            <w:pPr>
              <w:rPr>
                <w:lang w:val="en-SG"/>
              </w:rPr>
            </w:pPr>
            <w:r>
              <w:rPr>
                <w:lang w:val="en-SG"/>
              </w:rPr>
              <w:t>3.34%</w:t>
            </w:r>
          </w:p>
        </w:tc>
      </w:tr>
    </w:tbl>
    <w:p w14:paraId="7CF8C821" w14:textId="77777777" w:rsidR="004F5D4F" w:rsidRDefault="004F5D4F" w:rsidP="00A3005B">
      <w:pPr>
        <w:jc w:val="center"/>
        <w:rPr>
          <w:b/>
          <w:bCs/>
          <w:sz w:val="16"/>
          <w:szCs w:val="16"/>
          <w:lang w:val="en-GB"/>
        </w:rPr>
      </w:pPr>
    </w:p>
    <w:p w14:paraId="65DD9DA5" w14:textId="4E5DBBC1" w:rsidR="00A3005B" w:rsidRPr="00845602" w:rsidRDefault="00A3005B" w:rsidP="00A3005B">
      <w:pPr>
        <w:jc w:val="center"/>
        <w:rPr>
          <w:b/>
          <w:bCs/>
          <w:sz w:val="16"/>
          <w:szCs w:val="16"/>
          <w:lang w:val="en-GB"/>
        </w:rPr>
      </w:pPr>
      <w:r>
        <w:rPr>
          <w:b/>
          <w:bCs/>
          <w:sz w:val="16"/>
          <w:szCs w:val="16"/>
          <w:lang w:val="en-GB"/>
        </w:rPr>
        <w:t>Table 11: Percentage of Node and Edge overlap of graphs within the same intrusion class</w:t>
      </w:r>
    </w:p>
    <w:p w14:paraId="655D52D9" w14:textId="77777777" w:rsidR="00D70F81" w:rsidRDefault="00D70F81" w:rsidP="00D70F81">
      <w:pPr>
        <w:rPr>
          <w:lang w:val="en-SG"/>
        </w:rPr>
      </w:pPr>
    </w:p>
    <w:p w14:paraId="3E29B8B0" w14:textId="0181C446" w:rsidR="00085286" w:rsidRDefault="00085286">
      <w:pPr>
        <w:rPr>
          <w:rFonts w:asciiTheme="majorHAnsi" w:eastAsiaTheme="majorEastAsia" w:hAnsiTheme="majorHAnsi" w:cstheme="majorBidi"/>
          <w:color w:val="243F60" w:themeColor="accent1" w:themeShade="7F"/>
          <w:lang w:val="en-SG"/>
        </w:rPr>
      </w:pPr>
      <w:r>
        <w:rPr>
          <w:lang w:val="en-SG"/>
        </w:rPr>
        <w:br w:type="page"/>
      </w:r>
    </w:p>
    <w:p w14:paraId="3C52B023" w14:textId="49C24DA6" w:rsidR="00A25CBD" w:rsidRDefault="00A25CBD" w:rsidP="00A25CBD">
      <w:pPr>
        <w:pStyle w:val="Heading3"/>
        <w:rPr>
          <w:lang w:val="en-SG"/>
        </w:rPr>
      </w:pPr>
      <w:bookmarkStart w:id="62" w:name="_Toc192751229"/>
      <w:r>
        <w:rPr>
          <w:lang w:val="en-SG"/>
        </w:rPr>
        <w:lastRenderedPageBreak/>
        <w:t>Between Graph Counter Types</w:t>
      </w:r>
      <w:bookmarkEnd w:id="62"/>
    </w:p>
    <w:p w14:paraId="7EEC9F96" w14:textId="4A164967" w:rsidR="00A25CBD" w:rsidRDefault="00A26F43" w:rsidP="00A25CBD">
      <w:pPr>
        <w:rPr>
          <w:lang w:val="en-SG"/>
        </w:rPr>
      </w:pPr>
      <w:r>
        <w:rPr>
          <w:lang w:val="en-SG"/>
        </w:rPr>
        <w:t xml:space="preserve">When comparing node and edge overlaps between benign graphs and their equivalent malicious graph, it is noted that node overlaps are significantly lower compared to our previous results, while edge overlaps remain relatively low indicating small differences. </w:t>
      </w:r>
    </w:p>
    <w:p w14:paraId="0CB834F0" w14:textId="77777777" w:rsidR="00085286" w:rsidRDefault="00085286" w:rsidP="00A25CBD">
      <w:pPr>
        <w:rPr>
          <w:lang w:val="en-SG"/>
        </w:rPr>
      </w:pPr>
    </w:p>
    <w:p w14:paraId="742B87EA" w14:textId="6F54C6FF" w:rsidR="00FA2553" w:rsidRDefault="00085286" w:rsidP="00A25CBD">
      <w:pPr>
        <w:rPr>
          <w:b/>
          <w:bCs/>
          <w:u w:val="single"/>
          <w:lang w:val="en-SG"/>
        </w:rPr>
      </w:pPr>
      <w:r w:rsidRPr="00085286">
        <w:rPr>
          <w:b/>
          <w:bCs/>
          <w:u w:val="single"/>
          <w:lang w:val="en-SG"/>
        </w:rPr>
        <w:t>Node Overlap</w:t>
      </w:r>
    </w:p>
    <w:p w14:paraId="3B5F52F6" w14:textId="77777777" w:rsidR="00EA6DDF" w:rsidRPr="00085286" w:rsidRDefault="00EA6DDF" w:rsidP="00A25CBD">
      <w:pPr>
        <w:rPr>
          <w:b/>
          <w:bCs/>
          <w:u w:val="single"/>
          <w:lang w:val="en-SG"/>
        </w:rPr>
      </w:pPr>
    </w:p>
    <w:tbl>
      <w:tblPr>
        <w:tblStyle w:val="TableGrid"/>
        <w:tblW w:w="9131" w:type="dxa"/>
        <w:tblLook w:val="04A0" w:firstRow="1" w:lastRow="0" w:firstColumn="1" w:lastColumn="0" w:noHBand="0" w:noVBand="1"/>
      </w:tblPr>
      <w:tblGrid>
        <w:gridCol w:w="1263"/>
        <w:gridCol w:w="1495"/>
        <w:gridCol w:w="1304"/>
        <w:gridCol w:w="1185"/>
        <w:gridCol w:w="1123"/>
        <w:gridCol w:w="1594"/>
        <w:gridCol w:w="1167"/>
      </w:tblGrid>
      <w:tr w:rsidR="001F0AE5" w14:paraId="3E4F060E" w14:textId="77777777" w:rsidTr="00A3005B">
        <w:trPr>
          <w:trHeight w:val="636"/>
        </w:trPr>
        <w:tc>
          <w:tcPr>
            <w:tcW w:w="1263" w:type="dxa"/>
          </w:tcPr>
          <w:p w14:paraId="7D810958" w14:textId="77777777" w:rsidR="00085286" w:rsidRDefault="00085286" w:rsidP="00DC4376">
            <w:pPr>
              <w:rPr>
                <w:lang w:val="en-SG"/>
              </w:rPr>
            </w:pPr>
            <w:r>
              <w:rPr>
                <w:lang w:val="en-SG"/>
              </w:rPr>
              <w:t>Graph Type</w:t>
            </w:r>
          </w:p>
        </w:tc>
        <w:tc>
          <w:tcPr>
            <w:tcW w:w="1495" w:type="dxa"/>
          </w:tcPr>
          <w:p w14:paraId="5A507B3D" w14:textId="77777777" w:rsidR="00085286" w:rsidRDefault="00085286" w:rsidP="00DC4376">
            <w:pPr>
              <w:rPr>
                <w:lang w:val="en-SG"/>
              </w:rPr>
            </w:pPr>
            <w:r>
              <w:rPr>
                <w:lang w:val="en-SG"/>
              </w:rPr>
              <w:t>Message</w:t>
            </w:r>
          </w:p>
        </w:tc>
        <w:tc>
          <w:tcPr>
            <w:tcW w:w="1304" w:type="dxa"/>
          </w:tcPr>
          <w:p w14:paraId="5C94C02E" w14:textId="77777777" w:rsidR="00085286" w:rsidRDefault="00085286" w:rsidP="00DC4376">
            <w:pPr>
              <w:rPr>
                <w:lang w:val="en-SG"/>
              </w:rPr>
            </w:pPr>
            <w:r>
              <w:rPr>
                <w:lang w:val="en-SG"/>
              </w:rPr>
              <w:t>Submit</w:t>
            </w:r>
          </w:p>
        </w:tc>
        <w:tc>
          <w:tcPr>
            <w:tcW w:w="1185" w:type="dxa"/>
          </w:tcPr>
          <w:p w14:paraId="519D8990" w14:textId="77777777" w:rsidR="00085286" w:rsidRDefault="00085286" w:rsidP="00DC4376">
            <w:pPr>
              <w:rPr>
                <w:lang w:val="en-SG"/>
              </w:rPr>
            </w:pPr>
            <w:r>
              <w:rPr>
                <w:lang w:val="en-SG"/>
              </w:rPr>
              <w:t>Query</w:t>
            </w:r>
          </w:p>
        </w:tc>
        <w:tc>
          <w:tcPr>
            <w:tcW w:w="1123" w:type="dxa"/>
          </w:tcPr>
          <w:p w14:paraId="23B345E3" w14:textId="77777777" w:rsidR="00085286" w:rsidRDefault="00085286" w:rsidP="00DC4376">
            <w:pPr>
              <w:rPr>
                <w:lang w:val="en-SG"/>
              </w:rPr>
            </w:pPr>
            <w:r>
              <w:rPr>
                <w:lang w:val="en-SG"/>
              </w:rPr>
              <w:t>Ping</w:t>
            </w:r>
          </w:p>
        </w:tc>
        <w:tc>
          <w:tcPr>
            <w:tcW w:w="1594" w:type="dxa"/>
          </w:tcPr>
          <w:p w14:paraId="2F8CD082" w14:textId="77777777" w:rsidR="00085286" w:rsidRDefault="00085286" w:rsidP="00DC4376">
            <w:pPr>
              <w:rPr>
                <w:lang w:val="en-SG"/>
              </w:rPr>
            </w:pPr>
            <w:r>
              <w:rPr>
                <w:lang w:val="en-SG"/>
              </w:rPr>
              <w:t>Database Entry</w:t>
            </w:r>
          </w:p>
        </w:tc>
        <w:tc>
          <w:tcPr>
            <w:tcW w:w="1167" w:type="dxa"/>
          </w:tcPr>
          <w:p w14:paraId="4827EA29" w14:textId="77777777" w:rsidR="00085286" w:rsidRDefault="00085286" w:rsidP="00DC4376">
            <w:pPr>
              <w:rPr>
                <w:lang w:val="en-SG"/>
              </w:rPr>
            </w:pPr>
            <w:r>
              <w:rPr>
                <w:lang w:val="en-SG"/>
              </w:rPr>
              <w:t>Login</w:t>
            </w:r>
          </w:p>
        </w:tc>
      </w:tr>
      <w:tr w:rsidR="001F0AE5" w14:paraId="0D78964F" w14:textId="77777777" w:rsidTr="00A3005B">
        <w:trPr>
          <w:trHeight w:val="317"/>
        </w:trPr>
        <w:tc>
          <w:tcPr>
            <w:tcW w:w="1263" w:type="dxa"/>
          </w:tcPr>
          <w:p w14:paraId="78A814C9" w14:textId="5BB78DF7" w:rsidR="00085286" w:rsidRDefault="00085286" w:rsidP="00085286">
            <w:pPr>
              <w:rPr>
                <w:lang w:val="en-SG"/>
              </w:rPr>
            </w:pPr>
            <w:r>
              <w:rPr>
                <w:lang w:val="en-SG"/>
              </w:rPr>
              <w:t>XSS Stored</w:t>
            </w:r>
          </w:p>
        </w:tc>
        <w:tc>
          <w:tcPr>
            <w:tcW w:w="1495" w:type="dxa"/>
            <w:shd w:val="clear" w:color="auto" w:fill="FFFF00"/>
          </w:tcPr>
          <w:p w14:paraId="63324AB8" w14:textId="77777777" w:rsidR="00085286" w:rsidRDefault="001F0AE5" w:rsidP="00085286">
            <w:pPr>
              <w:rPr>
                <w:lang w:val="en-SG"/>
              </w:rPr>
            </w:pPr>
            <w:r>
              <w:rPr>
                <w:lang w:val="en-SG"/>
              </w:rPr>
              <w:t>94.19%</w:t>
            </w:r>
          </w:p>
        </w:tc>
        <w:tc>
          <w:tcPr>
            <w:tcW w:w="1304" w:type="dxa"/>
          </w:tcPr>
          <w:p w14:paraId="1B695DAC" w14:textId="50AA9D9E" w:rsidR="00085286" w:rsidRDefault="00CD71E7" w:rsidP="00085286">
            <w:pPr>
              <w:rPr>
                <w:lang w:val="en-SG"/>
              </w:rPr>
            </w:pPr>
            <w:r>
              <w:rPr>
                <w:lang w:val="en-SG"/>
              </w:rPr>
              <w:t>3.58%</w:t>
            </w:r>
          </w:p>
        </w:tc>
        <w:tc>
          <w:tcPr>
            <w:tcW w:w="1185" w:type="dxa"/>
          </w:tcPr>
          <w:p w14:paraId="343B4762" w14:textId="4D8AA738" w:rsidR="00085286" w:rsidRDefault="00CD71E7" w:rsidP="00085286">
            <w:pPr>
              <w:rPr>
                <w:lang w:val="en-SG"/>
              </w:rPr>
            </w:pPr>
            <w:r>
              <w:rPr>
                <w:lang w:val="en-SG"/>
              </w:rPr>
              <w:t>0.88%</w:t>
            </w:r>
          </w:p>
        </w:tc>
        <w:tc>
          <w:tcPr>
            <w:tcW w:w="1123" w:type="dxa"/>
          </w:tcPr>
          <w:p w14:paraId="612E4168" w14:textId="63992169" w:rsidR="00085286" w:rsidRDefault="00CD71E7" w:rsidP="00085286">
            <w:pPr>
              <w:rPr>
                <w:lang w:val="en-SG"/>
              </w:rPr>
            </w:pPr>
            <w:r>
              <w:rPr>
                <w:lang w:val="en-SG"/>
              </w:rPr>
              <w:t>9.15%</w:t>
            </w:r>
          </w:p>
        </w:tc>
        <w:tc>
          <w:tcPr>
            <w:tcW w:w="1594" w:type="dxa"/>
          </w:tcPr>
          <w:p w14:paraId="46902592" w14:textId="726CA2F7" w:rsidR="00085286" w:rsidRDefault="00CD71E7" w:rsidP="00085286">
            <w:pPr>
              <w:rPr>
                <w:lang w:val="en-SG"/>
              </w:rPr>
            </w:pPr>
            <w:r>
              <w:rPr>
                <w:lang w:val="en-SG"/>
              </w:rPr>
              <w:t>2.34%</w:t>
            </w:r>
          </w:p>
        </w:tc>
        <w:tc>
          <w:tcPr>
            <w:tcW w:w="1167" w:type="dxa"/>
          </w:tcPr>
          <w:p w14:paraId="22FE365F" w14:textId="6064036F" w:rsidR="00085286" w:rsidRDefault="00CD71E7" w:rsidP="00085286">
            <w:pPr>
              <w:rPr>
                <w:lang w:val="en-SG"/>
              </w:rPr>
            </w:pPr>
            <w:r>
              <w:rPr>
                <w:lang w:val="en-SG"/>
              </w:rPr>
              <w:t>11.46%</w:t>
            </w:r>
          </w:p>
        </w:tc>
      </w:tr>
      <w:tr w:rsidR="001F0AE5" w14:paraId="1D2CA17E" w14:textId="77777777" w:rsidTr="00A3005B">
        <w:trPr>
          <w:trHeight w:val="317"/>
        </w:trPr>
        <w:tc>
          <w:tcPr>
            <w:tcW w:w="1263" w:type="dxa"/>
          </w:tcPr>
          <w:p w14:paraId="662B063A" w14:textId="50B59037" w:rsidR="00085286" w:rsidRDefault="00085286" w:rsidP="00085286">
            <w:pPr>
              <w:rPr>
                <w:lang w:val="en-SG"/>
              </w:rPr>
            </w:pPr>
            <w:r>
              <w:rPr>
                <w:lang w:val="en-SG"/>
              </w:rPr>
              <w:t>XSS Reflected</w:t>
            </w:r>
          </w:p>
        </w:tc>
        <w:tc>
          <w:tcPr>
            <w:tcW w:w="1495" w:type="dxa"/>
          </w:tcPr>
          <w:p w14:paraId="1B9ABB62" w14:textId="3C4EFA34" w:rsidR="00085286" w:rsidRDefault="00CD71E7" w:rsidP="00085286">
            <w:pPr>
              <w:rPr>
                <w:lang w:val="en-SG"/>
              </w:rPr>
            </w:pPr>
            <w:r>
              <w:rPr>
                <w:lang w:val="en-SG"/>
              </w:rPr>
              <w:t>7.71$</w:t>
            </w:r>
          </w:p>
        </w:tc>
        <w:tc>
          <w:tcPr>
            <w:tcW w:w="1304" w:type="dxa"/>
            <w:shd w:val="clear" w:color="auto" w:fill="FFFF00"/>
          </w:tcPr>
          <w:p w14:paraId="1A13700D" w14:textId="5343496C" w:rsidR="00085286" w:rsidRDefault="001F0AE5" w:rsidP="00085286">
            <w:pPr>
              <w:rPr>
                <w:lang w:val="en-SG"/>
              </w:rPr>
            </w:pPr>
            <w:r>
              <w:rPr>
                <w:lang w:val="en-SG"/>
              </w:rPr>
              <w:t>49.29%</w:t>
            </w:r>
          </w:p>
        </w:tc>
        <w:tc>
          <w:tcPr>
            <w:tcW w:w="1185" w:type="dxa"/>
          </w:tcPr>
          <w:p w14:paraId="76BE6734" w14:textId="6E99D71E" w:rsidR="00085286" w:rsidRDefault="00CD71E7" w:rsidP="00085286">
            <w:pPr>
              <w:rPr>
                <w:lang w:val="en-SG"/>
              </w:rPr>
            </w:pPr>
            <w:r>
              <w:rPr>
                <w:lang w:val="en-SG"/>
              </w:rPr>
              <w:t>12.13%</w:t>
            </w:r>
          </w:p>
        </w:tc>
        <w:tc>
          <w:tcPr>
            <w:tcW w:w="1123" w:type="dxa"/>
          </w:tcPr>
          <w:p w14:paraId="018A36D9" w14:textId="6B69DA98" w:rsidR="00085286" w:rsidRDefault="00CD71E7" w:rsidP="00085286">
            <w:pPr>
              <w:rPr>
                <w:lang w:val="en-SG"/>
              </w:rPr>
            </w:pPr>
            <w:r>
              <w:rPr>
                <w:lang w:val="en-SG"/>
              </w:rPr>
              <w:t>79.41%</w:t>
            </w:r>
          </w:p>
        </w:tc>
        <w:tc>
          <w:tcPr>
            <w:tcW w:w="1594" w:type="dxa"/>
          </w:tcPr>
          <w:p w14:paraId="2E66C72C" w14:textId="4CC81D58" w:rsidR="00085286" w:rsidRDefault="00CD71E7" w:rsidP="00085286">
            <w:pPr>
              <w:rPr>
                <w:lang w:val="en-SG"/>
              </w:rPr>
            </w:pPr>
            <w:r>
              <w:rPr>
                <w:lang w:val="en-SG"/>
              </w:rPr>
              <w:t>32.16</w:t>
            </w:r>
          </w:p>
        </w:tc>
        <w:tc>
          <w:tcPr>
            <w:tcW w:w="1167" w:type="dxa"/>
          </w:tcPr>
          <w:p w14:paraId="37F3C07F" w14:textId="4442540D" w:rsidR="00085286" w:rsidRDefault="00CD71E7" w:rsidP="00085286">
            <w:pPr>
              <w:rPr>
                <w:lang w:val="en-SG"/>
              </w:rPr>
            </w:pPr>
            <w:r>
              <w:rPr>
                <w:lang w:val="en-SG"/>
              </w:rPr>
              <w:t>63.38%</w:t>
            </w:r>
          </w:p>
        </w:tc>
      </w:tr>
      <w:tr w:rsidR="00085286" w14:paraId="41CF7899" w14:textId="77777777" w:rsidTr="00A3005B">
        <w:trPr>
          <w:trHeight w:val="317"/>
        </w:trPr>
        <w:tc>
          <w:tcPr>
            <w:tcW w:w="1263" w:type="dxa"/>
          </w:tcPr>
          <w:p w14:paraId="7FE2664A" w14:textId="58526B25" w:rsidR="00085286" w:rsidRDefault="00085286" w:rsidP="00085286">
            <w:pPr>
              <w:rPr>
                <w:lang w:val="en-SG"/>
              </w:rPr>
            </w:pPr>
            <w:r>
              <w:rPr>
                <w:lang w:val="en-SG"/>
              </w:rPr>
              <w:t>XSS Dom</w:t>
            </w:r>
          </w:p>
        </w:tc>
        <w:tc>
          <w:tcPr>
            <w:tcW w:w="1495" w:type="dxa"/>
          </w:tcPr>
          <w:p w14:paraId="2B7B192C" w14:textId="39E54588" w:rsidR="00085286" w:rsidRDefault="00CD71E7" w:rsidP="00085286">
            <w:pPr>
              <w:rPr>
                <w:lang w:val="en-SG"/>
              </w:rPr>
            </w:pPr>
            <w:r>
              <w:rPr>
                <w:lang w:val="en-SG"/>
              </w:rPr>
              <w:t>2.74%</w:t>
            </w:r>
          </w:p>
        </w:tc>
        <w:tc>
          <w:tcPr>
            <w:tcW w:w="1304" w:type="dxa"/>
          </w:tcPr>
          <w:p w14:paraId="2C81833A" w14:textId="328E06D8" w:rsidR="00085286" w:rsidRDefault="00CD71E7" w:rsidP="00085286">
            <w:pPr>
              <w:rPr>
                <w:lang w:val="en-SG"/>
              </w:rPr>
            </w:pPr>
            <w:r>
              <w:rPr>
                <w:lang w:val="en-SG"/>
              </w:rPr>
              <w:t>72.19%</w:t>
            </w:r>
          </w:p>
        </w:tc>
        <w:tc>
          <w:tcPr>
            <w:tcW w:w="1185" w:type="dxa"/>
            <w:shd w:val="clear" w:color="auto" w:fill="FFFF00"/>
          </w:tcPr>
          <w:p w14:paraId="7F942487" w14:textId="0A038489" w:rsidR="00085286" w:rsidRDefault="001F0AE5" w:rsidP="00085286">
            <w:pPr>
              <w:rPr>
                <w:lang w:val="en-SG"/>
              </w:rPr>
            </w:pPr>
            <w:r>
              <w:rPr>
                <w:lang w:val="en-SG"/>
              </w:rPr>
              <w:t>34.10%</w:t>
            </w:r>
          </w:p>
        </w:tc>
        <w:tc>
          <w:tcPr>
            <w:tcW w:w="1123" w:type="dxa"/>
          </w:tcPr>
          <w:p w14:paraId="714A54CA" w14:textId="65E2ED95" w:rsidR="00085286" w:rsidRDefault="00CD71E7" w:rsidP="00085286">
            <w:pPr>
              <w:rPr>
                <w:lang w:val="en-SG"/>
              </w:rPr>
            </w:pPr>
            <w:r>
              <w:rPr>
                <w:lang w:val="en-SG"/>
              </w:rPr>
              <w:t>28.25%</w:t>
            </w:r>
          </w:p>
        </w:tc>
        <w:tc>
          <w:tcPr>
            <w:tcW w:w="1594" w:type="dxa"/>
          </w:tcPr>
          <w:p w14:paraId="4BA3AC10" w14:textId="52FDEA71" w:rsidR="00085286" w:rsidRDefault="00CD71E7" w:rsidP="00085286">
            <w:pPr>
              <w:rPr>
                <w:lang w:val="en-SG"/>
              </w:rPr>
            </w:pPr>
            <w:r>
              <w:rPr>
                <w:lang w:val="en-SG"/>
              </w:rPr>
              <w:t>90.40%</w:t>
            </w:r>
          </w:p>
        </w:tc>
        <w:tc>
          <w:tcPr>
            <w:tcW w:w="1167" w:type="dxa"/>
          </w:tcPr>
          <w:p w14:paraId="610CC431" w14:textId="01440B1E" w:rsidR="00085286" w:rsidRDefault="00CD71E7" w:rsidP="00085286">
            <w:pPr>
              <w:rPr>
                <w:lang w:val="en-SG"/>
              </w:rPr>
            </w:pPr>
            <w:r>
              <w:rPr>
                <w:lang w:val="en-SG"/>
              </w:rPr>
              <w:t>22.55%</w:t>
            </w:r>
          </w:p>
        </w:tc>
      </w:tr>
      <w:tr w:rsidR="00085286" w14:paraId="150F2B6B" w14:textId="77777777" w:rsidTr="00A3005B">
        <w:trPr>
          <w:trHeight w:val="317"/>
        </w:trPr>
        <w:tc>
          <w:tcPr>
            <w:tcW w:w="1263" w:type="dxa"/>
          </w:tcPr>
          <w:p w14:paraId="4F525588" w14:textId="72C8BF04" w:rsidR="00085286" w:rsidRDefault="00085286" w:rsidP="00085286">
            <w:pPr>
              <w:rPr>
                <w:lang w:val="en-SG"/>
              </w:rPr>
            </w:pPr>
            <w:r>
              <w:rPr>
                <w:lang w:val="en-SG"/>
              </w:rPr>
              <w:t>SQL Injection</w:t>
            </w:r>
          </w:p>
        </w:tc>
        <w:tc>
          <w:tcPr>
            <w:tcW w:w="1495" w:type="dxa"/>
          </w:tcPr>
          <w:p w14:paraId="24A814FB" w14:textId="39D5BF37" w:rsidR="00085286" w:rsidRDefault="00CD71E7" w:rsidP="00085286">
            <w:pPr>
              <w:rPr>
                <w:lang w:val="en-SG"/>
              </w:rPr>
            </w:pPr>
            <w:r>
              <w:rPr>
                <w:lang w:val="en-SG"/>
              </w:rPr>
              <w:t>4.80%</w:t>
            </w:r>
          </w:p>
        </w:tc>
        <w:tc>
          <w:tcPr>
            <w:tcW w:w="1304" w:type="dxa"/>
          </w:tcPr>
          <w:p w14:paraId="5F399B1A" w14:textId="2D91ADD2" w:rsidR="00085286" w:rsidRDefault="00CD71E7" w:rsidP="00085286">
            <w:pPr>
              <w:rPr>
                <w:lang w:val="en-SG"/>
              </w:rPr>
            </w:pPr>
            <w:r>
              <w:rPr>
                <w:lang w:val="en-SG"/>
              </w:rPr>
              <w:t>79.20%</w:t>
            </w:r>
          </w:p>
        </w:tc>
        <w:tc>
          <w:tcPr>
            <w:tcW w:w="1185" w:type="dxa"/>
          </w:tcPr>
          <w:p w14:paraId="40001DF2" w14:textId="26868642" w:rsidR="00CD71E7" w:rsidRDefault="00CD71E7" w:rsidP="00085286">
            <w:pPr>
              <w:rPr>
                <w:lang w:val="en-SG"/>
              </w:rPr>
            </w:pPr>
            <w:r>
              <w:rPr>
                <w:lang w:val="en-SG"/>
              </w:rPr>
              <w:t>19.49%</w:t>
            </w:r>
          </w:p>
        </w:tc>
        <w:tc>
          <w:tcPr>
            <w:tcW w:w="1123" w:type="dxa"/>
            <w:shd w:val="clear" w:color="auto" w:fill="FFFF00"/>
          </w:tcPr>
          <w:p w14:paraId="5F899D29" w14:textId="113BF92E" w:rsidR="00085286" w:rsidRDefault="001F0AE5" w:rsidP="00085286">
            <w:pPr>
              <w:rPr>
                <w:lang w:val="en-SG"/>
              </w:rPr>
            </w:pPr>
            <w:r>
              <w:rPr>
                <w:lang w:val="en-SG"/>
              </w:rPr>
              <w:t>68.35%</w:t>
            </w:r>
          </w:p>
        </w:tc>
        <w:tc>
          <w:tcPr>
            <w:tcW w:w="1594" w:type="dxa"/>
          </w:tcPr>
          <w:p w14:paraId="3D5F1C57" w14:textId="6C10C83C" w:rsidR="00085286" w:rsidRDefault="00CD71E7" w:rsidP="00085286">
            <w:pPr>
              <w:rPr>
                <w:lang w:val="en-SG"/>
              </w:rPr>
            </w:pPr>
            <w:r>
              <w:rPr>
                <w:lang w:val="en-SG"/>
              </w:rPr>
              <w:t>51.68%</w:t>
            </w:r>
          </w:p>
        </w:tc>
        <w:tc>
          <w:tcPr>
            <w:tcW w:w="1167" w:type="dxa"/>
          </w:tcPr>
          <w:p w14:paraId="04CF0568" w14:textId="6D3105E1" w:rsidR="00085286" w:rsidRDefault="00CD71E7" w:rsidP="00085286">
            <w:pPr>
              <w:rPr>
                <w:lang w:val="en-SG"/>
              </w:rPr>
            </w:pPr>
            <w:r>
              <w:rPr>
                <w:lang w:val="en-SG"/>
              </w:rPr>
              <w:t>39.45%</w:t>
            </w:r>
          </w:p>
        </w:tc>
      </w:tr>
      <w:tr w:rsidR="00085286" w14:paraId="758F14EB" w14:textId="77777777" w:rsidTr="00A3005B">
        <w:trPr>
          <w:trHeight w:val="317"/>
        </w:trPr>
        <w:tc>
          <w:tcPr>
            <w:tcW w:w="1263" w:type="dxa"/>
          </w:tcPr>
          <w:p w14:paraId="02016A09" w14:textId="02ACD1EE" w:rsidR="00085286" w:rsidRDefault="00085286" w:rsidP="00085286">
            <w:pPr>
              <w:rPr>
                <w:lang w:val="en-SG"/>
              </w:rPr>
            </w:pPr>
            <w:r>
              <w:rPr>
                <w:lang w:val="en-SG"/>
              </w:rPr>
              <w:t>Command Line Injection</w:t>
            </w:r>
          </w:p>
        </w:tc>
        <w:tc>
          <w:tcPr>
            <w:tcW w:w="1495" w:type="dxa"/>
          </w:tcPr>
          <w:p w14:paraId="0B4D9DA9" w14:textId="16A6EF4F" w:rsidR="00085286" w:rsidRDefault="00CD71E7" w:rsidP="00085286">
            <w:pPr>
              <w:rPr>
                <w:lang w:val="en-SG"/>
              </w:rPr>
            </w:pPr>
            <w:r>
              <w:rPr>
                <w:lang w:val="en-SG"/>
              </w:rPr>
              <w:t>6.64%</w:t>
            </w:r>
          </w:p>
        </w:tc>
        <w:tc>
          <w:tcPr>
            <w:tcW w:w="1304" w:type="dxa"/>
          </w:tcPr>
          <w:p w14:paraId="3BA60D53" w14:textId="0FFA0C27" w:rsidR="00085286" w:rsidRDefault="00CD71E7" w:rsidP="00085286">
            <w:pPr>
              <w:rPr>
                <w:lang w:val="en-SG"/>
              </w:rPr>
            </w:pPr>
            <w:r>
              <w:rPr>
                <w:lang w:val="en-SG"/>
              </w:rPr>
              <w:t>57.27%</w:t>
            </w:r>
          </w:p>
        </w:tc>
        <w:tc>
          <w:tcPr>
            <w:tcW w:w="1185" w:type="dxa"/>
          </w:tcPr>
          <w:p w14:paraId="6C5A0B12" w14:textId="189F79BB" w:rsidR="00085286" w:rsidRDefault="00CD71E7" w:rsidP="00085286">
            <w:pPr>
              <w:rPr>
                <w:lang w:val="en-SG"/>
              </w:rPr>
            </w:pPr>
            <w:r>
              <w:rPr>
                <w:lang w:val="en-SG"/>
              </w:rPr>
              <w:t>14.09%</w:t>
            </w:r>
          </w:p>
        </w:tc>
        <w:tc>
          <w:tcPr>
            <w:tcW w:w="1123" w:type="dxa"/>
          </w:tcPr>
          <w:p w14:paraId="5567B1F7" w14:textId="4A5353E9" w:rsidR="00085286" w:rsidRDefault="00CD71E7" w:rsidP="00085286">
            <w:pPr>
              <w:rPr>
                <w:lang w:val="en-SG"/>
              </w:rPr>
            </w:pPr>
            <w:r>
              <w:rPr>
                <w:lang w:val="en-SG"/>
              </w:rPr>
              <w:t>68.35%</w:t>
            </w:r>
          </w:p>
        </w:tc>
        <w:tc>
          <w:tcPr>
            <w:tcW w:w="1594" w:type="dxa"/>
            <w:shd w:val="clear" w:color="auto" w:fill="FFFF00"/>
          </w:tcPr>
          <w:p w14:paraId="06233750" w14:textId="1FC572C1" w:rsidR="00085286" w:rsidRDefault="001F0AE5" w:rsidP="00085286">
            <w:pPr>
              <w:rPr>
                <w:lang w:val="en-SG"/>
              </w:rPr>
            </w:pPr>
            <w:r>
              <w:rPr>
                <w:lang w:val="en-SG"/>
              </w:rPr>
              <w:t>51.86%</w:t>
            </w:r>
          </w:p>
        </w:tc>
        <w:tc>
          <w:tcPr>
            <w:tcW w:w="1167" w:type="dxa"/>
          </w:tcPr>
          <w:p w14:paraId="100D9EBB" w14:textId="5263804A" w:rsidR="00085286" w:rsidRDefault="00CD71E7" w:rsidP="00085286">
            <w:pPr>
              <w:rPr>
                <w:lang w:val="en-SG"/>
              </w:rPr>
            </w:pPr>
            <w:r>
              <w:rPr>
                <w:lang w:val="en-SG"/>
              </w:rPr>
              <w:t>54.55%</w:t>
            </w:r>
          </w:p>
        </w:tc>
      </w:tr>
      <w:tr w:rsidR="00085286" w14:paraId="5487EBB4" w14:textId="77777777" w:rsidTr="00A3005B">
        <w:trPr>
          <w:trHeight w:val="317"/>
        </w:trPr>
        <w:tc>
          <w:tcPr>
            <w:tcW w:w="1263" w:type="dxa"/>
          </w:tcPr>
          <w:p w14:paraId="2E06D74A" w14:textId="65AA05A8" w:rsidR="00085286" w:rsidRDefault="00085286" w:rsidP="00085286">
            <w:pPr>
              <w:rPr>
                <w:lang w:val="en-SG"/>
              </w:rPr>
            </w:pPr>
            <w:r>
              <w:rPr>
                <w:lang w:val="en-SG"/>
              </w:rPr>
              <w:t>Brute Force</w:t>
            </w:r>
          </w:p>
        </w:tc>
        <w:tc>
          <w:tcPr>
            <w:tcW w:w="1495" w:type="dxa"/>
          </w:tcPr>
          <w:p w14:paraId="577E032E" w14:textId="34EDAC4E" w:rsidR="00085286" w:rsidRDefault="00CD71E7" w:rsidP="00085286">
            <w:pPr>
              <w:rPr>
                <w:lang w:val="en-SG"/>
              </w:rPr>
            </w:pPr>
            <w:r>
              <w:rPr>
                <w:lang w:val="en-SG"/>
              </w:rPr>
              <w:t>6.54%</w:t>
            </w:r>
          </w:p>
        </w:tc>
        <w:tc>
          <w:tcPr>
            <w:tcW w:w="1304" w:type="dxa"/>
          </w:tcPr>
          <w:p w14:paraId="184CD8A0" w14:textId="3782B212" w:rsidR="00085286" w:rsidRDefault="00AD2254" w:rsidP="00085286">
            <w:pPr>
              <w:rPr>
                <w:lang w:val="en-SG"/>
              </w:rPr>
            </w:pPr>
            <w:r>
              <w:rPr>
                <w:lang w:val="en-SG"/>
              </w:rPr>
              <w:t>58.13%</w:t>
            </w:r>
          </w:p>
        </w:tc>
        <w:tc>
          <w:tcPr>
            <w:tcW w:w="1185" w:type="dxa"/>
          </w:tcPr>
          <w:p w14:paraId="571F2E97" w14:textId="493F204E" w:rsidR="00085286" w:rsidRDefault="00AD2254" w:rsidP="00085286">
            <w:pPr>
              <w:rPr>
                <w:lang w:val="en-SG"/>
              </w:rPr>
            </w:pPr>
            <w:r>
              <w:rPr>
                <w:lang w:val="en-SG"/>
              </w:rPr>
              <w:t>14.31%</w:t>
            </w:r>
          </w:p>
        </w:tc>
        <w:tc>
          <w:tcPr>
            <w:tcW w:w="1123" w:type="dxa"/>
          </w:tcPr>
          <w:p w14:paraId="624B4719" w14:textId="045DDD8A" w:rsidR="00085286" w:rsidRDefault="00AD2254" w:rsidP="00085286">
            <w:pPr>
              <w:rPr>
                <w:lang w:val="en-SG"/>
              </w:rPr>
            </w:pPr>
            <w:r>
              <w:rPr>
                <w:lang w:val="en-SG"/>
              </w:rPr>
              <w:t>67.33%</w:t>
            </w:r>
          </w:p>
        </w:tc>
        <w:tc>
          <w:tcPr>
            <w:tcW w:w="1594" w:type="dxa"/>
          </w:tcPr>
          <w:p w14:paraId="7CF367AA" w14:textId="2DC5F9B1" w:rsidR="00085286" w:rsidRDefault="00AD2254" w:rsidP="00085286">
            <w:pPr>
              <w:rPr>
                <w:lang w:val="en-SG"/>
              </w:rPr>
            </w:pPr>
            <w:r>
              <w:rPr>
                <w:lang w:val="en-SG"/>
              </w:rPr>
              <w:t>37.93%</w:t>
            </w:r>
          </w:p>
        </w:tc>
        <w:tc>
          <w:tcPr>
            <w:tcW w:w="1167" w:type="dxa"/>
            <w:shd w:val="clear" w:color="auto" w:fill="FFFF00"/>
          </w:tcPr>
          <w:p w14:paraId="20DCDFF1" w14:textId="1BF82432" w:rsidR="00085286" w:rsidRDefault="001F0AE5" w:rsidP="00085286">
            <w:pPr>
              <w:rPr>
                <w:lang w:val="en-SG"/>
              </w:rPr>
            </w:pPr>
            <w:r>
              <w:rPr>
                <w:lang w:val="en-SG"/>
              </w:rPr>
              <w:t>53.74%</w:t>
            </w:r>
          </w:p>
        </w:tc>
      </w:tr>
    </w:tbl>
    <w:p w14:paraId="1F28A877" w14:textId="77777777" w:rsidR="004F5D4F" w:rsidRDefault="004F5D4F" w:rsidP="00A3005B">
      <w:pPr>
        <w:jc w:val="center"/>
        <w:rPr>
          <w:b/>
          <w:bCs/>
          <w:sz w:val="16"/>
          <w:szCs w:val="16"/>
          <w:lang w:val="en-GB"/>
        </w:rPr>
      </w:pPr>
    </w:p>
    <w:p w14:paraId="7F669CDF" w14:textId="6F22A534" w:rsidR="00A3005B" w:rsidRPr="00845602" w:rsidRDefault="00A3005B" w:rsidP="00A3005B">
      <w:pPr>
        <w:jc w:val="center"/>
        <w:rPr>
          <w:b/>
          <w:bCs/>
          <w:sz w:val="16"/>
          <w:szCs w:val="16"/>
          <w:lang w:val="en-GB"/>
        </w:rPr>
      </w:pPr>
      <w:r>
        <w:rPr>
          <w:b/>
          <w:bCs/>
          <w:sz w:val="16"/>
          <w:szCs w:val="16"/>
          <w:lang w:val="en-GB"/>
        </w:rPr>
        <w:t>Table 12: Percentage of Node overlap between the different graph types</w:t>
      </w:r>
    </w:p>
    <w:p w14:paraId="543C165F" w14:textId="77777777" w:rsidR="00085286" w:rsidRDefault="00085286" w:rsidP="00085286">
      <w:pPr>
        <w:rPr>
          <w:lang w:val="en-SG"/>
        </w:rPr>
      </w:pPr>
    </w:p>
    <w:p w14:paraId="2EB58321" w14:textId="22632717" w:rsidR="00FA2553" w:rsidRDefault="00085286" w:rsidP="00085286">
      <w:pPr>
        <w:rPr>
          <w:b/>
          <w:bCs/>
          <w:u w:val="single"/>
          <w:lang w:val="en-SG"/>
        </w:rPr>
      </w:pPr>
      <w:r w:rsidRPr="00085286">
        <w:rPr>
          <w:b/>
          <w:bCs/>
          <w:u w:val="single"/>
          <w:lang w:val="en-SG"/>
        </w:rPr>
        <w:t>Edge Overlap</w:t>
      </w:r>
    </w:p>
    <w:p w14:paraId="4751ECDA" w14:textId="77777777" w:rsidR="00A3005B" w:rsidRDefault="00A3005B" w:rsidP="00085286">
      <w:pPr>
        <w:rPr>
          <w:b/>
          <w:bCs/>
          <w:u w:val="single"/>
          <w:lang w:val="en-SG"/>
        </w:rPr>
      </w:pPr>
    </w:p>
    <w:tbl>
      <w:tblPr>
        <w:tblStyle w:val="TableGrid"/>
        <w:tblW w:w="9131" w:type="dxa"/>
        <w:tblLook w:val="04A0" w:firstRow="1" w:lastRow="0" w:firstColumn="1" w:lastColumn="0" w:noHBand="0" w:noVBand="1"/>
      </w:tblPr>
      <w:tblGrid>
        <w:gridCol w:w="1263"/>
        <w:gridCol w:w="1498"/>
        <w:gridCol w:w="1305"/>
        <w:gridCol w:w="1183"/>
        <w:gridCol w:w="1120"/>
        <w:gridCol w:w="1598"/>
        <w:gridCol w:w="1164"/>
      </w:tblGrid>
      <w:tr w:rsidR="00A3005B" w14:paraId="46015366" w14:textId="77777777" w:rsidTr="00A3005B">
        <w:trPr>
          <w:trHeight w:val="636"/>
        </w:trPr>
        <w:tc>
          <w:tcPr>
            <w:tcW w:w="1263" w:type="dxa"/>
          </w:tcPr>
          <w:p w14:paraId="5ABE2DFB" w14:textId="77777777" w:rsidR="00A3005B" w:rsidRDefault="00A3005B" w:rsidP="0089598E">
            <w:pPr>
              <w:rPr>
                <w:lang w:val="en-SG"/>
              </w:rPr>
            </w:pPr>
            <w:r>
              <w:rPr>
                <w:lang w:val="en-SG"/>
              </w:rPr>
              <w:t>Graph Type</w:t>
            </w:r>
          </w:p>
        </w:tc>
        <w:tc>
          <w:tcPr>
            <w:tcW w:w="1498" w:type="dxa"/>
          </w:tcPr>
          <w:p w14:paraId="4CF6DCE9" w14:textId="77777777" w:rsidR="00A3005B" w:rsidRDefault="00A3005B" w:rsidP="0089598E">
            <w:pPr>
              <w:rPr>
                <w:lang w:val="en-SG"/>
              </w:rPr>
            </w:pPr>
            <w:r>
              <w:rPr>
                <w:lang w:val="en-SG"/>
              </w:rPr>
              <w:t>Message</w:t>
            </w:r>
          </w:p>
        </w:tc>
        <w:tc>
          <w:tcPr>
            <w:tcW w:w="1305" w:type="dxa"/>
          </w:tcPr>
          <w:p w14:paraId="3585B19C" w14:textId="77777777" w:rsidR="00A3005B" w:rsidRDefault="00A3005B" w:rsidP="0089598E">
            <w:pPr>
              <w:rPr>
                <w:lang w:val="en-SG"/>
              </w:rPr>
            </w:pPr>
            <w:r>
              <w:rPr>
                <w:lang w:val="en-SG"/>
              </w:rPr>
              <w:t>Submit</w:t>
            </w:r>
          </w:p>
        </w:tc>
        <w:tc>
          <w:tcPr>
            <w:tcW w:w="1183" w:type="dxa"/>
          </w:tcPr>
          <w:p w14:paraId="64FB74C7" w14:textId="77777777" w:rsidR="00A3005B" w:rsidRDefault="00A3005B" w:rsidP="0089598E">
            <w:pPr>
              <w:rPr>
                <w:lang w:val="en-SG"/>
              </w:rPr>
            </w:pPr>
            <w:r>
              <w:rPr>
                <w:lang w:val="en-SG"/>
              </w:rPr>
              <w:t>Query</w:t>
            </w:r>
          </w:p>
        </w:tc>
        <w:tc>
          <w:tcPr>
            <w:tcW w:w="1120" w:type="dxa"/>
          </w:tcPr>
          <w:p w14:paraId="1DBBDE98" w14:textId="77777777" w:rsidR="00A3005B" w:rsidRDefault="00A3005B" w:rsidP="0089598E">
            <w:pPr>
              <w:rPr>
                <w:lang w:val="en-SG"/>
              </w:rPr>
            </w:pPr>
            <w:r>
              <w:rPr>
                <w:lang w:val="en-SG"/>
              </w:rPr>
              <w:t>Ping</w:t>
            </w:r>
          </w:p>
        </w:tc>
        <w:tc>
          <w:tcPr>
            <w:tcW w:w="1598" w:type="dxa"/>
          </w:tcPr>
          <w:p w14:paraId="4B574110" w14:textId="77777777" w:rsidR="00A3005B" w:rsidRDefault="00A3005B" w:rsidP="0089598E">
            <w:pPr>
              <w:rPr>
                <w:lang w:val="en-SG"/>
              </w:rPr>
            </w:pPr>
            <w:r>
              <w:rPr>
                <w:lang w:val="en-SG"/>
              </w:rPr>
              <w:t>Database Entry</w:t>
            </w:r>
          </w:p>
        </w:tc>
        <w:tc>
          <w:tcPr>
            <w:tcW w:w="1164" w:type="dxa"/>
          </w:tcPr>
          <w:p w14:paraId="6D67E677" w14:textId="77777777" w:rsidR="00A3005B" w:rsidRDefault="00A3005B" w:rsidP="0089598E">
            <w:pPr>
              <w:rPr>
                <w:lang w:val="en-SG"/>
              </w:rPr>
            </w:pPr>
            <w:r>
              <w:rPr>
                <w:lang w:val="en-SG"/>
              </w:rPr>
              <w:t>Login</w:t>
            </w:r>
          </w:p>
        </w:tc>
      </w:tr>
      <w:tr w:rsidR="00A3005B" w14:paraId="177240AA" w14:textId="77777777" w:rsidTr="00A3005B">
        <w:trPr>
          <w:trHeight w:val="317"/>
        </w:trPr>
        <w:tc>
          <w:tcPr>
            <w:tcW w:w="1263" w:type="dxa"/>
          </w:tcPr>
          <w:p w14:paraId="3BE946BF" w14:textId="77777777" w:rsidR="00A3005B" w:rsidRDefault="00A3005B" w:rsidP="0089598E">
            <w:pPr>
              <w:rPr>
                <w:lang w:val="en-SG"/>
              </w:rPr>
            </w:pPr>
            <w:r>
              <w:rPr>
                <w:lang w:val="en-SG"/>
              </w:rPr>
              <w:t>XSS Stored</w:t>
            </w:r>
          </w:p>
        </w:tc>
        <w:tc>
          <w:tcPr>
            <w:tcW w:w="1498" w:type="dxa"/>
            <w:shd w:val="clear" w:color="auto" w:fill="FFFF00"/>
          </w:tcPr>
          <w:p w14:paraId="7F4BED4B" w14:textId="77777777" w:rsidR="00A3005B" w:rsidRDefault="00A3005B" w:rsidP="0089598E">
            <w:pPr>
              <w:rPr>
                <w:lang w:val="en-SG"/>
              </w:rPr>
            </w:pPr>
            <w:r>
              <w:rPr>
                <w:lang w:val="en-SG"/>
              </w:rPr>
              <w:t>4.37%</w:t>
            </w:r>
          </w:p>
        </w:tc>
        <w:tc>
          <w:tcPr>
            <w:tcW w:w="1305" w:type="dxa"/>
          </w:tcPr>
          <w:p w14:paraId="1EDB4345" w14:textId="77777777" w:rsidR="00A3005B" w:rsidRDefault="00A3005B" w:rsidP="0089598E">
            <w:pPr>
              <w:rPr>
                <w:lang w:val="en-SG"/>
              </w:rPr>
            </w:pPr>
            <w:r>
              <w:rPr>
                <w:lang w:val="en-SG"/>
              </w:rPr>
              <w:t>0.49%</w:t>
            </w:r>
          </w:p>
        </w:tc>
        <w:tc>
          <w:tcPr>
            <w:tcW w:w="1183" w:type="dxa"/>
          </w:tcPr>
          <w:p w14:paraId="5CB06CA1" w14:textId="77777777" w:rsidR="00A3005B" w:rsidRDefault="00A3005B" w:rsidP="0089598E">
            <w:pPr>
              <w:rPr>
                <w:lang w:val="en-SG"/>
              </w:rPr>
            </w:pPr>
            <w:r>
              <w:rPr>
                <w:lang w:val="en-SG"/>
              </w:rPr>
              <w:t>0.05%</w:t>
            </w:r>
          </w:p>
        </w:tc>
        <w:tc>
          <w:tcPr>
            <w:tcW w:w="1120" w:type="dxa"/>
          </w:tcPr>
          <w:p w14:paraId="77445006" w14:textId="77777777" w:rsidR="00A3005B" w:rsidRDefault="00A3005B" w:rsidP="0089598E">
            <w:pPr>
              <w:rPr>
                <w:lang w:val="en-SG"/>
              </w:rPr>
            </w:pPr>
            <w:r>
              <w:rPr>
                <w:lang w:val="en-SG"/>
              </w:rPr>
              <w:t>1.00%</w:t>
            </w:r>
          </w:p>
        </w:tc>
        <w:tc>
          <w:tcPr>
            <w:tcW w:w="1598" w:type="dxa"/>
          </w:tcPr>
          <w:p w14:paraId="12BEF9D5" w14:textId="77777777" w:rsidR="00A3005B" w:rsidRDefault="00A3005B" w:rsidP="0089598E">
            <w:pPr>
              <w:rPr>
                <w:lang w:val="en-SG"/>
              </w:rPr>
            </w:pPr>
            <w:r>
              <w:rPr>
                <w:lang w:val="en-SG"/>
              </w:rPr>
              <w:t>0.29%</w:t>
            </w:r>
          </w:p>
        </w:tc>
        <w:tc>
          <w:tcPr>
            <w:tcW w:w="1164" w:type="dxa"/>
          </w:tcPr>
          <w:p w14:paraId="43831966" w14:textId="77777777" w:rsidR="00A3005B" w:rsidRDefault="00A3005B" w:rsidP="0089598E">
            <w:pPr>
              <w:rPr>
                <w:lang w:val="en-SG"/>
              </w:rPr>
            </w:pPr>
            <w:r>
              <w:rPr>
                <w:lang w:val="en-SG"/>
              </w:rPr>
              <w:t>1.30%</w:t>
            </w:r>
          </w:p>
        </w:tc>
      </w:tr>
      <w:tr w:rsidR="00A3005B" w14:paraId="581B29CA" w14:textId="77777777" w:rsidTr="00A3005B">
        <w:trPr>
          <w:trHeight w:val="317"/>
        </w:trPr>
        <w:tc>
          <w:tcPr>
            <w:tcW w:w="1263" w:type="dxa"/>
          </w:tcPr>
          <w:p w14:paraId="15276EBC" w14:textId="77777777" w:rsidR="00A3005B" w:rsidRDefault="00A3005B" w:rsidP="0089598E">
            <w:pPr>
              <w:rPr>
                <w:lang w:val="en-SG"/>
              </w:rPr>
            </w:pPr>
            <w:r>
              <w:rPr>
                <w:lang w:val="en-SG"/>
              </w:rPr>
              <w:t>XSS Reflected</w:t>
            </w:r>
          </w:p>
        </w:tc>
        <w:tc>
          <w:tcPr>
            <w:tcW w:w="1498" w:type="dxa"/>
          </w:tcPr>
          <w:p w14:paraId="24CFE5E2" w14:textId="77777777" w:rsidR="00A3005B" w:rsidRDefault="00A3005B" w:rsidP="0089598E">
            <w:pPr>
              <w:rPr>
                <w:lang w:val="en-SG"/>
              </w:rPr>
            </w:pPr>
            <w:r>
              <w:rPr>
                <w:lang w:val="en-SG"/>
              </w:rPr>
              <w:t>0.91%</w:t>
            </w:r>
          </w:p>
        </w:tc>
        <w:tc>
          <w:tcPr>
            <w:tcW w:w="1305" w:type="dxa"/>
            <w:shd w:val="clear" w:color="auto" w:fill="FFFF00"/>
          </w:tcPr>
          <w:p w14:paraId="56B2E2CC" w14:textId="77777777" w:rsidR="00A3005B" w:rsidRDefault="00A3005B" w:rsidP="0089598E">
            <w:pPr>
              <w:rPr>
                <w:lang w:val="en-SG"/>
              </w:rPr>
            </w:pPr>
            <w:r>
              <w:rPr>
                <w:lang w:val="en-SG"/>
              </w:rPr>
              <w:t>3.32%</w:t>
            </w:r>
          </w:p>
        </w:tc>
        <w:tc>
          <w:tcPr>
            <w:tcW w:w="1183" w:type="dxa"/>
          </w:tcPr>
          <w:p w14:paraId="27B381D4" w14:textId="77777777" w:rsidR="00A3005B" w:rsidRDefault="00A3005B" w:rsidP="0089598E">
            <w:pPr>
              <w:rPr>
                <w:lang w:val="en-SG"/>
              </w:rPr>
            </w:pPr>
            <w:r>
              <w:rPr>
                <w:lang w:val="en-SG"/>
              </w:rPr>
              <w:t>0.81%</w:t>
            </w:r>
          </w:p>
        </w:tc>
        <w:tc>
          <w:tcPr>
            <w:tcW w:w="1120" w:type="dxa"/>
          </w:tcPr>
          <w:p w14:paraId="2C887410" w14:textId="77777777" w:rsidR="00A3005B" w:rsidRDefault="00A3005B" w:rsidP="0089598E">
            <w:pPr>
              <w:rPr>
                <w:lang w:val="en-SG"/>
              </w:rPr>
            </w:pPr>
            <w:r>
              <w:rPr>
                <w:lang w:val="en-SG"/>
              </w:rPr>
              <w:t>6.11%</w:t>
            </w:r>
          </w:p>
        </w:tc>
        <w:tc>
          <w:tcPr>
            <w:tcW w:w="1598" w:type="dxa"/>
          </w:tcPr>
          <w:p w14:paraId="09D95FAF" w14:textId="77777777" w:rsidR="00A3005B" w:rsidRDefault="00A3005B" w:rsidP="0089598E">
            <w:pPr>
              <w:rPr>
                <w:lang w:val="en-SG"/>
              </w:rPr>
            </w:pPr>
            <w:r>
              <w:rPr>
                <w:lang w:val="en-SG"/>
              </w:rPr>
              <w:t>3.34%</w:t>
            </w:r>
          </w:p>
        </w:tc>
        <w:tc>
          <w:tcPr>
            <w:tcW w:w="1164" w:type="dxa"/>
          </w:tcPr>
          <w:p w14:paraId="73387631" w14:textId="77777777" w:rsidR="00A3005B" w:rsidRDefault="00A3005B" w:rsidP="0089598E">
            <w:pPr>
              <w:rPr>
                <w:lang w:val="en-SG"/>
              </w:rPr>
            </w:pPr>
            <w:r>
              <w:rPr>
                <w:lang w:val="en-SG"/>
              </w:rPr>
              <w:t>5.94%</w:t>
            </w:r>
          </w:p>
        </w:tc>
      </w:tr>
      <w:tr w:rsidR="00A3005B" w14:paraId="2EEB4202" w14:textId="77777777" w:rsidTr="00A3005B">
        <w:trPr>
          <w:trHeight w:val="317"/>
        </w:trPr>
        <w:tc>
          <w:tcPr>
            <w:tcW w:w="1263" w:type="dxa"/>
          </w:tcPr>
          <w:p w14:paraId="251F0B1E" w14:textId="77777777" w:rsidR="00A3005B" w:rsidRDefault="00A3005B" w:rsidP="0089598E">
            <w:pPr>
              <w:rPr>
                <w:lang w:val="en-SG"/>
              </w:rPr>
            </w:pPr>
            <w:r>
              <w:rPr>
                <w:lang w:val="en-SG"/>
              </w:rPr>
              <w:t>XSS Dom</w:t>
            </w:r>
          </w:p>
        </w:tc>
        <w:tc>
          <w:tcPr>
            <w:tcW w:w="1498" w:type="dxa"/>
          </w:tcPr>
          <w:p w14:paraId="32FA447B" w14:textId="77777777" w:rsidR="00A3005B" w:rsidRDefault="00A3005B" w:rsidP="0089598E">
            <w:pPr>
              <w:rPr>
                <w:lang w:val="en-SG"/>
              </w:rPr>
            </w:pPr>
            <w:r>
              <w:rPr>
                <w:lang w:val="en-SG"/>
              </w:rPr>
              <w:t>0.25%</w:t>
            </w:r>
          </w:p>
        </w:tc>
        <w:tc>
          <w:tcPr>
            <w:tcW w:w="1305" w:type="dxa"/>
          </w:tcPr>
          <w:p w14:paraId="46220092" w14:textId="77777777" w:rsidR="00A3005B" w:rsidRDefault="00A3005B" w:rsidP="0089598E">
            <w:pPr>
              <w:rPr>
                <w:lang w:val="en-SG"/>
              </w:rPr>
            </w:pPr>
            <w:r>
              <w:rPr>
                <w:lang w:val="en-SG"/>
              </w:rPr>
              <w:t>6.01%</w:t>
            </w:r>
          </w:p>
        </w:tc>
        <w:tc>
          <w:tcPr>
            <w:tcW w:w="1183" w:type="dxa"/>
            <w:shd w:val="clear" w:color="auto" w:fill="FFFF00"/>
          </w:tcPr>
          <w:p w14:paraId="217CAB5F" w14:textId="77777777" w:rsidR="00A3005B" w:rsidRDefault="00A3005B" w:rsidP="0089598E">
            <w:pPr>
              <w:rPr>
                <w:lang w:val="en-SG"/>
              </w:rPr>
            </w:pPr>
            <w:r>
              <w:rPr>
                <w:lang w:val="en-SG"/>
              </w:rPr>
              <w:t>2.64%</w:t>
            </w:r>
          </w:p>
        </w:tc>
        <w:tc>
          <w:tcPr>
            <w:tcW w:w="1120" w:type="dxa"/>
          </w:tcPr>
          <w:p w14:paraId="46C7162E" w14:textId="77777777" w:rsidR="00A3005B" w:rsidRDefault="00A3005B" w:rsidP="0089598E">
            <w:pPr>
              <w:rPr>
                <w:lang w:val="en-SG"/>
              </w:rPr>
            </w:pPr>
            <w:r>
              <w:rPr>
                <w:lang w:val="en-SG"/>
              </w:rPr>
              <w:t>1.97%</w:t>
            </w:r>
          </w:p>
        </w:tc>
        <w:tc>
          <w:tcPr>
            <w:tcW w:w="1598" w:type="dxa"/>
          </w:tcPr>
          <w:p w14:paraId="5EAAC52A" w14:textId="77777777" w:rsidR="00A3005B" w:rsidRDefault="00A3005B" w:rsidP="0089598E">
            <w:pPr>
              <w:rPr>
                <w:lang w:val="en-SG"/>
              </w:rPr>
            </w:pPr>
            <w:r>
              <w:rPr>
                <w:lang w:val="en-SG"/>
              </w:rPr>
              <w:t>5.70%</w:t>
            </w:r>
          </w:p>
        </w:tc>
        <w:tc>
          <w:tcPr>
            <w:tcW w:w="1164" w:type="dxa"/>
          </w:tcPr>
          <w:p w14:paraId="585AD005" w14:textId="77777777" w:rsidR="00A3005B" w:rsidRDefault="00A3005B" w:rsidP="0089598E">
            <w:pPr>
              <w:rPr>
                <w:lang w:val="en-SG"/>
              </w:rPr>
            </w:pPr>
            <w:r>
              <w:rPr>
                <w:lang w:val="en-SG"/>
              </w:rPr>
              <w:t>2.04%</w:t>
            </w:r>
          </w:p>
        </w:tc>
      </w:tr>
      <w:tr w:rsidR="00A3005B" w14:paraId="1C6D7361" w14:textId="77777777" w:rsidTr="00A3005B">
        <w:trPr>
          <w:trHeight w:val="317"/>
        </w:trPr>
        <w:tc>
          <w:tcPr>
            <w:tcW w:w="1263" w:type="dxa"/>
          </w:tcPr>
          <w:p w14:paraId="125019AD" w14:textId="77777777" w:rsidR="00A3005B" w:rsidRDefault="00A3005B" w:rsidP="0089598E">
            <w:pPr>
              <w:rPr>
                <w:lang w:val="en-SG"/>
              </w:rPr>
            </w:pPr>
            <w:r>
              <w:rPr>
                <w:lang w:val="en-SG"/>
              </w:rPr>
              <w:t>SQL Injection</w:t>
            </w:r>
          </w:p>
        </w:tc>
        <w:tc>
          <w:tcPr>
            <w:tcW w:w="1498" w:type="dxa"/>
          </w:tcPr>
          <w:p w14:paraId="25F5B83F" w14:textId="77777777" w:rsidR="00A3005B" w:rsidRDefault="00A3005B" w:rsidP="0089598E">
            <w:pPr>
              <w:rPr>
                <w:lang w:val="en-SG"/>
              </w:rPr>
            </w:pPr>
            <w:r>
              <w:rPr>
                <w:lang w:val="en-SG"/>
              </w:rPr>
              <w:t>0.45%</w:t>
            </w:r>
          </w:p>
        </w:tc>
        <w:tc>
          <w:tcPr>
            <w:tcW w:w="1305" w:type="dxa"/>
          </w:tcPr>
          <w:p w14:paraId="5EAA1DC7" w14:textId="77777777" w:rsidR="00A3005B" w:rsidRDefault="00A3005B" w:rsidP="0089598E">
            <w:pPr>
              <w:rPr>
                <w:lang w:val="en-SG"/>
              </w:rPr>
            </w:pPr>
            <w:r>
              <w:rPr>
                <w:lang w:val="en-SG"/>
              </w:rPr>
              <w:t>5.10%</w:t>
            </w:r>
          </w:p>
        </w:tc>
        <w:tc>
          <w:tcPr>
            <w:tcW w:w="1183" w:type="dxa"/>
          </w:tcPr>
          <w:p w14:paraId="3F4553C7" w14:textId="77777777" w:rsidR="00A3005B" w:rsidRDefault="00A3005B" w:rsidP="0089598E">
            <w:pPr>
              <w:rPr>
                <w:lang w:val="en-SG"/>
              </w:rPr>
            </w:pPr>
            <w:r>
              <w:rPr>
                <w:lang w:val="en-SG"/>
              </w:rPr>
              <w:t>1.24%</w:t>
            </w:r>
          </w:p>
        </w:tc>
        <w:tc>
          <w:tcPr>
            <w:tcW w:w="1120" w:type="dxa"/>
            <w:shd w:val="clear" w:color="auto" w:fill="FFFF00"/>
          </w:tcPr>
          <w:p w14:paraId="61ABD621" w14:textId="77777777" w:rsidR="00A3005B" w:rsidRDefault="00A3005B" w:rsidP="0089598E">
            <w:pPr>
              <w:rPr>
                <w:lang w:val="en-SG"/>
              </w:rPr>
            </w:pPr>
            <w:r>
              <w:rPr>
                <w:lang w:val="en-SG"/>
              </w:rPr>
              <w:t>4.18%</w:t>
            </w:r>
          </w:p>
        </w:tc>
        <w:tc>
          <w:tcPr>
            <w:tcW w:w="1598" w:type="dxa"/>
          </w:tcPr>
          <w:p w14:paraId="18428BDA" w14:textId="77777777" w:rsidR="00A3005B" w:rsidRDefault="00A3005B" w:rsidP="0089598E">
            <w:pPr>
              <w:rPr>
                <w:lang w:val="en-SG"/>
              </w:rPr>
            </w:pPr>
            <w:r>
              <w:rPr>
                <w:lang w:val="en-SG"/>
              </w:rPr>
              <w:t>4.28%</w:t>
            </w:r>
          </w:p>
        </w:tc>
        <w:tc>
          <w:tcPr>
            <w:tcW w:w="1164" w:type="dxa"/>
          </w:tcPr>
          <w:p w14:paraId="4BFBF832" w14:textId="77777777" w:rsidR="00A3005B" w:rsidRDefault="00A3005B" w:rsidP="0089598E">
            <w:pPr>
              <w:rPr>
                <w:lang w:val="en-SG"/>
              </w:rPr>
            </w:pPr>
            <w:r>
              <w:rPr>
                <w:lang w:val="en-SG"/>
              </w:rPr>
              <w:t>3.19%</w:t>
            </w:r>
          </w:p>
        </w:tc>
      </w:tr>
      <w:tr w:rsidR="00A3005B" w14:paraId="03AD4954" w14:textId="77777777" w:rsidTr="00A3005B">
        <w:trPr>
          <w:trHeight w:val="317"/>
        </w:trPr>
        <w:tc>
          <w:tcPr>
            <w:tcW w:w="1263" w:type="dxa"/>
          </w:tcPr>
          <w:p w14:paraId="2DF00238" w14:textId="77777777" w:rsidR="00A3005B" w:rsidRDefault="00A3005B" w:rsidP="0089598E">
            <w:pPr>
              <w:rPr>
                <w:lang w:val="en-SG"/>
              </w:rPr>
            </w:pPr>
            <w:r>
              <w:rPr>
                <w:lang w:val="en-SG"/>
              </w:rPr>
              <w:t>Command Line Injection</w:t>
            </w:r>
          </w:p>
        </w:tc>
        <w:tc>
          <w:tcPr>
            <w:tcW w:w="1498" w:type="dxa"/>
          </w:tcPr>
          <w:p w14:paraId="6B91D7BD" w14:textId="77777777" w:rsidR="00A3005B" w:rsidRDefault="00A3005B" w:rsidP="0089598E">
            <w:pPr>
              <w:rPr>
                <w:lang w:val="en-SG"/>
              </w:rPr>
            </w:pPr>
            <w:r>
              <w:rPr>
                <w:lang w:val="en-SG"/>
              </w:rPr>
              <w:t>0.60%</w:t>
            </w:r>
          </w:p>
        </w:tc>
        <w:tc>
          <w:tcPr>
            <w:tcW w:w="1305" w:type="dxa"/>
          </w:tcPr>
          <w:p w14:paraId="550E4CBE" w14:textId="77777777" w:rsidR="00A3005B" w:rsidRDefault="00A3005B" w:rsidP="0089598E">
            <w:pPr>
              <w:rPr>
                <w:lang w:val="en-SG"/>
              </w:rPr>
            </w:pPr>
            <w:r>
              <w:rPr>
                <w:lang w:val="en-SG"/>
              </w:rPr>
              <w:t>3.35%</w:t>
            </w:r>
          </w:p>
        </w:tc>
        <w:tc>
          <w:tcPr>
            <w:tcW w:w="1183" w:type="dxa"/>
          </w:tcPr>
          <w:p w14:paraId="20A30232" w14:textId="77777777" w:rsidR="00A3005B" w:rsidRDefault="00A3005B" w:rsidP="0089598E">
            <w:pPr>
              <w:rPr>
                <w:lang w:val="en-SG"/>
              </w:rPr>
            </w:pPr>
            <w:r>
              <w:rPr>
                <w:lang w:val="en-SG"/>
              </w:rPr>
              <w:t>1.02%</w:t>
            </w:r>
          </w:p>
        </w:tc>
        <w:tc>
          <w:tcPr>
            <w:tcW w:w="1120" w:type="dxa"/>
          </w:tcPr>
          <w:p w14:paraId="28980498" w14:textId="77777777" w:rsidR="00A3005B" w:rsidRDefault="00A3005B" w:rsidP="0089598E">
            <w:pPr>
              <w:rPr>
                <w:lang w:val="en-SG"/>
              </w:rPr>
            </w:pPr>
            <w:r>
              <w:rPr>
                <w:lang w:val="en-SG"/>
              </w:rPr>
              <w:t>4.18%</w:t>
            </w:r>
          </w:p>
        </w:tc>
        <w:tc>
          <w:tcPr>
            <w:tcW w:w="1598" w:type="dxa"/>
            <w:shd w:val="clear" w:color="auto" w:fill="FFFF00"/>
          </w:tcPr>
          <w:p w14:paraId="6AF4F92F" w14:textId="77777777" w:rsidR="00A3005B" w:rsidRDefault="00A3005B" w:rsidP="0089598E">
            <w:pPr>
              <w:rPr>
                <w:lang w:val="en-SG"/>
              </w:rPr>
            </w:pPr>
            <w:r>
              <w:rPr>
                <w:lang w:val="en-SG"/>
              </w:rPr>
              <w:t>4.28%</w:t>
            </w:r>
          </w:p>
        </w:tc>
        <w:tc>
          <w:tcPr>
            <w:tcW w:w="1164" w:type="dxa"/>
          </w:tcPr>
          <w:p w14:paraId="5308623B" w14:textId="77777777" w:rsidR="00A3005B" w:rsidRDefault="00A3005B" w:rsidP="0089598E">
            <w:pPr>
              <w:rPr>
                <w:lang w:val="en-SG"/>
              </w:rPr>
            </w:pPr>
            <w:r>
              <w:rPr>
                <w:lang w:val="en-SG"/>
              </w:rPr>
              <w:t>3.61%</w:t>
            </w:r>
          </w:p>
        </w:tc>
      </w:tr>
      <w:tr w:rsidR="00A3005B" w14:paraId="2170D4B5" w14:textId="77777777" w:rsidTr="00A3005B">
        <w:trPr>
          <w:trHeight w:val="317"/>
        </w:trPr>
        <w:tc>
          <w:tcPr>
            <w:tcW w:w="1263" w:type="dxa"/>
          </w:tcPr>
          <w:p w14:paraId="29E2D177" w14:textId="77777777" w:rsidR="00A3005B" w:rsidRDefault="00A3005B" w:rsidP="0089598E">
            <w:pPr>
              <w:rPr>
                <w:lang w:val="en-SG"/>
              </w:rPr>
            </w:pPr>
            <w:r>
              <w:rPr>
                <w:lang w:val="en-SG"/>
              </w:rPr>
              <w:t>Brute Force</w:t>
            </w:r>
          </w:p>
        </w:tc>
        <w:tc>
          <w:tcPr>
            <w:tcW w:w="1498" w:type="dxa"/>
          </w:tcPr>
          <w:p w14:paraId="7D8A93AD" w14:textId="77777777" w:rsidR="00A3005B" w:rsidRDefault="00A3005B" w:rsidP="0089598E">
            <w:pPr>
              <w:rPr>
                <w:lang w:val="en-SG"/>
              </w:rPr>
            </w:pPr>
            <w:r>
              <w:rPr>
                <w:lang w:val="en-SG"/>
              </w:rPr>
              <w:t>0.57%</w:t>
            </w:r>
          </w:p>
        </w:tc>
        <w:tc>
          <w:tcPr>
            <w:tcW w:w="1305" w:type="dxa"/>
          </w:tcPr>
          <w:p w14:paraId="48503EB2" w14:textId="77777777" w:rsidR="00A3005B" w:rsidRDefault="00A3005B" w:rsidP="0089598E">
            <w:pPr>
              <w:rPr>
                <w:lang w:val="en-SG"/>
              </w:rPr>
            </w:pPr>
            <w:r>
              <w:rPr>
                <w:lang w:val="en-SG"/>
              </w:rPr>
              <w:t>2.60%</w:t>
            </w:r>
          </w:p>
        </w:tc>
        <w:tc>
          <w:tcPr>
            <w:tcW w:w="1183" w:type="dxa"/>
          </w:tcPr>
          <w:p w14:paraId="49820D41" w14:textId="77777777" w:rsidR="00A3005B" w:rsidRDefault="00A3005B" w:rsidP="0089598E">
            <w:pPr>
              <w:rPr>
                <w:lang w:val="en-SG"/>
              </w:rPr>
            </w:pPr>
            <w:r>
              <w:rPr>
                <w:lang w:val="en-SG"/>
              </w:rPr>
              <w:t>0.30%</w:t>
            </w:r>
          </w:p>
        </w:tc>
        <w:tc>
          <w:tcPr>
            <w:tcW w:w="1120" w:type="dxa"/>
          </w:tcPr>
          <w:p w14:paraId="1D43413F" w14:textId="77777777" w:rsidR="00A3005B" w:rsidRDefault="00A3005B" w:rsidP="0089598E">
            <w:pPr>
              <w:rPr>
                <w:lang w:val="en-SG"/>
              </w:rPr>
            </w:pPr>
            <w:r>
              <w:rPr>
                <w:lang w:val="en-SG"/>
              </w:rPr>
              <w:t>3.79%</w:t>
            </w:r>
          </w:p>
        </w:tc>
        <w:tc>
          <w:tcPr>
            <w:tcW w:w="1598" w:type="dxa"/>
          </w:tcPr>
          <w:p w14:paraId="382ABE11" w14:textId="77777777" w:rsidR="00A3005B" w:rsidRDefault="00A3005B" w:rsidP="0089598E">
            <w:pPr>
              <w:rPr>
                <w:lang w:val="en-SG"/>
              </w:rPr>
            </w:pPr>
            <w:r>
              <w:rPr>
                <w:lang w:val="en-SG"/>
              </w:rPr>
              <w:t>2.11%</w:t>
            </w:r>
          </w:p>
        </w:tc>
        <w:tc>
          <w:tcPr>
            <w:tcW w:w="1164" w:type="dxa"/>
            <w:shd w:val="clear" w:color="auto" w:fill="FFFF00"/>
          </w:tcPr>
          <w:p w14:paraId="5ACA6425" w14:textId="77777777" w:rsidR="00A3005B" w:rsidRDefault="00A3005B" w:rsidP="0089598E">
            <w:pPr>
              <w:rPr>
                <w:lang w:val="en-SG"/>
              </w:rPr>
            </w:pPr>
            <w:r>
              <w:rPr>
                <w:lang w:val="en-SG"/>
              </w:rPr>
              <w:t>3.11%</w:t>
            </w:r>
          </w:p>
        </w:tc>
      </w:tr>
    </w:tbl>
    <w:p w14:paraId="5188743C" w14:textId="77777777" w:rsidR="004F5D4F" w:rsidRDefault="004F5D4F" w:rsidP="00A3005B">
      <w:pPr>
        <w:jc w:val="center"/>
        <w:rPr>
          <w:b/>
          <w:bCs/>
          <w:sz w:val="16"/>
          <w:szCs w:val="16"/>
          <w:lang w:val="en-GB"/>
        </w:rPr>
      </w:pPr>
    </w:p>
    <w:p w14:paraId="6FE6B54B" w14:textId="75D39859" w:rsidR="00A3005B" w:rsidRPr="00845602" w:rsidRDefault="00A3005B" w:rsidP="00A3005B">
      <w:pPr>
        <w:jc w:val="center"/>
        <w:rPr>
          <w:b/>
          <w:bCs/>
          <w:sz w:val="16"/>
          <w:szCs w:val="16"/>
          <w:lang w:val="en-GB"/>
        </w:rPr>
      </w:pPr>
      <w:r>
        <w:rPr>
          <w:b/>
          <w:bCs/>
          <w:sz w:val="16"/>
          <w:szCs w:val="16"/>
          <w:lang w:val="en-GB"/>
        </w:rPr>
        <w:t xml:space="preserve">Table 13: Percentage of </w:t>
      </w:r>
      <w:r w:rsidR="004F5D4F">
        <w:rPr>
          <w:b/>
          <w:bCs/>
          <w:sz w:val="16"/>
          <w:szCs w:val="16"/>
          <w:lang w:val="en-GB"/>
        </w:rPr>
        <w:t>Edge</w:t>
      </w:r>
      <w:r>
        <w:rPr>
          <w:b/>
          <w:bCs/>
          <w:sz w:val="16"/>
          <w:szCs w:val="16"/>
          <w:lang w:val="en-GB"/>
        </w:rPr>
        <w:t xml:space="preserve"> overlap between the different graph types</w:t>
      </w:r>
    </w:p>
    <w:p w14:paraId="0975F702" w14:textId="77777777" w:rsidR="00EA6DDF" w:rsidRPr="00085286" w:rsidRDefault="00EA6DDF" w:rsidP="00085286">
      <w:pPr>
        <w:rPr>
          <w:b/>
          <w:bCs/>
          <w:u w:val="single"/>
          <w:lang w:val="en-SG"/>
        </w:rPr>
      </w:pPr>
    </w:p>
    <w:p w14:paraId="5E0088CD" w14:textId="0325FE7E" w:rsidR="00A26F43" w:rsidRDefault="00A26F43" w:rsidP="00A26F43">
      <w:pPr>
        <w:pStyle w:val="Heading1"/>
        <w:rPr>
          <w:lang w:val="en-SG"/>
        </w:rPr>
      </w:pPr>
      <w:bookmarkStart w:id="63" w:name="_Toc192751230"/>
      <w:r>
        <w:rPr>
          <w:lang w:val="en-SG"/>
        </w:rPr>
        <w:lastRenderedPageBreak/>
        <w:t>Graph Neural Networks</w:t>
      </w:r>
      <w:bookmarkEnd w:id="63"/>
    </w:p>
    <w:p w14:paraId="7EF8140C" w14:textId="573CC631" w:rsidR="00A26F43" w:rsidRDefault="00192263" w:rsidP="00A26F43">
      <w:pPr>
        <w:pStyle w:val="Heading2"/>
        <w:rPr>
          <w:lang w:val="en-SG"/>
        </w:rPr>
      </w:pPr>
      <w:bookmarkStart w:id="64" w:name="_Toc192751231"/>
      <w:r>
        <w:rPr>
          <w:lang w:val="en-SG"/>
        </w:rPr>
        <w:t>Overview</w:t>
      </w:r>
      <w:bookmarkEnd w:id="64"/>
    </w:p>
    <w:p w14:paraId="083F0166" w14:textId="04905C3F" w:rsidR="00192263" w:rsidRDefault="00E47436" w:rsidP="00192263">
      <w:pPr>
        <w:rPr>
          <w:lang w:val="en-SG"/>
        </w:rPr>
      </w:pPr>
      <w:r w:rsidRPr="00E47436">
        <w:rPr>
          <w:lang w:val="en-SG"/>
        </w:rPr>
        <w:t xml:space="preserve">Recent trends have shown the gradual rise in Graph Neural Networks (GNNs) being used for more than academic research and being deployed more for real-life solutions. Deep learning algorithms that have the ability to extract high-level feature data from datasets have previously been tailored to consider structured, grid-like data such as the 2-dimensional grids of pixels in images and the 1-dimensional sequence of text while largely ignoring graph data </w:t>
      </w:r>
      <w:r w:rsidR="00192263">
        <w:rPr>
          <w:lang w:val="en-SG"/>
        </w:rPr>
        <w:t>[</w:t>
      </w:r>
      <w:r w:rsidR="00710E4F">
        <w:t>27</w:t>
      </w:r>
      <w:r w:rsidR="00192263">
        <w:rPr>
          <w:lang w:val="en-SG"/>
        </w:rPr>
        <w:t>]</w:t>
      </w:r>
    </w:p>
    <w:p w14:paraId="186E3ADB" w14:textId="77777777" w:rsidR="00192263" w:rsidRDefault="00192263" w:rsidP="00192263">
      <w:pPr>
        <w:rPr>
          <w:lang w:val="en-SG"/>
        </w:rPr>
      </w:pPr>
    </w:p>
    <w:p w14:paraId="15731AC0" w14:textId="1FC01F27" w:rsidR="00192263" w:rsidRDefault="00E47436" w:rsidP="00192263">
      <w:pPr>
        <w:rPr>
          <w:lang w:val="en-SG"/>
        </w:rPr>
      </w:pPr>
      <w:r w:rsidRPr="00E47436">
        <w:rPr>
          <w:lang w:val="en-SG"/>
        </w:rPr>
        <w:t xml:space="preserve">Convolutional Neural Networks (CNNs) extract local features and construct highly expressive representations which have led to breakthroughs in machine learning areas. However, the drawback of CNNs is that they only operate on regular Euclidean data such as images which are 2-D grids and text which are 1-D sequences </w:t>
      </w:r>
      <w:r w:rsidR="00431283">
        <w:rPr>
          <w:lang w:val="en-SG"/>
        </w:rPr>
        <w:t>[</w:t>
      </w:r>
      <w:r w:rsidR="00710E4F">
        <w:t>28</w:t>
      </w:r>
      <w:r w:rsidR="00431283">
        <w:rPr>
          <w:lang w:val="en-SG"/>
        </w:rPr>
        <w:t xml:space="preserve">]. </w:t>
      </w:r>
      <w:r w:rsidRPr="00E47436">
        <w:rPr>
          <w:lang w:val="en-SG"/>
        </w:rPr>
        <w:t>This is not applicable to graphs due to their irregular structure and non-Euclidean data.</w:t>
      </w:r>
    </w:p>
    <w:p w14:paraId="2F93E5A7" w14:textId="77777777" w:rsidR="00431283" w:rsidRDefault="00431283" w:rsidP="00192263">
      <w:pPr>
        <w:rPr>
          <w:lang w:val="en-SG"/>
        </w:rPr>
      </w:pPr>
    </w:p>
    <w:p w14:paraId="79C902A2" w14:textId="4A2489A1" w:rsidR="00431283" w:rsidRPr="00192263" w:rsidRDefault="00E47436" w:rsidP="00192263">
      <w:pPr>
        <w:rPr>
          <w:lang w:val="en-SG"/>
        </w:rPr>
      </w:pPr>
      <w:r w:rsidRPr="00E47436">
        <w:rPr>
          <w:lang w:val="en-SG"/>
        </w:rPr>
        <w:t>GNNs function by utilising a method called message passing, where data embedded within each node of the graph aggregates and updates its data based on its neighbouring nodes. Next, the input layer takes in the graph data, which is then processed by the hidden layers, and finally, the output layer classifies the node, edge, or graph according to the goal of the model. In between layers, similar to CNNs, rectified linear unit (</w:t>
      </w:r>
      <w:proofErr w:type="spellStart"/>
      <w:r w:rsidRPr="00E47436">
        <w:rPr>
          <w:lang w:val="en-SG"/>
        </w:rPr>
        <w:t>ReLU</w:t>
      </w:r>
      <w:proofErr w:type="spellEnd"/>
      <w:r w:rsidRPr="00E47436">
        <w:rPr>
          <w:lang w:val="en-SG"/>
        </w:rPr>
        <w:t xml:space="preserve">) activation functions are used to introduce a nonlinear property to the model </w:t>
      </w:r>
      <w:r w:rsidR="003C4DD6">
        <w:rPr>
          <w:lang w:val="en-SG"/>
        </w:rPr>
        <w:t>[</w:t>
      </w:r>
      <w:r w:rsidR="00710E4F">
        <w:t>29</w:t>
      </w:r>
      <w:r w:rsidR="003C4DD6">
        <w:rPr>
          <w:lang w:val="en-SG"/>
        </w:rPr>
        <w:t xml:space="preserve">]. </w:t>
      </w:r>
      <w:r w:rsidRPr="00E47436">
        <w:rPr>
          <w:lang w:val="en-SG"/>
        </w:rPr>
        <w:t>It is worth noting that some GNN variants, including RGCNs, incorporate additional mechanisms like normalization or attention layers to enhance the model’s expressive power when working with more complex graph data.</w:t>
      </w:r>
    </w:p>
    <w:p w14:paraId="2E8CC4FA" w14:textId="77777777" w:rsidR="005056CC" w:rsidRDefault="005056CC" w:rsidP="005056CC">
      <w:pPr>
        <w:rPr>
          <w:lang w:val="en-SG"/>
        </w:rPr>
      </w:pPr>
    </w:p>
    <w:p w14:paraId="29BAD6BD" w14:textId="746FF94D" w:rsidR="005056CC" w:rsidRDefault="005056CC" w:rsidP="005056CC">
      <w:pPr>
        <w:pStyle w:val="Heading2"/>
        <w:rPr>
          <w:lang w:val="en-SG"/>
        </w:rPr>
      </w:pPr>
      <w:bookmarkStart w:id="65" w:name="_Toc192751232"/>
      <w:r>
        <w:rPr>
          <w:lang w:val="en-SG"/>
        </w:rPr>
        <w:t>Relational Graph Convolutional Model</w:t>
      </w:r>
      <w:bookmarkEnd w:id="65"/>
    </w:p>
    <w:p w14:paraId="6A990C5B" w14:textId="265949CD" w:rsidR="00AD347F" w:rsidRDefault="00E47436" w:rsidP="00AD347F">
      <w:pPr>
        <w:rPr>
          <w:lang w:val="en-SG"/>
        </w:rPr>
      </w:pPr>
      <w:r w:rsidRPr="00E47436">
        <w:rPr>
          <w:lang w:val="en-SG"/>
        </w:rPr>
        <w:t xml:space="preserve">The provenance data gathered in the previous stages of this project has shown that the graphs contain different types of edges and nodes. These are known as heterogeneous graphs as opposed to homogeneous graphs, where nodes and edges are of the same type. A Relational Graph Convolutional Model is used to learn the representation vectors of the nodes in the graph and is better suited for use with heterogeneous graphs compared to Graph Convolutional Networks (GCNs), which mainly focus on homogeneous graphs </w:t>
      </w:r>
      <w:r w:rsidR="00AB734A">
        <w:rPr>
          <w:lang w:val="en-SG"/>
        </w:rPr>
        <w:t>[</w:t>
      </w:r>
      <w:r w:rsidR="00710E4F">
        <w:t>30</w:t>
      </w:r>
      <w:r w:rsidR="00AB734A">
        <w:rPr>
          <w:lang w:val="en-SG"/>
        </w:rPr>
        <w:t xml:space="preserve">]. </w:t>
      </w:r>
    </w:p>
    <w:p w14:paraId="2354A5B6" w14:textId="77777777" w:rsidR="00E47436" w:rsidRDefault="00E47436" w:rsidP="00AD347F">
      <w:pPr>
        <w:rPr>
          <w:lang w:val="en-SG"/>
        </w:rPr>
      </w:pPr>
    </w:p>
    <w:p w14:paraId="3BD12921" w14:textId="08C28FCA" w:rsidR="00E47436" w:rsidRPr="00E47436" w:rsidRDefault="00E47436" w:rsidP="00E47436">
      <w:pPr>
        <w:rPr>
          <w:lang w:val="en-SG"/>
        </w:rPr>
      </w:pPr>
      <w:r w:rsidRPr="00E47436">
        <w:rPr>
          <w:lang w:val="en-SG"/>
        </w:rPr>
        <w:t>RGCNs extend GCNs by using separate learnable parameters for each edge type, allowing them to better capture the relationships in heterogeneous graphs. For each edge type, the RGCN applies a relation-specific weight matrix, which means that each relationship in the graph contributes uniquely to the embeddings of the connected nodes. This makes RGCNs particularly effective for modelling graphs with complex relational structures like the provenance graphs in this project.</w:t>
      </w:r>
    </w:p>
    <w:p w14:paraId="12D722CF" w14:textId="77777777" w:rsidR="00E47436" w:rsidRPr="00AD347F" w:rsidRDefault="00E47436" w:rsidP="00AD347F">
      <w:pPr>
        <w:rPr>
          <w:lang w:val="en-SG"/>
        </w:rPr>
      </w:pPr>
    </w:p>
    <w:p w14:paraId="4636A622" w14:textId="77777777" w:rsidR="00AB734A" w:rsidRDefault="00AB734A">
      <w:pPr>
        <w:rPr>
          <w:rFonts w:asciiTheme="majorHAnsi" w:eastAsiaTheme="majorEastAsia" w:hAnsiTheme="majorHAnsi" w:cstheme="majorBidi"/>
          <w:color w:val="365F91" w:themeColor="accent1" w:themeShade="BF"/>
          <w:sz w:val="26"/>
          <w:szCs w:val="26"/>
          <w:lang w:val="en-SG"/>
        </w:rPr>
      </w:pPr>
      <w:r>
        <w:rPr>
          <w:lang w:val="en-SG"/>
        </w:rPr>
        <w:br w:type="page"/>
      </w:r>
    </w:p>
    <w:p w14:paraId="537110D5" w14:textId="399044FD" w:rsidR="00AB734A" w:rsidRDefault="00037911" w:rsidP="00AB734A">
      <w:pPr>
        <w:pStyle w:val="Heading2"/>
        <w:rPr>
          <w:lang w:val="en-SG"/>
        </w:rPr>
      </w:pPr>
      <w:bookmarkStart w:id="66" w:name="_Toc192751233"/>
      <w:r>
        <w:rPr>
          <w:lang w:val="en-SG"/>
        </w:rPr>
        <w:lastRenderedPageBreak/>
        <w:t>Node Feature Comparison</w:t>
      </w:r>
      <w:bookmarkEnd w:id="66"/>
    </w:p>
    <w:p w14:paraId="30A66973" w14:textId="77777777" w:rsidR="00E47436" w:rsidRPr="00E47436" w:rsidRDefault="00E47436" w:rsidP="00E47436">
      <w:pPr>
        <w:rPr>
          <w:lang w:val="en-SG"/>
        </w:rPr>
      </w:pPr>
      <w:r w:rsidRPr="00E47436">
        <w:rPr>
          <w:lang w:val="en-SG"/>
        </w:rPr>
        <w:t xml:space="preserve">To learn more about the substructures within the graph, an RGCN process was applied to each graph in order for the nodes to aggregate and update their embeddings based on their neighbours. A two-layer RGCN with a </w:t>
      </w:r>
      <w:proofErr w:type="spellStart"/>
      <w:r w:rsidRPr="00E47436">
        <w:rPr>
          <w:lang w:val="en-SG"/>
        </w:rPr>
        <w:t>ReLU</w:t>
      </w:r>
      <w:proofErr w:type="spellEnd"/>
      <w:r w:rsidRPr="00E47436">
        <w:rPr>
          <w:lang w:val="en-SG"/>
        </w:rPr>
        <w:t xml:space="preserve"> activation function between them was used to update each graph's node embeddings, which were subsequently compared with each other. Each node in each graph was initialised with a random feature vector with 64 features, and a simple Euclidean distance comparison was used for each node type that both graphs had in common.</w:t>
      </w:r>
    </w:p>
    <w:p w14:paraId="7B283E0F" w14:textId="77777777" w:rsidR="00E47436" w:rsidRPr="00E47436" w:rsidRDefault="00E47436" w:rsidP="00E47436">
      <w:pPr>
        <w:rPr>
          <w:lang w:val="en-SG"/>
        </w:rPr>
      </w:pPr>
    </w:p>
    <w:p w14:paraId="51E1CB1F" w14:textId="77777777" w:rsidR="00E47436" w:rsidRPr="00E47436" w:rsidRDefault="00E47436" w:rsidP="00E47436">
      <w:pPr>
        <w:rPr>
          <w:lang w:val="en-SG"/>
        </w:rPr>
      </w:pPr>
      <w:r w:rsidRPr="00E47436">
        <w:rPr>
          <w:lang w:val="en-SG"/>
        </w:rPr>
        <w:t>The results indicated that while most node types’ embeddings do not differ, some of them, particularly ‘machine’, ‘file’, ‘</w:t>
      </w:r>
      <w:proofErr w:type="spellStart"/>
      <w:r w:rsidRPr="00E47436">
        <w:rPr>
          <w:lang w:val="en-SG"/>
        </w:rPr>
        <w:t>process_memory</w:t>
      </w:r>
      <w:proofErr w:type="spellEnd"/>
      <w:r w:rsidRPr="00E47436">
        <w:rPr>
          <w:lang w:val="en-SG"/>
        </w:rPr>
        <w:t>’, ‘socket’, and ‘task,’ show significant differences between benign and their malicious counterpart graphs. These differences may stem from the distinct roles these node types play in the context of malicious activity. For instance, nodes representing malicious files or processes may exhibit unusual relationships or features due to their involvement in suspicious behaviours.</w:t>
      </w:r>
    </w:p>
    <w:p w14:paraId="5E3A3FE6" w14:textId="77777777" w:rsidR="00E47436" w:rsidRPr="00E47436" w:rsidRDefault="00E47436" w:rsidP="00E47436">
      <w:pPr>
        <w:rPr>
          <w:lang w:val="en-SG"/>
        </w:rPr>
      </w:pPr>
    </w:p>
    <w:p w14:paraId="4EE5E5AD" w14:textId="40F6DBDD" w:rsidR="00BA6F50" w:rsidRDefault="00E47436" w:rsidP="00E47436">
      <w:pPr>
        <w:rPr>
          <w:lang w:val="en-SG"/>
        </w:rPr>
      </w:pPr>
      <w:r w:rsidRPr="00E47436">
        <w:rPr>
          <w:lang w:val="en-SG"/>
        </w:rPr>
        <w:t>By identifying these differences, the analysis not only highlights the most discriminative node types but also provides insights into the underlying structure of malicious graphs. These insights can inform the design of more targeted and interpretable models in future iterations of this work.</w:t>
      </w:r>
      <w:r w:rsidR="004F5D4F">
        <w:rPr>
          <w:lang w:val="en-SG"/>
        </w:rPr>
        <w:br/>
      </w:r>
      <w:r w:rsidR="004F5D4F">
        <w:rPr>
          <w:lang w:val="en-SG"/>
        </w:rPr>
        <w:br/>
      </w:r>
    </w:p>
    <w:p w14:paraId="75299BE1" w14:textId="77777777" w:rsidR="004F5D4F" w:rsidRDefault="004F5D4F" w:rsidP="00E47436">
      <w:pPr>
        <w:rPr>
          <w:lang w:val="en-SG"/>
        </w:rPr>
      </w:pPr>
    </w:p>
    <w:p w14:paraId="428FF2C4" w14:textId="77777777" w:rsidR="004F5D4F" w:rsidRDefault="004F5D4F" w:rsidP="00E47436">
      <w:pPr>
        <w:rPr>
          <w:lang w:val="en-SG"/>
        </w:rPr>
      </w:pPr>
    </w:p>
    <w:p w14:paraId="548D0E8A" w14:textId="77777777" w:rsidR="004F5D4F" w:rsidRDefault="004F5D4F" w:rsidP="00E47436">
      <w:pPr>
        <w:rPr>
          <w:lang w:val="en-SG"/>
        </w:rPr>
      </w:pPr>
    </w:p>
    <w:p w14:paraId="67D0D304" w14:textId="77777777" w:rsidR="004F5D4F" w:rsidRDefault="004F5D4F" w:rsidP="00E47436">
      <w:pPr>
        <w:rPr>
          <w:lang w:val="en-SG"/>
        </w:rPr>
      </w:pPr>
    </w:p>
    <w:p w14:paraId="0CE5BD19" w14:textId="77777777" w:rsidR="004F5D4F" w:rsidRDefault="004F5D4F" w:rsidP="00E47436">
      <w:pPr>
        <w:rPr>
          <w:lang w:val="en-SG"/>
        </w:rPr>
      </w:pPr>
    </w:p>
    <w:p w14:paraId="22481F3C" w14:textId="77777777" w:rsidR="004F5D4F" w:rsidRDefault="004F5D4F" w:rsidP="00E47436">
      <w:pPr>
        <w:rPr>
          <w:lang w:val="en-SG"/>
        </w:rPr>
      </w:pPr>
    </w:p>
    <w:p w14:paraId="75EFC585" w14:textId="77777777" w:rsidR="004F5D4F" w:rsidRDefault="004F5D4F" w:rsidP="00E47436">
      <w:pPr>
        <w:rPr>
          <w:lang w:val="en-SG"/>
        </w:rPr>
      </w:pPr>
    </w:p>
    <w:p w14:paraId="70719641" w14:textId="77777777" w:rsidR="004F5D4F" w:rsidRDefault="004F5D4F" w:rsidP="00E47436">
      <w:pPr>
        <w:rPr>
          <w:lang w:val="en-SG"/>
        </w:rPr>
      </w:pPr>
    </w:p>
    <w:p w14:paraId="6160F2FC" w14:textId="77777777" w:rsidR="004F5D4F" w:rsidRDefault="004F5D4F" w:rsidP="00E47436">
      <w:pPr>
        <w:rPr>
          <w:lang w:val="en-SG"/>
        </w:rPr>
      </w:pPr>
    </w:p>
    <w:p w14:paraId="175DBE14" w14:textId="77777777" w:rsidR="004F5D4F" w:rsidRDefault="004F5D4F" w:rsidP="00E47436">
      <w:pPr>
        <w:rPr>
          <w:lang w:val="en-SG"/>
        </w:rPr>
      </w:pPr>
    </w:p>
    <w:p w14:paraId="13A208C7" w14:textId="77777777" w:rsidR="004F5D4F" w:rsidRDefault="004F5D4F" w:rsidP="00E47436">
      <w:pPr>
        <w:rPr>
          <w:lang w:val="en-SG"/>
        </w:rPr>
      </w:pPr>
    </w:p>
    <w:p w14:paraId="4BB1A4C9" w14:textId="77777777" w:rsidR="004F5D4F" w:rsidRDefault="004F5D4F" w:rsidP="00E47436">
      <w:pPr>
        <w:rPr>
          <w:lang w:val="en-SG"/>
        </w:rPr>
      </w:pPr>
    </w:p>
    <w:p w14:paraId="497E38BC" w14:textId="77777777" w:rsidR="004F5D4F" w:rsidRDefault="004F5D4F" w:rsidP="00E47436">
      <w:pPr>
        <w:rPr>
          <w:lang w:val="en-SG"/>
        </w:rPr>
      </w:pPr>
    </w:p>
    <w:p w14:paraId="3AA87DE3" w14:textId="77777777" w:rsidR="004F5D4F" w:rsidRDefault="004F5D4F" w:rsidP="00E47436">
      <w:pPr>
        <w:rPr>
          <w:lang w:val="en-SG"/>
        </w:rPr>
      </w:pPr>
    </w:p>
    <w:p w14:paraId="26E83E86" w14:textId="77777777" w:rsidR="004F5D4F" w:rsidRDefault="004F5D4F" w:rsidP="00E47436">
      <w:pPr>
        <w:rPr>
          <w:lang w:val="en-SG"/>
        </w:rPr>
      </w:pPr>
    </w:p>
    <w:p w14:paraId="1D4AA6D6" w14:textId="77777777" w:rsidR="004F5D4F" w:rsidRDefault="004F5D4F" w:rsidP="00E47436">
      <w:pPr>
        <w:rPr>
          <w:lang w:val="en-SG"/>
        </w:rPr>
      </w:pPr>
    </w:p>
    <w:p w14:paraId="17C685BD" w14:textId="77777777" w:rsidR="004F5D4F" w:rsidRDefault="004F5D4F" w:rsidP="00E47436">
      <w:pPr>
        <w:rPr>
          <w:lang w:val="en-SG"/>
        </w:rPr>
      </w:pPr>
    </w:p>
    <w:p w14:paraId="09ACC032" w14:textId="77777777" w:rsidR="004F5D4F" w:rsidRDefault="004F5D4F" w:rsidP="00E47436">
      <w:pPr>
        <w:rPr>
          <w:lang w:val="en-SG"/>
        </w:rPr>
      </w:pPr>
    </w:p>
    <w:p w14:paraId="53C4EB02" w14:textId="77777777" w:rsidR="004F5D4F" w:rsidRDefault="004F5D4F" w:rsidP="00E47436">
      <w:pPr>
        <w:rPr>
          <w:lang w:val="en-SG"/>
        </w:rPr>
      </w:pPr>
    </w:p>
    <w:p w14:paraId="5E809F28" w14:textId="77777777" w:rsidR="004F5D4F" w:rsidRDefault="004F5D4F" w:rsidP="00E47436">
      <w:pPr>
        <w:rPr>
          <w:lang w:val="en-SG"/>
        </w:rPr>
      </w:pPr>
    </w:p>
    <w:p w14:paraId="0937BC99" w14:textId="77777777" w:rsidR="004F5D4F" w:rsidRDefault="004F5D4F" w:rsidP="00E47436">
      <w:pPr>
        <w:rPr>
          <w:lang w:val="en-SG"/>
        </w:rPr>
      </w:pPr>
    </w:p>
    <w:p w14:paraId="428FAA6F" w14:textId="77777777" w:rsidR="00E47436" w:rsidRDefault="00E47436" w:rsidP="00E47436">
      <w:pPr>
        <w:rPr>
          <w:lang w:val="en-SG"/>
        </w:rPr>
      </w:pPr>
    </w:p>
    <w:p w14:paraId="05EC1FCC" w14:textId="047C95A8" w:rsidR="00911C31" w:rsidRDefault="00911C31" w:rsidP="00911C31">
      <w:pPr>
        <w:rPr>
          <w:b/>
          <w:bCs/>
          <w:u w:val="single"/>
          <w:lang w:val="en-SG"/>
        </w:rPr>
      </w:pPr>
      <w:r w:rsidRPr="00FC0681">
        <w:rPr>
          <w:b/>
          <w:bCs/>
          <w:u w:val="single"/>
          <w:lang w:val="en-SG"/>
        </w:rPr>
        <w:lastRenderedPageBreak/>
        <w:t>Comparing node features of XSS</w:t>
      </w:r>
      <w:r w:rsidR="004F5D4F">
        <w:rPr>
          <w:b/>
          <w:bCs/>
          <w:u w:val="single"/>
          <w:lang w:val="en-SG"/>
        </w:rPr>
        <w:t xml:space="preserve"> Stored</w:t>
      </w:r>
      <w:r w:rsidRPr="00FC0681">
        <w:rPr>
          <w:b/>
          <w:bCs/>
          <w:u w:val="single"/>
          <w:lang w:val="en-SG"/>
        </w:rPr>
        <w:t xml:space="preserve"> and MESSAGE Graphs</w:t>
      </w:r>
    </w:p>
    <w:p w14:paraId="366412A1" w14:textId="77777777" w:rsidR="004F5D4F" w:rsidRDefault="004F5D4F"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4F5D4F" w14:paraId="4E860F79" w14:textId="77777777" w:rsidTr="0089598E">
        <w:tc>
          <w:tcPr>
            <w:tcW w:w="4315" w:type="dxa"/>
          </w:tcPr>
          <w:p w14:paraId="51557B0A" w14:textId="77777777" w:rsidR="004F5D4F" w:rsidRDefault="004F5D4F" w:rsidP="0089598E">
            <w:pPr>
              <w:rPr>
                <w:lang w:val="en-SG"/>
              </w:rPr>
            </w:pPr>
            <w:r>
              <w:rPr>
                <w:lang w:val="en-SG"/>
              </w:rPr>
              <w:t>Node Type</w:t>
            </w:r>
          </w:p>
        </w:tc>
        <w:tc>
          <w:tcPr>
            <w:tcW w:w="4315" w:type="dxa"/>
          </w:tcPr>
          <w:p w14:paraId="575E0F84" w14:textId="77777777" w:rsidR="004F5D4F" w:rsidRDefault="004F5D4F" w:rsidP="0089598E">
            <w:pPr>
              <w:rPr>
                <w:lang w:val="en-SG"/>
              </w:rPr>
            </w:pPr>
            <w:r>
              <w:rPr>
                <w:lang w:val="en-SG"/>
              </w:rPr>
              <w:t>Euclidean Distance</w:t>
            </w:r>
          </w:p>
        </w:tc>
      </w:tr>
      <w:tr w:rsidR="004F5D4F" w14:paraId="5C30FD2B" w14:textId="77777777" w:rsidTr="0089598E">
        <w:tc>
          <w:tcPr>
            <w:tcW w:w="4315" w:type="dxa"/>
          </w:tcPr>
          <w:p w14:paraId="080C6A9B" w14:textId="77777777" w:rsidR="004F5D4F" w:rsidRDefault="004F5D4F" w:rsidP="0089598E">
            <w:pPr>
              <w:rPr>
                <w:lang w:val="en-SG"/>
              </w:rPr>
            </w:pPr>
            <w:r>
              <w:rPr>
                <w:lang w:val="en-SG"/>
              </w:rPr>
              <w:t>Address</w:t>
            </w:r>
          </w:p>
        </w:tc>
        <w:tc>
          <w:tcPr>
            <w:tcW w:w="4315" w:type="dxa"/>
          </w:tcPr>
          <w:p w14:paraId="5F626106" w14:textId="77777777" w:rsidR="004F5D4F" w:rsidRDefault="004F5D4F" w:rsidP="0089598E">
            <w:pPr>
              <w:rPr>
                <w:lang w:val="en-SG"/>
              </w:rPr>
            </w:pPr>
            <w:r>
              <w:rPr>
                <w:lang w:val="en-SG"/>
              </w:rPr>
              <w:t>0.0027</w:t>
            </w:r>
          </w:p>
        </w:tc>
      </w:tr>
      <w:tr w:rsidR="004F5D4F" w14:paraId="3685B51B" w14:textId="77777777" w:rsidTr="0089598E">
        <w:tc>
          <w:tcPr>
            <w:tcW w:w="4315" w:type="dxa"/>
          </w:tcPr>
          <w:p w14:paraId="5E6D3A3A" w14:textId="77777777" w:rsidR="004F5D4F" w:rsidRDefault="004F5D4F" w:rsidP="0089598E">
            <w:pPr>
              <w:rPr>
                <w:lang w:val="en-SG"/>
              </w:rPr>
            </w:pPr>
            <w:r>
              <w:rPr>
                <w:lang w:val="en-SG"/>
              </w:rPr>
              <w:t>File</w:t>
            </w:r>
          </w:p>
        </w:tc>
        <w:tc>
          <w:tcPr>
            <w:tcW w:w="4315" w:type="dxa"/>
          </w:tcPr>
          <w:p w14:paraId="1F5FBA95" w14:textId="77777777" w:rsidR="004F5D4F" w:rsidRDefault="004F5D4F" w:rsidP="0089598E">
            <w:pPr>
              <w:rPr>
                <w:lang w:val="en-SG"/>
              </w:rPr>
            </w:pPr>
            <w:r>
              <w:rPr>
                <w:lang w:val="en-SG"/>
              </w:rPr>
              <w:t>3.4334</w:t>
            </w:r>
          </w:p>
        </w:tc>
      </w:tr>
      <w:tr w:rsidR="004F5D4F" w14:paraId="5FF24E0B" w14:textId="77777777" w:rsidTr="0089598E">
        <w:tc>
          <w:tcPr>
            <w:tcW w:w="4315" w:type="dxa"/>
          </w:tcPr>
          <w:p w14:paraId="42819185" w14:textId="77777777" w:rsidR="004F5D4F" w:rsidRDefault="004F5D4F" w:rsidP="0089598E">
            <w:pPr>
              <w:rPr>
                <w:lang w:val="en-SG"/>
              </w:rPr>
            </w:pPr>
            <w:proofErr w:type="spellStart"/>
            <w:r>
              <w:rPr>
                <w:lang w:val="en-SG"/>
              </w:rPr>
              <w:t>Iattr</w:t>
            </w:r>
            <w:proofErr w:type="spellEnd"/>
          </w:p>
        </w:tc>
        <w:tc>
          <w:tcPr>
            <w:tcW w:w="4315" w:type="dxa"/>
          </w:tcPr>
          <w:p w14:paraId="7FB86471" w14:textId="77777777" w:rsidR="004F5D4F" w:rsidRDefault="004F5D4F" w:rsidP="0089598E">
            <w:pPr>
              <w:rPr>
                <w:lang w:val="en-SG"/>
              </w:rPr>
            </w:pPr>
            <w:r>
              <w:rPr>
                <w:lang w:val="en-SG"/>
              </w:rPr>
              <w:t>0.0040</w:t>
            </w:r>
          </w:p>
        </w:tc>
      </w:tr>
      <w:tr w:rsidR="004F5D4F" w14:paraId="3E39DAF6" w14:textId="77777777" w:rsidTr="0089598E">
        <w:tc>
          <w:tcPr>
            <w:tcW w:w="4315" w:type="dxa"/>
          </w:tcPr>
          <w:p w14:paraId="6DA8D3BC" w14:textId="77777777" w:rsidR="004F5D4F" w:rsidRDefault="004F5D4F" w:rsidP="0089598E">
            <w:pPr>
              <w:rPr>
                <w:lang w:val="en-SG"/>
              </w:rPr>
            </w:pPr>
            <w:r>
              <w:rPr>
                <w:lang w:val="en-SG"/>
              </w:rPr>
              <w:t>Link</w:t>
            </w:r>
          </w:p>
        </w:tc>
        <w:tc>
          <w:tcPr>
            <w:tcW w:w="4315" w:type="dxa"/>
          </w:tcPr>
          <w:p w14:paraId="00CFC80A" w14:textId="77777777" w:rsidR="004F5D4F" w:rsidRDefault="004F5D4F" w:rsidP="0089598E">
            <w:pPr>
              <w:rPr>
                <w:lang w:val="en-SG"/>
              </w:rPr>
            </w:pPr>
            <w:r>
              <w:rPr>
                <w:lang w:val="en-SG"/>
              </w:rPr>
              <w:t>0.0114</w:t>
            </w:r>
          </w:p>
        </w:tc>
      </w:tr>
      <w:tr w:rsidR="004F5D4F" w14:paraId="23AF8EF5" w14:textId="77777777" w:rsidTr="0089598E">
        <w:tc>
          <w:tcPr>
            <w:tcW w:w="4315" w:type="dxa"/>
          </w:tcPr>
          <w:p w14:paraId="4C91D31A" w14:textId="77777777" w:rsidR="004F5D4F" w:rsidRDefault="004F5D4F" w:rsidP="0089598E">
            <w:pPr>
              <w:rPr>
                <w:lang w:val="en-SG"/>
              </w:rPr>
            </w:pPr>
            <w:r>
              <w:rPr>
                <w:lang w:val="en-SG"/>
              </w:rPr>
              <w:t>Machine</w:t>
            </w:r>
          </w:p>
        </w:tc>
        <w:tc>
          <w:tcPr>
            <w:tcW w:w="4315" w:type="dxa"/>
          </w:tcPr>
          <w:p w14:paraId="115C798B" w14:textId="77777777" w:rsidR="004F5D4F" w:rsidRDefault="004F5D4F" w:rsidP="0089598E">
            <w:pPr>
              <w:rPr>
                <w:lang w:val="en-SG"/>
              </w:rPr>
            </w:pPr>
            <w:r>
              <w:rPr>
                <w:lang w:val="en-SG"/>
              </w:rPr>
              <w:t>11.2662</w:t>
            </w:r>
          </w:p>
        </w:tc>
      </w:tr>
      <w:tr w:rsidR="004F5D4F" w14:paraId="67036520" w14:textId="77777777" w:rsidTr="0089598E">
        <w:tc>
          <w:tcPr>
            <w:tcW w:w="4315" w:type="dxa"/>
          </w:tcPr>
          <w:p w14:paraId="210C0F18" w14:textId="77777777" w:rsidR="004F5D4F" w:rsidRDefault="004F5D4F" w:rsidP="0089598E">
            <w:pPr>
              <w:rPr>
                <w:lang w:val="en-SG"/>
              </w:rPr>
            </w:pPr>
            <w:r>
              <w:rPr>
                <w:lang w:val="en-SG"/>
              </w:rPr>
              <w:t>Path</w:t>
            </w:r>
          </w:p>
        </w:tc>
        <w:tc>
          <w:tcPr>
            <w:tcW w:w="4315" w:type="dxa"/>
          </w:tcPr>
          <w:p w14:paraId="66ABC723" w14:textId="77777777" w:rsidR="004F5D4F" w:rsidRDefault="004F5D4F" w:rsidP="0089598E">
            <w:pPr>
              <w:rPr>
                <w:lang w:val="en-SG"/>
              </w:rPr>
            </w:pPr>
            <w:r>
              <w:rPr>
                <w:lang w:val="en-SG"/>
              </w:rPr>
              <w:t>0.0142</w:t>
            </w:r>
          </w:p>
        </w:tc>
      </w:tr>
      <w:tr w:rsidR="004F5D4F" w14:paraId="7A51B1A1" w14:textId="77777777" w:rsidTr="0089598E">
        <w:tc>
          <w:tcPr>
            <w:tcW w:w="4315" w:type="dxa"/>
          </w:tcPr>
          <w:p w14:paraId="084B6D8C" w14:textId="77777777" w:rsidR="004F5D4F" w:rsidRDefault="004F5D4F" w:rsidP="0089598E">
            <w:pPr>
              <w:rPr>
                <w:lang w:val="en-SG"/>
              </w:rPr>
            </w:pPr>
            <w:r>
              <w:rPr>
                <w:lang w:val="en-SG"/>
              </w:rPr>
              <w:t xml:space="preserve">Pipe </w:t>
            </w:r>
          </w:p>
        </w:tc>
        <w:tc>
          <w:tcPr>
            <w:tcW w:w="4315" w:type="dxa"/>
          </w:tcPr>
          <w:p w14:paraId="50B63D12" w14:textId="77777777" w:rsidR="004F5D4F" w:rsidRDefault="004F5D4F" w:rsidP="0089598E">
            <w:pPr>
              <w:rPr>
                <w:lang w:val="en-SG"/>
              </w:rPr>
            </w:pPr>
            <w:r>
              <w:rPr>
                <w:lang w:val="en-SG"/>
              </w:rPr>
              <w:t>0.0100</w:t>
            </w:r>
          </w:p>
        </w:tc>
      </w:tr>
      <w:tr w:rsidR="004F5D4F" w14:paraId="7584E45A" w14:textId="77777777" w:rsidTr="0089598E">
        <w:tc>
          <w:tcPr>
            <w:tcW w:w="4315" w:type="dxa"/>
          </w:tcPr>
          <w:p w14:paraId="2B186261" w14:textId="77777777" w:rsidR="004F5D4F" w:rsidRDefault="004F5D4F" w:rsidP="0089598E">
            <w:pPr>
              <w:rPr>
                <w:lang w:val="en-SG"/>
              </w:rPr>
            </w:pPr>
            <w:proofErr w:type="spellStart"/>
            <w:r>
              <w:rPr>
                <w:lang w:val="en-SG"/>
              </w:rPr>
              <w:t>Process_Memory</w:t>
            </w:r>
            <w:proofErr w:type="spellEnd"/>
          </w:p>
        </w:tc>
        <w:tc>
          <w:tcPr>
            <w:tcW w:w="4315" w:type="dxa"/>
          </w:tcPr>
          <w:p w14:paraId="6182E480" w14:textId="77777777" w:rsidR="004F5D4F" w:rsidRDefault="004F5D4F" w:rsidP="0089598E">
            <w:pPr>
              <w:rPr>
                <w:lang w:val="en-SG"/>
              </w:rPr>
            </w:pPr>
            <w:r>
              <w:rPr>
                <w:lang w:val="en-SG"/>
              </w:rPr>
              <w:t>2.2537</w:t>
            </w:r>
          </w:p>
        </w:tc>
      </w:tr>
      <w:tr w:rsidR="004F5D4F" w14:paraId="7E86E6DD" w14:textId="77777777" w:rsidTr="0089598E">
        <w:tc>
          <w:tcPr>
            <w:tcW w:w="4315" w:type="dxa"/>
          </w:tcPr>
          <w:p w14:paraId="06395971" w14:textId="77777777" w:rsidR="004F5D4F" w:rsidRDefault="004F5D4F" w:rsidP="0089598E">
            <w:pPr>
              <w:rPr>
                <w:lang w:val="en-SG"/>
              </w:rPr>
            </w:pPr>
            <w:r>
              <w:rPr>
                <w:lang w:val="en-SG"/>
              </w:rPr>
              <w:t>Socket</w:t>
            </w:r>
          </w:p>
        </w:tc>
        <w:tc>
          <w:tcPr>
            <w:tcW w:w="4315" w:type="dxa"/>
          </w:tcPr>
          <w:p w14:paraId="61290A8E" w14:textId="77777777" w:rsidR="004F5D4F" w:rsidRDefault="004F5D4F" w:rsidP="0089598E">
            <w:pPr>
              <w:rPr>
                <w:lang w:val="en-SG"/>
              </w:rPr>
            </w:pPr>
            <w:r>
              <w:rPr>
                <w:lang w:val="en-SG"/>
              </w:rPr>
              <w:t>1.5990</w:t>
            </w:r>
          </w:p>
        </w:tc>
      </w:tr>
      <w:tr w:rsidR="004F5D4F" w14:paraId="5E564482" w14:textId="77777777" w:rsidTr="0089598E">
        <w:tc>
          <w:tcPr>
            <w:tcW w:w="4315" w:type="dxa"/>
          </w:tcPr>
          <w:p w14:paraId="1853A11A" w14:textId="77777777" w:rsidR="004F5D4F" w:rsidRDefault="004F5D4F" w:rsidP="0089598E">
            <w:pPr>
              <w:rPr>
                <w:lang w:val="en-SG"/>
              </w:rPr>
            </w:pPr>
            <w:r>
              <w:rPr>
                <w:lang w:val="en-SG"/>
              </w:rPr>
              <w:t>Task</w:t>
            </w:r>
          </w:p>
        </w:tc>
        <w:tc>
          <w:tcPr>
            <w:tcW w:w="4315" w:type="dxa"/>
          </w:tcPr>
          <w:p w14:paraId="5B581CD0" w14:textId="77777777" w:rsidR="004F5D4F" w:rsidRDefault="004F5D4F" w:rsidP="0089598E">
            <w:pPr>
              <w:rPr>
                <w:lang w:val="en-SG"/>
              </w:rPr>
            </w:pPr>
            <w:r>
              <w:rPr>
                <w:lang w:val="en-SG"/>
              </w:rPr>
              <w:t>3.9144</w:t>
            </w:r>
          </w:p>
        </w:tc>
      </w:tr>
    </w:tbl>
    <w:p w14:paraId="352C52EF" w14:textId="7281027D" w:rsidR="004F5D4F" w:rsidRPr="00845602" w:rsidRDefault="004F5D4F" w:rsidP="004F5D4F">
      <w:pPr>
        <w:jc w:val="center"/>
        <w:rPr>
          <w:b/>
          <w:bCs/>
          <w:sz w:val="16"/>
          <w:szCs w:val="16"/>
          <w:lang w:val="en-GB"/>
        </w:rPr>
      </w:pPr>
      <w:r>
        <w:rPr>
          <w:b/>
          <w:bCs/>
          <w:sz w:val="16"/>
          <w:szCs w:val="16"/>
          <w:lang w:val="en-GB"/>
        </w:rPr>
        <w:t>Table 13: Euclidean distance between nodes of the same type found in XSS Stored intrusion and benign Message Board Post Graphs</w:t>
      </w:r>
    </w:p>
    <w:p w14:paraId="6C0F00E7" w14:textId="0FAF6C61" w:rsidR="00FC0681" w:rsidRDefault="00FC0681" w:rsidP="00911C31">
      <w:pPr>
        <w:rPr>
          <w:lang w:val="en-SG"/>
        </w:rPr>
      </w:pPr>
    </w:p>
    <w:p w14:paraId="73D02883" w14:textId="06553B84" w:rsidR="00FC0681" w:rsidRPr="00FC0681" w:rsidRDefault="00FC0681" w:rsidP="00911C31">
      <w:pPr>
        <w:rPr>
          <w:b/>
          <w:bCs/>
          <w:u w:val="single"/>
          <w:lang w:val="en-SG"/>
        </w:rPr>
      </w:pPr>
      <w:r w:rsidRPr="00FC0681">
        <w:rPr>
          <w:b/>
          <w:bCs/>
          <w:u w:val="single"/>
          <w:lang w:val="en-SG"/>
        </w:rPr>
        <w:t>Comparing node features of XSS</w:t>
      </w:r>
      <w:r w:rsidR="004F5D4F">
        <w:rPr>
          <w:b/>
          <w:bCs/>
          <w:u w:val="single"/>
          <w:lang w:val="en-SG"/>
        </w:rPr>
        <w:t xml:space="preserve"> Reflected</w:t>
      </w:r>
      <w:r w:rsidRPr="00FC0681">
        <w:rPr>
          <w:b/>
          <w:bCs/>
          <w:u w:val="single"/>
          <w:lang w:val="en-SG"/>
        </w:rPr>
        <w:t xml:space="preserve"> and SUBMIT Graphs</w:t>
      </w:r>
    </w:p>
    <w:p w14:paraId="3A69F6A5" w14:textId="55F7B538" w:rsidR="00911C31" w:rsidRDefault="00911C3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177D7542" w14:textId="77777777" w:rsidTr="00DC4376">
        <w:tc>
          <w:tcPr>
            <w:tcW w:w="4315" w:type="dxa"/>
          </w:tcPr>
          <w:p w14:paraId="653E4E2F" w14:textId="77777777" w:rsidR="00FC0681" w:rsidRDefault="00FC0681" w:rsidP="00DC4376">
            <w:pPr>
              <w:rPr>
                <w:lang w:val="en-SG"/>
              </w:rPr>
            </w:pPr>
            <w:r>
              <w:rPr>
                <w:lang w:val="en-SG"/>
              </w:rPr>
              <w:t>Node Type</w:t>
            </w:r>
          </w:p>
        </w:tc>
        <w:tc>
          <w:tcPr>
            <w:tcW w:w="4315" w:type="dxa"/>
          </w:tcPr>
          <w:p w14:paraId="224A4D1F" w14:textId="0E2FCCE0" w:rsidR="00FC0681" w:rsidRDefault="00E80260" w:rsidP="00DC4376">
            <w:pPr>
              <w:rPr>
                <w:lang w:val="en-SG"/>
              </w:rPr>
            </w:pPr>
            <w:r>
              <w:rPr>
                <w:lang w:val="en-SG"/>
              </w:rPr>
              <w:t>Euclidean Distance</w:t>
            </w:r>
          </w:p>
        </w:tc>
      </w:tr>
      <w:tr w:rsidR="00FC0681" w14:paraId="098EFC68" w14:textId="77777777" w:rsidTr="00DC4376">
        <w:tc>
          <w:tcPr>
            <w:tcW w:w="4315" w:type="dxa"/>
          </w:tcPr>
          <w:p w14:paraId="43081408" w14:textId="77777777" w:rsidR="00FC0681" w:rsidRDefault="00FC0681" w:rsidP="00DC4376">
            <w:pPr>
              <w:rPr>
                <w:lang w:val="en-SG"/>
              </w:rPr>
            </w:pPr>
            <w:r>
              <w:rPr>
                <w:lang w:val="en-SG"/>
              </w:rPr>
              <w:t>Address</w:t>
            </w:r>
          </w:p>
        </w:tc>
        <w:tc>
          <w:tcPr>
            <w:tcW w:w="4315" w:type="dxa"/>
          </w:tcPr>
          <w:p w14:paraId="27F55372" w14:textId="4F4D719F" w:rsidR="00FC0681" w:rsidRDefault="00FC0681" w:rsidP="00DC4376">
            <w:pPr>
              <w:rPr>
                <w:lang w:val="en-SG"/>
              </w:rPr>
            </w:pPr>
            <w:r>
              <w:rPr>
                <w:lang w:val="en-SG"/>
              </w:rPr>
              <w:t>0.0</w:t>
            </w:r>
          </w:p>
        </w:tc>
      </w:tr>
      <w:tr w:rsidR="00FC0681" w14:paraId="41165CEA" w14:textId="77777777" w:rsidTr="00DC4376">
        <w:tc>
          <w:tcPr>
            <w:tcW w:w="4315" w:type="dxa"/>
          </w:tcPr>
          <w:p w14:paraId="4D75D9E7" w14:textId="77777777" w:rsidR="00FC0681" w:rsidRDefault="00FC0681" w:rsidP="00DC4376">
            <w:pPr>
              <w:rPr>
                <w:lang w:val="en-SG"/>
              </w:rPr>
            </w:pPr>
            <w:r>
              <w:rPr>
                <w:lang w:val="en-SG"/>
              </w:rPr>
              <w:t>File</w:t>
            </w:r>
          </w:p>
        </w:tc>
        <w:tc>
          <w:tcPr>
            <w:tcW w:w="4315" w:type="dxa"/>
          </w:tcPr>
          <w:p w14:paraId="3D354EA1" w14:textId="248B3B12" w:rsidR="00FC0681" w:rsidRDefault="00FC0681" w:rsidP="00DC4376">
            <w:pPr>
              <w:rPr>
                <w:lang w:val="en-SG"/>
              </w:rPr>
            </w:pPr>
            <w:r>
              <w:rPr>
                <w:lang w:val="en-SG"/>
              </w:rPr>
              <w:t>4.2199</w:t>
            </w:r>
          </w:p>
        </w:tc>
      </w:tr>
      <w:tr w:rsidR="00FC0681" w14:paraId="59AF0F4E" w14:textId="77777777" w:rsidTr="00DC4376">
        <w:tc>
          <w:tcPr>
            <w:tcW w:w="4315" w:type="dxa"/>
          </w:tcPr>
          <w:p w14:paraId="11F76277" w14:textId="77777777" w:rsidR="00FC0681" w:rsidRDefault="00FC0681" w:rsidP="00DC4376">
            <w:pPr>
              <w:rPr>
                <w:lang w:val="en-SG"/>
              </w:rPr>
            </w:pPr>
            <w:proofErr w:type="spellStart"/>
            <w:r>
              <w:rPr>
                <w:lang w:val="en-SG"/>
              </w:rPr>
              <w:t>Iattr</w:t>
            </w:r>
            <w:proofErr w:type="spellEnd"/>
          </w:p>
        </w:tc>
        <w:tc>
          <w:tcPr>
            <w:tcW w:w="4315" w:type="dxa"/>
          </w:tcPr>
          <w:p w14:paraId="5A892075" w14:textId="69961A0B" w:rsidR="00FC0681" w:rsidRDefault="00FC0681" w:rsidP="00DC4376">
            <w:pPr>
              <w:rPr>
                <w:lang w:val="en-SG"/>
              </w:rPr>
            </w:pPr>
            <w:r>
              <w:rPr>
                <w:lang w:val="en-SG"/>
              </w:rPr>
              <w:t>0.0028</w:t>
            </w:r>
          </w:p>
        </w:tc>
      </w:tr>
      <w:tr w:rsidR="00FC0681" w14:paraId="19873A66" w14:textId="77777777" w:rsidTr="00DC4376">
        <w:tc>
          <w:tcPr>
            <w:tcW w:w="4315" w:type="dxa"/>
          </w:tcPr>
          <w:p w14:paraId="2BEB0545" w14:textId="77777777" w:rsidR="00FC0681" w:rsidRDefault="00FC0681" w:rsidP="00DC4376">
            <w:pPr>
              <w:rPr>
                <w:lang w:val="en-SG"/>
              </w:rPr>
            </w:pPr>
            <w:r>
              <w:rPr>
                <w:lang w:val="en-SG"/>
              </w:rPr>
              <w:t>Link</w:t>
            </w:r>
          </w:p>
        </w:tc>
        <w:tc>
          <w:tcPr>
            <w:tcW w:w="4315" w:type="dxa"/>
          </w:tcPr>
          <w:p w14:paraId="7235EB0D" w14:textId="6EDC7924" w:rsidR="00FC0681" w:rsidRDefault="00FC0681" w:rsidP="00DC4376">
            <w:pPr>
              <w:rPr>
                <w:lang w:val="en-SG"/>
              </w:rPr>
            </w:pPr>
            <w:r>
              <w:rPr>
                <w:lang w:val="en-SG"/>
              </w:rPr>
              <w:t>0.0727</w:t>
            </w:r>
          </w:p>
        </w:tc>
      </w:tr>
      <w:tr w:rsidR="00FC0681" w14:paraId="12D60774" w14:textId="77777777" w:rsidTr="00DC4376">
        <w:tc>
          <w:tcPr>
            <w:tcW w:w="4315" w:type="dxa"/>
          </w:tcPr>
          <w:p w14:paraId="73D82B73" w14:textId="77777777" w:rsidR="00FC0681" w:rsidRDefault="00FC0681" w:rsidP="00DC4376">
            <w:pPr>
              <w:rPr>
                <w:lang w:val="en-SG"/>
              </w:rPr>
            </w:pPr>
            <w:r>
              <w:rPr>
                <w:lang w:val="en-SG"/>
              </w:rPr>
              <w:t>Machine</w:t>
            </w:r>
          </w:p>
        </w:tc>
        <w:tc>
          <w:tcPr>
            <w:tcW w:w="4315" w:type="dxa"/>
          </w:tcPr>
          <w:p w14:paraId="4707D728" w14:textId="1FCBA1B4" w:rsidR="00FC0681" w:rsidRDefault="00FC0681" w:rsidP="00DC4376">
            <w:pPr>
              <w:rPr>
                <w:lang w:val="en-SG"/>
              </w:rPr>
            </w:pPr>
            <w:r>
              <w:rPr>
                <w:lang w:val="en-SG"/>
              </w:rPr>
              <w:t>11.2509</w:t>
            </w:r>
          </w:p>
        </w:tc>
      </w:tr>
      <w:tr w:rsidR="00FC0681" w14:paraId="59AE2ACC" w14:textId="77777777" w:rsidTr="00DC4376">
        <w:tc>
          <w:tcPr>
            <w:tcW w:w="4315" w:type="dxa"/>
          </w:tcPr>
          <w:p w14:paraId="37E8B286" w14:textId="77777777" w:rsidR="00FC0681" w:rsidRDefault="00FC0681" w:rsidP="00DC4376">
            <w:pPr>
              <w:rPr>
                <w:lang w:val="en-SG"/>
              </w:rPr>
            </w:pPr>
            <w:r>
              <w:rPr>
                <w:lang w:val="en-SG"/>
              </w:rPr>
              <w:t>Path</w:t>
            </w:r>
          </w:p>
        </w:tc>
        <w:tc>
          <w:tcPr>
            <w:tcW w:w="4315" w:type="dxa"/>
          </w:tcPr>
          <w:p w14:paraId="7515A029" w14:textId="2E4035F0" w:rsidR="00FC0681" w:rsidRDefault="00FC0681" w:rsidP="00DC4376">
            <w:pPr>
              <w:rPr>
                <w:lang w:val="en-SG"/>
              </w:rPr>
            </w:pPr>
            <w:r>
              <w:rPr>
                <w:lang w:val="en-SG"/>
              </w:rPr>
              <w:t>0.0396</w:t>
            </w:r>
          </w:p>
        </w:tc>
      </w:tr>
      <w:tr w:rsidR="00FC0681" w14:paraId="568925EB" w14:textId="77777777" w:rsidTr="00DC4376">
        <w:tc>
          <w:tcPr>
            <w:tcW w:w="4315" w:type="dxa"/>
          </w:tcPr>
          <w:p w14:paraId="09ACAF27" w14:textId="77777777" w:rsidR="00FC0681" w:rsidRDefault="00FC0681" w:rsidP="00DC4376">
            <w:pPr>
              <w:rPr>
                <w:lang w:val="en-SG"/>
              </w:rPr>
            </w:pPr>
            <w:r>
              <w:rPr>
                <w:lang w:val="en-SG"/>
              </w:rPr>
              <w:t xml:space="preserve">Pipe </w:t>
            </w:r>
          </w:p>
        </w:tc>
        <w:tc>
          <w:tcPr>
            <w:tcW w:w="4315" w:type="dxa"/>
          </w:tcPr>
          <w:p w14:paraId="40C812E1" w14:textId="3E9215D0" w:rsidR="00FC0681" w:rsidRDefault="00FC0681" w:rsidP="00DC4376">
            <w:pPr>
              <w:rPr>
                <w:lang w:val="en-SG"/>
              </w:rPr>
            </w:pPr>
            <w:r>
              <w:rPr>
                <w:lang w:val="en-SG"/>
              </w:rPr>
              <w:t>0.0118</w:t>
            </w:r>
          </w:p>
        </w:tc>
      </w:tr>
      <w:tr w:rsidR="00FC0681" w14:paraId="1685A17A" w14:textId="77777777" w:rsidTr="00DC4376">
        <w:tc>
          <w:tcPr>
            <w:tcW w:w="4315" w:type="dxa"/>
          </w:tcPr>
          <w:p w14:paraId="66807C97" w14:textId="77777777" w:rsidR="00FC0681" w:rsidRDefault="00FC0681" w:rsidP="00DC4376">
            <w:pPr>
              <w:rPr>
                <w:lang w:val="en-SG"/>
              </w:rPr>
            </w:pPr>
            <w:proofErr w:type="spellStart"/>
            <w:r>
              <w:rPr>
                <w:lang w:val="en-SG"/>
              </w:rPr>
              <w:t>Process_Memory</w:t>
            </w:r>
            <w:proofErr w:type="spellEnd"/>
          </w:p>
        </w:tc>
        <w:tc>
          <w:tcPr>
            <w:tcW w:w="4315" w:type="dxa"/>
          </w:tcPr>
          <w:p w14:paraId="6A388CFC" w14:textId="5F7AED56" w:rsidR="00FC0681" w:rsidRDefault="00FC0681" w:rsidP="00DC4376">
            <w:pPr>
              <w:rPr>
                <w:lang w:val="en-SG"/>
              </w:rPr>
            </w:pPr>
            <w:r>
              <w:rPr>
                <w:lang w:val="en-SG"/>
              </w:rPr>
              <w:t>2.9368</w:t>
            </w:r>
          </w:p>
        </w:tc>
      </w:tr>
      <w:tr w:rsidR="00FC0681" w14:paraId="22B28F04" w14:textId="77777777" w:rsidTr="00DC4376">
        <w:tc>
          <w:tcPr>
            <w:tcW w:w="4315" w:type="dxa"/>
          </w:tcPr>
          <w:p w14:paraId="1F907773" w14:textId="77777777" w:rsidR="00FC0681" w:rsidRDefault="00FC0681" w:rsidP="00DC4376">
            <w:pPr>
              <w:rPr>
                <w:lang w:val="en-SG"/>
              </w:rPr>
            </w:pPr>
            <w:r>
              <w:rPr>
                <w:lang w:val="en-SG"/>
              </w:rPr>
              <w:t>Socket</w:t>
            </w:r>
          </w:p>
        </w:tc>
        <w:tc>
          <w:tcPr>
            <w:tcW w:w="4315" w:type="dxa"/>
          </w:tcPr>
          <w:p w14:paraId="04433E1D" w14:textId="59187335" w:rsidR="00FC0681" w:rsidRDefault="00FC0681" w:rsidP="00DC4376">
            <w:pPr>
              <w:rPr>
                <w:lang w:val="en-SG"/>
              </w:rPr>
            </w:pPr>
            <w:r>
              <w:rPr>
                <w:lang w:val="en-SG"/>
              </w:rPr>
              <w:t>1.6073</w:t>
            </w:r>
          </w:p>
        </w:tc>
      </w:tr>
      <w:tr w:rsidR="00FC0681" w14:paraId="7E48E58B" w14:textId="77777777" w:rsidTr="00DC4376">
        <w:tc>
          <w:tcPr>
            <w:tcW w:w="4315" w:type="dxa"/>
          </w:tcPr>
          <w:p w14:paraId="372553F0" w14:textId="77777777" w:rsidR="00FC0681" w:rsidRDefault="00FC0681" w:rsidP="00DC4376">
            <w:pPr>
              <w:rPr>
                <w:lang w:val="en-SG"/>
              </w:rPr>
            </w:pPr>
            <w:r>
              <w:rPr>
                <w:lang w:val="en-SG"/>
              </w:rPr>
              <w:t>Task</w:t>
            </w:r>
          </w:p>
        </w:tc>
        <w:tc>
          <w:tcPr>
            <w:tcW w:w="4315" w:type="dxa"/>
          </w:tcPr>
          <w:p w14:paraId="2E11DC9B" w14:textId="4AF24E33" w:rsidR="00FC0681" w:rsidRDefault="00FC0681" w:rsidP="00DC4376">
            <w:pPr>
              <w:rPr>
                <w:lang w:val="en-SG"/>
              </w:rPr>
            </w:pPr>
            <w:r>
              <w:rPr>
                <w:lang w:val="en-SG"/>
              </w:rPr>
              <w:t>3.1063</w:t>
            </w:r>
          </w:p>
        </w:tc>
      </w:tr>
    </w:tbl>
    <w:p w14:paraId="48E120B2" w14:textId="5570262D" w:rsidR="004F5D4F" w:rsidRPr="00845602" w:rsidRDefault="004F5D4F" w:rsidP="004F5D4F">
      <w:pPr>
        <w:jc w:val="center"/>
        <w:rPr>
          <w:b/>
          <w:bCs/>
          <w:sz w:val="16"/>
          <w:szCs w:val="16"/>
          <w:lang w:val="en-GB"/>
        </w:rPr>
      </w:pPr>
      <w:r>
        <w:rPr>
          <w:b/>
          <w:bCs/>
          <w:sz w:val="16"/>
          <w:szCs w:val="16"/>
          <w:lang w:val="en-GB"/>
        </w:rPr>
        <w:t>Table 14: Euclidean distance between nodes of the same type found in XSS Reflected intrusion and benign Questionnaire Completion Graphs</w:t>
      </w:r>
    </w:p>
    <w:p w14:paraId="4D3B617B" w14:textId="77777777" w:rsidR="00911C31" w:rsidRPr="00911C31" w:rsidRDefault="00911C31" w:rsidP="00911C31">
      <w:pPr>
        <w:rPr>
          <w:lang w:val="en-SG"/>
        </w:rPr>
      </w:pPr>
    </w:p>
    <w:p w14:paraId="680AC35B" w14:textId="47916E24" w:rsidR="00FC0681" w:rsidRPr="004F5D4F" w:rsidRDefault="00911C31" w:rsidP="00911C31">
      <w:pPr>
        <w:rPr>
          <w:b/>
          <w:bCs/>
          <w:u w:val="single"/>
          <w:lang w:val="en-SG"/>
        </w:rPr>
      </w:pPr>
      <w:r w:rsidRPr="00FC0681">
        <w:rPr>
          <w:b/>
          <w:bCs/>
          <w:u w:val="single"/>
          <w:lang w:val="en-SG"/>
        </w:rPr>
        <w:t>Comparing node features of XSS</w:t>
      </w:r>
      <w:r w:rsidR="004F5D4F">
        <w:rPr>
          <w:b/>
          <w:bCs/>
          <w:u w:val="single"/>
          <w:lang w:val="en-SG"/>
        </w:rPr>
        <w:t xml:space="preserve"> </w:t>
      </w:r>
      <w:r w:rsidRPr="00FC0681">
        <w:rPr>
          <w:b/>
          <w:bCs/>
          <w:u w:val="single"/>
          <w:lang w:val="en-SG"/>
        </w:rPr>
        <w:t>DOM and QUERY Graphs</w:t>
      </w:r>
    </w:p>
    <w:p w14:paraId="3F8A6DC4" w14:textId="38CA64FF" w:rsidR="004F5D4F" w:rsidRDefault="004F5D4F"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27D3AC51" w14:textId="77777777" w:rsidTr="00DC4376">
        <w:tc>
          <w:tcPr>
            <w:tcW w:w="4315" w:type="dxa"/>
          </w:tcPr>
          <w:p w14:paraId="202339CB" w14:textId="77777777" w:rsidR="00FC0681" w:rsidRDefault="00FC0681" w:rsidP="00DC4376">
            <w:pPr>
              <w:rPr>
                <w:lang w:val="en-SG"/>
              </w:rPr>
            </w:pPr>
            <w:r>
              <w:rPr>
                <w:lang w:val="en-SG"/>
              </w:rPr>
              <w:t>Node Type</w:t>
            </w:r>
          </w:p>
        </w:tc>
        <w:tc>
          <w:tcPr>
            <w:tcW w:w="4315" w:type="dxa"/>
          </w:tcPr>
          <w:p w14:paraId="026CED2E" w14:textId="13B263B7" w:rsidR="00FC0681" w:rsidRDefault="00E80260" w:rsidP="00DC4376">
            <w:pPr>
              <w:rPr>
                <w:lang w:val="en-SG"/>
              </w:rPr>
            </w:pPr>
            <w:r>
              <w:rPr>
                <w:lang w:val="en-SG"/>
              </w:rPr>
              <w:t>Euclidean Distance</w:t>
            </w:r>
          </w:p>
        </w:tc>
      </w:tr>
      <w:tr w:rsidR="00FC0681" w14:paraId="775F4CBA" w14:textId="77777777" w:rsidTr="00DC4376">
        <w:tc>
          <w:tcPr>
            <w:tcW w:w="4315" w:type="dxa"/>
          </w:tcPr>
          <w:p w14:paraId="7E867884" w14:textId="77777777" w:rsidR="00FC0681" w:rsidRDefault="00FC0681" w:rsidP="00DC4376">
            <w:pPr>
              <w:rPr>
                <w:lang w:val="en-SG"/>
              </w:rPr>
            </w:pPr>
            <w:r>
              <w:rPr>
                <w:lang w:val="en-SG"/>
              </w:rPr>
              <w:t>Address</w:t>
            </w:r>
          </w:p>
        </w:tc>
        <w:tc>
          <w:tcPr>
            <w:tcW w:w="4315" w:type="dxa"/>
          </w:tcPr>
          <w:p w14:paraId="07CA4FAD" w14:textId="54F76C39" w:rsidR="00FC0681" w:rsidRDefault="00FC0681" w:rsidP="00DC4376">
            <w:pPr>
              <w:rPr>
                <w:lang w:val="en-SG"/>
              </w:rPr>
            </w:pPr>
            <w:r>
              <w:rPr>
                <w:lang w:val="en-SG"/>
              </w:rPr>
              <w:t>3.7962</w:t>
            </w:r>
          </w:p>
        </w:tc>
      </w:tr>
      <w:tr w:rsidR="00FC0681" w14:paraId="4B66025E" w14:textId="77777777" w:rsidTr="00DC4376">
        <w:tc>
          <w:tcPr>
            <w:tcW w:w="4315" w:type="dxa"/>
          </w:tcPr>
          <w:p w14:paraId="36952EFB" w14:textId="77777777" w:rsidR="00FC0681" w:rsidRDefault="00FC0681" w:rsidP="00DC4376">
            <w:pPr>
              <w:rPr>
                <w:lang w:val="en-SG"/>
              </w:rPr>
            </w:pPr>
            <w:r>
              <w:rPr>
                <w:lang w:val="en-SG"/>
              </w:rPr>
              <w:t>Link</w:t>
            </w:r>
          </w:p>
        </w:tc>
        <w:tc>
          <w:tcPr>
            <w:tcW w:w="4315" w:type="dxa"/>
          </w:tcPr>
          <w:p w14:paraId="1438356B" w14:textId="5D7A3758" w:rsidR="00FC0681" w:rsidRDefault="00FC0681" w:rsidP="00DC4376">
            <w:pPr>
              <w:rPr>
                <w:lang w:val="en-SG"/>
              </w:rPr>
            </w:pPr>
            <w:r>
              <w:rPr>
                <w:lang w:val="en-SG"/>
              </w:rPr>
              <w:t>0.0</w:t>
            </w:r>
          </w:p>
        </w:tc>
      </w:tr>
      <w:tr w:rsidR="00FC0681" w14:paraId="6ED7A7E4" w14:textId="77777777" w:rsidTr="00DC4376">
        <w:tc>
          <w:tcPr>
            <w:tcW w:w="4315" w:type="dxa"/>
          </w:tcPr>
          <w:p w14:paraId="1862FEC3" w14:textId="77777777" w:rsidR="00FC0681" w:rsidRDefault="00FC0681" w:rsidP="00DC4376">
            <w:pPr>
              <w:rPr>
                <w:lang w:val="en-SG"/>
              </w:rPr>
            </w:pPr>
            <w:r>
              <w:rPr>
                <w:lang w:val="en-SG"/>
              </w:rPr>
              <w:t xml:space="preserve">Pipe </w:t>
            </w:r>
          </w:p>
        </w:tc>
        <w:tc>
          <w:tcPr>
            <w:tcW w:w="4315" w:type="dxa"/>
          </w:tcPr>
          <w:p w14:paraId="28D42D39" w14:textId="2BDB0000" w:rsidR="00FC0681" w:rsidRDefault="00FC0681" w:rsidP="00DC4376">
            <w:pPr>
              <w:rPr>
                <w:lang w:val="en-SG"/>
              </w:rPr>
            </w:pPr>
            <w:r>
              <w:rPr>
                <w:lang w:val="en-SG"/>
              </w:rPr>
              <w:t>0.0220</w:t>
            </w:r>
          </w:p>
        </w:tc>
      </w:tr>
      <w:tr w:rsidR="00FC0681" w14:paraId="1DB9A49C" w14:textId="77777777" w:rsidTr="00DC4376">
        <w:tc>
          <w:tcPr>
            <w:tcW w:w="4315" w:type="dxa"/>
          </w:tcPr>
          <w:p w14:paraId="6250BAE8" w14:textId="77777777" w:rsidR="00FC0681" w:rsidRDefault="00FC0681" w:rsidP="00DC4376">
            <w:pPr>
              <w:rPr>
                <w:lang w:val="en-SG"/>
              </w:rPr>
            </w:pPr>
            <w:proofErr w:type="spellStart"/>
            <w:r>
              <w:rPr>
                <w:lang w:val="en-SG"/>
              </w:rPr>
              <w:t>Process_Memory</w:t>
            </w:r>
            <w:proofErr w:type="spellEnd"/>
          </w:p>
        </w:tc>
        <w:tc>
          <w:tcPr>
            <w:tcW w:w="4315" w:type="dxa"/>
          </w:tcPr>
          <w:p w14:paraId="4E1F3178" w14:textId="21DAF94C" w:rsidR="00FC0681" w:rsidRDefault="00FC0681" w:rsidP="00DC4376">
            <w:pPr>
              <w:rPr>
                <w:lang w:val="en-SG"/>
              </w:rPr>
            </w:pPr>
            <w:r>
              <w:rPr>
                <w:lang w:val="en-SG"/>
              </w:rPr>
              <w:t>2.2925</w:t>
            </w:r>
          </w:p>
        </w:tc>
      </w:tr>
      <w:tr w:rsidR="00FC0681" w14:paraId="66D635A5" w14:textId="77777777" w:rsidTr="00DC4376">
        <w:tc>
          <w:tcPr>
            <w:tcW w:w="4315" w:type="dxa"/>
          </w:tcPr>
          <w:p w14:paraId="75ECAA3E" w14:textId="77777777" w:rsidR="00FC0681" w:rsidRDefault="00FC0681" w:rsidP="00DC4376">
            <w:pPr>
              <w:rPr>
                <w:lang w:val="en-SG"/>
              </w:rPr>
            </w:pPr>
            <w:r>
              <w:rPr>
                <w:lang w:val="en-SG"/>
              </w:rPr>
              <w:t>Socket</w:t>
            </w:r>
          </w:p>
        </w:tc>
        <w:tc>
          <w:tcPr>
            <w:tcW w:w="4315" w:type="dxa"/>
          </w:tcPr>
          <w:p w14:paraId="134C07DC" w14:textId="05F7FEF7" w:rsidR="00FC0681" w:rsidRDefault="00FC0681" w:rsidP="00DC4376">
            <w:pPr>
              <w:rPr>
                <w:lang w:val="en-SG"/>
              </w:rPr>
            </w:pPr>
            <w:r>
              <w:rPr>
                <w:lang w:val="en-SG"/>
              </w:rPr>
              <w:t>0.9188</w:t>
            </w:r>
          </w:p>
        </w:tc>
      </w:tr>
      <w:tr w:rsidR="00FC0681" w14:paraId="2FF2D991" w14:textId="77777777" w:rsidTr="00DC4376">
        <w:tc>
          <w:tcPr>
            <w:tcW w:w="4315" w:type="dxa"/>
          </w:tcPr>
          <w:p w14:paraId="42D4FA05" w14:textId="77777777" w:rsidR="00FC0681" w:rsidRDefault="00FC0681" w:rsidP="00DC4376">
            <w:pPr>
              <w:rPr>
                <w:lang w:val="en-SG"/>
              </w:rPr>
            </w:pPr>
            <w:r>
              <w:rPr>
                <w:lang w:val="en-SG"/>
              </w:rPr>
              <w:t>Task</w:t>
            </w:r>
          </w:p>
        </w:tc>
        <w:tc>
          <w:tcPr>
            <w:tcW w:w="4315" w:type="dxa"/>
          </w:tcPr>
          <w:p w14:paraId="7F886E0D" w14:textId="6E63C4C5" w:rsidR="00FC0681" w:rsidRDefault="00FC0681" w:rsidP="00DC4376">
            <w:pPr>
              <w:rPr>
                <w:lang w:val="en-SG"/>
              </w:rPr>
            </w:pPr>
            <w:r>
              <w:rPr>
                <w:lang w:val="en-SG"/>
              </w:rPr>
              <w:t>1.8679</w:t>
            </w:r>
          </w:p>
        </w:tc>
      </w:tr>
    </w:tbl>
    <w:p w14:paraId="014349A9" w14:textId="77777777" w:rsidR="004F5D4F" w:rsidRPr="00845602" w:rsidRDefault="004F5D4F" w:rsidP="004F5D4F">
      <w:pPr>
        <w:jc w:val="center"/>
        <w:rPr>
          <w:b/>
          <w:bCs/>
          <w:sz w:val="16"/>
          <w:szCs w:val="16"/>
          <w:lang w:val="en-GB"/>
        </w:rPr>
      </w:pPr>
      <w:r>
        <w:rPr>
          <w:b/>
          <w:bCs/>
          <w:sz w:val="16"/>
          <w:szCs w:val="16"/>
          <w:lang w:val="en-GB"/>
        </w:rPr>
        <w:t>Table 15: Euclidean distance between nodes of the same type found in XSS DOM intrusion and benign Webpage Querying Graphs</w:t>
      </w:r>
    </w:p>
    <w:p w14:paraId="61256D13" w14:textId="0D6D826F" w:rsidR="004F5D4F" w:rsidRPr="00845602" w:rsidRDefault="004F5D4F" w:rsidP="004F5D4F">
      <w:pPr>
        <w:jc w:val="center"/>
        <w:rPr>
          <w:b/>
          <w:bCs/>
          <w:sz w:val="16"/>
          <w:szCs w:val="16"/>
          <w:lang w:val="en-GB"/>
        </w:rPr>
      </w:pPr>
    </w:p>
    <w:p w14:paraId="187BB113" w14:textId="77777777" w:rsidR="004F5D4F" w:rsidRDefault="004F5D4F" w:rsidP="00911C31">
      <w:pPr>
        <w:rPr>
          <w:b/>
          <w:bCs/>
          <w:u w:val="single"/>
          <w:lang w:val="en-SG"/>
        </w:rPr>
      </w:pPr>
    </w:p>
    <w:p w14:paraId="6A4B0B82" w14:textId="30C5347F" w:rsidR="00911C31" w:rsidRDefault="00911C31" w:rsidP="00911C31">
      <w:pPr>
        <w:rPr>
          <w:b/>
          <w:bCs/>
          <w:u w:val="single"/>
          <w:lang w:val="en-SG"/>
        </w:rPr>
      </w:pPr>
      <w:r w:rsidRPr="00FC0681">
        <w:rPr>
          <w:b/>
          <w:bCs/>
          <w:u w:val="single"/>
          <w:lang w:val="en-SG"/>
        </w:rPr>
        <w:t>Comparing node features of COMMANDINJECTION and PING Graphs</w:t>
      </w:r>
    </w:p>
    <w:p w14:paraId="0B0C46D0" w14:textId="77777777" w:rsidR="00FC0681" w:rsidRDefault="00FC0681"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91C5E2D" w14:textId="77777777" w:rsidTr="00DC4376">
        <w:tc>
          <w:tcPr>
            <w:tcW w:w="4315" w:type="dxa"/>
          </w:tcPr>
          <w:p w14:paraId="4C79B546" w14:textId="77777777" w:rsidR="00FC0681" w:rsidRDefault="00FC0681" w:rsidP="00DC4376">
            <w:pPr>
              <w:rPr>
                <w:lang w:val="en-SG"/>
              </w:rPr>
            </w:pPr>
            <w:r>
              <w:rPr>
                <w:lang w:val="en-SG"/>
              </w:rPr>
              <w:t>Node Type</w:t>
            </w:r>
          </w:p>
        </w:tc>
        <w:tc>
          <w:tcPr>
            <w:tcW w:w="4315" w:type="dxa"/>
          </w:tcPr>
          <w:p w14:paraId="742C0DDA" w14:textId="290179E4" w:rsidR="00FC0681" w:rsidRDefault="00E80260" w:rsidP="00DC4376">
            <w:pPr>
              <w:rPr>
                <w:lang w:val="en-SG"/>
              </w:rPr>
            </w:pPr>
            <w:r>
              <w:rPr>
                <w:lang w:val="en-SG"/>
              </w:rPr>
              <w:t>Euclidean Distance</w:t>
            </w:r>
          </w:p>
        </w:tc>
      </w:tr>
      <w:tr w:rsidR="00FC0681" w14:paraId="387EE0C3" w14:textId="77777777" w:rsidTr="00DC4376">
        <w:tc>
          <w:tcPr>
            <w:tcW w:w="4315" w:type="dxa"/>
          </w:tcPr>
          <w:p w14:paraId="3055D976" w14:textId="77777777" w:rsidR="00FC0681" w:rsidRDefault="00FC0681" w:rsidP="00DC4376">
            <w:pPr>
              <w:rPr>
                <w:lang w:val="en-SG"/>
              </w:rPr>
            </w:pPr>
            <w:r>
              <w:rPr>
                <w:lang w:val="en-SG"/>
              </w:rPr>
              <w:t>Address</w:t>
            </w:r>
          </w:p>
        </w:tc>
        <w:tc>
          <w:tcPr>
            <w:tcW w:w="4315" w:type="dxa"/>
          </w:tcPr>
          <w:p w14:paraId="68845A08" w14:textId="5027A1FD" w:rsidR="00FC0681" w:rsidRDefault="00FC0681" w:rsidP="00DC4376">
            <w:pPr>
              <w:rPr>
                <w:lang w:val="en-SG"/>
              </w:rPr>
            </w:pPr>
            <w:r w:rsidRPr="00911C31">
              <w:rPr>
                <w:lang w:val="en-SG"/>
              </w:rPr>
              <w:t>0.0039</w:t>
            </w:r>
          </w:p>
        </w:tc>
      </w:tr>
      <w:tr w:rsidR="00FC0681" w14:paraId="7A6F6975" w14:textId="77777777" w:rsidTr="00DC4376">
        <w:tc>
          <w:tcPr>
            <w:tcW w:w="4315" w:type="dxa"/>
          </w:tcPr>
          <w:p w14:paraId="76817C57" w14:textId="77777777" w:rsidR="00FC0681" w:rsidRDefault="00FC0681" w:rsidP="00DC4376">
            <w:pPr>
              <w:rPr>
                <w:lang w:val="en-SG"/>
              </w:rPr>
            </w:pPr>
            <w:r>
              <w:rPr>
                <w:lang w:val="en-SG"/>
              </w:rPr>
              <w:t>File</w:t>
            </w:r>
          </w:p>
        </w:tc>
        <w:tc>
          <w:tcPr>
            <w:tcW w:w="4315" w:type="dxa"/>
          </w:tcPr>
          <w:p w14:paraId="608C1E33" w14:textId="5F0ED1BA" w:rsidR="00FC0681" w:rsidRDefault="00FC0681" w:rsidP="00DC4376">
            <w:pPr>
              <w:rPr>
                <w:lang w:val="en-SG"/>
              </w:rPr>
            </w:pPr>
            <w:r w:rsidRPr="00911C31">
              <w:rPr>
                <w:lang w:val="en-SG"/>
              </w:rPr>
              <w:t>3.7627</w:t>
            </w:r>
          </w:p>
        </w:tc>
      </w:tr>
      <w:tr w:rsidR="00FC0681" w14:paraId="4282EF39" w14:textId="77777777" w:rsidTr="00DC4376">
        <w:tc>
          <w:tcPr>
            <w:tcW w:w="4315" w:type="dxa"/>
          </w:tcPr>
          <w:p w14:paraId="1F2DB307" w14:textId="77777777" w:rsidR="00FC0681" w:rsidRDefault="00FC0681" w:rsidP="00DC4376">
            <w:pPr>
              <w:rPr>
                <w:lang w:val="en-SG"/>
              </w:rPr>
            </w:pPr>
            <w:proofErr w:type="spellStart"/>
            <w:r>
              <w:rPr>
                <w:lang w:val="en-SG"/>
              </w:rPr>
              <w:t>Iattr</w:t>
            </w:r>
            <w:proofErr w:type="spellEnd"/>
          </w:p>
        </w:tc>
        <w:tc>
          <w:tcPr>
            <w:tcW w:w="4315" w:type="dxa"/>
          </w:tcPr>
          <w:p w14:paraId="3739E13F" w14:textId="6164726F" w:rsidR="00FC0681" w:rsidRDefault="00FC0681" w:rsidP="00DC4376">
            <w:pPr>
              <w:rPr>
                <w:lang w:val="en-SG"/>
              </w:rPr>
            </w:pPr>
            <w:r w:rsidRPr="00911C31">
              <w:rPr>
                <w:lang w:val="en-SG"/>
              </w:rPr>
              <w:t>0.0034</w:t>
            </w:r>
          </w:p>
        </w:tc>
      </w:tr>
      <w:tr w:rsidR="00FC0681" w14:paraId="60993FED" w14:textId="77777777" w:rsidTr="00DC4376">
        <w:tc>
          <w:tcPr>
            <w:tcW w:w="4315" w:type="dxa"/>
          </w:tcPr>
          <w:p w14:paraId="34204688" w14:textId="77777777" w:rsidR="00FC0681" w:rsidRDefault="00FC0681" w:rsidP="00DC4376">
            <w:pPr>
              <w:rPr>
                <w:lang w:val="en-SG"/>
              </w:rPr>
            </w:pPr>
            <w:r>
              <w:rPr>
                <w:lang w:val="en-SG"/>
              </w:rPr>
              <w:t>Link</w:t>
            </w:r>
          </w:p>
        </w:tc>
        <w:tc>
          <w:tcPr>
            <w:tcW w:w="4315" w:type="dxa"/>
          </w:tcPr>
          <w:p w14:paraId="553EADAA" w14:textId="7A01E0B8" w:rsidR="00FC0681" w:rsidRDefault="00FC0681" w:rsidP="00DC4376">
            <w:pPr>
              <w:rPr>
                <w:lang w:val="en-SG"/>
              </w:rPr>
            </w:pPr>
            <w:r w:rsidRPr="00911C31">
              <w:rPr>
                <w:lang w:val="en-SG"/>
              </w:rPr>
              <w:t>0.0177</w:t>
            </w:r>
          </w:p>
        </w:tc>
      </w:tr>
      <w:tr w:rsidR="00FC0681" w14:paraId="250676FB" w14:textId="77777777" w:rsidTr="00DC4376">
        <w:tc>
          <w:tcPr>
            <w:tcW w:w="4315" w:type="dxa"/>
          </w:tcPr>
          <w:p w14:paraId="723659E3" w14:textId="77777777" w:rsidR="00FC0681" w:rsidRDefault="00FC0681" w:rsidP="00DC4376">
            <w:pPr>
              <w:rPr>
                <w:lang w:val="en-SG"/>
              </w:rPr>
            </w:pPr>
            <w:r>
              <w:rPr>
                <w:lang w:val="en-SG"/>
              </w:rPr>
              <w:t>Machine</w:t>
            </w:r>
          </w:p>
        </w:tc>
        <w:tc>
          <w:tcPr>
            <w:tcW w:w="4315" w:type="dxa"/>
          </w:tcPr>
          <w:p w14:paraId="2A233DCC" w14:textId="4AA37F76" w:rsidR="00FC0681" w:rsidRDefault="00FC0681" w:rsidP="00DC4376">
            <w:pPr>
              <w:rPr>
                <w:lang w:val="en-SG"/>
              </w:rPr>
            </w:pPr>
            <w:r w:rsidRPr="00911C31">
              <w:rPr>
                <w:lang w:val="en-SG"/>
              </w:rPr>
              <w:t>11.2747</w:t>
            </w:r>
          </w:p>
        </w:tc>
      </w:tr>
      <w:tr w:rsidR="00FC0681" w14:paraId="34B7AB3E" w14:textId="77777777" w:rsidTr="00DC4376">
        <w:tc>
          <w:tcPr>
            <w:tcW w:w="4315" w:type="dxa"/>
          </w:tcPr>
          <w:p w14:paraId="040F33AF" w14:textId="77777777" w:rsidR="00FC0681" w:rsidRDefault="00FC0681" w:rsidP="00DC4376">
            <w:pPr>
              <w:rPr>
                <w:lang w:val="en-SG"/>
              </w:rPr>
            </w:pPr>
            <w:r>
              <w:rPr>
                <w:lang w:val="en-SG"/>
              </w:rPr>
              <w:t>Path</w:t>
            </w:r>
          </w:p>
        </w:tc>
        <w:tc>
          <w:tcPr>
            <w:tcW w:w="4315" w:type="dxa"/>
          </w:tcPr>
          <w:p w14:paraId="563E7267" w14:textId="783D5450" w:rsidR="00FC0681" w:rsidRDefault="00FC0681" w:rsidP="00DC4376">
            <w:pPr>
              <w:rPr>
                <w:lang w:val="en-SG"/>
              </w:rPr>
            </w:pPr>
            <w:r w:rsidRPr="00911C31">
              <w:rPr>
                <w:lang w:val="en-SG"/>
              </w:rPr>
              <w:t>0.0472</w:t>
            </w:r>
          </w:p>
        </w:tc>
      </w:tr>
      <w:tr w:rsidR="00FC0681" w14:paraId="584FC631" w14:textId="77777777" w:rsidTr="00DC4376">
        <w:tc>
          <w:tcPr>
            <w:tcW w:w="4315" w:type="dxa"/>
          </w:tcPr>
          <w:p w14:paraId="05312A7D" w14:textId="77777777" w:rsidR="00FC0681" w:rsidRDefault="00FC0681" w:rsidP="00DC4376">
            <w:pPr>
              <w:rPr>
                <w:lang w:val="en-SG"/>
              </w:rPr>
            </w:pPr>
            <w:r>
              <w:rPr>
                <w:lang w:val="en-SG"/>
              </w:rPr>
              <w:t xml:space="preserve">Pipe </w:t>
            </w:r>
          </w:p>
        </w:tc>
        <w:tc>
          <w:tcPr>
            <w:tcW w:w="4315" w:type="dxa"/>
          </w:tcPr>
          <w:p w14:paraId="4A37C365" w14:textId="161FF3F2" w:rsidR="00FC0681" w:rsidRDefault="00FC0681" w:rsidP="00DC4376">
            <w:pPr>
              <w:rPr>
                <w:lang w:val="en-SG"/>
              </w:rPr>
            </w:pPr>
            <w:r w:rsidRPr="00911C31">
              <w:rPr>
                <w:lang w:val="en-SG"/>
              </w:rPr>
              <w:t>0.0182</w:t>
            </w:r>
          </w:p>
        </w:tc>
      </w:tr>
      <w:tr w:rsidR="00FC0681" w14:paraId="5B06D92A" w14:textId="77777777" w:rsidTr="00DC4376">
        <w:tc>
          <w:tcPr>
            <w:tcW w:w="4315" w:type="dxa"/>
          </w:tcPr>
          <w:p w14:paraId="0773311A" w14:textId="77777777" w:rsidR="00FC0681" w:rsidRDefault="00FC0681" w:rsidP="00DC4376">
            <w:pPr>
              <w:rPr>
                <w:lang w:val="en-SG"/>
              </w:rPr>
            </w:pPr>
            <w:proofErr w:type="spellStart"/>
            <w:r>
              <w:rPr>
                <w:lang w:val="en-SG"/>
              </w:rPr>
              <w:t>Process_Memory</w:t>
            </w:r>
            <w:proofErr w:type="spellEnd"/>
          </w:p>
        </w:tc>
        <w:tc>
          <w:tcPr>
            <w:tcW w:w="4315" w:type="dxa"/>
          </w:tcPr>
          <w:p w14:paraId="692F6A1D" w14:textId="77D7188A" w:rsidR="00FC0681" w:rsidRDefault="00FC0681" w:rsidP="00DC4376">
            <w:pPr>
              <w:rPr>
                <w:lang w:val="en-SG"/>
              </w:rPr>
            </w:pPr>
            <w:r w:rsidRPr="00911C31">
              <w:rPr>
                <w:lang w:val="en-SG"/>
              </w:rPr>
              <w:t>2.6366</w:t>
            </w:r>
          </w:p>
        </w:tc>
      </w:tr>
      <w:tr w:rsidR="00FC0681" w14:paraId="58B79508" w14:textId="77777777" w:rsidTr="00DC4376">
        <w:tc>
          <w:tcPr>
            <w:tcW w:w="4315" w:type="dxa"/>
          </w:tcPr>
          <w:p w14:paraId="30C5F90D" w14:textId="77777777" w:rsidR="00FC0681" w:rsidRDefault="00FC0681" w:rsidP="00DC4376">
            <w:pPr>
              <w:rPr>
                <w:lang w:val="en-SG"/>
              </w:rPr>
            </w:pPr>
            <w:r>
              <w:rPr>
                <w:lang w:val="en-SG"/>
              </w:rPr>
              <w:t>Socket</w:t>
            </w:r>
          </w:p>
        </w:tc>
        <w:tc>
          <w:tcPr>
            <w:tcW w:w="4315" w:type="dxa"/>
          </w:tcPr>
          <w:p w14:paraId="35F02491" w14:textId="2D82665E" w:rsidR="00FC0681" w:rsidRDefault="00FC0681" w:rsidP="00DC4376">
            <w:pPr>
              <w:rPr>
                <w:lang w:val="en-SG"/>
              </w:rPr>
            </w:pPr>
            <w:r w:rsidRPr="00911C31">
              <w:rPr>
                <w:lang w:val="en-SG"/>
              </w:rPr>
              <w:t>1.8636</w:t>
            </w:r>
          </w:p>
        </w:tc>
      </w:tr>
      <w:tr w:rsidR="00FC0681" w14:paraId="48B53175" w14:textId="77777777" w:rsidTr="00DC4376">
        <w:tc>
          <w:tcPr>
            <w:tcW w:w="4315" w:type="dxa"/>
          </w:tcPr>
          <w:p w14:paraId="15DD4341" w14:textId="77777777" w:rsidR="00FC0681" w:rsidRDefault="00FC0681" w:rsidP="00DC4376">
            <w:pPr>
              <w:rPr>
                <w:lang w:val="en-SG"/>
              </w:rPr>
            </w:pPr>
            <w:r>
              <w:rPr>
                <w:lang w:val="en-SG"/>
              </w:rPr>
              <w:t>Task</w:t>
            </w:r>
          </w:p>
        </w:tc>
        <w:tc>
          <w:tcPr>
            <w:tcW w:w="4315" w:type="dxa"/>
          </w:tcPr>
          <w:p w14:paraId="6469C4F1" w14:textId="6D5CC622" w:rsidR="00FC0681" w:rsidRDefault="00FC0681" w:rsidP="00DC4376">
            <w:pPr>
              <w:rPr>
                <w:lang w:val="en-SG"/>
              </w:rPr>
            </w:pPr>
            <w:r w:rsidRPr="00911C31">
              <w:rPr>
                <w:lang w:val="en-SG"/>
              </w:rPr>
              <w:t>3.4637</w:t>
            </w:r>
          </w:p>
        </w:tc>
      </w:tr>
    </w:tbl>
    <w:p w14:paraId="3F018410" w14:textId="2AC30228" w:rsidR="004F5D4F" w:rsidRPr="00845602" w:rsidRDefault="004F5D4F" w:rsidP="004F5D4F">
      <w:pPr>
        <w:jc w:val="center"/>
        <w:rPr>
          <w:b/>
          <w:bCs/>
          <w:sz w:val="16"/>
          <w:szCs w:val="16"/>
          <w:lang w:val="en-GB"/>
        </w:rPr>
      </w:pPr>
      <w:r>
        <w:rPr>
          <w:b/>
          <w:bCs/>
          <w:sz w:val="16"/>
          <w:szCs w:val="16"/>
          <w:lang w:val="en-GB"/>
        </w:rPr>
        <w:t>Table 1</w:t>
      </w:r>
      <w:r w:rsidR="00265D63">
        <w:rPr>
          <w:b/>
          <w:bCs/>
          <w:sz w:val="16"/>
          <w:szCs w:val="16"/>
          <w:lang w:val="en-GB"/>
        </w:rPr>
        <w:t>6:</w:t>
      </w:r>
      <w:r>
        <w:rPr>
          <w:b/>
          <w:bCs/>
          <w:sz w:val="16"/>
          <w:szCs w:val="16"/>
          <w:lang w:val="en-GB"/>
        </w:rPr>
        <w:t xml:space="preserve"> Euclidean distance between nodes of the same type found in </w:t>
      </w:r>
      <w:r w:rsidR="00265D63">
        <w:rPr>
          <w:b/>
          <w:bCs/>
          <w:sz w:val="16"/>
          <w:szCs w:val="16"/>
          <w:lang w:val="en-GB"/>
        </w:rPr>
        <w:t>Command Injection attack and benign Local Host Ping Graphs</w:t>
      </w:r>
    </w:p>
    <w:p w14:paraId="4798F9B2" w14:textId="77777777" w:rsidR="00911C31" w:rsidRDefault="00911C31" w:rsidP="00911C31">
      <w:pPr>
        <w:rPr>
          <w:lang w:val="en-SG"/>
        </w:rPr>
      </w:pPr>
    </w:p>
    <w:p w14:paraId="52AFEA7E" w14:textId="77777777" w:rsidR="00911C31" w:rsidRPr="00FC0681" w:rsidRDefault="00911C31" w:rsidP="00911C31">
      <w:pPr>
        <w:rPr>
          <w:b/>
          <w:bCs/>
          <w:u w:val="single"/>
          <w:lang w:val="en-SG"/>
        </w:rPr>
      </w:pPr>
      <w:r w:rsidRPr="00FC0681">
        <w:rPr>
          <w:b/>
          <w:bCs/>
          <w:u w:val="single"/>
          <w:lang w:val="en-SG"/>
        </w:rPr>
        <w:t>Comparing node features of SQLINJECTION and DATABASEENTRY Graphs</w:t>
      </w:r>
    </w:p>
    <w:p w14:paraId="11C0CC54" w14:textId="20A35783" w:rsidR="00FC0681" w:rsidRDefault="00FC068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3F33779" w14:textId="77777777" w:rsidTr="00DC4376">
        <w:tc>
          <w:tcPr>
            <w:tcW w:w="4315" w:type="dxa"/>
          </w:tcPr>
          <w:p w14:paraId="693EBFB3" w14:textId="77777777" w:rsidR="00FC0681" w:rsidRDefault="00FC0681" w:rsidP="00DC4376">
            <w:pPr>
              <w:rPr>
                <w:lang w:val="en-SG"/>
              </w:rPr>
            </w:pPr>
            <w:r>
              <w:rPr>
                <w:lang w:val="en-SG"/>
              </w:rPr>
              <w:t>Node Type</w:t>
            </w:r>
          </w:p>
        </w:tc>
        <w:tc>
          <w:tcPr>
            <w:tcW w:w="4315" w:type="dxa"/>
          </w:tcPr>
          <w:p w14:paraId="274D1A35" w14:textId="4B4BAE8B" w:rsidR="00FC0681" w:rsidRDefault="00E80260" w:rsidP="00DC4376">
            <w:pPr>
              <w:rPr>
                <w:lang w:val="en-SG"/>
              </w:rPr>
            </w:pPr>
            <w:r>
              <w:rPr>
                <w:lang w:val="en-SG"/>
              </w:rPr>
              <w:t>Euclidean Distance</w:t>
            </w:r>
          </w:p>
        </w:tc>
      </w:tr>
      <w:tr w:rsidR="00FC0681" w14:paraId="0514ADDE" w14:textId="77777777" w:rsidTr="00DC4376">
        <w:tc>
          <w:tcPr>
            <w:tcW w:w="4315" w:type="dxa"/>
          </w:tcPr>
          <w:p w14:paraId="34A3FD17" w14:textId="77777777" w:rsidR="00FC0681" w:rsidRDefault="00FC0681" w:rsidP="00DC4376">
            <w:pPr>
              <w:rPr>
                <w:lang w:val="en-SG"/>
              </w:rPr>
            </w:pPr>
            <w:r>
              <w:rPr>
                <w:lang w:val="en-SG"/>
              </w:rPr>
              <w:t>Address</w:t>
            </w:r>
          </w:p>
        </w:tc>
        <w:tc>
          <w:tcPr>
            <w:tcW w:w="4315" w:type="dxa"/>
          </w:tcPr>
          <w:p w14:paraId="123136EC" w14:textId="31865885" w:rsidR="00FC0681" w:rsidRDefault="00FC0681" w:rsidP="00DC4376">
            <w:pPr>
              <w:rPr>
                <w:lang w:val="en-SG"/>
              </w:rPr>
            </w:pPr>
            <w:r>
              <w:rPr>
                <w:lang w:val="en-SG"/>
              </w:rPr>
              <w:t>0.0</w:t>
            </w:r>
          </w:p>
        </w:tc>
      </w:tr>
      <w:tr w:rsidR="00FC0681" w14:paraId="4E9B3401" w14:textId="77777777" w:rsidTr="00DC4376">
        <w:tc>
          <w:tcPr>
            <w:tcW w:w="4315" w:type="dxa"/>
          </w:tcPr>
          <w:p w14:paraId="055EBE9F" w14:textId="77777777" w:rsidR="00FC0681" w:rsidRDefault="00FC0681" w:rsidP="00DC4376">
            <w:pPr>
              <w:rPr>
                <w:lang w:val="en-SG"/>
              </w:rPr>
            </w:pPr>
            <w:r>
              <w:rPr>
                <w:lang w:val="en-SG"/>
              </w:rPr>
              <w:t>File</w:t>
            </w:r>
          </w:p>
        </w:tc>
        <w:tc>
          <w:tcPr>
            <w:tcW w:w="4315" w:type="dxa"/>
          </w:tcPr>
          <w:p w14:paraId="1EC38A3E" w14:textId="6CF56C3A" w:rsidR="00FC0681" w:rsidRDefault="00FC0681" w:rsidP="00DC4376">
            <w:pPr>
              <w:rPr>
                <w:lang w:val="en-SG"/>
              </w:rPr>
            </w:pPr>
            <w:r>
              <w:rPr>
                <w:lang w:val="en-SG"/>
              </w:rPr>
              <w:t>4.2610</w:t>
            </w:r>
          </w:p>
        </w:tc>
      </w:tr>
      <w:tr w:rsidR="00FC0681" w14:paraId="60CC81BD" w14:textId="77777777" w:rsidTr="00DC4376">
        <w:tc>
          <w:tcPr>
            <w:tcW w:w="4315" w:type="dxa"/>
          </w:tcPr>
          <w:p w14:paraId="3326EF25" w14:textId="77777777" w:rsidR="00FC0681" w:rsidRDefault="00FC0681" w:rsidP="00DC4376">
            <w:pPr>
              <w:rPr>
                <w:lang w:val="en-SG"/>
              </w:rPr>
            </w:pPr>
            <w:proofErr w:type="spellStart"/>
            <w:r>
              <w:rPr>
                <w:lang w:val="en-SG"/>
              </w:rPr>
              <w:t>Iattr</w:t>
            </w:r>
            <w:proofErr w:type="spellEnd"/>
          </w:p>
        </w:tc>
        <w:tc>
          <w:tcPr>
            <w:tcW w:w="4315" w:type="dxa"/>
          </w:tcPr>
          <w:p w14:paraId="77B11DAE" w14:textId="3DC8AE02" w:rsidR="00FC0681" w:rsidRDefault="00FC0681" w:rsidP="00DC4376">
            <w:pPr>
              <w:rPr>
                <w:lang w:val="en-SG"/>
              </w:rPr>
            </w:pPr>
            <w:r w:rsidRPr="00911C31">
              <w:rPr>
                <w:lang w:val="en-SG"/>
              </w:rPr>
              <w:t>0</w:t>
            </w:r>
            <w:r>
              <w:rPr>
                <w:lang w:val="en-SG"/>
              </w:rPr>
              <w:t>.0</w:t>
            </w:r>
          </w:p>
        </w:tc>
      </w:tr>
      <w:tr w:rsidR="00FC0681" w14:paraId="4FE3FB60" w14:textId="77777777" w:rsidTr="00DC4376">
        <w:tc>
          <w:tcPr>
            <w:tcW w:w="4315" w:type="dxa"/>
          </w:tcPr>
          <w:p w14:paraId="209A0E4C" w14:textId="77777777" w:rsidR="00FC0681" w:rsidRDefault="00FC0681" w:rsidP="00DC4376">
            <w:pPr>
              <w:rPr>
                <w:lang w:val="en-SG"/>
              </w:rPr>
            </w:pPr>
            <w:r>
              <w:rPr>
                <w:lang w:val="en-SG"/>
              </w:rPr>
              <w:t>Link</w:t>
            </w:r>
          </w:p>
        </w:tc>
        <w:tc>
          <w:tcPr>
            <w:tcW w:w="4315" w:type="dxa"/>
          </w:tcPr>
          <w:p w14:paraId="51233CE5" w14:textId="3C8BBB50" w:rsidR="00FC0681" w:rsidRDefault="00FC0681" w:rsidP="00DC4376">
            <w:pPr>
              <w:rPr>
                <w:lang w:val="en-SG"/>
              </w:rPr>
            </w:pPr>
            <w:r w:rsidRPr="00911C31">
              <w:rPr>
                <w:lang w:val="en-SG"/>
              </w:rPr>
              <w:t>0.0</w:t>
            </w:r>
            <w:r>
              <w:rPr>
                <w:lang w:val="en-SG"/>
              </w:rPr>
              <w:t>232</w:t>
            </w:r>
          </w:p>
        </w:tc>
      </w:tr>
      <w:tr w:rsidR="00FC0681" w14:paraId="39817A98" w14:textId="77777777" w:rsidTr="00DC4376">
        <w:tc>
          <w:tcPr>
            <w:tcW w:w="4315" w:type="dxa"/>
          </w:tcPr>
          <w:p w14:paraId="782F7813" w14:textId="77777777" w:rsidR="00FC0681" w:rsidRDefault="00FC0681" w:rsidP="00DC4376">
            <w:pPr>
              <w:rPr>
                <w:lang w:val="en-SG"/>
              </w:rPr>
            </w:pPr>
            <w:r>
              <w:rPr>
                <w:lang w:val="en-SG"/>
              </w:rPr>
              <w:t>Machine</w:t>
            </w:r>
          </w:p>
        </w:tc>
        <w:tc>
          <w:tcPr>
            <w:tcW w:w="4315" w:type="dxa"/>
          </w:tcPr>
          <w:p w14:paraId="501E67D0" w14:textId="32B19C21" w:rsidR="00FC0681" w:rsidRDefault="00FC0681" w:rsidP="00DC4376">
            <w:pPr>
              <w:rPr>
                <w:lang w:val="en-SG"/>
              </w:rPr>
            </w:pPr>
            <w:r w:rsidRPr="00911C31">
              <w:rPr>
                <w:lang w:val="en-SG"/>
              </w:rPr>
              <w:t>11.2</w:t>
            </w:r>
            <w:r>
              <w:rPr>
                <w:lang w:val="en-SG"/>
              </w:rPr>
              <w:t>493</w:t>
            </w:r>
          </w:p>
        </w:tc>
      </w:tr>
      <w:tr w:rsidR="00FC0681" w14:paraId="4EF48130" w14:textId="77777777" w:rsidTr="00DC4376">
        <w:tc>
          <w:tcPr>
            <w:tcW w:w="4315" w:type="dxa"/>
          </w:tcPr>
          <w:p w14:paraId="3748DF81" w14:textId="77777777" w:rsidR="00FC0681" w:rsidRDefault="00FC0681" w:rsidP="00DC4376">
            <w:pPr>
              <w:rPr>
                <w:lang w:val="en-SG"/>
              </w:rPr>
            </w:pPr>
            <w:r>
              <w:rPr>
                <w:lang w:val="en-SG"/>
              </w:rPr>
              <w:t>Path</w:t>
            </w:r>
          </w:p>
        </w:tc>
        <w:tc>
          <w:tcPr>
            <w:tcW w:w="4315" w:type="dxa"/>
          </w:tcPr>
          <w:p w14:paraId="01B319E1" w14:textId="39E81F06" w:rsidR="00FC0681" w:rsidRDefault="00FC0681" w:rsidP="00DC4376">
            <w:pPr>
              <w:rPr>
                <w:lang w:val="en-SG"/>
              </w:rPr>
            </w:pPr>
            <w:r w:rsidRPr="00911C31">
              <w:rPr>
                <w:lang w:val="en-SG"/>
              </w:rPr>
              <w:t>0.</w:t>
            </w:r>
            <w:r>
              <w:rPr>
                <w:lang w:val="en-SG"/>
              </w:rPr>
              <w:t>0154</w:t>
            </w:r>
          </w:p>
        </w:tc>
      </w:tr>
      <w:tr w:rsidR="00FC0681" w14:paraId="54C63F9B" w14:textId="77777777" w:rsidTr="00DC4376">
        <w:tc>
          <w:tcPr>
            <w:tcW w:w="4315" w:type="dxa"/>
          </w:tcPr>
          <w:p w14:paraId="150CEDFA" w14:textId="77777777" w:rsidR="00FC0681" w:rsidRDefault="00FC0681" w:rsidP="00DC4376">
            <w:pPr>
              <w:rPr>
                <w:lang w:val="en-SG"/>
              </w:rPr>
            </w:pPr>
            <w:r>
              <w:rPr>
                <w:lang w:val="en-SG"/>
              </w:rPr>
              <w:t xml:space="preserve">Pipe </w:t>
            </w:r>
          </w:p>
        </w:tc>
        <w:tc>
          <w:tcPr>
            <w:tcW w:w="4315" w:type="dxa"/>
          </w:tcPr>
          <w:p w14:paraId="2C124AA4" w14:textId="64C8B438" w:rsidR="00FC0681" w:rsidRDefault="00FC0681" w:rsidP="00DC4376">
            <w:pPr>
              <w:rPr>
                <w:lang w:val="en-SG"/>
              </w:rPr>
            </w:pPr>
            <w:r w:rsidRPr="00911C31">
              <w:rPr>
                <w:lang w:val="en-SG"/>
              </w:rPr>
              <w:t>0.01</w:t>
            </w:r>
            <w:r>
              <w:rPr>
                <w:lang w:val="en-SG"/>
              </w:rPr>
              <w:t>22</w:t>
            </w:r>
          </w:p>
        </w:tc>
      </w:tr>
      <w:tr w:rsidR="00FC0681" w14:paraId="2D6345E8" w14:textId="77777777" w:rsidTr="00DC4376">
        <w:tc>
          <w:tcPr>
            <w:tcW w:w="4315" w:type="dxa"/>
          </w:tcPr>
          <w:p w14:paraId="548308D4" w14:textId="77777777" w:rsidR="00FC0681" w:rsidRDefault="00FC0681" w:rsidP="00DC4376">
            <w:pPr>
              <w:rPr>
                <w:lang w:val="en-SG"/>
              </w:rPr>
            </w:pPr>
            <w:proofErr w:type="spellStart"/>
            <w:r>
              <w:rPr>
                <w:lang w:val="en-SG"/>
              </w:rPr>
              <w:t>Process_Memory</w:t>
            </w:r>
            <w:proofErr w:type="spellEnd"/>
          </w:p>
        </w:tc>
        <w:tc>
          <w:tcPr>
            <w:tcW w:w="4315" w:type="dxa"/>
          </w:tcPr>
          <w:p w14:paraId="41F69FF5" w14:textId="19B68B8F" w:rsidR="00FC0681" w:rsidRDefault="00FC0681" w:rsidP="00DC4376">
            <w:pPr>
              <w:rPr>
                <w:lang w:val="en-SG"/>
              </w:rPr>
            </w:pPr>
            <w:r w:rsidRPr="00911C31">
              <w:rPr>
                <w:lang w:val="en-SG"/>
              </w:rPr>
              <w:t>2.</w:t>
            </w:r>
            <w:r>
              <w:rPr>
                <w:lang w:val="en-SG"/>
              </w:rPr>
              <w:t>7710</w:t>
            </w:r>
          </w:p>
        </w:tc>
      </w:tr>
      <w:tr w:rsidR="00FC0681" w14:paraId="2834591B" w14:textId="77777777" w:rsidTr="00DC4376">
        <w:tc>
          <w:tcPr>
            <w:tcW w:w="4315" w:type="dxa"/>
          </w:tcPr>
          <w:p w14:paraId="547DAF32" w14:textId="77777777" w:rsidR="00FC0681" w:rsidRDefault="00FC0681" w:rsidP="00DC4376">
            <w:pPr>
              <w:rPr>
                <w:lang w:val="en-SG"/>
              </w:rPr>
            </w:pPr>
            <w:r>
              <w:rPr>
                <w:lang w:val="en-SG"/>
              </w:rPr>
              <w:t>Socket</w:t>
            </w:r>
          </w:p>
        </w:tc>
        <w:tc>
          <w:tcPr>
            <w:tcW w:w="4315" w:type="dxa"/>
          </w:tcPr>
          <w:p w14:paraId="74B6E9CD" w14:textId="4A01395A" w:rsidR="00FC0681" w:rsidRDefault="00FC0681" w:rsidP="00DC4376">
            <w:pPr>
              <w:rPr>
                <w:lang w:val="en-SG"/>
              </w:rPr>
            </w:pPr>
            <w:r w:rsidRPr="00911C31">
              <w:rPr>
                <w:lang w:val="en-SG"/>
              </w:rPr>
              <w:t>1.</w:t>
            </w:r>
            <w:r>
              <w:rPr>
                <w:lang w:val="en-SG"/>
              </w:rPr>
              <w:t>6098</w:t>
            </w:r>
          </w:p>
        </w:tc>
      </w:tr>
      <w:tr w:rsidR="00FC0681" w14:paraId="10CA1B9D" w14:textId="77777777" w:rsidTr="00DC4376">
        <w:tc>
          <w:tcPr>
            <w:tcW w:w="4315" w:type="dxa"/>
          </w:tcPr>
          <w:p w14:paraId="7B4B2F68" w14:textId="77777777" w:rsidR="00FC0681" w:rsidRDefault="00FC0681" w:rsidP="00DC4376">
            <w:pPr>
              <w:rPr>
                <w:lang w:val="en-SG"/>
              </w:rPr>
            </w:pPr>
            <w:r>
              <w:rPr>
                <w:lang w:val="en-SG"/>
              </w:rPr>
              <w:t>Task</w:t>
            </w:r>
          </w:p>
        </w:tc>
        <w:tc>
          <w:tcPr>
            <w:tcW w:w="4315" w:type="dxa"/>
          </w:tcPr>
          <w:p w14:paraId="0E669761" w14:textId="0925072A" w:rsidR="00FC0681" w:rsidRDefault="00FC0681" w:rsidP="00DC4376">
            <w:pPr>
              <w:rPr>
                <w:lang w:val="en-SG"/>
              </w:rPr>
            </w:pPr>
            <w:r>
              <w:rPr>
                <w:lang w:val="en-SG"/>
              </w:rPr>
              <w:t>2.7836</w:t>
            </w:r>
          </w:p>
        </w:tc>
      </w:tr>
    </w:tbl>
    <w:p w14:paraId="62470C25" w14:textId="447510E3" w:rsidR="004F5D4F" w:rsidRPr="00845602" w:rsidRDefault="004F5D4F" w:rsidP="004F5D4F">
      <w:pPr>
        <w:jc w:val="center"/>
        <w:rPr>
          <w:b/>
          <w:bCs/>
          <w:sz w:val="16"/>
          <w:szCs w:val="16"/>
          <w:lang w:val="en-GB"/>
        </w:rPr>
      </w:pPr>
      <w:r>
        <w:rPr>
          <w:b/>
          <w:bCs/>
          <w:sz w:val="16"/>
          <w:szCs w:val="16"/>
          <w:lang w:val="en-GB"/>
        </w:rPr>
        <w:t>Table 1</w:t>
      </w:r>
      <w:r w:rsidR="00265D63">
        <w:rPr>
          <w:b/>
          <w:bCs/>
          <w:sz w:val="16"/>
          <w:szCs w:val="16"/>
          <w:lang w:val="en-GB"/>
        </w:rPr>
        <w:t>7</w:t>
      </w:r>
      <w:r>
        <w:rPr>
          <w:b/>
          <w:bCs/>
          <w:sz w:val="16"/>
          <w:szCs w:val="16"/>
          <w:lang w:val="en-GB"/>
        </w:rPr>
        <w:t>: Euclidean distance between nodes of the same type found in XSS Reflected intrusion and benign Questionnaire Completion Graphs</w:t>
      </w:r>
    </w:p>
    <w:p w14:paraId="5E46EEE1" w14:textId="77777777" w:rsidR="004F5D4F" w:rsidRDefault="004F5D4F" w:rsidP="00911C31">
      <w:pPr>
        <w:rPr>
          <w:b/>
          <w:bCs/>
          <w:u w:val="single"/>
          <w:lang w:val="en-SG"/>
        </w:rPr>
      </w:pPr>
    </w:p>
    <w:p w14:paraId="4264FF68" w14:textId="77777777" w:rsidR="004F5D4F" w:rsidRDefault="004F5D4F" w:rsidP="00911C31">
      <w:pPr>
        <w:rPr>
          <w:b/>
          <w:bCs/>
          <w:u w:val="single"/>
          <w:lang w:val="en-SG"/>
        </w:rPr>
      </w:pPr>
    </w:p>
    <w:p w14:paraId="21315C09" w14:textId="77777777" w:rsidR="004F5D4F" w:rsidRDefault="004F5D4F" w:rsidP="00911C31">
      <w:pPr>
        <w:rPr>
          <w:b/>
          <w:bCs/>
          <w:u w:val="single"/>
          <w:lang w:val="en-SG"/>
        </w:rPr>
      </w:pPr>
    </w:p>
    <w:p w14:paraId="2EC0CF1F" w14:textId="77777777" w:rsidR="004F5D4F" w:rsidRDefault="004F5D4F" w:rsidP="00911C31">
      <w:pPr>
        <w:rPr>
          <w:b/>
          <w:bCs/>
          <w:u w:val="single"/>
          <w:lang w:val="en-SG"/>
        </w:rPr>
      </w:pPr>
    </w:p>
    <w:p w14:paraId="07B22A2C" w14:textId="77777777" w:rsidR="004F5D4F" w:rsidRDefault="004F5D4F" w:rsidP="00911C31">
      <w:pPr>
        <w:rPr>
          <w:b/>
          <w:bCs/>
          <w:u w:val="single"/>
          <w:lang w:val="en-SG"/>
        </w:rPr>
      </w:pPr>
    </w:p>
    <w:p w14:paraId="3B1317EA" w14:textId="77777777" w:rsidR="004F5D4F" w:rsidRDefault="004F5D4F" w:rsidP="00911C31">
      <w:pPr>
        <w:rPr>
          <w:b/>
          <w:bCs/>
          <w:u w:val="single"/>
          <w:lang w:val="en-SG"/>
        </w:rPr>
      </w:pPr>
    </w:p>
    <w:p w14:paraId="3B9FA3A0" w14:textId="77777777" w:rsidR="004F5D4F" w:rsidRDefault="004F5D4F" w:rsidP="00911C31">
      <w:pPr>
        <w:rPr>
          <w:b/>
          <w:bCs/>
          <w:u w:val="single"/>
          <w:lang w:val="en-SG"/>
        </w:rPr>
      </w:pPr>
    </w:p>
    <w:p w14:paraId="363986EC" w14:textId="77777777" w:rsidR="004F5D4F" w:rsidRDefault="004F5D4F" w:rsidP="00911C31">
      <w:pPr>
        <w:rPr>
          <w:b/>
          <w:bCs/>
          <w:u w:val="single"/>
          <w:lang w:val="en-SG"/>
        </w:rPr>
      </w:pPr>
    </w:p>
    <w:p w14:paraId="2836D218" w14:textId="77777777" w:rsidR="004F5D4F" w:rsidRDefault="004F5D4F" w:rsidP="00911C31">
      <w:pPr>
        <w:rPr>
          <w:b/>
          <w:bCs/>
          <w:u w:val="single"/>
          <w:lang w:val="en-SG"/>
        </w:rPr>
      </w:pPr>
    </w:p>
    <w:p w14:paraId="191722E7" w14:textId="77777777" w:rsidR="004F5D4F" w:rsidRDefault="004F5D4F" w:rsidP="00911C31">
      <w:pPr>
        <w:rPr>
          <w:b/>
          <w:bCs/>
          <w:u w:val="single"/>
          <w:lang w:val="en-SG"/>
        </w:rPr>
      </w:pPr>
    </w:p>
    <w:p w14:paraId="28733DE6" w14:textId="77777777" w:rsidR="004F5D4F" w:rsidRDefault="004F5D4F" w:rsidP="00911C31">
      <w:pPr>
        <w:rPr>
          <w:b/>
          <w:bCs/>
          <w:u w:val="single"/>
          <w:lang w:val="en-SG"/>
        </w:rPr>
      </w:pPr>
    </w:p>
    <w:p w14:paraId="55FC7E3B" w14:textId="77777777" w:rsidR="004F5D4F" w:rsidRDefault="004F5D4F" w:rsidP="00911C31">
      <w:pPr>
        <w:rPr>
          <w:b/>
          <w:bCs/>
          <w:u w:val="single"/>
          <w:lang w:val="en-SG"/>
        </w:rPr>
      </w:pPr>
    </w:p>
    <w:p w14:paraId="1AC82FFB" w14:textId="77777777" w:rsidR="004F5D4F" w:rsidRDefault="004F5D4F" w:rsidP="00911C31">
      <w:pPr>
        <w:rPr>
          <w:b/>
          <w:bCs/>
          <w:u w:val="single"/>
          <w:lang w:val="en-SG"/>
        </w:rPr>
      </w:pPr>
    </w:p>
    <w:p w14:paraId="58D688ED" w14:textId="77777777" w:rsidR="004F5D4F" w:rsidRDefault="004F5D4F" w:rsidP="00911C31">
      <w:pPr>
        <w:rPr>
          <w:b/>
          <w:bCs/>
          <w:u w:val="single"/>
          <w:lang w:val="en-SG"/>
        </w:rPr>
      </w:pPr>
    </w:p>
    <w:p w14:paraId="36F54826" w14:textId="1063C345" w:rsidR="00911C31" w:rsidRDefault="00911C31" w:rsidP="00911C31">
      <w:pPr>
        <w:rPr>
          <w:b/>
          <w:bCs/>
          <w:u w:val="single"/>
          <w:lang w:val="en-SG"/>
        </w:rPr>
      </w:pPr>
      <w:r w:rsidRPr="00FC0681">
        <w:rPr>
          <w:b/>
          <w:bCs/>
          <w:u w:val="single"/>
          <w:lang w:val="en-SG"/>
        </w:rPr>
        <w:t>Comparing node features of BRUTEFORCE and LOGIN Graphs</w:t>
      </w:r>
    </w:p>
    <w:p w14:paraId="7F3D4BC2" w14:textId="77777777" w:rsidR="00FC0681" w:rsidRDefault="00FC0681"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494EB32" w14:textId="77777777" w:rsidTr="00EA6DDF">
        <w:tc>
          <w:tcPr>
            <w:tcW w:w="4315" w:type="dxa"/>
          </w:tcPr>
          <w:p w14:paraId="5C891009" w14:textId="77777777" w:rsidR="00FC0681" w:rsidRDefault="00FC0681" w:rsidP="00DC4376">
            <w:pPr>
              <w:rPr>
                <w:lang w:val="en-SG"/>
              </w:rPr>
            </w:pPr>
            <w:r>
              <w:rPr>
                <w:lang w:val="en-SG"/>
              </w:rPr>
              <w:t>Node Type</w:t>
            </w:r>
          </w:p>
        </w:tc>
        <w:tc>
          <w:tcPr>
            <w:tcW w:w="4315" w:type="dxa"/>
          </w:tcPr>
          <w:p w14:paraId="11390C2E" w14:textId="514F8179" w:rsidR="00FC0681" w:rsidRDefault="00E80260" w:rsidP="00DC4376">
            <w:pPr>
              <w:rPr>
                <w:lang w:val="en-SG"/>
              </w:rPr>
            </w:pPr>
            <w:r>
              <w:rPr>
                <w:lang w:val="en-SG"/>
              </w:rPr>
              <w:t>Euclidean Distance</w:t>
            </w:r>
          </w:p>
        </w:tc>
      </w:tr>
      <w:tr w:rsidR="00FC0681" w14:paraId="53A5E848" w14:textId="77777777" w:rsidTr="00EA6DDF">
        <w:tc>
          <w:tcPr>
            <w:tcW w:w="4315" w:type="dxa"/>
          </w:tcPr>
          <w:p w14:paraId="700FB6A0" w14:textId="77777777" w:rsidR="00FC0681" w:rsidRDefault="00FC0681" w:rsidP="00DC4376">
            <w:pPr>
              <w:rPr>
                <w:lang w:val="en-SG"/>
              </w:rPr>
            </w:pPr>
            <w:r>
              <w:rPr>
                <w:lang w:val="en-SG"/>
              </w:rPr>
              <w:t>Address</w:t>
            </w:r>
          </w:p>
        </w:tc>
        <w:tc>
          <w:tcPr>
            <w:tcW w:w="4315" w:type="dxa"/>
          </w:tcPr>
          <w:p w14:paraId="25DE13AF" w14:textId="0F0EC58E" w:rsidR="00FC0681" w:rsidRDefault="00FC0681" w:rsidP="00DC4376">
            <w:pPr>
              <w:rPr>
                <w:lang w:val="en-SG"/>
              </w:rPr>
            </w:pPr>
            <w:r>
              <w:rPr>
                <w:lang w:val="en-SG"/>
              </w:rPr>
              <w:t>0.0</w:t>
            </w:r>
          </w:p>
        </w:tc>
      </w:tr>
      <w:tr w:rsidR="00FC0681" w14:paraId="63481E99" w14:textId="77777777" w:rsidTr="00EA6DDF">
        <w:tc>
          <w:tcPr>
            <w:tcW w:w="4315" w:type="dxa"/>
          </w:tcPr>
          <w:p w14:paraId="1ECCE57B" w14:textId="77777777" w:rsidR="00FC0681" w:rsidRDefault="00FC0681" w:rsidP="00DC4376">
            <w:pPr>
              <w:rPr>
                <w:lang w:val="en-SG"/>
              </w:rPr>
            </w:pPr>
            <w:r>
              <w:rPr>
                <w:lang w:val="en-SG"/>
              </w:rPr>
              <w:t>File</w:t>
            </w:r>
          </w:p>
        </w:tc>
        <w:tc>
          <w:tcPr>
            <w:tcW w:w="4315" w:type="dxa"/>
          </w:tcPr>
          <w:p w14:paraId="358C5290" w14:textId="6776E706" w:rsidR="00FC0681" w:rsidRDefault="00FC0681" w:rsidP="00DC4376">
            <w:pPr>
              <w:rPr>
                <w:lang w:val="en-SG"/>
              </w:rPr>
            </w:pPr>
            <w:r w:rsidRPr="00911C31">
              <w:rPr>
                <w:lang w:val="en-SG"/>
              </w:rPr>
              <w:t>3.</w:t>
            </w:r>
            <w:r>
              <w:rPr>
                <w:lang w:val="en-SG"/>
              </w:rPr>
              <w:t>8742</w:t>
            </w:r>
          </w:p>
        </w:tc>
      </w:tr>
      <w:tr w:rsidR="00FC0681" w14:paraId="69F2F737" w14:textId="77777777" w:rsidTr="00EA6DDF">
        <w:tc>
          <w:tcPr>
            <w:tcW w:w="4315" w:type="dxa"/>
          </w:tcPr>
          <w:p w14:paraId="60CACDF0" w14:textId="77777777" w:rsidR="00FC0681" w:rsidRDefault="00FC0681" w:rsidP="00DC4376">
            <w:pPr>
              <w:rPr>
                <w:lang w:val="en-SG"/>
              </w:rPr>
            </w:pPr>
            <w:proofErr w:type="spellStart"/>
            <w:r>
              <w:rPr>
                <w:lang w:val="en-SG"/>
              </w:rPr>
              <w:t>Iattr</w:t>
            </w:r>
            <w:proofErr w:type="spellEnd"/>
          </w:p>
        </w:tc>
        <w:tc>
          <w:tcPr>
            <w:tcW w:w="4315" w:type="dxa"/>
          </w:tcPr>
          <w:p w14:paraId="5F4B61C7" w14:textId="419F04CB" w:rsidR="00FC0681" w:rsidRDefault="00FC0681" w:rsidP="00DC4376">
            <w:pPr>
              <w:rPr>
                <w:lang w:val="en-SG"/>
              </w:rPr>
            </w:pPr>
            <w:r w:rsidRPr="00911C31">
              <w:rPr>
                <w:lang w:val="en-SG"/>
              </w:rPr>
              <w:t>0.</w:t>
            </w:r>
            <w:r>
              <w:rPr>
                <w:lang w:val="en-SG"/>
              </w:rPr>
              <w:t>0012</w:t>
            </w:r>
          </w:p>
        </w:tc>
      </w:tr>
      <w:tr w:rsidR="00FC0681" w14:paraId="591F3F62" w14:textId="77777777" w:rsidTr="00EA6DDF">
        <w:tc>
          <w:tcPr>
            <w:tcW w:w="4315" w:type="dxa"/>
          </w:tcPr>
          <w:p w14:paraId="2902F6B6" w14:textId="77777777" w:rsidR="00FC0681" w:rsidRDefault="00FC0681" w:rsidP="00DC4376">
            <w:pPr>
              <w:rPr>
                <w:lang w:val="en-SG"/>
              </w:rPr>
            </w:pPr>
            <w:r>
              <w:rPr>
                <w:lang w:val="en-SG"/>
              </w:rPr>
              <w:t>Link</w:t>
            </w:r>
          </w:p>
        </w:tc>
        <w:tc>
          <w:tcPr>
            <w:tcW w:w="4315" w:type="dxa"/>
          </w:tcPr>
          <w:p w14:paraId="71BF7603" w14:textId="78ECCA20" w:rsidR="00FC0681" w:rsidRDefault="00FC0681" w:rsidP="00DC4376">
            <w:pPr>
              <w:rPr>
                <w:lang w:val="en-SG"/>
              </w:rPr>
            </w:pPr>
            <w:r w:rsidRPr="00911C31">
              <w:rPr>
                <w:lang w:val="en-SG"/>
              </w:rPr>
              <w:t>0.0</w:t>
            </w:r>
            <w:r>
              <w:rPr>
                <w:lang w:val="en-SG"/>
              </w:rPr>
              <w:t>888</w:t>
            </w:r>
          </w:p>
        </w:tc>
      </w:tr>
      <w:tr w:rsidR="00FC0681" w14:paraId="7BDE899A" w14:textId="77777777" w:rsidTr="00EA6DDF">
        <w:tc>
          <w:tcPr>
            <w:tcW w:w="4315" w:type="dxa"/>
          </w:tcPr>
          <w:p w14:paraId="1ECF7AD4" w14:textId="77777777" w:rsidR="00FC0681" w:rsidRDefault="00FC0681" w:rsidP="00DC4376">
            <w:pPr>
              <w:rPr>
                <w:lang w:val="en-SG"/>
              </w:rPr>
            </w:pPr>
            <w:r>
              <w:rPr>
                <w:lang w:val="en-SG"/>
              </w:rPr>
              <w:t>Machine</w:t>
            </w:r>
          </w:p>
        </w:tc>
        <w:tc>
          <w:tcPr>
            <w:tcW w:w="4315" w:type="dxa"/>
          </w:tcPr>
          <w:p w14:paraId="18A7E3E5" w14:textId="4232C9FA" w:rsidR="00FC0681" w:rsidRDefault="00FC0681" w:rsidP="00DC4376">
            <w:pPr>
              <w:rPr>
                <w:lang w:val="en-SG"/>
              </w:rPr>
            </w:pPr>
            <w:r w:rsidRPr="00911C31">
              <w:rPr>
                <w:lang w:val="en-SG"/>
              </w:rPr>
              <w:t>11.2</w:t>
            </w:r>
            <w:r>
              <w:rPr>
                <w:lang w:val="en-SG"/>
              </w:rPr>
              <w:t>491</w:t>
            </w:r>
          </w:p>
        </w:tc>
      </w:tr>
      <w:tr w:rsidR="00FC0681" w14:paraId="698683A7" w14:textId="77777777" w:rsidTr="00EA6DDF">
        <w:tc>
          <w:tcPr>
            <w:tcW w:w="4315" w:type="dxa"/>
          </w:tcPr>
          <w:p w14:paraId="2351C8BE" w14:textId="77777777" w:rsidR="00FC0681" w:rsidRDefault="00FC0681" w:rsidP="00DC4376">
            <w:pPr>
              <w:rPr>
                <w:lang w:val="en-SG"/>
              </w:rPr>
            </w:pPr>
            <w:r>
              <w:rPr>
                <w:lang w:val="en-SG"/>
              </w:rPr>
              <w:t>Path</w:t>
            </w:r>
          </w:p>
        </w:tc>
        <w:tc>
          <w:tcPr>
            <w:tcW w:w="4315" w:type="dxa"/>
          </w:tcPr>
          <w:p w14:paraId="138ED4CD" w14:textId="618820B8" w:rsidR="00FC0681" w:rsidRDefault="00FC0681" w:rsidP="00DC4376">
            <w:pPr>
              <w:rPr>
                <w:lang w:val="en-SG"/>
              </w:rPr>
            </w:pPr>
            <w:r w:rsidRPr="00911C31">
              <w:rPr>
                <w:lang w:val="en-SG"/>
              </w:rPr>
              <w:t>0.0</w:t>
            </w:r>
            <w:r w:rsidR="00F1573F">
              <w:rPr>
                <w:lang w:val="en-SG"/>
              </w:rPr>
              <w:t>125</w:t>
            </w:r>
          </w:p>
        </w:tc>
      </w:tr>
      <w:tr w:rsidR="00FC0681" w14:paraId="79F2A8AC" w14:textId="77777777" w:rsidTr="00EA6DDF">
        <w:tc>
          <w:tcPr>
            <w:tcW w:w="4315" w:type="dxa"/>
          </w:tcPr>
          <w:p w14:paraId="68758CEF" w14:textId="77777777" w:rsidR="00FC0681" w:rsidRDefault="00FC0681" w:rsidP="00DC4376">
            <w:pPr>
              <w:rPr>
                <w:lang w:val="en-SG"/>
              </w:rPr>
            </w:pPr>
            <w:r>
              <w:rPr>
                <w:lang w:val="en-SG"/>
              </w:rPr>
              <w:t xml:space="preserve">Pipe </w:t>
            </w:r>
          </w:p>
        </w:tc>
        <w:tc>
          <w:tcPr>
            <w:tcW w:w="4315" w:type="dxa"/>
          </w:tcPr>
          <w:p w14:paraId="00ACA2EA" w14:textId="7267CF6C" w:rsidR="00FC0681" w:rsidRDefault="00FC0681" w:rsidP="00DC4376">
            <w:pPr>
              <w:rPr>
                <w:lang w:val="en-SG"/>
              </w:rPr>
            </w:pPr>
            <w:r w:rsidRPr="00911C31">
              <w:rPr>
                <w:lang w:val="en-SG"/>
              </w:rPr>
              <w:t>0.01</w:t>
            </w:r>
            <w:r w:rsidR="00F1573F">
              <w:rPr>
                <w:lang w:val="en-SG"/>
              </w:rPr>
              <w:t>00</w:t>
            </w:r>
          </w:p>
        </w:tc>
      </w:tr>
      <w:tr w:rsidR="00FC0681" w14:paraId="76347BC1" w14:textId="77777777" w:rsidTr="00EA6DDF">
        <w:tc>
          <w:tcPr>
            <w:tcW w:w="4315" w:type="dxa"/>
          </w:tcPr>
          <w:p w14:paraId="6D3DBB21" w14:textId="77777777" w:rsidR="00FC0681" w:rsidRDefault="00FC0681" w:rsidP="00DC4376">
            <w:pPr>
              <w:rPr>
                <w:lang w:val="en-SG"/>
              </w:rPr>
            </w:pPr>
            <w:proofErr w:type="spellStart"/>
            <w:r>
              <w:rPr>
                <w:lang w:val="en-SG"/>
              </w:rPr>
              <w:t>Process_Memory</w:t>
            </w:r>
            <w:proofErr w:type="spellEnd"/>
          </w:p>
        </w:tc>
        <w:tc>
          <w:tcPr>
            <w:tcW w:w="4315" w:type="dxa"/>
          </w:tcPr>
          <w:p w14:paraId="7440D4E6" w14:textId="5A4C7334" w:rsidR="00FC0681" w:rsidRDefault="00FC0681" w:rsidP="00DC4376">
            <w:pPr>
              <w:rPr>
                <w:lang w:val="en-SG"/>
              </w:rPr>
            </w:pPr>
            <w:r w:rsidRPr="00911C31">
              <w:rPr>
                <w:lang w:val="en-SG"/>
              </w:rPr>
              <w:t>2.</w:t>
            </w:r>
            <w:r w:rsidR="00F1573F">
              <w:rPr>
                <w:lang w:val="en-SG"/>
              </w:rPr>
              <w:t>5919</w:t>
            </w:r>
          </w:p>
        </w:tc>
      </w:tr>
      <w:tr w:rsidR="00FC0681" w14:paraId="2D128027" w14:textId="77777777" w:rsidTr="00EA6DDF">
        <w:tc>
          <w:tcPr>
            <w:tcW w:w="4315" w:type="dxa"/>
          </w:tcPr>
          <w:p w14:paraId="567C9339" w14:textId="77777777" w:rsidR="00FC0681" w:rsidRDefault="00FC0681" w:rsidP="00DC4376">
            <w:pPr>
              <w:rPr>
                <w:lang w:val="en-SG"/>
              </w:rPr>
            </w:pPr>
            <w:r>
              <w:rPr>
                <w:lang w:val="en-SG"/>
              </w:rPr>
              <w:t>Socket</w:t>
            </w:r>
          </w:p>
        </w:tc>
        <w:tc>
          <w:tcPr>
            <w:tcW w:w="4315" w:type="dxa"/>
          </w:tcPr>
          <w:p w14:paraId="0428D225" w14:textId="79363368" w:rsidR="00FC0681" w:rsidRDefault="00FC0681" w:rsidP="00DC4376">
            <w:pPr>
              <w:rPr>
                <w:lang w:val="en-SG"/>
              </w:rPr>
            </w:pPr>
            <w:r w:rsidRPr="00911C31">
              <w:rPr>
                <w:lang w:val="en-SG"/>
              </w:rPr>
              <w:t>1.</w:t>
            </w:r>
            <w:r w:rsidR="00F1573F">
              <w:rPr>
                <w:lang w:val="en-SG"/>
              </w:rPr>
              <w:t>9825</w:t>
            </w:r>
          </w:p>
        </w:tc>
      </w:tr>
      <w:tr w:rsidR="00FC0681" w14:paraId="0E51D878" w14:textId="77777777" w:rsidTr="00EA6DDF">
        <w:tc>
          <w:tcPr>
            <w:tcW w:w="4315" w:type="dxa"/>
          </w:tcPr>
          <w:p w14:paraId="39CB202D" w14:textId="77777777" w:rsidR="00FC0681" w:rsidRDefault="00FC0681" w:rsidP="00DC4376">
            <w:pPr>
              <w:rPr>
                <w:lang w:val="en-SG"/>
              </w:rPr>
            </w:pPr>
            <w:r>
              <w:rPr>
                <w:lang w:val="en-SG"/>
              </w:rPr>
              <w:t>Task</w:t>
            </w:r>
          </w:p>
        </w:tc>
        <w:tc>
          <w:tcPr>
            <w:tcW w:w="4315" w:type="dxa"/>
          </w:tcPr>
          <w:p w14:paraId="409E272E" w14:textId="08442707" w:rsidR="00FC0681" w:rsidRDefault="00FC0681" w:rsidP="00DC4376">
            <w:pPr>
              <w:rPr>
                <w:lang w:val="en-SG"/>
              </w:rPr>
            </w:pPr>
            <w:r w:rsidRPr="00911C31">
              <w:rPr>
                <w:lang w:val="en-SG"/>
              </w:rPr>
              <w:t>3.</w:t>
            </w:r>
            <w:r w:rsidR="00F1573F">
              <w:rPr>
                <w:lang w:val="en-SG"/>
              </w:rPr>
              <w:t>6577</w:t>
            </w:r>
          </w:p>
        </w:tc>
      </w:tr>
    </w:tbl>
    <w:p w14:paraId="4CADA29F" w14:textId="09F578BB" w:rsidR="004F5D4F" w:rsidRPr="00845602" w:rsidRDefault="004F5D4F" w:rsidP="004F5D4F">
      <w:pPr>
        <w:jc w:val="center"/>
        <w:rPr>
          <w:b/>
          <w:bCs/>
          <w:sz w:val="16"/>
          <w:szCs w:val="16"/>
          <w:lang w:val="en-GB"/>
        </w:rPr>
      </w:pPr>
      <w:r>
        <w:rPr>
          <w:b/>
          <w:bCs/>
          <w:sz w:val="16"/>
          <w:szCs w:val="16"/>
          <w:lang w:val="en-GB"/>
        </w:rPr>
        <w:t>Table 1</w:t>
      </w:r>
      <w:r w:rsidR="00265D63">
        <w:rPr>
          <w:b/>
          <w:bCs/>
          <w:sz w:val="16"/>
          <w:szCs w:val="16"/>
          <w:lang w:val="en-GB"/>
        </w:rPr>
        <w:t>8</w:t>
      </w:r>
      <w:r>
        <w:rPr>
          <w:b/>
          <w:bCs/>
          <w:sz w:val="16"/>
          <w:szCs w:val="16"/>
          <w:lang w:val="en-GB"/>
        </w:rPr>
        <w:t>: Euclidean distance between nodes of the same type found in XSS Reflected intrusion and benign Questionnaire Completion Graphs</w:t>
      </w:r>
    </w:p>
    <w:p w14:paraId="60FC6EEF" w14:textId="77777777" w:rsidR="00F1573F" w:rsidRDefault="00F1573F" w:rsidP="00E47436">
      <w:pPr>
        <w:pStyle w:val="Heading1"/>
        <w:rPr>
          <w:lang w:val="en-SG"/>
        </w:rPr>
      </w:pPr>
    </w:p>
    <w:p w14:paraId="4E7D7D21" w14:textId="77777777" w:rsidR="00F1573F" w:rsidRDefault="00F1573F">
      <w:pPr>
        <w:rPr>
          <w:rFonts w:asciiTheme="majorHAnsi" w:eastAsiaTheme="majorEastAsia" w:hAnsiTheme="majorHAnsi" w:cstheme="majorBidi"/>
          <w:color w:val="365F91" w:themeColor="accent1" w:themeShade="BF"/>
          <w:sz w:val="32"/>
          <w:szCs w:val="32"/>
          <w:lang w:val="en-SG"/>
        </w:rPr>
      </w:pPr>
      <w:r>
        <w:rPr>
          <w:lang w:val="en-SG"/>
        </w:rPr>
        <w:br w:type="page"/>
      </w:r>
    </w:p>
    <w:p w14:paraId="3834C134" w14:textId="4F38BB7D" w:rsidR="00E47436" w:rsidRPr="00E47436" w:rsidRDefault="00E47436" w:rsidP="00E47436">
      <w:pPr>
        <w:pStyle w:val="Heading1"/>
        <w:rPr>
          <w:lang w:val="en-SG"/>
        </w:rPr>
      </w:pPr>
      <w:bookmarkStart w:id="67" w:name="_Toc192751234"/>
      <w:r w:rsidRPr="00E47436">
        <w:rPr>
          <w:lang w:val="en-SG"/>
        </w:rPr>
        <w:lastRenderedPageBreak/>
        <w:t>Graph Classification</w:t>
      </w:r>
      <w:bookmarkEnd w:id="67"/>
    </w:p>
    <w:p w14:paraId="5AE4CBFE" w14:textId="77777777" w:rsidR="00E47436" w:rsidRPr="00E47436" w:rsidRDefault="00E47436" w:rsidP="00E47436">
      <w:pPr>
        <w:pStyle w:val="Heading2"/>
        <w:rPr>
          <w:lang w:val="en-SG"/>
        </w:rPr>
      </w:pPr>
      <w:bookmarkStart w:id="68" w:name="_Toc192751235"/>
      <w:r w:rsidRPr="00E47436">
        <w:rPr>
          <w:lang w:val="en-SG"/>
        </w:rPr>
        <w:t>Model Architecture</w:t>
      </w:r>
      <w:bookmarkEnd w:id="68"/>
    </w:p>
    <w:p w14:paraId="1672C2E4" w14:textId="77777777" w:rsidR="00E47436" w:rsidRPr="00E47436" w:rsidRDefault="00E47436" w:rsidP="00E47436">
      <w:pPr>
        <w:pStyle w:val="Heading3"/>
        <w:rPr>
          <w:lang w:val="en-SG"/>
        </w:rPr>
      </w:pPr>
      <w:bookmarkStart w:id="69" w:name="_Toc192751236"/>
      <w:r w:rsidRPr="00E47436">
        <w:rPr>
          <w:lang w:val="en-SG"/>
        </w:rPr>
        <w:t>Relational Graph Convolutional Network (RGCN)</w:t>
      </w:r>
      <w:bookmarkEnd w:id="69"/>
    </w:p>
    <w:p w14:paraId="08F70809" w14:textId="3B0E32FC" w:rsidR="00E47436" w:rsidRDefault="00E47436" w:rsidP="00E47436">
      <w:pPr>
        <w:rPr>
          <w:lang w:val="en-SG"/>
        </w:rPr>
      </w:pPr>
      <w:r w:rsidRPr="00E47436">
        <w:rPr>
          <w:lang w:val="en-SG"/>
        </w:rPr>
        <w:t xml:space="preserve">The RGCN is responsible for performing message passing and learning node embeddings for each type of node in the graph. For this project, two layers of graph convolution were applied to the graph’s node embeddings. Between the two layers, a </w:t>
      </w:r>
      <w:proofErr w:type="spellStart"/>
      <w:r w:rsidRPr="00E47436">
        <w:rPr>
          <w:lang w:val="en-SG"/>
        </w:rPr>
        <w:t>ReLU</w:t>
      </w:r>
      <w:proofErr w:type="spellEnd"/>
      <w:r w:rsidRPr="00E47436">
        <w:rPr>
          <w:lang w:val="en-SG"/>
        </w:rPr>
        <w:t xml:space="preserve"> activation function was used to introduce non-linearity and enhance the model’s ability to capture complex relationships within the graph. The RGCN leverages the graph's heterogeneity by applying separate convolution operations for each edge type.</w:t>
      </w:r>
    </w:p>
    <w:p w14:paraId="6BFFF63C" w14:textId="77777777" w:rsidR="00E47436" w:rsidRPr="00E47436" w:rsidRDefault="00E47436" w:rsidP="00E47436">
      <w:pPr>
        <w:rPr>
          <w:lang w:val="en-SG"/>
        </w:rPr>
      </w:pPr>
    </w:p>
    <w:p w14:paraId="07FBF6EC" w14:textId="77777777" w:rsidR="00E47436" w:rsidRPr="00E47436" w:rsidRDefault="00E47436" w:rsidP="00E47436">
      <w:pPr>
        <w:pStyle w:val="Heading3"/>
        <w:rPr>
          <w:lang w:val="en-SG"/>
        </w:rPr>
      </w:pPr>
      <w:bookmarkStart w:id="70" w:name="_Toc192751237"/>
      <w:r w:rsidRPr="00E47436">
        <w:rPr>
          <w:lang w:val="en-SG"/>
        </w:rPr>
        <w:t>Heterogeneous Graph Classifier</w:t>
      </w:r>
      <w:bookmarkEnd w:id="70"/>
    </w:p>
    <w:p w14:paraId="683C714E" w14:textId="77777777" w:rsidR="00E47436" w:rsidRPr="00E47436" w:rsidRDefault="00E47436" w:rsidP="00E47436">
      <w:pPr>
        <w:rPr>
          <w:lang w:val="en-SG"/>
        </w:rPr>
      </w:pPr>
      <w:r w:rsidRPr="00E47436">
        <w:rPr>
          <w:lang w:val="en-SG"/>
        </w:rPr>
        <w:t>The graph classifier module is designed to classify the graph as a whole, predicting whether it is benign or malicious based on the aggregated node features. The process is as follows:</w:t>
      </w:r>
    </w:p>
    <w:p w14:paraId="71D3B8AA" w14:textId="77777777" w:rsidR="00E47436" w:rsidRPr="00E47436" w:rsidRDefault="00E47436" w:rsidP="00E47436">
      <w:pPr>
        <w:rPr>
          <w:lang w:val="en-SG"/>
        </w:rPr>
      </w:pPr>
    </w:p>
    <w:p w14:paraId="62605136" w14:textId="1C639F86" w:rsidR="00E47436" w:rsidRPr="00E47436" w:rsidRDefault="00E47436" w:rsidP="00E47436">
      <w:pPr>
        <w:pStyle w:val="ListParagraph"/>
        <w:numPr>
          <w:ilvl w:val="0"/>
          <w:numId w:val="13"/>
        </w:numPr>
        <w:rPr>
          <w:lang w:val="en-SG"/>
        </w:rPr>
      </w:pPr>
      <w:r w:rsidRPr="00E47436">
        <w:rPr>
          <w:lang w:val="en-SG"/>
        </w:rPr>
        <w:t>The RGCN generates updated node embeddings for each type of node in the graph after the message-passing steps.</w:t>
      </w:r>
    </w:p>
    <w:p w14:paraId="24185D69" w14:textId="751DC59B" w:rsidR="00E47436" w:rsidRPr="00E47436" w:rsidRDefault="00E47436" w:rsidP="00E47436">
      <w:pPr>
        <w:pStyle w:val="ListParagraph"/>
        <w:numPr>
          <w:ilvl w:val="0"/>
          <w:numId w:val="13"/>
        </w:numPr>
        <w:rPr>
          <w:lang w:val="en-SG"/>
        </w:rPr>
      </w:pPr>
      <w:r w:rsidRPr="00E47436">
        <w:rPr>
          <w:lang w:val="en-SG"/>
        </w:rPr>
        <w:t>These embeddings are aggregated into a single graph-level representation using mean pooling across each node type.</w:t>
      </w:r>
    </w:p>
    <w:p w14:paraId="55C441FC" w14:textId="4C4AE75E" w:rsidR="00E47436" w:rsidRPr="00E47436" w:rsidRDefault="00E47436" w:rsidP="00E47436">
      <w:pPr>
        <w:pStyle w:val="ListParagraph"/>
        <w:numPr>
          <w:ilvl w:val="0"/>
          <w:numId w:val="13"/>
        </w:numPr>
        <w:rPr>
          <w:lang w:val="en-SG"/>
        </w:rPr>
      </w:pPr>
      <w:r w:rsidRPr="00E47436">
        <w:rPr>
          <w:lang w:val="en-SG"/>
        </w:rPr>
        <w:t>The aggregated representations from all node types are summed together to form a holistic graph embedding.</w:t>
      </w:r>
    </w:p>
    <w:p w14:paraId="65244D44" w14:textId="3D58C721" w:rsidR="00E47436" w:rsidRPr="00E47436" w:rsidRDefault="00E47436" w:rsidP="00E47436">
      <w:pPr>
        <w:pStyle w:val="ListParagraph"/>
        <w:numPr>
          <w:ilvl w:val="0"/>
          <w:numId w:val="13"/>
        </w:numPr>
        <w:rPr>
          <w:lang w:val="en-SG"/>
        </w:rPr>
      </w:pPr>
      <w:r w:rsidRPr="00E47436">
        <w:rPr>
          <w:lang w:val="en-SG"/>
        </w:rPr>
        <w:t>A fully connected layer maps this graph embedding to the desired class label, where 1 represents a malicious graph, and 0 represents a benign graph.</w:t>
      </w:r>
    </w:p>
    <w:p w14:paraId="1BFC052E" w14:textId="77777777" w:rsidR="00E47436" w:rsidRPr="00E47436" w:rsidRDefault="00E47436" w:rsidP="00E47436">
      <w:pPr>
        <w:rPr>
          <w:lang w:val="en-SG"/>
        </w:rPr>
      </w:pPr>
    </w:p>
    <w:p w14:paraId="3CB5190C" w14:textId="77777777" w:rsidR="00E47436" w:rsidRPr="00E47436" w:rsidRDefault="00E47436" w:rsidP="00E47436">
      <w:pPr>
        <w:pStyle w:val="Heading2"/>
        <w:rPr>
          <w:lang w:val="en-SG"/>
        </w:rPr>
      </w:pPr>
      <w:bookmarkStart w:id="71" w:name="_Toc192751238"/>
      <w:r w:rsidRPr="00E47436">
        <w:rPr>
          <w:lang w:val="en-SG"/>
        </w:rPr>
        <w:t>Parameter Tuning</w:t>
      </w:r>
      <w:bookmarkEnd w:id="71"/>
    </w:p>
    <w:p w14:paraId="0A8EB80E" w14:textId="354C392C" w:rsidR="00E47436" w:rsidRPr="00E47436" w:rsidRDefault="00E47436" w:rsidP="00E47436">
      <w:pPr>
        <w:pStyle w:val="Heading3"/>
        <w:rPr>
          <w:lang w:val="en-SG"/>
        </w:rPr>
      </w:pPr>
      <w:bookmarkStart w:id="72" w:name="_Toc192751239"/>
      <w:r w:rsidRPr="00E47436">
        <w:rPr>
          <w:lang w:val="en-SG"/>
        </w:rPr>
        <w:t>Feature Embedding Sizes</w:t>
      </w:r>
      <w:bookmarkEnd w:id="72"/>
    </w:p>
    <w:p w14:paraId="2037AAA2" w14:textId="77777777" w:rsidR="00E47436" w:rsidRPr="00E47436" w:rsidRDefault="00E47436" w:rsidP="00E47436">
      <w:pPr>
        <w:rPr>
          <w:lang w:val="en-SG"/>
        </w:rPr>
      </w:pPr>
      <w:r w:rsidRPr="00E47436">
        <w:rPr>
          <w:lang w:val="en-SG"/>
        </w:rPr>
        <w:t>Experiments were conducted with node feature embeddings of sizes 32, 64, and 128. While attempting to use 256 embeddings, computational constraints resulted in out-of-memory errors, preventing these experiments from being completed.</w:t>
      </w:r>
    </w:p>
    <w:p w14:paraId="1299CF83" w14:textId="77777777" w:rsidR="00E47436" w:rsidRPr="00E47436" w:rsidRDefault="00E47436" w:rsidP="00E47436">
      <w:pPr>
        <w:rPr>
          <w:lang w:val="en-SG"/>
        </w:rPr>
      </w:pPr>
    </w:p>
    <w:p w14:paraId="31BA9315" w14:textId="5D85DAF2" w:rsidR="00E47436" w:rsidRPr="00E47436" w:rsidRDefault="00E47436" w:rsidP="00E47436">
      <w:pPr>
        <w:pStyle w:val="Heading3"/>
        <w:rPr>
          <w:lang w:val="en-SG"/>
        </w:rPr>
      </w:pPr>
      <w:bookmarkStart w:id="73" w:name="_Toc192751240"/>
      <w:r w:rsidRPr="00E47436">
        <w:rPr>
          <w:lang w:val="en-SG"/>
        </w:rPr>
        <w:t>Epochs</w:t>
      </w:r>
      <w:bookmarkEnd w:id="73"/>
    </w:p>
    <w:p w14:paraId="3CC2E4CD" w14:textId="52CAEE41" w:rsidR="007433C7" w:rsidRDefault="00E47436" w:rsidP="00E47436">
      <w:pPr>
        <w:rPr>
          <w:lang w:val="en-SG"/>
        </w:rPr>
      </w:pPr>
      <w:r w:rsidRPr="00E47436">
        <w:rPr>
          <w:lang w:val="en-SG"/>
        </w:rPr>
        <w:t>The training process was tested with 10, and 20 epochs to identify the optimal number of iterations required for the model to converge effectively and produce accurate results. The trade-off between training time and accuracy was considered when selecting the best configuration.</w:t>
      </w:r>
    </w:p>
    <w:p w14:paraId="1D75A68F" w14:textId="77777777" w:rsidR="00E47436" w:rsidRDefault="00E47436" w:rsidP="00E47436">
      <w:pPr>
        <w:rPr>
          <w:lang w:val="en-SG"/>
        </w:rPr>
      </w:pPr>
    </w:p>
    <w:p w14:paraId="33858FC5" w14:textId="0BE2E085" w:rsidR="005D1A79" w:rsidRDefault="005D1A79" w:rsidP="005D1A79">
      <w:pPr>
        <w:pStyle w:val="Heading3"/>
        <w:rPr>
          <w:lang w:val="en-SG"/>
        </w:rPr>
      </w:pPr>
      <w:bookmarkStart w:id="74" w:name="_Toc192751241"/>
      <w:r>
        <w:rPr>
          <w:lang w:val="en-SG"/>
        </w:rPr>
        <w:t>Convolutional Layers</w:t>
      </w:r>
      <w:bookmarkEnd w:id="74"/>
    </w:p>
    <w:p w14:paraId="40D84CA7" w14:textId="4FA81081" w:rsidR="005D1A79" w:rsidRPr="005D1A79" w:rsidRDefault="005D1A79" w:rsidP="005D1A79">
      <w:pPr>
        <w:rPr>
          <w:lang w:val="en-SG"/>
        </w:rPr>
      </w:pPr>
      <w:r>
        <w:rPr>
          <w:lang w:val="en-SG"/>
        </w:rPr>
        <w:t xml:space="preserve">After fixing a suitable number of node features and epochs, the next parameter to be tuned was the number of convolutional layers used in order for each node to learn about its neighbours features. This allows a comprehensive comparison between all parameters, allowing the most accurate model to be produced. </w:t>
      </w:r>
    </w:p>
    <w:p w14:paraId="625B8BF8" w14:textId="77777777" w:rsidR="00E47436" w:rsidRDefault="00E47436" w:rsidP="00E47436">
      <w:pPr>
        <w:rPr>
          <w:lang w:val="en-SG"/>
        </w:rPr>
      </w:pPr>
    </w:p>
    <w:p w14:paraId="0DA9E331" w14:textId="5AB3E1C3" w:rsidR="00E47436" w:rsidRDefault="00E47436" w:rsidP="00E47436">
      <w:pPr>
        <w:pStyle w:val="Heading2"/>
        <w:rPr>
          <w:lang w:val="en-SG"/>
        </w:rPr>
      </w:pPr>
      <w:bookmarkStart w:id="75" w:name="_Toc192751242"/>
      <w:r>
        <w:rPr>
          <w:lang w:val="en-SG"/>
        </w:rPr>
        <w:lastRenderedPageBreak/>
        <w:t>Results</w:t>
      </w:r>
      <w:bookmarkEnd w:id="75"/>
    </w:p>
    <w:p w14:paraId="5BAC0462" w14:textId="77777777" w:rsidR="00DE1628" w:rsidRPr="00DE1628" w:rsidRDefault="00DE1628" w:rsidP="00DE1628">
      <w:pPr>
        <w:rPr>
          <w:lang w:val="en-SG"/>
        </w:rPr>
      </w:pPr>
    </w:p>
    <w:p w14:paraId="10A7BA6F" w14:textId="500B8CA4" w:rsidR="00DE1628" w:rsidRDefault="00DE1628" w:rsidP="00EA6DDF">
      <w:pPr>
        <w:rPr>
          <w:b/>
          <w:bCs/>
          <w:u w:val="single"/>
        </w:rPr>
      </w:pPr>
      <w:r w:rsidRPr="00EA6DDF">
        <w:rPr>
          <w:b/>
          <w:bCs/>
          <w:u w:val="single"/>
        </w:rPr>
        <w:t>XSS Reflected intrusion graphs with two convolutional layers and 10 epochs</w:t>
      </w:r>
    </w:p>
    <w:p w14:paraId="3DAC4BD6" w14:textId="77777777" w:rsidR="00EA6DDF" w:rsidRPr="00EA6DDF" w:rsidRDefault="00EA6DDF" w:rsidP="00EA6DDF">
      <w:pPr>
        <w:rPr>
          <w:b/>
          <w:bCs/>
          <w:u w:val="single"/>
        </w:rPr>
      </w:pPr>
    </w:p>
    <w:tbl>
      <w:tblPr>
        <w:tblStyle w:val="TableGrid"/>
        <w:tblW w:w="0" w:type="auto"/>
        <w:tblLook w:val="04A0" w:firstRow="1" w:lastRow="0" w:firstColumn="1" w:lastColumn="0" w:noHBand="0" w:noVBand="1"/>
      </w:tblPr>
      <w:tblGrid>
        <w:gridCol w:w="1463"/>
        <w:gridCol w:w="1499"/>
        <w:gridCol w:w="1489"/>
        <w:gridCol w:w="1344"/>
        <w:gridCol w:w="1322"/>
        <w:gridCol w:w="1153"/>
      </w:tblGrid>
      <w:tr w:rsidR="0048069E" w14:paraId="659F4B90" w14:textId="4B9EE343" w:rsidTr="00EA6DDF">
        <w:tc>
          <w:tcPr>
            <w:tcW w:w="1463" w:type="dxa"/>
          </w:tcPr>
          <w:p w14:paraId="1FA761C3" w14:textId="77777777" w:rsidR="0048069E" w:rsidRDefault="0048069E" w:rsidP="00BF0C75">
            <w:pPr>
              <w:rPr>
                <w:lang w:val="en-SG"/>
              </w:rPr>
            </w:pPr>
          </w:p>
        </w:tc>
        <w:tc>
          <w:tcPr>
            <w:tcW w:w="1499" w:type="dxa"/>
          </w:tcPr>
          <w:p w14:paraId="735E3899" w14:textId="68B61E15" w:rsidR="0048069E" w:rsidRDefault="0048069E" w:rsidP="00BF0C75">
            <w:pPr>
              <w:rPr>
                <w:lang w:val="en-SG"/>
              </w:rPr>
            </w:pPr>
            <w:r>
              <w:rPr>
                <w:lang w:val="en-SG"/>
              </w:rPr>
              <w:t>Graph Type</w:t>
            </w:r>
          </w:p>
        </w:tc>
        <w:tc>
          <w:tcPr>
            <w:tcW w:w="1489" w:type="dxa"/>
          </w:tcPr>
          <w:p w14:paraId="00AE3FB8" w14:textId="3A34AB0A" w:rsidR="0048069E" w:rsidRDefault="0048069E" w:rsidP="00BF0C75">
            <w:pPr>
              <w:rPr>
                <w:lang w:val="en-SG"/>
              </w:rPr>
            </w:pPr>
            <w:r>
              <w:rPr>
                <w:lang w:val="en-SG"/>
              </w:rPr>
              <w:t>Precision</w:t>
            </w:r>
          </w:p>
        </w:tc>
        <w:tc>
          <w:tcPr>
            <w:tcW w:w="1344" w:type="dxa"/>
          </w:tcPr>
          <w:p w14:paraId="37CF2C2B" w14:textId="4FC49C65" w:rsidR="0048069E" w:rsidRDefault="0048069E" w:rsidP="00BF0C75">
            <w:pPr>
              <w:rPr>
                <w:lang w:val="en-SG"/>
              </w:rPr>
            </w:pPr>
            <w:r>
              <w:rPr>
                <w:lang w:val="en-SG"/>
              </w:rPr>
              <w:t>Recall</w:t>
            </w:r>
          </w:p>
        </w:tc>
        <w:tc>
          <w:tcPr>
            <w:tcW w:w="1322" w:type="dxa"/>
          </w:tcPr>
          <w:p w14:paraId="21DE3B8D" w14:textId="759EB3B9" w:rsidR="0048069E" w:rsidRDefault="0048069E" w:rsidP="00BF0C75">
            <w:pPr>
              <w:rPr>
                <w:lang w:val="en-SG"/>
              </w:rPr>
            </w:pPr>
            <w:r>
              <w:rPr>
                <w:lang w:val="en-SG"/>
              </w:rPr>
              <w:t>F1-Score</w:t>
            </w:r>
          </w:p>
        </w:tc>
        <w:tc>
          <w:tcPr>
            <w:tcW w:w="1153" w:type="dxa"/>
          </w:tcPr>
          <w:p w14:paraId="298157BC" w14:textId="05C9EE86" w:rsidR="0048069E" w:rsidRDefault="0048069E" w:rsidP="00BF0C75">
            <w:pPr>
              <w:rPr>
                <w:lang w:val="en-SG"/>
              </w:rPr>
            </w:pPr>
            <w:r>
              <w:rPr>
                <w:lang w:val="en-SG"/>
              </w:rPr>
              <w:t>Accuracy</w:t>
            </w:r>
          </w:p>
        </w:tc>
      </w:tr>
      <w:tr w:rsidR="0048069E" w14:paraId="392A4ED6" w14:textId="620F96CB" w:rsidTr="00EA6DDF">
        <w:tc>
          <w:tcPr>
            <w:tcW w:w="1463" w:type="dxa"/>
            <w:vMerge w:val="restart"/>
          </w:tcPr>
          <w:p w14:paraId="2B22CE1F" w14:textId="4C9E52E6" w:rsidR="0048069E" w:rsidRDefault="0048069E" w:rsidP="00BF0C75">
            <w:pPr>
              <w:rPr>
                <w:lang w:val="en-SG"/>
              </w:rPr>
            </w:pPr>
            <w:r>
              <w:rPr>
                <w:lang w:val="en-SG"/>
              </w:rPr>
              <w:t>32 Node Features</w:t>
            </w:r>
          </w:p>
        </w:tc>
        <w:tc>
          <w:tcPr>
            <w:tcW w:w="1499" w:type="dxa"/>
          </w:tcPr>
          <w:p w14:paraId="714A49EF" w14:textId="500E793D" w:rsidR="0048069E" w:rsidRDefault="0048069E" w:rsidP="00BF0C75">
            <w:pPr>
              <w:rPr>
                <w:lang w:val="en-SG"/>
              </w:rPr>
            </w:pPr>
            <w:r>
              <w:rPr>
                <w:lang w:val="en-SG"/>
              </w:rPr>
              <w:t>Benign</w:t>
            </w:r>
          </w:p>
        </w:tc>
        <w:tc>
          <w:tcPr>
            <w:tcW w:w="1489" w:type="dxa"/>
          </w:tcPr>
          <w:p w14:paraId="4A034B63" w14:textId="5B3453BD" w:rsidR="0048069E" w:rsidRDefault="0048069E" w:rsidP="00BF0C75">
            <w:pPr>
              <w:rPr>
                <w:lang w:val="en-SG"/>
              </w:rPr>
            </w:pPr>
            <w:r>
              <w:rPr>
                <w:lang w:val="en-SG"/>
              </w:rPr>
              <w:t>89%</w:t>
            </w:r>
          </w:p>
        </w:tc>
        <w:tc>
          <w:tcPr>
            <w:tcW w:w="1344" w:type="dxa"/>
          </w:tcPr>
          <w:p w14:paraId="7B6FEEA7" w14:textId="1132948F" w:rsidR="0048069E" w:rsidRDefault="0048069E" w:rsidP="00BF0C75">
            <w:pPr>
              <w:rPr>
                <w:lang w:val="en-SG"/>
              </w:rPr>
            </w:pPr>
            <w:r>
              <w:rPr>
                <w:lang w:val="en-SG"/>
              </w:rPr>
              <w:t>72%</w:t>
            </w:r>
          </w:p>
        </w:tc>
        <w:tc>
          <w:tcPr>
            <w:tcW w:w="1322" w:type="dxa"/>
          </w:tcPr>
          <w:p w14:paraId="102366C5" w14:textId="68A5F2F7" w:rsidR="0048069E" w:rsidRDefault="0048069E" w:rsidP="00BF0C75">
            <w:pPr>
              <w:rPr>
                <w:lang w:val="en-SG"/>
              </w:rPr>
            </w:pPr>
            <w:r>
              <w:rPr>
                <w:lang w:val="en-SG"/>
              </w:rPr>
              <w:t>80%</w:t>
            </w:r>
          </w:p>
        </w:tc>
        <w:tc>
          <w:tcPr>
            <w:tcW w:w="1153" w:type="dxa"/>
            <w:vMerge w:val="restart"/>
          </w:tcPr>
          <w:p w14:paraId="0B18DF3D" w14:textId="77B8031D" w:rsidR="0048069E" w:rsidRDefault="0048069E" w:rsidP="00BF0C75">
            <w:pPr>
              <w:rPr>
                <w:lang w:val="en-SG"/>
              </w:rPr>
            </w:pPr>
            <w:r>
              <w:rPr>
                <w:lang w:val="en-SG"/>
              </w:rPr>
              <w:t>82%</w:t>
            </w:r>
          </w:p>
        </w:tc>
      </w:tr>
      <w:tr w:rsidR="0048069E" w14:paraId="47D1F862" w14:textId="5438D371" w:rsidTr="00EA6DDF">
        <w:tc>
          <w:tcPr>
            <w:tcW w:w="1463" w:type="dxa"/>
            <w:vMerge/>
          </w:tcPr>
          <w:p w14:paraId="271F3538" w14:textId="77777777" w:rsidR="0048069E" w:rsidRDefault="0048069E" w:rsidP="00BF0C75">
            <w:pPr>
              <w:rPr>
                <w:lang w:val="en-SG"/>
              </w:rPr>
            </w:pPr>
          </w:p>
        </w:tc>
        <w:tc>
          <w:tcPr>
            <w:tcW w:w="1499" w:type="dxa"/>
          </w:tcPr>
          <w:p w14:paraId="73497823" w14:textId="5A1685C7" w:rsidR="0048069E" w:rsidRDefault="0048069E" w:rsidP="00BF0C75">
            <w:pPr>
              <w:rPr>
                <w:lang w:val="en-SG"/>
              </w:rPr>
            </w:pPr>
            <w:r>
              <w:rPr>
                <w:lang w:val="en-SG"/>
              </w:rPr>
              <w:t>Malicious</w:t>
            </w:r>
          </w:p>
        </w:tc>
        <w:tc>
          <w:tcPr>
            <w:tcW w:w="1489" w:type="dxa"/>
          </w:tcPr>
          <w:p w14:paraId="6492CBE7" w14:textId="2526C074" w:rsidR="0048069E" w:rsidRDefault="0048069E" w:rsidP="00BF0C75">
            <w:pPr>
              <w:rPr>
                <w:lang w:val="en-SG"/>
              </w:rPr>
            </w:pPr>
            <w:r>
              <w:rPr>
                <w:lang w:val="en-SG"/>
              </w:rPr>
              <w:t>77%</w:t>
            </w:r>
          </w:p>
        </w:tc>
        <w:tc>
          <w:tcPr>
            <w:tcW w:w="1344" w:type="dxa"/>
          </w:tcPr>
          <w:p w14:paraId="6EA53A0D" w14:textId="1A093674" w:rsidR="0048069E" w:rsidRDefault="0048069E" w:rsidP="00BF0C75">
            <w:pPr>
              <w:rPr>
                <w:lang w:val="en-SG"/>
              </w:rPr>
            </w:pPr>
            <w:r>
              <w:rPr>
                <w:lang w:val="en-SG"/>
              </w:rPr>
              <w:t>91%</w:t>
            </w:r>
          </w:p>
        </w:tc>
        <w:tc>
          <w:tcPr>
            <w:tcW w:w="1322" w:type="dxa"/>
          </w:tcPr>
          <w:p w14:paraId="53B0FC75" w14:textId="294CD9F3" w:rsidR="0048069E" w:rsidRDefault="0048069E" w:rsidP="00BF0C75">
            <w:pPr>
              <w:rPr>
                <w:lang w:val="en-SG"/>
              </w:rPr>
            </w:pPr>
            <w:r>
              <w:rPr>
                <w:lang w:val="en-SG"/>
              </w:rPr>
              <w:t>83%</w:t>
            </w:r>
          </w:p>
        </w:tc>
        <w:tc>
          <w:tcPr>
            <w:tcW w:w="1153" w:type="dxa"/>
            <w:vMerge/>
          </w:tcPr>
          <w:p w14:paraId="23147D4E" w14:textId="77777777" w:rsidR="0048069E" w:rsidRDefault="0048069E" w:rsidP="00BF0C75">
            <w:pPr>
              <w:rPr>
                <w:lang w:val="en-SG"/>
              </w:rPr>
            </w:pPr>
          </w:p>
        </w:tc>
      </w:tr>
      <w:tr w:rsidR="0048069E" w14:paraId="218F638A" w14:textId="6417D859" w:rsidTr="00EA6DDF">
        <w:tc>
          <w:tcPr>
            <w:tcW w:w="1463" w:type="dxa"/>
            <w:vMerge w:val="restart"/>
          </w:tcPr>
          <w:p w14:paraId="5D32A64F" w14:textId="21CB9B46" w:rsidR="0048069E" w:rsidRDefault="0048069E" w:rsidP="0048069E">
            <w:pPr>
              <w:rPr>
                <w:lang w:val="en-SG"/>
              </w:rPr>
            </w:pPr>
            <w:r>
              <w:rPr>
                <w:lang w:val="en-SG"/>
              </w:rPr>
              <w:t>64 Node Features</w:t>
            </w:r>
          </w:p>
        </w:tc>
        <w:tc>
          <w:tcPr>
            <w:tcW w:w="1499" w:type="dxa"/>
          </w:tcPr>
          <w:p w14:paraId="7B231550" w14:textId="3C54F884" w:rsidR="0048069E" w:rsidRDefault="0048069E" w:rsidP="0048069E">
            <w:pPr>
              <w:rPr>
                <w:lang w:val="en-SG"/>
              </w:rPr>
            </w:pPr>
            <w:r>
              <w:rPr>
                <w:lang w:val="en-SG"/>
              </w:rPr>
              <w:t>Benign</w:t>
            </w:r>
          </w:p>
        </w:tc>
        <w:tc>
          <w:tcPr>
            <w:tcW w:w="1489" w:type="dxa"/>
          </w:tcPr>
          <w:p w14:paraId="0BF59E7E" w14:textId="78E08A56" w:rsidR="0048069E" w:rsidRDefault="0048069E" w:rsidP="0048069E">
            <w:pPr>
              <w:rPr>
                <w:lang w:val="en-SG"/>
              </w:rPr>
            </w:pPr>
            <w:r>
              <w:rPr>
                <w:lang w:val="en-SG"/>
              </w:rPr>
              <w:t>76%</w:t>
            </w:r>
          </w:p>
        </w:tc>
        <w:tc>
          <w:tcPr>
            <w:tcW w:w="1344" w:type="dxa"/>
          </w:tcPr>
          <w:p w14:paraId="68CE07FC" w14:textId="0D2DED98" w:rsidR="0048069E" w:rsidRDefault="0048069E" w:rsidP="0048069E">
            <w:pPr>
              <w:rPr>
                <w:lang w:val="en-SG"/>
              </w:rPr>
            </w:pPr>
            <w:r>
              <w:rPr>
                <w:lang w:val="en-SG"/>
              </w:rPr>
              <w:t>85%</w:t>
            </w:r>
          </w:p>
        </w:tc>
        <w:tc>
          <w:tcPr>
            <w:tcW w:w="1322" w:type="dxa"/>
          </w:tcPr>
          <w:p w14:paraId="431541F0" w14:textId="5D38F250" w:rsidR="0048069E" w:rsidRDefault="0048069E" w:rsidP="0048069E">
            <w:pPr>
              <w:rPr>
                <w:lang w:val="en-SG"/>
              </w:rPr>
            </w:pPr>
            <w:r>
              <w:rPr>
                <w:lang w:val="en-SG"/>
              </w:rPr>
              <w:t>80%</w:t>
            </w:r>
          </w:p>
        </w:tc>
        <w:tc>
          <w:tcPr>
            <w:tcW w:w="1153" w:type="dxa"/>
            <w:vMerge w:val="restart"/>
          </w:tcPr>
          <w:p w14:paraId="01D3C553" w14:textId="0F0117BA" w:rsidR="0048069E" w:rsidRDefault="0048069E" w:rsidP="0048069E">
            <w:pPr>
              <w:rPr>
                <w:lang w:val="en-SG"/>
              </w:rPr>
            </w:pPr>
            <w:r>
              <w:rPr>
                <w:lang w:val="en-SG"/>
              </w:rPr>
              <w:t>79%</w:t>
            </w:r>
          </w:p>
        </w:tc>
      </w:tr>
      <w:tr w:rsidR="0048069E" w14:paraId="6A84614E" w14:textId="34459F59" w:rsidTr="00EA6DDF">
        <w:tc>
          <w:tcPr>
            <w:tcW w:w="1463" w:type="dxa"/>
            <w:vMerge/>
          </w:tcPr>
          <w:p w14:paraId="14EA6653" w14:textId="77777777" w:rsidR="0048069E" w:rsidRDefault="0048069E" w:rsidP="0048069E">
            <w:pPr>
              <w:rPr>
                <w:lang w:val="en-SG"/>
              </w:rPr>
            </w:pPr>
          </w:p>
        </w:tc>
        <w:tc>
          <w:tcPr>
            <w:tcW w:w="1499" w:type="dxa"/>
          </w:tcPr>
          <w:p w14:paraId="7F6432AC" w14:textId="2FC6356A" w:rsidR="0048069E" w:rsidRDefault="0048069E" w:rsidP="0048069E">
            <w:pPr>
              <w:rPr>
                <w:lang w:val="en-SG"/>
              </w:rPr>
            </w:pPr>
            <w:r>
              <w:rPr>
                <w:lang w:val="en-SG"/>
              </w:rPr>
              <w:t>Malicious</w:t>
            </w:r>
          </w:p>
        </w:tc>
        <w:tc>
          <w:tcPr>
            <w:tcW w:w="1489" w:type="dxa"/>
          </w:tcPr>
          <w:p w14:paraId="41F8FD5A" w14:textId="2F6270EB" w:rsidR="0048069E" w:rsidRDefault="0048069E" w:rsidP="0048069E">
            <w:pPr>
              <w:rPr>
                <w:lang w:val="en-SG"/>
              </w:rPr>
            </w:pPr>
            <w:r>
              <w:rPr>
                <w:lang w:val="en-SG"/>
              </w:rPr>
              <w:t>83%</w:t>
            </w:r>
          </w:p>
        </w:tc>
        <w:tc>
          <w:tcPr>
            <w:tcW w:w="1344" w:type="dxa"/>
          </w:tcPr>
          <w:p w14:paraId="081C2BC2" w14:textId="1C246C6A" w:rsidR="0048069E" w:rsidRDefault="0048069E" w:rsidP="0048069E">
            <w:pPr>
              <w:rPr>
                <w:lang w:val="en-SG"/>
              </w:rPr>
            </w:pPr>
            <w:r>
              <w:rPr>
                <w:lang w:val="en-SG"/>
              </w:rPr>
              <w:t>74%</w:t>
            </w:r>
          </w:p>
        </w:tc>
        <w:tc>
          <w:tcPr>
            <w:tcW w:w="1322" w:type="dxa"/>
          </w:tcPr>
          <w:p w14:paraId="3BC75E95" w14:textId="142178E8" w:rsidR="0048069E" w:rsidRDefault="0048069E" w:rsidP="0048069E">
            <w:pPr>
              <w:rPr>
                <w:lang w:val="en-SG"/>
              </w:rPr>
            </w:pPr>
            <w:r>
              <w:rPr>
                <w:lang w:val="en-SG"/>
              </w:rPr>
              <w:t>78%</w:t>
            </w:r>
          </w:p>
        </w:tc>
        <w:tc>
          <w:tcPr>
            <w:tcW w:w="1153" w:type="dxa"/>
            <w:vMerge/>
          </w:tcPr>
          <w:p w14:paraId="6DFEFAE3" w14:textId="77777777" w:rsidR="0048069E" w:rsidRDefault="0048069E" w:rsidP="0048069E">
            <w:pPr>
              <w:rPr>
                <w:lang w:val="en-SG"/>
              </w:rPr>
            </w:pPr>
          </w:p>
        </w:tc>
      </w:tr>
      <w:tr w:rsidR="0048069E" w14:paraId="6E8AA728" w14:textId="69EBDA56" w:rsidTr="00EA6DDF">
        <w:tc>
          <w:tcPr>
            <w:tcW w:w="1463" w:type="dxa"/>
            <w:vMerge w:val="restart"/>
          </w:tcPr>
          <w:p w14:paraId="7395CBBE" w14:textId="6409048B" w:rsidR="0048069E" w:rsidRDefault="0048069E" w:rsidP="0048069E">
            <w:pPr>
              <w:rPr>
                <w:lang w:val="en-SG"/>
              </w:rPr>
            </w:pPr>
            <w:r>
              <w:rPr>
                <w:lang w:val="en-SG"/>
              </w:rPr>
              <w:t>128 Node Features</w:t>
            </w:r>
          </w:p>
        </w:tc>
        <w:tc>
          <w:tcPr>
            <w:tcW w:w="1499" w:type="dxa"/>
          </w:tcPr>
          <w:p w14:paraId="54B63321" w14:textId="61FBFB79" w:rsidR="0048069E" w:rsidRDefault="0048069E" w:rsidP="0048069E">
            <w:pPr>
              <w:rPr>
                <w:lang w:val="en-SG"/>
              </w:rPr>
            </w:pPr>
            <w:r>
              <w:rPr>
                <w:lang w:val="en-SG"/>
              </w:rPr>
              <w:t>Benign</w:t>
            </w:r>
          </w:p>
        </w:tc>
        <w:tc>
          <w:tcPr>
            <w:tcW w:w="1489" w:type="dxa"/>
          </w:tcPr>
          <w:p w14:paraId="6CD4639C" w14:textId="21F8D704" w:rsidR="0048069E" w:rsidRDefault="0048069E" w:rsidP="0048069E">
            <w:pPr>
              <w:rPr>
                <w:lang w:val="en-SG"/>
              </w:rPr>
            </w:pPr>
            <w:r>
              <w:rPr>
                <w:lang w:val="en-SG"/>
              </w:rPr>
              <w:t>88%</w:t>
            </w:r>
          </w:p>
        </w:tc>
        <w:tc>
          <w:tcPr>
            <w:tcW w:w="1344" w:type="dxa"/>
          </w:tcPr>
          <w:p w14:paraId="2AFE43B8" w14:textId="01906BC7" w:rsidR="0048069E" w:rsidRDefault="0048069E" w:rsidP="0048069E">
            <w:pPr>
              <w:rPr>
                <w:lang w:val="en-SG"/>
              </w:rPr>
            </w:pPr>
            <w:r>
              <w:rPr>
                <w:lang w:val="en-SG"/>
              </w:rPr>
              <w:t>76%</w:t>
            </w:r>
          </w:p>
        </w:tc>
        <w:tc>
          <w:tcPr>
            <w:tcW w:w="1322" w:type="dxa"/>
          </w:tcPr>
          <w:p w14:paraId="7778C0D5" w14:textId="3CE8B613" w:rsidR="0048069E" w:rsidRDefault="0048069E" w:rsidP="0048069E">
            <w:pPr>
              <w:rPr>
                <w:lang w:val="en-SG"/>
              </w:rPr>
            </w:pPr>
            <w:r>
              <w:rPr>
                <w:lang w:val="en-SG"/>
              </w:rPr>
              <w:t>82%</w:t>
            </w:r>
          </w:p>
        </w:tc>
        <w:tc>
          <w:tcPr>
            <w:tcW w:w="1153" w:type="dxa"/>
            <w:vMerge w:val="restart"/>
          </w:tcPr>
          <w:p w14:paraId="18240975" w14:textId="77F399D4" w:rsidR="0048069E" w:rsidRDefault="0048069E" w:rsidP="0048069E">
            <w:pPr>
              <w:rPr>
                <w:lang w:val="en-SG"/>
              </w:rPr>
            </w:pPr>
            <w:r>
              <w:rPr>
                <w:lang w:val="en-SG"/>
              </w:rPr>
              <w:t>83%</w:t>
            </w:r>
          </w:p>
        </w:tc>
      </w:tr>
      <w:tr w:rsidR="0048069E" w14:paraId="2C0B47ED" w14:textId="398B9CC7" w:rsidTr="00EA6DDF">
        <w:tc>
          <w:tcPr>
            <w:tcW w:w="1463" w:type="dxa"/>
            <w:vMerge/>
          </w:tcPr>
          <w:p w14:paraId="583BAC6E" w14:textId="77777777" w:rsidR="0048069E" w:rsidRDefault="0048069E" w:rsidP="0048069E">
            <w:pPr>
              <w:rPr>
                <w:lang w:val="en-SG"/>
              </w:rPr>
            </w:pPr>
          </w:p>
        </w:tc>
        <w:tc>
          <w:tcPr>
            <w:tcW w:w="1499" w:type="dxa"/>
          </w:tcPr>
          <w:p w14:paraId="0452DE64" w14:textId="4C3FD57C" w:rsidR="0048069E" w:rsidRDefault="0048069E" w:rsidP="0048069E">
            <w:pPr>
              <w:rPr>
                <w:lang w:val="en-SG"/>
              </w:rPr>
            </w:pPr>
            <w:r>
              <w:rPr>
                <w:lang w:val="en-SG"/>
              </w:rPr>
              <w:t>Malicious</w:t>
            </w:r>
          </w:p>
        </w:tc>
        <w:tc>
          <w:tcPr>
            <w:tcW w:w="1489" w:type="dxa"/>
          </w:tcPr>
          <w:p w14:paraId="7A2A616A" w14:textId="1F90CEB2" w:rsidR="0048069E" w:rsidRDefault="0048069E" w:rsidP="0048069E">
            <w:pPr>
              <w:rPr>
                <w:lang w:val="en-SG"/>
              </w:rPr>
            </w:pPr>
            <w:r>
              <w:rPr>
                <w:lang w:val="en-SG"/>
              </w:rPr>
              <w:t>79%</w:t>
            </w:r>
          </w:p>
        </w:tc>
        <w:tc>
          <w:tcPr>
            <w:tcW w:w="1344" w:type="dxa"/>
          </w:tcPr>
          <w:p w14:paraId="46E81D76" w14:textId="15C04165" w:rsidR="0048069E" w:rsidRDefault="0048069E" w:rsidP="0048069E">
            <w:pPr>
              <w:rPr>
                <w:lang w:val="en-SG"/>
              </w:rPr>
            </w:pPr>
            <w:r>
              <w:rPr>
                <w:lang w:val="en-SG"/>
              </w:rPr>
              <w:t>90%</w:t>
            </w:r>
          </w:p>
        </w:tc>
        <w:tc>
          <w:tcPr>
            <w:tcW w:w="1322" w:type="dxa"/>
          </w:tcPr>
          <w:p w14:paraId="51BF1EBE" w14:textId="30CAB2D6" w:rsidR="0048069E" w:rsidRDefault="0048069E" w:rsidP="0048069E">
            <w:pPr>
              <w:rPr>
                <w:lang w:val="en-SG"/>
              </w:rPr>
            </w:pPr>
            <w:r>
              <w:rPr>
                <w:lang w:val="en-SG"/>
              </w:rPr>
              <w:t>84%</w:t>
            </w:r>
          </w:p>
        </w:tc>
        <w:tc>
          <w:tcPr>
            <w:tcW w:w="1153" w:type="dxa"/>
            <w:vMerge/>
          </w:tcPr>
          <w:p w14:paraId="3C0A5EE0" w14:textId="77777777" w:rsidR="0048069E" w:rsidRDefault="0048069E" w:rsidP="0048069E">
            <w:pPr>
              <w:rPr>
                <w:lang w:val="en-SG"/>
              </w:rPr>
            </w:pPr>
          </w:p>
        </w:tc>
      </w:tr>
    </w:tbl>
    <w:p w14:paraId="49069763" w14:textId="77777777" w:rsidR="00BF0C75" w:rsidRPr="00BF0C75" w:rsidRDefault="00BF0C75" w:rsidP="00BF0C75">
      <w:pPr>
        <w:ind w:left="360"/>
        <w:rPr>
          <w:lang w:val="en-SG"/>
        </w:rPr>
      </w:pPr>
    </w:p>
    <w:p w14:paraId="0DEC4E6D" w14:textId="0E91AC0A" w:rsidR="005D1A79" w:rsidRDefault="00DE1628" w:rsidP="00EA6DDF">
      <w:pPr>
        <w:rPr>
          <w:b/>
          <w:bCs/>
          <w:u w:val="single"/>
          <w:lang w:val="en-SG"/>
        </w:rPr>
      </w:pPr>
      <w:r w:rsidRPr="00EA6DDF">
        <w:rPr>
          <w:b/>
          <w:bCs/>
          <w:u w:val="single"/>
          <w:lang w:val="en-SG"/>
        </w:rPr>
        <w:t>XSS Reflected intrusion graphs with two convolutional layers and 20 epochs</w:t>
      </w:r>
    </w:p>
    <w:p w14:paraId="009C1D02" w14:textId="77777777" w:rsidR="00EA6DDF" w:rsidRPr="00EA6DDF" w:rsidRDefault="00EA6DDF" w:rsidP="00EA6DDF">
      <w:pPr>
        <w:rPr>
          <w:b/>
          <w:bCs/>
          <w:u w:val="single"/>
          <w:lang w:val="en-SG"/>
        </w:rPr>
      </w:pPr>
    </w:p>
    <w:tbl>
      <w:tblPr>
        <w:tblStyle w:val="TableGrid"/>
        <w:tblW w:w="0" w:type="auto"/>
        <w:tblLook w:val="04A0" w:firstRow="1" w:lastRow="0" w:firstColumn="1" w:lastColumn="0" w:noHBand="0" w:noVBand="1"/>
      </w:tblPr>
      <w:tblGrid>
        <w:gridCol w:w="1463"/>
        <w:gridCol w:w="1499"/>
        <w:gridCol w:w="1489"/>
        <w:gridCol w:w="1344"/>
        <w:gridCol w:w="1322"/>
        <w:gridCol w:w="1153"/>
      </w:tblGrid>
      <w:tr w:rsidR="0048069E" w14:paraId="65F6AC01" w14:textId="77777777" w:rsidTr="00EA6DDF">
        <w:tc>
          <w:tcPr>
            <w:tcW w:w="1463" w:type="dxa"/>
          </w:tcPr>
          <w:p w14:paraId="12217A5B" w14:textId="77777777" w:rsidR="0048069E" w:rsidRDefault="0048069E" w:rsidP="006A2ED3">
            <w:pPr>
              <w:rPr>
                <w:lang w:val="en-SG"/>
              </w:rPr>
            </w:pPr>
          </w:p>
        </w:tc>
        <w:tc>
          <w:tcPr>
            <w:tcW w:w="1499" w:type="dxa"/>
          </w:tcPr>
          <w:p w14:paraId="295FAE01" w14:textId="77777777" w:rsidR="0048069E" w:rsidRDefault="0048069E" w:rsidP="006A2ED3">
            <w:pPr>
              <w:rPr>
                <w:lang w:val="en-SG"/>
              </w:rPr>
            </w:pPr>
            <w:r>
              <w:rPr>
                <w:lang w:val="en-SG"/>
              </w:rPr>
              <w:t>Graph Type</w:t>
            </w:r>
          </w:p>
        </w:tc>
        <w:tc>
          <w:tcPr>
            <w:tcW w:w="1489" w:type="dxa"/>
          </w:tcPr>
          <w:p w14:paraId="56A33800" w14:textId="77777777" w:rsidR="0048069E" w:rsidRDefault="0048069E" w:rsidP="006A2ED3">
            <w:pPr>
              <w:rPr>
                <w:lang w:val="en-SG"/>
              </w:rPr>
            </w:pPr>
            <w:r>
              <w:rPr>
                <w:lang w:val="en-SG"/>
              </w:rPr>
              <w:t>Precision</w:t>
            </w:r>
          </w:p>
        </w:tc>
        <w:tc>
          <w:tcPr>
            <w:tcW w:w="1344" w:type="dxa"/>
          </w:tcPr>
          <w:p w14:paraId="4EA83775" w14:textId="77777777" w:rsidR="0048069E" w:rsidRDefault="0048069E" w:rsidP="006A2ED3">
            <w:pPr>
              <w:rPr>
                <w:lang w:val="en-SG"/>
              </w:rPr>
            </w:pPr>
            <w:r>
              <w:rPr>
                <w:lang w:val="en-SG"/>
              </w:rPr>
              <w:t>Recall</w:t>
            </w:r>
          </w:p>
        </w:tc>
        <w:tc>
          <w:tcPr>
            <w:tcW w:w="1322" w:type="dxa"/>
          </w:tcPr>
          <w:p w14:paraId="26646D14" w14:textId="77777777" w:rsidR="0048069E" w:rsidRDefault="0048069E" w:rsidP="006A2ED3">
            <w:pPr>
              <w:rPr>
                <w:lang w:val="en-SG"/>
              </w:rPr>
            </w:pPr>
            <w:r>
              <w:rPr>
                <w:lang w:val="en-SG"/>
              </w:rPr>
              <w:t>F1-Score</w:t>
            </w:r>
          </w:p>
        </w:tc>
        <w:tc>
          <w:tcPr>
            <w:tcW w:w="1153" w:type="dxa"/>
          </w:tcPr>
          <w:p w14:paraId="75B96F7B" w14:textId="77777777" w:rsidR="0048069E" w:rsidRDefault="0048069E" w:rsidP="006A2ED3">
            <w:pPr>
              <w:rPr>
                <w:lang w:val="en-SG"/>
              </w:rPr>
            </w:pPr>
            <w:r>
              <w:rPr>
                <w:lang w:val="en-SG"/>
              </w:rPr>
              <w:t>Accuracy</w:t>
            </w:r>
          </w:p>
        </w:tc>
      </w:tr>
      <w:tr w:rsidR="0048069E" w14:paraId="06B6A4A4" w14:textId="77777777" w:rsidTr="00EA6DDF">
        <w:tc>
          <w:tcPr>
            <w:tcW w:w="1463" w:type="dxa"/>
            <w:vMerge w:val="restart"/>
          </w:tcPr>
          <w:p w14:paraId="433198FA" w14:textId="77777777" w:rsidR="0048069E" w:rsidRDefault="0048069E" w:rsidP="006A2ED3">
            <w:pPr>
              <w:rPr>
                <w:lang w:val="en-SG"/>
              </w:rPr>
            </w:pPr>
            <w:r>
              <w:rPr>
                <w:lang w:val="en-SG"/>
              </w:rPr>
              <w:t>32 Node Features</w:t>
            </w:r>
          </w:p>
        </w:tc>
        <w:tc>
          <w:tcPr>
            <w:tcW w:w="1499" w:type="dxa"/>
          </w:tcPr>
          <w:p w14:paraId="60C676E6" w14:textId="77777777" w:rsidR="0048069E" w:rsidRDefault="0048069E" w:rsidP="006A2ED3">
            <w:pPr>
              <w:rPr>
                <w:lang w:val="en-SG"/>
              </w:rPr>
            </w:pPr>
            <w:r>
              <w:rPr>
                <w:lang w:val="en-SG"/>
              </w:rPr>
              <w:t>Benign</w:t>
            </w:r>
          </w:p>
        </w:tc>
        <w:tc>
          <w:tcPr>
            <w:tcW w:w="1489" w:type="dxa"/>
          </w:tcPr>
          <w:p w14:paraId="38CC4BB8" w14:textId="0A82B1FF" w:rsidR="0048069E" w:rsidRDefault="0048069E" w:rsidP="006A2ED3">
            <w:pPr>
              <w:rPr>
                <w:lang w:val="en-SG"/>
              </w:rPr>
            </w:pPr>
            <w:r>
              <w:rPr>
                <w:lang w:val="en-SG"/>
              </w:rPr>
              <w:t>71%</w:t>
            </w:r>
          </w:p>
        </w:tc>
        <w:tc>
          <w:tcPr>
            <w:tcW w:w="1344" w:type="dxa"/>
          </w:tcPr>
          <w:p w14:paraId="1081967B" w14:textId="1677E3C7" w:rsidR="0048069E" w:rsidRDefault="0048069E" w:rsidP="006A2ED3">
            <w:pPr>
              <w:rPr>
                <w:lang w:val="en-SG"/>
              </w:rPr>
            </w:pPr>
            <w:r>
              <w:rPr>
                <w:lang w:val="en-SG"/>
              </w:rPr>
              <w:t>88%</w:t>
            </w:r>
          </w:p>
        </w:tc>
        <w:tc>
          <w:tcPr>
            <w:tcW w:w="1322" w:type="dxa"/>
          </w:tcPr>
          <w:p w14:paraId="5676AED8" w14:textId="6ADE40DD" w:rsidR="0048069E" w:rsidRDefault="0048069E" w:rsidP="006A2ED3">
            <w:pPr>
              <w:rPr>
                <w:lang w:val="en-SG"/>
              </w:rPr>
            </w:pPr>
            <w:r>
              <w:rPr>
                <w:lang w:val="en-SG"/>
              </w:rPr>
              <w:t>79%</w:t>
            </w:r>
          </w:p>
        </w:tc>
        <w:tc>
          <w:tcPr>
            <w:tcW w:w="1153" w:type="dxa"/>
            <w:vMerge w:val="restart"/>
          </w:tcPr>
          <w:p w14:paraId="221E7D38" w14:textId="73234D1A" w:rsidR="0048069E" w:rsidRDefault="0048069E" w:rsidP="006A2ED3">
            <w:pPr>
              <w:rPr>
                <w:lang w:val="en-SG"/>
              </w:rPr>
            </w:pPr>
            <w:r>
              <w:rPr>
                <w:lang w:val="en-SG"/>
              </w:rPr>
              <w:t>76%</w:t>
            </w:r>
          </w:p>
        </w:tc>
      </w:tr>
      <w:tr w:rsidR="0048069E" w14:paraId="6AEE6DE0" w14:textId="77777777" w:rsidTr="00EA6DDF">
        <w:tc>
          <w:tcPr>
            <w:tcW w:w="1463" w:type="dxa"/>
            <w:vMerge/>
          </w:tcPr>
          <w:p w14:paraId="27D6CC25" w14:textId="77777777" w:rsidR="0048069E" w:rsidRDefault="0048069E" w:rsidP="006A2ED3">
            <w:pPr>
              <w:rPr>
                <w:lang w:val="en-SG"/>
              </w:rPr>
            </w:pPr>
          </w:p>
        </w:tc>
        <w:tc>
          <w:tcPr>
            <w:tcW w:w="1499" w:type="dxa"/>
          </w:tcPr>
          <w:p w14:paraId="7662737E" w14:textId="77777777" w:rsidR="0048069E" w:rsidRDefault="0048069E" w:rsidP="006A2ED3">
            <w:pPr>
              <w:rPr>
                <w:lang w:val="en-SG"/>
              </w:rPr>
            </w:pPr>
            <w:r>
              <w:rPr>
                <w:lang w:val="en-SG"/>
              </w:rPr>
              <w:t>Malicious</w:t>
            </w:r>
          </w:p>
        </w:tc>
        <w:tc>
          <w:tcPr>
            <w:tcW w:w="1489" w:type="dxa"/>
          </w:tcPr>
          <w:p w14:paraId="39F590A0" w14:textId="4F5D3ED8" w:rsidR="0048069E" w:rsidRDefault="0048069E" w:rsidP="006A2ED3">
            <w:pPr>
              <w:rPr>
                <w:lang w:val="en-SG"/>
              </w:rPr>
            </w:pPr>
            <w:r>
              <w:rPr>
                <w:lang w:val="en-SG"/>
              </w:rPr>
              <w:t>84%</w:t>
            </w:r>
          </w:p>
        </w:tc>
        <w:tc>
          <w:tcPr>
            <w:tcW w:w="1344" w:type="dxa"/>
          </w:tcPr>
          <w:p w14:paraId="1CBA1A87" w14:textId="1E51477A" w:rsidR="0048069E" w:rsidRDefault="0048069E" w:rsidP="006A2ED3">
            <w:pPr>
              <w:rPr>
                <w:lang w:val="en-SG"/>
              </w:rPr>
            </w:pPr>
            <w:r>
              <w:rPr>
                <w:lang w:val="en-SG"/>
              </w:rPr>
              <w:t>64%</w:t>
            </w:r>
          </w:p>
        </w:tc>
        <w:tc>
          <w:tcPr>
            <w:tcW w:w="1322" w:type="dxa"/>
          </w:tcPr>
          <w:p w14:paraId="2A985CB3" w14:textId="0A89A559" w:rsidR="0048069E" w:rsidRDefault="0048069E" w:rsidP="006A2ED3">
            <w:pPr>
              <w:rPr>
                <w:lang w:val="en-SG"/>
              </w:rPr>
            </w:pPr>
            <w:r>
              <w:rPr>
                <w:lang w:val="en-SG"/>
              </w:rPr>
              <w:t>72%</w:t>
            </w:r>
          </w:p>
        </w:tc>
        <w:tc>
          <w:tcPr>
            <w:tcW w:w="1153" w:type="dxa"/>
            <w:vMerge/>
          </w:tcPr>
          <w:p w14:paraId="32290696" w14:textId="77777777" w:rsidR="0048069E" w:rsidRDefault="0048069E" w:rsidP="006A2ED3">
            <w:pPr>
              <w:rPr>
                <w:lang w:val="en-SG"/>
              </w:rPr>
            </w:pPr>
          </w:p>
        </w:tc>
      </w:tr>
      <w:tr w:rsidR="0048069E" w14:paraId="3DE7F45A" w14:textId="77777777" w:rsidTr="00EA6DDF">
        <w:tc>
          <w:tcPr>
            <w:tcW w:w="1463" w:type="dxa"/>
            <w:vMerge w:val="restart"/>
          </w:tcPr>
          <w:p w14:paraId="57FA0BDB" w14:textId="77777777" w:rsidR="0048069E" w:rsidRDefault="0048069E" w:rsidP="006A2ED3">
            <w:pPr>
              <w:rPr>
                <w:lang w:val="en-SG"/>
              </w:rPr>
            </w:pPr>
            <w:r>
              <w:rPr>
                <w:lang w:val="en-SG"/>
              </w:rPr>
              <w:t>64 Node Features</w:t>
            </w:r>
          </w:p>
        </w:tc>
        <w:tc>
          <w:tcPr>
            <w:tcW w:w="1499" w:type="dxa"/>
          </w:tcPr>
          <w:p w14:paraId="2EA5B68A" w14:textId="77777777" w:rsidR="0048069E" w:rsidRDefault="0048069E" w:rsidP="006A2ED3">
            <w:pPr>
              <w:rPr>
                <w:lang w:val="en-SG"/>
              </w:rPr>
            </w:pPr>
            <w:r>
              <w:rPr>
                <w:lang w:val="en-SG"/>
              </w:rPr>
              <w:t>Benign</w:t>
            </w:r>
          </w:p>
        </w:tc>
        <w:tc>
          <w:tcPr>
            <w:tcW w:w="1489" w:type="dxa"/>
          </w:tcPr>
          <w:p w14:paraId="265887C7" w14:textId="77777777" w:rsidR="0048069E" w:rsidRDefault="0048069E" w:rsidP="006A2ED3">
            <w:pPr>
              <w:rPr>
                <w:lang w:val="en-SG"/>
              </w:rPr>
            </w:pPr>
            <w:r>
              <w:rPr>
                <w:lang w:val="en-SG"/>
              </w:rPr>
              <w:t>76%</w:t>
            </w:r>
          </w:p>
        </w:tc>
        <w:tc>
          <w:tcPr>
            <w:tcW w:w="1344" w:type="dxa"/>
          </w:tcPr>
          <w:p w14:paraId="2D5DA740" w14:textId="53198F01" w:rsidR="0048069E" w:rsidRDefault="0048069E" w:rsidP="006A2ED3">
            <w:pPr>
              <w:rPr>
                <w:lang w:val="en-SG"/>
              </w:rPr>
            </w:pPr>
            <w:r>
              <w:rPr>
                <w:lang w:val="en-SG"/>
              </w:rPr>
              <w:t>84%</w:t>
            </w:r>
          </w:p>
        </w:tc>
        <w:tc>
          <w:tcPr>
            <w:tcW w:w="1322" w:type="dxa"/>
          </w:tcPr>
          <w:p w14:paraId="7CE60070" w14:textId="77777777" w:rsidR="0048069E" w:rsidRDefault="0048069E" w:rsidP="006A2ED3">
            <w:pPr>
              <w:rPr>
                <w:lang w:val="en-SG"/>
              </w:rPr>
            </w:pPr>
            <w:r>
              <w:rPr>
                <w:lang w:val="en-SG"/>
              </w:rPr>
              <w:t>80%</w:t>
            </w:r>
          </w:p>
        </w:tc>
        <w:tc>
          <w:tcPr>
            <w:tcW w:w="1153" w:type="dxa"/>
            <w:vMerge w:val="restart"/>
          </w:tcPr>
          <w:p w14:paraId="1EABBFC0" w14:textId="77777777" w:rsidR="0048069E" w:rsidRDefault="0048069E" w:rsidP="006A2ED3">
            <w:pPr>
              <w:rPr>
                <w:lang w:val="en-SG"/>
              </w:rPr>
            </w:pPr>
            <w:r>
              <w:rPr>
                <w:lang w:val="en-SG"/>
              </w:rPr>
              <w:t>79%</w:t>
            </w:r>
          </w:p>
        </w:tc>
      </w:tr>
      <w:tr w:rsidR="0048069E" w14:paraId="4BA2A57A" w14:textId="77777777" w:rsidTr="00EA6DDF">
        <w:tc>
          <w:tcPr>
            <w:tcW w:w="1463" w:type="dxa"/>
            <w:vMerge/>
          </w:tcPr>
          <w:p w14:paraId="0696051A" w14:textId="77777777" w:rsidR="0048069E" w:rsidRDefault="0048069E" w:rsidP="006A2ED3">
            <w:pPr>
              <w:rPr>
                <w:lang w:val="en-SG"/>
              </w:rPr>
            </w:pPr>
          </w:p>
        </w:tc>
        <w:tc>
          <w:tcPr>
            <w:tcW w:w="1499" w:type="dxa"/>
          </w:tcPr>
          <w:p w14:paraId="444E7935" w14:textId="77777777" w:rsidR="0048069E" w:rsidRDefault="0048069E" w:rsidP="006A2ED3">
            <w:pPr>
              <w:rPr>
                <w:lang w:val="en-SG"/>
              </w:rPr>
            </w:pPr>
            <w:r>
              <w:rPr>
                <w:lang w:val="en-SG"/>
              </w:rPr>
              <w:t>Malicious</w:t>
            </w:r>
          </w:p>
        </w:tc>
        <w:tc>
          <w:tcPr>
            <w:tcW w:w="1489" w:type="dxa"/>
          </w:tcPr>
          <w:p w14:paraId="118CBA07" w14:textId="2E578233" w:rsidR="0048069E" w:rsidRDefault="0048069E" w:rsidP="006A2ED3">
            <w:pPr>
              <w:rPr>
                <w:lang w:val="en-SG"/>
              </w:rPr>
            </w:pPr>
            <w:r>
              <w:rPr>
                <w:lang w:val="en-SG"/>
              </w:rPr>
              <w:t>82%</w:t>
            </w:r>
          </w:p>
        </w:tc>
        <w:tc>
          <w:tcPr>
            <w:tcW w:w="1344" w:type="dxa"/>
          </w:tcPr>
          <w:p w14:paraId="5EC954DD" w14:textId="77777777" w:rsidR="0048069E" w:rsidRDefault="0048069E" w:rsidP="006A2ED3">
            <w:pPr>
              <w:rPr>
                <w:lang w:val="en-SG"/>
              </w:rPr>
            </w:pPr>
            <w:r>
              <w:rPr>
                <w:lang w:val="en-SG"/>
              </w:rPr>
              <w:t>74%</w:t>
            </w:r>
          </w:p>
        </w:tc>
        <w:tc>
          <w:tcPr>
            <w:tcW w:w="1322" w:type="dxa"/>
          </w:tcPr>
          <w:p w14:paraId="6CC99692" w14:textId="77777777" w:rsidR="0048069E" w:rsidRDefault="0048069E" w:rsidP="006A2ED3">
            <w:pPr>
              <w:rPr>
                <w:lang w:val="en-SG"/>
              </w:rPr>
            </w:pPr>
            <w:r>
              <w:rPr>
                <w:lang w:val="en-SG"/>
              </w:rPr>
              <w:t>78%</w:t>
            </w:r>
          </w:p>
        </w:tc>
        <w:tc>
          <w:tcPr>
            <w:tcW w:w="1153" w:type="dxa"/>
            <w:vMerge/>
          </w:tcPr>
          <w:p w14:paraId="0CA25BA6" w14:textId="77777777" w:rsidR="0048069E" w:rsidRDefault="0048069E" w:rsidP="006A2ED3">
            <w:pPr>
              <w:rPr>
                <w:lang w:val="en-SG"/>
              </w:rPr>
            </w:pPr>
          </w:p>
        </w:tc>
      </w:tr>
      <w:tr w:rsidR="0048069E" w14:paraId="38B7911F" w14:textId="77777777" w:rsidTr="00EA6DDF">
        <w:tc>
          <w:tcPr>
            <w:tcW w:w="1463" w:type="dxa"/>
            <w:vMerge w:val="restart"/>
          </w:tcPr>
          <w:p w14:paraId="39B31FAC" w14:textId="77777777" w:rsidR="0048069E" w:rsidRDefault="0048069E" w:rsidP="006A2ED3">
            <w:pPr>
              <w:rPr>
                <w:lang w:val="en-SG"/>
              </w:rPr>
            </w:pPr>
            <w:r>
              <w:rPr>
                <w:lang w:val="en-SG"/>
              </w:rPr>
              <w:t>128 Node Features</w:t>
            </w:r>
          </w:p>
        </w:tc>
        <w:tc>
          <w:tcPr>
            <w:tcW w:w="1499" w:type="dxa"/>
          </w:tcPr>
          <w:p w14:paraId="27D2E7F9" w14:textId="77777777" w:rsidR="0048069E" w:rsidRDefault="0048069E" w:rsidP="006A2ED3">
            <w:pPr>
              <w:rPr>
                <w:lang w:val="en-SG"/>
              </w:rPr>
            </w:pPr>
            <w:r>
              <w:rPr>
                <w:lang w:val="en-SG"/>
              </w:rPr>
              <w:t>Benign</w:t>
            </w:r>
          </w:p>
        </w:tc>
        <w:tc>
          <w:tcPr>
            <w:tcW w:w="1489" w:type="dxa"/>
          </w:tcPr>
          <w:p w14:paraId="6119F0CE" w14:textId="73C26FED" w:rsidR="0048069E" w:rsidRDefault="0048069E" w:rsidP="006A2ED3">
            <w:pPr>
              <w:rPr>
                <w:lang w:val="en-SG"/>
              </w:rPr>
            </w:pPr>
            <w:r>
              <w:rPr>
                <w:lang w:val="en-SG"/>
              </w:rPr>
              <w:t>87%</w:t>
            </w:r>
          </w:p>
        </w:tc>
        <w:tc>
          <w:tcPr>
            <w:tcW w:w="1344" w:type="dxa"/>
          </w:tcPr>
          <w:p w14:paraId="3B37F543" w14:textId="21DEDCBA" w:rsidR="0048069E" w:rsidRDefault="0048069E" w:rsidP="006A2ED3">
            <w:pPr>
              <w:rPr>
                <w:lang w:val="en-SG"/>
              </w:rPr>
            </w:pPr>
            <w:r>
              <w:rPr>
                <w:lang w:val="en-SG"/>
              </w:rPr>
              <w:t>72%</w:t>
            </w:r>
          </w:p>
        </w:tc>
        <w:tc>
          <w:tcPr>
            <w:tcW w:w="1322" w:type="dxa"/>
          </w:tcPr>
          <w:p w14:paraId="6CC8F0CA" w14:textId="56AEA9BF" w:rsidR="0048069E" w:rsidRDefault="0048069E" w:rsidP="006A2ED3">
            <w:pPr>
              <w:rPr>
                <w:lang w:val="en-SG"/>
              </w:rPr>
            </w:pPr>
            <w:r>
              <w:rPr>
                <w:lang w:val="en-SG"/>
              </w:rPr>
              <w:t>79%</w:t>
            </w:r>
          </w:p>
        </w:tc>
        <w:tc>
          <w:tcPr>
            <w:tcW w:w="1153" w:type="dxa"/>
            <w:vMerge w:val="restart"/>
          </w:tcPr>
          <w:p w14:paraId="73CA7356" w14:textId="3ADE9EEA" w:rsidR="0048069E" w:rsidRDefault="0048069E" w:rsidP="006A2ED3">
            <w:pPr>
              <w:rPr>
                <w:lang w:val="en-SG"/>
              </w:rPr>
            </w:pPr>
            <w:r>
              <w:rPr>
                <w:lang w:val="en-SG"/>
              </w:rPr>
              <w:t>80%</w:t>
            </w:r>
          </w:p>
        </w:tc>
      </w:tr>
      <w:tr w:rsidR="0048069E" w14:paraId="09FCC6E8" w14:textId="77777777" w:rsidTr="00EA6DDF">
        <w:tc>
          <w:tcPr>
            <w:tcW w:w="1463" w:type="dxa"/>
            <w:vMerge/>
          </w:tcPr>
          <w:p w14:paraId="754714DF" w14:textId="77777777" w:rsidR="0048069E" w:rsidRDefault="0048069E" w:rsidP="006A2ED3">
            <w:pPr>
              <w:rPr>
                <w:lang w:val="en-SG"/>
              </w:rPr>
            </w:pPr>
          </w:p>
        </w:tc>
        <w:tc>
          <w:tcPr>
            <w:tcW w:w="1499" w:type="dxa"/>
          </w:tcPr>
          <w:p w14:paraId="42F89B35" w14:textId="77777777" w:rsidR="0048069E" w:rsidRDefault="0048069E" w:rsidP="006A2ED3">
            <w:pPr>
              <w:rPr>
                <w:lang w:val="en-SG"/>
              </w:rPr>
            </w:pPr>
            <w:r>
              <w:rPr>
                <w:lang w:val="en-SG"/>
              </w:rPr>
              <w:t>Malicious</w:t>
            </w:r>
          </w:p>
        </w:tc>
        <w:tc>
          <w:tcPr>
            <w:tcW w:w="1489" w:type="dxa"/>
          </w:tcPr>
          <w:p w14:paraId="5667252E" w14:textId="0CBEB226" w:rsidR="0048069E" w:rsidRDefault="0048069E" w:rsidP="006A2ED3">
            <w:pPr>
              <w:rPr>
                <w:lang w:val="en-SG"/>
              </w:rPr>
            </w:pPr>
            <w:r>
              <w:rPr>
                <w:lang w:val="en-SG"/>
              </w:rPr>
              <w:t>76%</w:t>
            </w:r>
          </w:p>
        </w:tc>
        <w:tc>
          <w:tcPr>
            <w:tcW w:w="1344" w:type="dxa"/>
          </w:tcPr>
          <w:p w14:paraId="4E0A4940" w14:textId="33D7A452" w:rsidR="0048069E" w:rsidRDefault="0048069E" w:rsidP="006A2ED3">
            <w:pPr>
              <w:rPr>
                <w:lang w:val="en-SG"/>
              </w:rPr>
            </w:pPr>
            <w:r>
              <w:rPr>
                <w:lang w:val="en-SG"/>
              </w:rPr>
              <w:t>89%</w:t>
            </w:r>
          </w:p>
        </w:tc>
        <w:tc>
          <w:tcPr>
            <w:tcW w:w="1322" w:type="dxa"/>
          </w:tcPr>
          <w:p w14:paraId="7BA8F988" w14:textId="71A5FB20" w:rsidR="0048069E" w:rsidRDefault="0048069E" w:rsidP="006A2ED3">
            <w:pPr>
              <w:rPr>
                <w:lang w:val="en-SG"/>
              </w:rPr>
            </w:pPr>
            <w:r>
              <w:rPr>
                <w:lang w:val="en-SG"/>
              </w:rPr>
              <w:t>82%</w:t>
            </w:r>
          </w:p>
        </w:tc>
        <w:tc>
          <w:tcPr>
            <w:tcW w:w="1153" w:type="dxa"/>
            <w:vMerge/>
          </w:tcPr>
          <w:p w14:paraId="1C79DC15" w14:textId="77777777" w:rsidR="0048069E" w:rsidRDefault="0048069E" w:rsidP="006A2ED3">
            <w:pPr>
              <w:rPr>
                <w:lang w:val="en-SG"/>
              </w:rPr>
            </w:pPr>
          </w:p>
        </w:tc>
      </w:tr>
    </w:tbl>
    <w:p w14:paraId="18105CEE" w14:textId="77777777" w:rsidR="0048069E" w:rsidRPr="0048069E" w:rsidRDefault="0048069E" w:rsidP="0048069E">
      <w:pPr>
        <w:ind w:left="360"/>
        <w:rPr>
          <w:lang w:val="en-SG"/>
        </w:rPr>
      </w:pPr>
    </w:p>
    <w:p w14:paraId="77722804" w14:textId="0B46BC01" w:rsidR="005D1A79" w:rsidRDefault="00DE1628" w:rsidP="00EA6DDF">
      <w:pPr>
        <w:rPr>
          <w:b/>
          <w:bCs/>
          <w:u w:val="single"/>
          <w:lang w:val="en-SG"/>
        </w:rPr>
      </w:pPr>
      <w:r w:rsidRPr="00EA6DDF">
        <w:rPr>
          <w:b/>
          <w:bCs/>
          <w:u w:val="single"/>
          <w:lang w:val="en-SG"/>
        </w:rPr>
        <w:t>XSS Reflected intrusion graphs with 64 node features and 10 epochs</w:t>
      </w:r>
    </w:p>
    <w:p w14:paraId="28C37A51" w14:textId="77777777" w:rsidR="00EA6DDF" w:rsidRPr="00EA6DDF" w:rsidRDefault="00EA6DDF" w:rsidP="00EA6DDF">
      <w:pPr>
        <w:rPr>
          <w:b/>
          <w:bCs/>
          <w:u w:val="single"/>
          <w:lang w:val="en-SG"/>
        </w:rPr>
      </w:pPr>
    </w:p>
    <w:tbl>
      <w:tblPr>
        <w:tblStyle w:val="TableGrid"/>
        <w:tblW w:w="0" w:type="auto"/>
        <w:tblLook w:val="04A0" w:firstRow="1" w:lastRow="0" w:firstColumn="1" w:lastColumn="0" w:noHBand="0" w:noVBand="1"/>
      </w:tblPr>
      <w:tblGrid>
        <w:gridCol w:w="1650"/>
        <w:gridCol w:w="1465"/>
        <w:gridCol w:w="1453"/>
        <w:gridCol w:w="1287"/>
        <w:gridCol w:w="1262"/>
        <w:gridCol w:w="1153"/>
      </w:tblGrid>
      <w:tr w:rsidR="009A368D" w14:paraId="3CECAFCF" w14:textId="77777777" w:rsidTr="00EA6DDF">
        <w:tc>
          <w:tcPr>
            <w:tcW w:w="1650" w:type="dxa"/>
          </w:tcPr>
          <w:p w14:paraId="12FBCA4A" w14:textId="24B8CF56" w:rsidR="009A368D" w:rsidRDefault="009A368D" w:rsidP="006A2ED3">
            <w:pPr>
              <w:rPr>
                <w:lang w:val="en-SG"/>
              </w:rPr>
            </w:pPr>
            <w:r>
              <w:rPr>
                <w:lang w:val="en-SG"/>
              </w:rPr>
              <w:t>Convolutional Layers</w:t>
            </w:r>
          </w:p>
        </w:tc>
        <w:tc>
          <w:tcPr>
            <w:tcW w:w="1465" w:type="dxa"/>
          </w:tcPr>
          <w:p w14:paraId="608C3BDE" w14:textId="77777777" w:rsidR="009A368D" w:rsidRDefault="009A368D" w:rsidP="006A2ED3">
            <w:pPr>
              <w:rPr>
                <w:lang w:val="en-SG"/>
              </w:rPr>
            </w:pPr>
            <w:r>
              <w:rPr>
                <w:lang w:val="en-SG"/>
              </w:rPr>
              <w:t>Graph Type</w:t>
            </w:r>
          </w:p>
        </w:tc>
        <w:tc>
          <w:tcPr>
            <w:tcW w:w="1453" w:type="dxa"/>
          </w:tcPr>
          <w:p w14:paraId="7EE19C52" w14:textId="77777777" w:rsidR="009A368D" w:rsidRDefault="009A368D" w:rsidP="006A2ED3">
            <w:pPr>
              <w:rPr>
                <w:lang w:val="en-SG"/>
              </w:rPr>
            </w:pPr>
            <w:r>
              <w:rPr>
                <w:lang w:val="en-SG"/>
              </w:rPr>
              <w:t>Precision</w:t>
            </w:r>
          </w:p>
        </w:tc>
        <w:tc>
          <w:tcPr>
            <w:tcW w:w="1287" w:type="dxa"/>
          </w:tcPr>
          <w:p w14:paraId="3036EC7A" w14:textId="77777777" w:rsidR="009A368D" w:rsidRDefault="009A368D" w:rsidP="006A2ED3">
            <w:pPr>
              <w:rPr>
                <w:lang w:val="en-SG"/>
              </w:rPr>
            </w:pPr>
            <w:r>
              <w:rPr>
                <w:lang w:val="en-SG"/>
              </w:rPr>
              <w:t>Recall</w:t>
            </w:r>
          </w:p>
        </w:tc>
        <w:tc>
          <w:tcPr>
            <w:tcW w:w="1262" w:type="dxa"/>
          </w:tcPr>
          <w:p w14:paraId="461AD35F" w14:textId="77777777" w:rsidR="009A368D" w:rsidRDefault="009A368D" w:rsidP="006A2ED3">
            <w:pPr>
              <w:rPr>
                <w:lang w:val="en-SG"/>
              </w:rPr>
            </w:pPr>
            <w:r>
              <w:rPr>
                <w:lang w:val="en-SG"/>
              </w:rPr>
              <w:t>F1-Score</w:t>
            </w:r>
          </w:p>
        </w:tc>
        <w:tc>
          <w:tcPr>
            <w:tcW w:w="1153" w:type="dxa"/>
          </w:tcPr>
          <w:p w14:paraId="0E2BAF31" w14:textId="77777777" w:rsidR="009A368D" w:rsidRDefault="009A368D" w:rsidP="006A2ED3">
            <w:pPr>
              <w:rPr>
                <w:lang w:val="en-SG"/>
              </w:rPr>
            </w:pPr>
            <w:r>
              <w:rPr>
                <w:lang w:val="en-SG"/>
              </w:rPr>
              <w:t>Accuracy</w:t>
            </w:r>
          </w:p>
        </w:tc>
      </w:tr>
      <w:tr w:rsidR="009A368D" w14:paraId="7D05223C" w14:textId="77777777" w:rsidTr="00EA6DDF">
        <w:tc>
          <w:tcPr>
            <w:tcW w:w="1650" w:type="dxa"/>
            <w:vMerge w:val="restart"/>
          </w:tcPr>
          <w:p w14:paraId="5F217D33" w14:textId="793A8BC4" w:rsidR="009A368D" w:rsidRDefault="009A368D" w:rsidP="006A2ED3">
            <w:pPr>
              <w:rPr>
                <w:lang w:val="en-SG"/>
              </w:rPr>
            </w:pPr>
            <w:r>
              <w:rPr>
                <w:lang w:val="en-SG"/>
              </w:rPr>
              <w:t>1</w:t>
            </w:r>
          </w:p>
        </w:tc>
        <w:tc>
          <w:tcPr>
            <w:tcW w:w="1465" w:type="dxa"/>
          </w:tcPr>
          <w:p w14:paraId="22CD080A" w14:textId="77777777" w:rsidR="009A368D" w:rsidRDefault="009A368D" w:rsidP="006A2ED3">
            <w:pPr>
              <w:rPr>
                <w:lang w:val="en-SG"/>
              </w:rPr>
            </w:pPr>
            <w:r>
              <w:rPr>
                <w:lang w:val="en-SG"/>
              </w:rPr>
              <w:t>Benign</w:t>
            </w:r>
          </w:p>
        </w:tc>
        <w:tc>
          <w:tcPr>
            <w:tcW w:w="1453" w:type="dxa"/>
          </w:tcPr>
          <w:p w14:paraId="2EBA1A70" w14:textId="33C753A4" w:rsidR="009A368D" w:rsidRDefault="009A368D" w:rsidP="006A2ED3">
            <w:pPr>
              <w:rPr>
                <w:lang w:val="en-SG"/>
              </w:rPr>
            </w:pPr>
            <w:r>
              <w:rPr>
                <w:lang w:val="en-SG"/>
              </w:rPr>
              <w:t>66%</w:t>
            </w:r>
          </w:p>
        </w:tc>
        <w:tc>
          <w:tcPr>
            <w:tcW w:w="1287" w:type="dxa"/>
          </w:tcPr>
          <w:p w14:paraId="3494F402" w14:textId="37D28E14" w:rsidR="009A368D" w:rsidRDefault="009A368D" w:rsidP="006A2ED3">
            <w:pPr>
              <w:rPr>
                <w:lang w:val="en-SG"/>
              </w:rPr>
            </w:pPr>
            <w:r>
              <w:rPr>
                <w:lang w:val="en-SG"/>
              </w:rPr>
              <w:t>92%</w:t>
            </w:r>
          </w:p>
        </w:tc>
        <w:tc>
          <w:tcPr>
            <w:tcW w:w="1262" w:type="dxa"/>
          </w:tcPr>
          <w:p w14:paraId="5161C8D7" w14:textId="7FA6B937" w:rsidR="009A368D" w:rsidRDefault="009A368D" w:rsidP="006A2ED3">
            <w:pPr>
              <w:rPr>
                <w:lang w:val="en-SG"/>
              </w:rPr>
            </w:pPr>
            <w:r>
              <w:rPr>
                <w:lang w:val="en-SG"/>
              </w:rPr>
              <w:t>77%</w:t>
            </w:r>
          </w:p>
        </w:tc>
        <w:tc>
          <w:tcPr>
            <w:tcW w:w="1153" w:type="dxa"/>
            <w:vMerge w:val="restart"/>
          </w:tcPr>
          <w:p w14:paraId="2F62D153" w14:textId="6F7BCF41" w:rsidR="009A368D" w:rsidRDefault="009A368D" w:rsidP="006A2ED3">
            <w:pPr>
              <w:rPr>
                <w:lang w:val="en-SG"/>
              </w:rPr>
            </w:pPr>
            <w:r>
              <w:rPr>
                <w:lang w:val="en-SG"/>
              </w:rPr>
              <w:t>72%</w:t>
            </w:r>
          </w:p>
        </w:tc>
      </w:tr>
      <w:tr w:rsidR="009A368D" w14:paraId="74C63985" w14:textId="77777777" w:rsidTr="00EA6DDF">
        <w:tc>
          <w:tcPr>
            <w:tcW w:w="1650" w:type="dxa"/>
            <w:vMerge/>
          </w:tcPr>
          <w:p w14:paraId="48FF43C5" w14:textId="77777777" w:rsidR="009A368D" w:rsidRDefault="009A368D" w:rsidP="006A2ED3">
            <w:pPr>
              <w:rPr>
                <w:lang w:val="en-SG"/>
              </w:rPr>
            </w:pPr>
          </w:p>
        </w:tc>
        <w:tc>
          <w:tcPr>
            <w:tcW w:w="1465" w:type="dxa"/>
          </w:tcPr>
          <w:p w14:paraId="03D7ACAB" w14:textId="77777777" w:rsidR="009A368D" w:rsidRDefault="009A368D" w:rsidP="006A2ED3">
            <w:pPr>
              <w:rPr>
                <w:lang w:val="en-SG"/>
              </w:rPr>
            </w:pPr>
            <w:r>
              <w:rPr>
                <w:lang w:val="en-SG"/>
              </w:rPr>
              <w:t>Malicious</w:t>
            </w:r>
          </w:p>
        </w:tc>
        <w:tc>
          <w:tcPr>
            <w:tcW w:w="1453" w:type="dxa"/>
          </w:tcPr>
          <w:p w14:paraId="0407D645" w14:textId="30ED5179" w:rsidR="009A368D" w:rsidRDefault="009A368D" w:rsidP="006A2ED3">
            <w:pPr>
              <w:rPr>
                <w:lang w:val="en-SG"/>
              </w:rPr>
            </w:pPr>
            <w:r>
              <w:rPr>
                <w:lang w:val="en-SG"/>
              </w:rPr>
              <w:t>87%</w:t>
            </w:r>
          </w:p>
        </w:tc>
        <w:tc>
          <w:tcPr>
            <w:tcW w:w="1287" w:type="dxa"/>
          </w:tcPr>
          <w:p w14:paraId="3BB3C6BF" w14:textId="6F2A534E" w:rsidR="009A368D" w:rsidRDefault="009A368D" w:rsidP="006A2ED3">
            <w:pPr>
              <w:rPr>
                <w:lang w:val="en-SG"/>
              </w:rPr>
            </w:pPr>
            <w:r>
              <w:rPr>
                <w:lang w:val="en-SG"/>
              </w:rPr>
              <w:t>53%</w:t>
            </w:r>
          </w:p>
        </w:tc>
        <w:tc>
          <w:tcPr>
            <w:tcW w:w="1262" w:type="dxa"/>
          </w:tcPr>
          <w:p w14:paraId="7ADC5145" w14:textId="7BED97B8" w:rsidR="009A368D" w:rsidRDefault="009A368D" w:rsidP="006A2ED3">
            <w:pPr>
              <w:rPr>
                <w:lang w:val="en-SG"/>
              </w:rPr>
            </w:pPr>
            <w:r>
              <w:rPr>
                <w:lang w:val="en-SG"/>
              </w:rPr>
              <w:t>66%</w:t>
            </w:r>
          </w:p>
        </w:tc>
        <w:tc>
          <w:tcPr>
            <w:tcW w:w="1153" w:type="dxa"/>
            <w:vMerge/>
          </w:tcPr>
          <w:p w14:paraId="7126B3A2" w14:textId="77777777" w:rsidR="009A368D" w:rsidRDefault="009A368D" w:rsidP="006A2ED3">
            <w:pPr>
              <w:rPr>
                <w:lang w:val="en-SG"/>
              </w:rPr>
            </w:pPr>
          </w:p>
        </w:tc>
      </w:tr>
      <w:tr w:rsidR="009A368D" w14:paraId="589FAC0D" w14:textId="77777777" w:rsidTr="00EA6DDF">
        <w:tc>
          <w:tcPr>
            <w:tcW w:w="1650" w:type="dxa"/>
            <w:vMerge w:val="restart"/>
          </w:tcPr>
          <w:p w14:paraId="7399A444" w14:textId="2B2E5AB9" w:rsidR="009A368D" w:rsidRDefault="009A368D" w:rsidP="009A368D">
            <w:pPr>
              <w:rPr>
                <w:lang w:val="en-SG"/>
              </w:rPr>
            </w:pPr>
            <w:r>
              <w:rPr>
                <w:lang w:val="en-SG"/>
              </w:rPr>
              <w:t>2</w:t>
            </w:r>
          </w:p>
        </w:tc>
        <w:tc>
          <w:tcPr>
            <w:tcW w:w="1465" w:type="dxa"/>
          </w:tcPr>
          <w:p w14:paraId="683FB5C5" w14:textId="77777777" w:rsidR="009A368D" w:rsidRDefault="009A368D" w:rsidP="009A368D">
            <w:pPr>
              <w:rPr>
                <w:lang w:val="en-SG"/>
              </w:rPr>
            </w:pPr>
            <w:r>
              <w:rPr>
                <w:lang w:val="en-SG"/>
              </w:rPr>
              <w:t>Benign</w:t>
            </w:r>
          </w:p>
        </w:tc>
        <w:tc>
          <w:tcPr>
            <w:tcW w:w="1453" w:type="dxa"/>
          </w:tcPr>
          <w:p w14:paraId="6F2D2426" w14:textId="3B29E7A3" w:rsidR="009A368D" w:rsidRDefault="009A368D" w:rsidP="009A368D">
            <w:pPr>
              <w:rPr>
                <w:lang w:val="en-SG"/>
              </w:rPr>
            </w:pPr>
            <w:r>
              <w:rPr>
                <w:lang w:val="en-SG"/>
              </w:rPr>
              <w:t>76%</w:t>
            </w:r>
          </w:p>
        </w:tc>
        <w:tc>
          <w:tcPr>
            <w:tcW w:w="1287" w:type="dxa"/>
          </w:tcPr>
          <w:p w14:paraId="31D0C0FD" w14:textId="4C11F740" w:rsidR="009A368D" w:rsidRDefault="009A368D" w:rsidP="009A368D">
            <w:pPr>
              <w:rPr>
                <w:lang w:val="en-SG"/>
              </w:rPr>
            </w:pPr>
            <w:r>
              <w:rPr>
                <w:lang w:val="en-SG"/>
              </w:rPr>
              <w:t>85%</w:t>
            </w:r>
          </w:p>
        </w:tc>
        <w:tc>
          <w:tcPr>
            <w:tcW w:w="1262" w:type="dxa"/>
          </w:tcPr>
          <w:p w14:paraId="30887511" w14:textId="10531EEC" w:rsidR="009A368D" w:rsidRDefault="009A368D" w:rsidP="009A368D">
            <w:pPr>
              <w:rPr>
                <w:lang w:val="en-SG"/>
              </w:rPr>
            </w:pPr>
            <w:r>
              <w:rPr>
                <w:lang w:val="en-SG"/>
              </w:rPr>
              <w:t>80%</w:t>
            </w:r>
          </w:p>
        </w:tc>
        <w:tc>
          <w:tcPr>
            <w:tcW w:w="1153" w:type="dxa"/>
            <w:vMerge w:val="restart"/>
          </w:tcPr>
          <w:p w14:paraId="7DFFC7C4" w14:textId="314843F5" w:rsidR="009A368D" w:rsidRDefault="009A368D" w:rsidP="009A368D">
            <w:pPr>
              <w:rPr>
                <w:lang w:val="en-SG"/>
              </w:rPr>
            </w:pPr>
            <w:r>
              <w:rPr>
                <w:lang w:val="en-SG"/>
              </w:rPr>
              <w:t>79%</w:t>
            </w:r>
          </w:p>
        </w:tc>
      </w:tr>
      <w:tr w:rsidR="009A368D" w14:paraId="27A8CB6D" w14:textId="77777777" w:rsidTr="00EA6DDF">
        <w:tc>
          <w:tcPr>
            <w:tcW w:w="1650" w:type="dxa"/>
            <w:vMerge/>
          </w:tcPr>
          <w:p w14:paraId="009866B0" w14:textId="77777777" w:rsidR="009A368D" w:rsidRDefault="009A368D" w:rsidP="009A368D">
            <w:pPr>
              <w:rPr>
                <w:lang w:val="en-SG"/>
              </w:rPr>
            </w:pPr>
          </w:p>
        </w:tc>
        <w:tc>
          <w:tcPr>
            <w:tcW w:w="1465" w:type="dxa"/>
          </w:tcPr>
          <w:p w14:paraId="71A819FE" w14:textId="77777777" w:rsidR="009A368D" w:rsidRDefault="009A368D" w:rsidP="009A368D">
            <w:pPr>
              <w:rPr>
                <w:lang w:val="en-SG"/>
              </w:rPr>
            </w:pPr>
            <w:r>
              <w:rPr>
                <w:lang w:val="en-SG"/>
              </w:rPr>
              <w:t>Malicious</w:t>
            </w:r>
          </w:p>
        </w:tc>
        <w:tc>
          <w:tcPr>
            <w:tcW w:w="1453" w:type="dxa"/>
          </w:tcPr>
          <w:p w14:paraId="58FA1DFC" w14:textId="60859258" w:rsidR="009A368D" w:rsidRDefault="009A368D" w:rsidP="009A368D">
            <w:pPr>
              <w:rPr>
                <w:lang w:val="en-SG"/>
              </w:rPr>
            </w:pPr>
            <w:r>
              <w:rPr>
                <w:lang w:val="en-SG"/>
              </w:rPr>
              <w:t>83%</w:t>
            </w:r>
          </w:p>
        </w:tc>
        <w:tc>
          <w:tcPr>
            <w:tcW w:w="1287" w:type="dxa"/>
          </w:tcPr>
          <w:p w14:paraId="0E5D2364" w14:textId="288ED09C" w:rsidR="009A368D" w:rsidRDefault="009A368D" w:rsidP="009A368D">
            <w:pPr>
              <w:rPr>
                <w:lang w:val="en-SG"/>
              </w:rPr>
            </w:pPr>
            <w:r>
              <w:rPr>
                <w:lang w:val="en-SG"/>
              </w:rPr>
              <w:t>74%</w:t>
            </w:r>
          </w:p>
        </w:tc>
        <w:tc>
          <w:tcPr>
            <w:tcW w:w="1262" w:type="dxa"/>
          </w:tcPr>
          <w:p w14:paraId="26237AD0" w14:textId="4C15FD9C" w:rsidR="009A368D" w:rsidRDefault="009A368D" w:rsidP="009A368D">
            <w:pPr>
              <w:rPr>
                <w:lang w:val="en-SG"/>
              </w:rPr>
            </w:pPr>
            <w:r>
              <w:rPr>
                <w:lang w:val="en-SG"/>
              </w:rPr>
              <w:t>78%</w:t>
            </w:r>
          </w:p>
        </w:tc>
        <w:tc>
          <w:tcPr>
            <w:tcW w:w="1153" w:type="dxa"/>
            <w:vMerge/>
          </w:tcPr>
          <w:p w14:paraId="3A2B3BFA" w14:textId="77777777" w:rsidR="009A368D" w:rsidRDefault="009A368D" w:rsidP="009A368D">
            <w:pPr>
              <w:rPr>
                <w:lang w:val="en-SG"/>
              </w:rPr>
            </w:pPr>
          </w:p>
        </w:tc>
      </w:tr>
      <w:tr w:rsidR="009A368D" w14:paraId="1F566A67" w14:textId="77777777" w:rsidTr="00EA6DDF">
        <w:tc>
          <w:tcPr>
            <w:tcW w:w="1650" w:type="dxa"/>
            <w:vMerge w:val="restart"/>
          </w:tcPr>
          <w:p w14:paraId="1190D3C4" w14:textId="4124B52F" w:rsidR="009A368D" w:rsidRDefault="009A368D" w:rsidP="006A2ED3">
            <w:pPr>
              <w:rPr>
                <w:lang w:val="en-SG"/>
              </w:rPr>
            </w:pPr>
            <w:r>
              <w:rPr>
                <w:lang w:val="en-SG"/>
              </w:rPr>
              <w:t>3</w:t>
            </w:r>
          </w:p>
        </w:tc>
        <w:tc>
          <w:tcPr>
            <w:tcW w:w="1465" w:type="dxa"/>
          </w:tcPr>
          <w:p w14:paraId="7C18BE65" w14:textId="77777777" w:rsidR="009A368D" w:rsidRDefault="009A368D" w:rsidP="006A2ED3">
            <w:pPr>
              <w:rPr>
                <w:lang w:val="en-SG"/>
              </w:rPr>
            </w:pPr>
            <w:r>
              <w:rPr>
                <w:lang w:val="en-SG"/>
              </w:rPr>
              <w:t>Benign</w:t>
            </w:r>
          </w:p>
        </w:tc>
        <w:tc>
          <w:tcPr>
            <w:tcW w:w="1453" w:type="dxa"/>
          </w:tcPr>
          <w:p w14:paraId="5C4D31BC" w14:textId="6F42DD85" w:rsidR="009A368D" w:rsidRDefault="009A368D" w:rsidP="006A2ED3">
            <w:pPr>
              <w:rPr>
                <w:lang w:val="en-SG"/>
              </w:rPr>
            </w:pPr>
            <w:r>
              <w:rPr>
                <w:lang w:val="en-SG"/>
              </w:rPr>
              <w:t>88%</w:t>
            </w:r>
          </w:p>
        </w:tc>
        <w:tc>
          <w:tcPr>
            <w:tcW w:w="1287" w:type="dxa"/>
          </w:tcPr>
          <w:p w14:paraId="1879DBAE" w14:textId="74058738" w:rsidR="009A368D" w:rsidRDefault="009A368D" w:rsidP="006A2ED3">
            <w:pPr>
              <w:rPr>
                <w:lang w:val="en-SG"/>
              </w:rPr>
            </w:pPr>
            <w:r>
              <w:rPr>
                <w:lang w:val="en-SG"/>
              </w:rPr>
              <w:t>79%</w:t>
            </w:r>
          </w:p>
        </w:tc>
        <w:tc>
          <w:tcPr>
            <w:tcW w:w="1262" w:type="dxa"/>
          </w:tcPr>
          <w:p w14:paraId="15ED68A5" w14:textId="4155EE43" w:rsidR="009A368D" w:rsidRDefault="009A368D" w:rsidP="006A2ED3">
            <w:pPr>
              <w:rPr>
                <w:lang w:val="en-SG"/>
              </w:rPr>
            </w:pPr>
            <w:r>
              <w:rPr>
                <w:lang w:val="en-SG"/>
              </w:rPr>
              <w:t>83%</w:t>
            </w:r>
          </w:p>
        </w:tc>
        <w:tc>
          <w:tcPr>
            <w:tcW w:w="1153" w:type="dxa"/>
            <w:vMerge w:val="restart"/>
          </w:tcPr>
          <w:p w14:paraId="4FD451E4" w14:textId="368C2003" w:rsidR="009A368D" w:rsidRDefault="009A368D" w:rsidP="006A2ED3">
            <w:pPr>
              <w:rPr>
                <w:lang w:val="en-SG"/>
              </w:rPr>
            </w:pPr>
            <w:r>
              <w:rPr>
                <w:lang w:val="en-SG"/>
              </w:rPr>
              <w:t>84%</w:t>
            </w:r>
          </w:p>
        </w:tc>
      </w:tr>
      <w:tr w:rsidR="009A368D" w14:paraId="60AABFE4" w14:textId="77777777" w:rsidTr="00EA6DDF">
        <w:tc>
          <w:tcPr>
            <w:tcW w:w="1650" w:type="dxa"/>
            <w:vMerge/>
          </w:tcPr>
          <w:p w14:paraId="513CAB56" w14:textId="77777777" w:rsidR="009A368D" w:rsidRDefault="009A368D" w:rsidP="006A2ED3">
            <w:pPr>
              <w:rPr>
                <w:lang w:val="en-SG"/>
              </w:rPr>
            </w:pPr>
          </w:p>
        </w:tc>
        <w:tc>
          <w:tcPr>
            <w:tcW w:w="1465" w:type="dxa"/>
          </w:tcPr>
          <w:p w14:paraId="1F85EBBE" w14:textId="77777777" w:rsidR="009A368D" w:rsidRDefault="009A368D" w:rsidP="006A2ED3">
            <w:pPr>
              <w:rPr>
                <w:lang w:val="en-SG"/>
              </w:rPr>
            </w:pPr>
            <w:r>
              <w:rPr>
                <w:lang w:val="en-SG"/>
              </w:rPr>
              <w:t>Malicious</w:t>
            </w:r>
          </w:p>
        </w:tc>
        <w:tc>
          <w:tcPr>
            <w:tcW w:w="1453" w:type="dxa"/>
          </w:tcPr>
          <w:p w14:paraId="6FB1A845" w14:textId="00AFEC17" w:rsidR="009A368D" w:rsidRDefault="009A368D" w:rsidP="006A2ED3">
            <w:pPr>
              <w:rPr>
                <w:lang w:val="en-SG"/>
              </w:rPr>
            </w:pPr>
            <w:r>
              <w:rPr>
                <w:lang w:val="en-SG"/>
              </w:rPr>
              <w:t>81%</w:t>
            </w:r>
          </w:p>
        </w:tc>
        <w:tc>
          <w:tcPr>
            <w:tcW w:w="1287" w:type="dxa"/>
          </w:tcPr>
          <w:p w14:paraId="0D914D84" w14:textId="77777777" w:rsidR="009A368D" w:rsidRDefault="009A368D" w:rsidP="006A2ED3">
            <w:pPr>
              <w:rPr>
                <w:lang w:val="en-SG"/>
              </w:rPr>
            </w:pPr>
            <w:r>
              <w:rPr>
                <w:lang w:val="en-SG"/>
              </w:rPr>
              <w:t>89%</w:t>
            </w:r>
          </w:p>
        </w:tc>
        <w:tc>
          <w:tcPr>
            <w:tcW w:w="1262" w:type="dxa"/>
          </w:tcPr>
          <w:p w14:paraId="1A576A64" w14:textId="51EABC53" w:rsidR="009A368D" w:rsidRDefault="009A368D" w:rsidP="006A2ED3">
            <w:pPr>
              <w:rPr>
                <w:lang w:val="en-SG"/>
              </w:rPr>
            </w:pPr>
            <w:r>
              <w:rPr>
                <w:lang w:val="en-SG"/>
              </w:rPr>
              <w:t>85%</w:t>
            </w:r>
          </w:p>
        </w:tc>
        <w:tc>
          <w:tcPr>
            <w:tcW w:w="1153" w:type="dxa"/>
            <w:vMerge/>
          </w:tcPr>
          <w:p w14:paraId="269942F7" w14:textId="77777777" w:rsidR="009A368D" w:rsidRDefault="009A368D" w:rsidP="006A2ED3">
            <w:pPr>
              <w:rPr>
                <w:lang w:val="en-SG"/>
              </w:rPr>
            </w:pPr>
          </w:p>
        </w:tc>
      </w:tr>
    </w:tbl>
    <w:p w14:paraId="7443C5B6" w14:textId="37D633DE" w:rsidR="00CF0AAC" w:rsidRDefault="00CF0AAC" w:rsidP="005A6D55">
      <w:pPr>
        <w:rPr>
          <w:lang w:val="en-SG"/>
        </w:rPr>
      </w:pPr>
    </w:p>
    <w:p w14:paraId="18D44C2C" w14:textId="77777777" w:rsidR="00FC3B01" w:rsidRDefault="00FC3B01">
      <w:pPr>
        <w:rPr>
          <w:lang w:val="en-SG"/>
        </w:rPr>
      </w:pPr>
      <w:r>
        <w:rPr>
          <w:lang w:val="en-SG"/>
        </w:rPr>
        <w:br w:type="page"/>
      </w:r>
    </w:p>
    <w:p w14:paraId="76566E15" w14:textId="69F12CD2" w:rsidR="00FC3B01" w:rsidRDefault="00DE1628" w:rsidP="00EA6DDF">
      <w:pPr>
        <w:rPr>
          <w:b/>
          <w:bCs/>
          <w:u w:val="single"/>
          <w:lang w:val="en-SG"/>
        </w:rPr>
      </w:pPr>
      <w:r w:rsidRPr="00EA6DDF">
        <w:rPr>
          <w:b/>
          <w:bCs/>
          <w:u w:val="single"/>
          <w:lang w:val="en-SG"/>
        </w:rPr>
        <w:lastRenderedPageBreak/>
        <w:t>Intrusion Graphs with 64 node features, 10 epochs and 3 convolutional layers</w:t>
      </w:r>
    </w:p>
    <w:p w14:paraId="0FA172C0" w14:textId="77777777" w:rsidR="00EA6DDF" w:rsidRPr="00EA6DDF" w:rsidRDefault="00EA6DDF" w:rsidP="00EA6DDF">
      <w:pPr>
        <w:rPr>
          <w:b/>
          <w:bCs/>
          <w:u w:val="single"/>
          <w:lang w:val="en-SG"/>
        </w:rPr>
      </w:pPr>
    </w:p>
    <w:tbl>
      <w:tblPr>
        <w:tblStyle w:val="TableGrid"/>
        <w:tblW w:w="0" w:type="auto"/>
        <w:tblLook w:val="04A0" w:firstRow="1" w:lastRow="0" w:firstColumn="1" w:lastColumn="0" w:noHBand="0" w:noVBand="1"/>
      </w:tblPr>
      <w:tblGrid>
        <w:gridCol w:w="1650"/>
        <w:gridCol w:w="1465"/>
        <w:gridCol w:w="1453"/>
        <w:gridCol w:w="1287"/>
        <w:gridCol w:w="1262"/>
        <w:gridCol w:w="1153"/>
      </w:tblGrid>
      <w:tr w:rsidR="00D76CB5" w14:paraId="5DA228DE" w14:textId="77777777" w:rsidTr="00EA6DDF">
        <w:tc>
          <w:tcPr>
            <w:tcW w:w="1650" w:type="dxa"/>
          </w:tcPr>
          <w:p w14:paraId="28B3F8D9" w14:textId="52904223" w:rsidR="00D76CB5" w:rsidRDefault="00D76CB5" w:rsidP="006A2ED3">
            <w:pPr>
              <w:rPr>
                <w:lang w:val="en-SG"/>
              </w:rPr>
            </w:pPr>
            <w:r>
              <w:rPr>
                <w:lang w:val="en-SG"/>
              </w:rPr>
              <w:t>Intrusion Scenario</w:t>
            </w:r>
          </w:p>
        </w:tc>
        <w:tc>
          <w:tcPr>
            <w:tcW w:w="1465" w:type="dxa"/>
          </w:tcPr>
          <w:p w14:paraId="1B5E5FBF" w14:textId="77777777" w:rsidR="00D76CB5" w:rsidRDefault="00D76CB5" w:rsidP="006A2ED3">
            <w:pPr>
              <w:rPr>
                <w:lang w:val="en-SG"/>
              </w:rPr>
            </w:pPr>
            <w:r>
              <w:rPr>
                <w:lang w:val="en-SG"/>
              </w:rPr>
              <w:t>Graph Type</w:t>
            </w:r>
          </w:p>
        </w:tc>
        <w:tc>
          <w:tcPr>
            <w:tcW w:w="1453" w:type="dxa"/>
          </w:tcPr>
          <w:p w14:paraId="0E8BDDBC" w14:textId="77777777" w:rsidR="00D76CB5" w:rsidRDefault="00D76CB5" w:rsidP="006A2ED3">
            <w:pPr>
              <w:rPr>
                <w:lang w:val="en-SG"/>
              </w:rPr>
            </w:pPr>
            <w:r>
              <w:rPr>
                <w:lang w:val="en-SG"/>
              </w:rPr>
              <w:t>Precision</w:t>
            </w:r>
          </w:p>
        </w:tc>
        <w:tc>
          <w:tcPr>
            <w:tcW w:w="1287" w:type="dxa"/>
          </w:tcPr>
          <w:p w14:paraId="26C62361" w14:textId="77777777" w:rsidR="00D76CB5" w:rsidRDefault="00D76CB5" w:rsidP="006A2ED3">
            <w:pPr>
              <w:rPr>
                <w:lang w:val="en-SG"/>
              </w:rPr>
            </w:pPr>
            <w:r>
              <w:rPr>
                <w:lang w:val="en-SG"/>
              </w:rPr>
              <w:t>Recall</w:t>
            </w:r>
          </w:p>
        </w:tc>
        <w:tc>
          <w:tcPr>
            <w:tcW w:w="1262" w:type="dxa"/>
          </w:tcPr>
          <w:p w14:paraId="1A480EEA" w14:textId="77777777" w:rsidR="00D76CB5" w:rsidRDefault="00D76CB5" w:rsidP="006A2ED3">
            <w:pPr>
              <w:rPr>
                <w:lang w:val="en-SG"/>
              </w:rPr>
            </w:pPr>
            <w:r>
              <w:rPr>
                <w:lang w:val="en-SG"/>
              </w:rPr>
              <w:t>F1-Score</w:t>
            </w:r>
          </w:p>
        </w:tc>
        <w:tc>
          <w:tcPr>
            <w:tcW w:w="1153" w:type="dxa"/>
          </w:tcPr>
          <w:p w14:paraId="5970F635" w14:textId="77777777" w:rsidR="00D76CB5" w:rsidRDefault="00D76CB5" w:rsidP="006A2ED3">
            <w:pPr>
              <w:rPr>
                <w:lang w:val="en-SG"/>
              </w:rPr>
            </w:pPr>
            <w:r>
              <w:rPr>
                <w:lang w:val="en-SG"/>
              </w:rPr>
              <w:t>Accuracy</w:t>
            </w:r>
          </w:p>
        </w:tc>
      </w:tr>
      <w:tr w:rsidR="00D76CB5" w14:paraId="15BCED9C" w14:textId="77777777" w:rsidTr="00EA6DDF">
        <w:tc>
          <w:tcPr>
            <w:tcW w:w="1650" w:type="dxa"/>
            <w:vMerge w:val="restart"/>
          </w:tcPr>
          <w:p w14:paraId="3106AFC8" w14:textId="7489170B" w:rsidR="00D76CB5" w:rsidRDefault="00D76CB5" w:rsidP="006A2ED3">
            <w:pPr>
              <w:rPr>
                <w:lang w:val="en-SG"/>
              </w:rPr>
            </w:pPr>
            <w:r>
              <w:rPr>
                <w:lang w:val="en-SG"/>
              </w:rPr>
              <w:t>XSS Reflected</w:t>
            </w:r>
          </w:p>
        </w:tc>
        <w:tc>
          <w:tcPr>
            <w:tcW w:w="1465" w:type="dxa"/>
          </w:tcPr>
          <w:p w14:paraId="68924B0B" w14:textId="77777777" w:rsidR="00D76CB5" w:rsidRDefault="00D76CB5" w:rsidP="006A2ED3">
            <w:pPr>
              <w:rPr>
                <w:lang w:val="en-SG"/>
              </w:rPr>
            </w:pPr>
            <w:r>
              <w:rPr>
                <w:lang w:val="en-SG"/>
              </w:rPr>
              <w:t>Benign</w:t>
            </w:r>
          </w:p>
        </w:tc>
        <w:tc>
          <w:tcPr>
            <w:tcW w:w="1453" w:type="dxa"/>
          </w:tcPr>
          <w:p w14:paraId="4F55D876" w14:textId="77777777" w:rsidR="00D76CB5" w:rsidRDefault="00D76CB5" w:rsidP="006A2ED3">
            <w:pPr>
              <w:rPr>
                <w:lang w:val="en-SG"/>
              </w:rPr>
            </w:pPr>
            <w:r>
              <w:rPr>
                <w:lang w:val="en-SG"/>
              </w:rPr>
              <w:t>66%</w:t>
            </w:r>
          </w:p>
        </w:tc>
        <w:tc>
          <w:tcPr>
            <w:tcW w:w="1287" w:type="dxa"/>
          </w:tcPr>
          <w:p w14:paraId="2B5DFD30" w14:textId="77777777" w:rsidR="00D76CB5" w:rsidRDefault="00D76CB5" w:rsidP="006A2ED3">
            <w:pPr>
              <w:rPr>
                <w:lang w:val="en-SG"/>
              </w:rPr>
            </w:pPr>
            <w:r>
              <w:rPr>
                <w:lang w:val="en-SG"/>
              </w:rPr>
              <w:t>92%</w:t>
            </w:r>
          </w:p>
        </w:tc>
        <w:tc>
          <w:tcPr>
            <w:tcW w:w="1262" w:type="dxa"/>
          </w:tcPr>
          <w:p w14:paraId="4FC6D781" w14:textId="77777777" w:rsidR="00D76CB5" w:rsidRDefault="00D76CB5" w:rsidP="006A2ED3">
            <w:pPr>
              <w:rPr>
                <w:lang w:val="en-SG"/>
              </w:rPr>
            </w:pPr>
            <w:r>
              <w:rPr>
                <w:lang w:val="en-SG"/>
              </w:rPr>
              <w:t>77%</w:t>
            </w:r>
          </w:p>
        </w:tc>
        <w:tc>
          <w:tcPr>
            <w:tcW w:w="1153" w:type="dxa"/>
            <w:vMerge w:val="restart"/>
          </w:tcPr>
          <w:p w14:paraId="1A464B21" w14:textId="77777777" w:rsidR="00D76CB5" w:rsidRDefault="00D76CB5" w:rsidP="006A2ED3">
            <w:pPr>
              <w:rPr>
                <w:lang w:val="en-SG"/>
              </w:rPr>
            </w:pPr>
            <w:r>
              <w:rPr>
                <w:lang w:val="en-SG"/>
              </w:rPr>
              <w:t>72%</w:t>
            </w:r>
          </w:p>
        </w:tc>
      </w:tr>
      <w:tr w:rsidR="00D76CB5" w14:paraId="7CE80CC8" w14:textId="77777777" w:rsidTr="00EA6DDF">
        <w:tc>
          <w:tcPr>
            <w:tcW w:w="1650" w:type="dxa"/>
            <w:vMerge/>
          </w:tcPr>
          <w:p w14:paraId="0BF42B21" w14:textId="77777777" w:rsidR="00D76CB5" w:rsidRDefault="00D76CB5" w:rsidP="006A2ED3">
            <w:pPr>
              <w:rPr>
                <w:lang w:val="en-SG"/>
              </w:rPr>
            </w:pPr>
          </w:p>
        </w:tc>
        <w:tc>
          <w:tcPr>
            <w:tcW w:w="1465" w:type="dxa"/>
          </w:tcPr>
          <w:p w14:paraId="31273FF8" w14:textId="77777777" w:rsidR="00D76CB5" w:rsidRDefault="00D76CB5" w:rsidP="006A2ED3">
            <w:pPr>
              <w:rPr>
                <w:lang w:val="en-SG"/>
              </w:rPr>
            </w:pPr>
            <w:r>
              <w:rPr>
                <w:lang w:val="en-SG"/>
              </w:rPr>
              <w:t>Malicious</w:t>
            </w:r>
          </w:p>
        </w:tc>
        <w:tc>
          <w:tcPr>
            <w:tcW w:w="1453" w:type="dxa"/>
          </w:tcPr>
          <w:p w14:paraId="49CDE2A9" w14:textId="77777777" w:rsidR="00D76CB5" w:rsidRDefault="00D76CB5" w:rsidP="006A2ED3">
            <w:pPr>
              <w:rPr>
                <w:lang w:val="en-SG"/>
              </w:rPr>
            </w:pPr>
            <w:r>
              <w:rPr>
                <w:lang w:val="en-SG"/>
              </w:rPr>
              <w:t>87%</w:t>
            </w:r>
          </w:p>
        </w:tc>
        <w:tc>
          <w:tcPr>
            <w:tcW w:w="1287" w:type="dxa"/>
          </w:tcPr>
          <w:p w14:paraId="7A7D57DD" w14:textId="77777777" w:rsidR="00D76CB5" w:rsidRDefault="00D76CB5" w:rsidP="006A2ED3">
            <w:pPr>
              <w:rPr>
                <w:lang w:val="en-SG"/>
              </w:rPr>
            </w:pPr>
            <w:r>
              <w:rPr>
                <w:lang w:val="en-SG"/>
              </w:rPr>
              <w:t>53%</w:t>
            </w:r>
          </w:p>
        </w:tc>
        <w:tc>
          <w:tcPr>
            <w:tcW w:w="1262" w:type="dxa"/>
          </w:tcPr>
          <w:p w14:paraId="35A0BDC2" w14:textId="77777777" w:rsidR="00D76CB5" w:rsidRDefault="00D76CB5" w:rsidP="006A2ED3">
            <w:pPr>
              <w:rPr>
                <w:lang w:val="en-SG"/>
              </w:rPr>
            </w:pPr>
            <w:r>
              <w:rPr>
                <w:lang w:val="en-SG"/>
              </w:rPr>
              <w:t>66%</w:t>
            </w:r>
          </w:p>
        </w:tc>
        <w:tc>
          <w:tcPr>
            <w:tcW w:w="1153" w:type="dxa"/>
            <w:vMerge/>
          </w:tcPr>
          <w:p w14:paraId="729C9AB5" w14:textId="77777777" w:rsidR="00D76CB5" w:rsidRDefault="00D76CB5" w:rsidP="006A2ED3">
            <w:pPr>
              <w:rPr>
                <w:lang w:val="en-SG"/>
              </w:rPr>
            </w:pPr>
          </w:p>
        </w:tc>
      </w:tr>
      <w:tr w:rsidR="00D76CB5" w14:paraId="01D1C017" w14:textId="77777777" w:rsidTr="00EA6DDF">
        <w:tc>
          <w:tcPr>
            <w:tcW w:w="1650" w:type="dxa"/>
            <w:vMerge w:val="restart"/>
          </w:tcPr>
          <w:p w14:paraId="6D3F5E99" w14:textId="7DDAE599" w:rsidR="00D76CB5" w:rsidRDefault="00D76CB5" w:rsidP="006A2ED3">
            <w:pPr>
              <w:rPr>
                <w:lang w:val="en-SG"/>
              </w:rPr>
            </w:pPr>
            <w:r>
              <w:rPr>
                <w:lang w:val="en-SG"/>
              </w:rPr>
              <w:t xml:space="preserve">XSS </w:t>
            </w:r>
            <w:r w:rsidR="00FC3B01">
              <w:rPr>
                <w:lang w:val="en-SG"/>
              </w:rPr>
              <w:t>DOM</w:t>
            </w:r>
          </w:p>
        </w:tc>
        <w:tc>
          <w:tcPr>
            <w:tcW w:w="1465" w:type="dxa"/>
          </w:tcPr>
          <w:p w14:paraId="331CFCDB" w14:textId="77777777" w:rsidR="00D76CB5" w:rsidRDefault="00D76CB5" w:rsidP="006A2ED3">
            <w:pPr>
              <w:rPr>
                <w:lang w:val="en-SG"/>
              </w:rPr>
            </w:pPr>
            <w:r>
              <w:rPr>
                <w:lang w:val="en-SG"/>
              </w:rPr>
              <w:t>Benign</w:t>
            </w:r>
          </w:p>
        </w:tc>
        <w:tc>
          <w:tcPr>
            <w:tcW w:w="1453" w:type="dxa"/>
          </w:tcPr>
          <w:p w14:paraId="7A1D3F56" w14:textId="15002AF1" w:rsidR="00D76CB5" w:rsidRDefault="00FC3B01" w:rsidP="006A2ED3">
            <w:pPr>
              <w:rPr>
                <w:lang w:val="en-SG"/>
              </w:rPr>
            </w:pPr>
            <w:r>
              <w:rPr>
                <w:lang w:val="en-SG"/>
              </w:rPr>
              <w:t>90</w:t>
            </w:r>
            <w:r w:rsidR="00D76CB5">
              <w:rPr>
                <w:lang w:val="en-SG"/>
              </w:rPr>
              <w:t>%</w:t>
            </w:r>
          </w:p>
        </w:tc>
        <w:tc>
          <w:tcPr>
            <w:tcW w:w="1287" w:type="dxa"/>
          </w:tcPr>
          <w:p w14:paraId="4F13C804" w14:textId="3496FCDC" w:rsidR="00D76CB5" w:rsidRDefault="00FC3B01" w:rsidP="006A2ED3">
            <w:pPr>
              <w:rPr>
                <w:lang w:val="en-SG"/>
              </w:rPr>
            </w:pPr>
            <w:r>
              <w:rPr>
                <w:lang w:val="en-SG"/>
              </w:rPr>
              <w:t>73</w:t>
            </w:r>
            <w:r w:rsidR="00D76CB5">
              <w:rPr>
                <w:lang w:val="en-SG"/>
              </w:rPr>
              <w:t>%</w:t>
            </w:r>
          </w:p>
        </w:tc>
        <w:tc>
          <w:tcPr>
            <w:tcW w:w="1262" w:type="dxa"/>
          </w:tcPr>
          <w:p w14:paraId="44ED325F" w14:textId="0A620213" w:rsidR="00D76CB5" w:rsidRDefault="00D76CB5" w:rsidP="006A2ED3">
            <w:pPr>
              <w:rPr>
                <w:lang w:val="en-SG"/>
              </w:rPr>
            </w:pPr>
            <w:r>
              <w:rPr>
                <w:lang w:val="en-SG"/>
              </w:rPr>
              <w:t>8</w:t>
            </w:r>
            <w:r w:rsidR="00FC3B01">
              <w:rPr>
                <w:lang w:val="en-SG"/>
              </w:rPr>
              <w:t>1</w:t>
            </w:r>
            <w:r>
              <w:rPr>
                <w:lang w:val="en-SG"/>
              </w:rPr>
              <w:t>%</w:t>
            </w:r>
          </w:p>
        </w:tc>
        <w:tc>
          <w:tcPr>
            <w:tcW w:w="1153" w:type="dxa"/>
            <w:vMerge w:val="restart"/>
          </w:tcPr>
          <w:p w14:paraId="5AB23616" w14:textId="2E0CE037" w:rsidR="00D76CB5" w:rsidRDefault="00FC3B01" w:rsidP="006A2ED3">
            <w:pPr>
              <w:rPr>
                <w:lang w:val="en-SG"/>
              </w:rPr>
            </w:pPr>
            <w:r>
              <w:rPr>
                <w:lang w:val="en-SG"/>
              </w:rPr>
              <w:t>83</w:t>
            </w:r>
            <w:r w:rsidR="00D76CB5">
              <w:rPr>
                <w:lang w:val="en-SG"/>
              </w:rPr>
              <w:t>%</w:t>
            </w:r>
          </w:p>
        </w:tc>
      </w:tr>
      <w:tr w:rsidR="00D76CB5" w14:paraId="0CE67902" w14:textId="77777777" w:rsidTr="00EA6DDF">
        <w:tc>
          <w:tcPr>
            <w:tcW w:w="1650" w:type="dxa"/>
            <w:vMerge/>
          </w:tcPr>
          <w:p w14:paraId="66C2DA84" w14:textId="77777777" w:rsidR="00D76CB5" w:rsidRDefault="00D76CB5" w:rsidP="006A2ED3">
            <w:pPr>
              <w:rPr>
                <w:lang w:val="en-SG"/>
              </w:rPr>
            </w:pPr>
          </w:p>
        </w:tc>
        <w:tc>
          <w:tcPr>
            <w:tcW w:w="1465" w:type="dxa"/>
          </w:tcPr>
          <w:p w14:paraId="5C45E194" w14:textId="77777777" w:rsidR="00D76CB5" w:rsidRDefault="00D76CB5" w:rsidP="006A2ED3">
            <w:pPr>
              <w:rPr>
                <w:lang w:val="en-SG"/>
              </w:rPr>
            </w:pPr>
            <w:r>
              <w:rPr>
                <w:lang w:val="en-SG"/>
              </w:rPr>
              <w:t>Malicious</w:t>
            </w:r>
          </w:p>
        </w:tc>
        <w:tc>
          <w:tcPr>
            <w:tcW w:w="1453" w:type="dxa"/>
          </w:tcPr>
          <w:p w14:paraId="7FEBE39F" w14:textId="5281B0C5" w:rsidR="00D76CB5" w:rsidRDefault="00FC3B01" w:rsidP="006A2ED3">
            <w:pPr>
              <w:rPr>
                <w:lang w:val="en-SG"/>
              </w:rPr>
            </w:pPr>
            <w:r>
              <w:rPr>
                <w:lang w:val="en-SG"/>
              </w:rPr>
              <w:t>77</w:t>
            </w:r>
            <w:r w:rsidR="00D76CB5">
              <w:rPr>
                <w:lang w:val="en-SG"/>
              </w:rPr>
              <w:t>%</w:t>
            </w:r>
          </w:p>
        </w:tc>
        <w:tc>
          <w:tcPr>
            <w:tcW w:w="1287" w:type="dxa"/>
          </w:tcPr>
          <w:p w14:paraId="17884A71" w14:textId="0705C70F" w:rsidR="00D76CB5" w:rsidRDefault="00FC3B01" w:rsidP="006A2ED3">
            <w:pPr>
              <w:rPr>
                <w:lang w:val="en-SG"/>
              </w:rPr>
            </w:pPr>
            <w:r>
              <w:rPr>
                <w:lang w:val="en-SG"/>
              </w:rPr>
              <w:t>92</w:t>
            </w:r>
            <w:r w:rsidR="00D76CB5">
              <w:rPr>
                <w:lang w:val="en-SG"/>
              </w:rPr>
              <w:t>%</w:t>
            </w:r>
          </w:p>
        </w:tc>
        <w:tc>
          <w:tcPr>
            <w:tcW w:w="1262" w:type="dxa"/>
          </w:tcPr>
          <w:p w14:paraId="629C984E" w14:textId="7EB459BD" w:rsidR="00D76CB5" w:rsidRDefault="00FC3B01" w:rsidP="006A2ED3">
            <w:pPr>
              <w:rPr>
                <w:lang w:val="en-SG"/>
              </w:rPr>
            </w:pPr>
            <w:r>
              <w:rPr>
                <w:lang w:val="en-SG"/>
              </w:rPr>
              <w:t>84</w:t>
            </w:r>
            <w:r w:rsidR="00D76CB5">
              <w:rPr>
                <w:lang w:val="en-SG"/>
              </w:rPr>
              <w:t>%</w:t>
            </w:r>
          </w:p>
        </w:tc>
        <w:tc>
          <w:tcPr>
            <w:tcW w:w="1153" w:type="dxa"/>
            <w:vMerge/>
          </w:tcPr>
          <w:p w14:paraId="2C8BDE93" w14:textId="77777777" w:rsidR="00D76CB5" w:rsidRDefault="00D76CB5" w:rsidP="006A2ED3">
            <w:pPr>
              <w:rPr>
                <w:lang w:val="en-SG"/>
              </w:rPr>
            </w:pPr>
          </w:p>
        </w:tc>
      </w:tr>
      <w:tr w:rsidR="00D76CB5" w14:paraId="5FDB4F54" w14:textId="77777777" w:rsidTr="00EA6DDF">
        <w:tc>
          <w:tcPr>
            <w:tcW w:w="1650" w:type="dxa"/>
            <w:vMerge w:val="restart"/>
          </w:tcPr>
          <w:p w14:paraId="00BCFFC5" w14:textId="640B1FC9" w:rsidR="00D76CB5" w:rsidRDefault="00FC3B01" w:rsidP="006A2ED3">
            <w:pPr>
              <w:rPr>
                <w:lang w:val="en-SG"/>
              </w:rPr>
            </w:pPr>
            <w:r>
              <w:rPr>
                <w:lang w:val="en-SG"/>
              </w:rPr>
              <w:t>SQL Injection</w:t>
            </w:r>
          </w:p>
        </w:tc>
        <w:tc>
          <w:tcPr>
            <w:tcW w:w="1465" w:type="dxa"/>
          </w:tcPr>
          <w:p w14:paraId="6DACEB53" w14:textId="77777777" w:rsidR="00D76CB5" w:rsidRDefault="00D76CB5" w:rsidP="006A2ED3">
            <w:pPr>
              <w:rPr>
                <w:lang w:val="en-SG"/>
              </w:rPr>
            </w:pPr>
            <w:r>
              <w:rPr>
                <w:lang w:val="en-SG"/>
              </w:rPr>
              <w:t>Benign</w:t>
            </w:r>
          </w:p>
        </w:tc>
        <w:tc>
          <w:tcPr>
            <w:tcW w:w="1453" w:type="dxa"/>
          </w:tcPr>
          <w:p w14:paraId="1DCCC94A" w14:textId="77777777" w:rsidR="00D76CB5" w:rsidRDefault="00D76CB5" w:rsidP="006A2ED3">
            <w:pPr>
              <w:rPr>
                <w:lang w:val="en-SG"/>
              </w:rPr>
            </w:pPr>
            <w:r>
              <w:rPr>
                <w:lang w:val="en-SG"/>
              </w:rPr>
              <w:t>88%</w:t>
            </w:r>
          </w:p>
        </w:tc>
        <w:tc>
          <w:tcPr>
            <w:tcW w:w="1287" w:type="dxa"/>
          </w:tcPr>
          <w:p w14:paraId="5452DDBE" w14:textId="77777777" w:rsidR="00D76CB5" w:rsidRDefault="00D76CB5" w:rsidP="006A2ED3">
            <w:pPr>
              <w:rPr>
                <w:lang w:val="en-SG"/>
              </w:rPr>
            </w:pPr>
            <w:r>
              <w:rPr>
                <w:lang w:val="en-SG"/>
              </w:rPr>
              <w:t>79%</w:t>
            </w:r>
          </w:p>
        </w:tc>
        <w:tc>
          <w:tcPr>
            <w:tcW w:w="1262" w:type="dxa"/>
          </w:tcPr>
          <w:p w14:paraId="0A11B544" w14:textId="77777777" w:rsidR="00D76CB5" w:rsidRDefault="00D76CB5" w:rsidP="006A2ED3">
            <w:pPr>
              <w:rPr>
                <w:lang w:val="en-SG"/>
              </w:rPr>
            </w:pPr>
            <w:r>
              <w:rPr>
                <w:lang w:val="en-SG"/>
              </w:rPr>
              <w:t>83%</w:t>
            </w:r>
          </w:p>
        </w:tc>
        <w:tc>
          <w:tcPr>
            <w:tcW w:w="1153" w:type="dxa"/>
            <w:vMerge w:val="restart"/>
          </w:tcPr>
          <w:p w14:paraId="6463B31D" w14:textId="77777777" w:rsidR="00D76CB5" w:rsidRDefault="00D76CB5" w:rsidP="006A2ED3">
            <w:pPr>
              <w:rPr>
                <w:lang w:val="en-SG"/>
              </w:rPr>
            </w:pPr>
            <w:r>
              <w:rPr>
                <w:lang w:val="en-SG"/>
              </w:rPr>
              <w:t>84%</w:t>
            </w:r>
          </w:p>
        </w:tc>
      </w:tr>
      <w:tr w:rsidR="00D76CB5" w14:paraId="56916CC0" w14:textId="77777777" w:rsidTr="00EA6DDF">
        <w:tc>
          <w:tcPr>
            <w:tcW w:w="1650" w:type="dxa"/>
            <w:vMerge/>
          </w:tcPr>
          <w:p w14:paraId="7B7F23A7" w14:textId="77777777" w:rsidR="00D76CB5" w:rsidRDefault="00D76CB5" w:rsidP="006A2ED3">
            <w:pPr>
              <w:rPr>
                <w:lang w:val="en-SG"/>
              </w:rPr>
            </w:pPr>
          </w:p>
        </w:tc>
        <w:tc>
          <w:tcPr>
            <w:tcW w:w="1465" w:type="dxa"/>
          </w:tcPr>
          <w:p w14:paraId="5787AB36" w14:textId="77777777" w:rsidR="00D76CB5" w:rsidRDefault="00D76CB5" w:rsidP="006A2ED3">
            <w:pPr>
              <w:rPr>
                <w:lang w:val="en-SG"/>
              </w:rPr>
            </w:pPr>
            <w:r>
              <w:rPr>
                <w:lang w:val="en-SG"/>
              </w:rPr>
              <w:t>Malicious</w:t>
            </w:r>
          </w:p>
        </w:tc>
        <w:tc>
          <w:tcPr>
            <w:tcW w:w="1453" w:type="dxa"/>
          </w:tcPr>
          <w:p w14:paraId="0AC025E4" w14:textId="77777777" w:rsidR="00D76CB5" w:rsidRDefault="00D76CB5" w:rsidP="006A2ED3">
            <w:pPr>
              <w:rPr>
                <w:lang w:val="en-SG"/>
              </w:rPr>
            </w:pPr>
            <w:r>
              <w:rPr>
                <w:lang w:val="en-SG"/>
              </w:rPr>
              <w:t>81%</w:t>
            </w:r>
          </w:p>
        </w:tc>
        <w:tc>
          <w:tcPr>
            <w:tcW w:w="1287" w:type="dxa"/>
          </w:tcPr>
          <w:p w14:paraId="087A4531" w14:textId="77777777" w:rsidR="00D76CB5" w:rsidRDefault="00D76CB5" w:rsidP="006A2ED3">
            <w:pPr>
              <w:rPr>
                <w:lang w:val="en-SG"/>
              </w:rPr>
            </w:pPr>
            <w:r>
              <w:rPr>
                <w:lang w:val="en-SG"/>
              </w:rPr>
              <w:t>89%</w:t>
            </w:r>
          </w:p>
        </w:tc>
        <w:tc>
          <w:tcPr>
            <w:tcW w:w="1262" w:type="dxa"/>
          </w:tcPr>
          <w:p w14:paraId="55BD2677" w14:textId="77777777" w:rsidR="00D76CB5" w:rsidRDefault="00D76CB5" w:rsidP="006A2ED3">
            <w:pPr>
              <w:rPr>
                <w:lang w:val="en-SG"/>
              </w:rPr>
            </w:pPr>
            <w:r>
              <w:rPr>
                <w:lang w:val="en-SG"/>
              </w:rPr>
              <w:t>85%</w:t>
            </w:r>
          </w:p>
        </w:tc>
        <w:tc>
          <w:tcPr>
            <w:tcW w:w="1153" w:type="dxa"/>
            <w:vMerge/>
          </w:tcPr>
          <w:p w14:paraId="54798FE0" w14:textId="77777777" w:rsidR="00D76CB5" w:rsidRDefault="00D76CB5" w:rsidP="006A2ED3">
            <w:pPr>
              <w:rPr>
                <w:lang w:val="en-SG"/>
              </w:rPr>
            </w:pPr>
          </w:p>
        </w:tc>
      </w:tr>
      <w:tr w:rsidR="00FC3B01" w14:paraId="2509D9C7" w14:textId="77777777" w:rsidTr="00EA6DDF">
        <w:tc>
          <w:tcPr>
            <w:tcW w:w="1650" w:type="dxa"/>
            <w:vMerge w:val="restart"/>
          </w:tcPr>
          <w:p w14:paraId="173E0878" w14:textId="5BE966DC" w:rsidR="00FC3B01" w:rsidRDefault="00FC3B01" w:rsidP="00FC3B01">
            <w:pPr>
              <w:rPr>
                <w:lang w:val="en-SG"/>
              </w:rPr>
            </w:pPr>
            <w:r>
              <w:rPr>
                <w:lang w:val="en-SG"/>
              </w:rPr>
              <w:t>Command Line Injection</w:t>
            </w:r>
          </w:p>
        </w:tc>
        <w:tc>
          <w:tcPr>
            <w:tcW w:w="1465" w:type="dxa"/>
          </w:tcPr>
          <w:p w14:paraId="41D7A30F" w14:textId="0ECBFA19" w:rsidR="00FC3B01" w:rsidRDefault="00FC3B01" w:rsidP="00FC3B01">
            <w:pPr>
              <w:rPr>
                <w:lang w:val="en-SG"/>
              </w:rPr>
            </w:pPr>
            <w:r>
              <w:rPr>
                <w:lang w:val="en-SG"/>
              </w:rPr>
              <w:t>Benign</w:t>
            </w:r>
          </w:p>
        </w:tc>
        <w:tc>
          <w:tcPr>
            <w:tcW w:w="1453" w:type="dxa"/>
          </w:tcPr>
          <w:p w14:paraId="08974A86" w14:textId="525D20C0" w:rsidR="00FC3B01" w:rsidRDefault="00FC3B01" w:rsidP="00FC3B01">
            <w:pPr>
              <w:rPr>
                <w:lang w:val="en-SG"/>
              </w:rPr>
            </w:pPr>
            <w:r>
              <w:rPr>
                <w:lang w:val="en-SG"/>
              </w:rPr>
              <w:t>97%</w:t>
            </w:r>
          </w:p>
        </w:tc>
        <w:tc>
          <w:tcPr>
            <w:tcW w:w="1287" w:type="dxa"/>
          </w:tcPr>
          <w:p w14:paraId="2F12A284" w14:textId="54CB9724" w:rsidR="00FC3B01" w:rsidRDefault="00FC3B01" w:rsidP="00FC3B01">
            <w:pPr>
              <w:rPr>
                <w:lang w:val="en-SG"/>
              </w:rPr>
            </w:pPr>
            <w:r>
              <w:rPr>
                <w:lang w:val="en-SG"/>
              </w:rPr>
              <w:t>73%</w:t>
            </w:r>
          </w:p>
        </w:tc>
        <w:tc>
          <w:tcPr>
            <w:tcW w:w="1262" w:type="dxa"/>
          </w:tcPr>
          <w:p w14:paraId="78F15F64" w14:textId="5C56A8DB" w:rsidR="00FC3B01" w:rsidRDefault="00FC3B01" w:rsidP="00FC3B01">
            <w:pPr>
              <w:rPr>
                <w:lang w:val="en-SG"/>
              </w:rPr>
            </w:pPr>
            <w:r>
              <w:rPr>
                <w:lang w:val="en-SG"/>
              </w:rPr>
              <w:t>84%</w:t>
            </w:r>
          </w:p>
        </w:tc>
        <w:tc>
          <w:tcPr>
            <w:tcW w:w="1153" w:type="dxa"/>
            <w:vMerge w:val="restart"/>
          </w:tcPr>
          <w:p w14:paraId="5EE57D6E" w14:textId="76E8EA43" w:rsidR="00FC3B01" w:rsidRDefault="00FC3B01" w:rsidP="00FC3B01">
            <w:pPr>
              <w:rPr>
                <w:lang w:val="en-SG"/>
              </w:rPr>
            </w:pPr>
            <w:r>
              <w:rPr>
                <w:lang w:val="en-SG"/>
              </w:rPr>
              <w:t>86%</w:t>
            </w:r>
          </w:p>
        </w:tc>
      </w:tr>
      <w:tr w:rsidR="00FC3B01" w14:paraId="25C7BBE7" w14:textId="77777777" w:rsidTr="00EA6DDF">
        <w:tc>
          <w:tcPr>
            <w:tcW w:w="1650" w:type="dxa"/>
            <w:vMerge/>
          </w:tcPr>
          <w:p w14:paraId="7D096D07" w14:textId="77777777" w:rsidR="00FC3B01" w:rsidRDefault="00FC3B01" w:rsidP="00FC3B01">
            <w:pPr>
              <w:rPr>
                <w:lang w:val="en-SG"/>
              </w:rPr>
            </w:pPr>
          </w:p>
        </w:tc>
        <w:tc>
          <w:tcPr>
            <w:tcW w:w="1465" w:type="dxa"/>
          </w:tcPr>
          <w:p w14:paraId="6DA8AA77" w14:textId="132E6EEA" w:rsidR="00FC3B01" w:rsidRDefault="00FC3B01" w:rsidP="00FC3B01">
            <w:pPr>
              <w:rPr>
                <w:lang w:val="en-SG"/>
              </w:rPr>
            </w:pPr>
            <w:r>
              <w:rPr>
                <w:lang w:val="en-SG"/>
              </w:rPr>
              <w:t>Malicious</w:t>
            </w:r>
          </w:p>
        </w:tc>
        <w:tc>
          <w:tcPr>
            <w:tcW w:w="1453" w:type="dxa"/>
          </w:tcPr>
          <w:p w14:paraId="7AA079E8" w14:textId="20AF3D52" w:rsidR="00FC3B01" w:rsidRDefault="00FC3B01" w:rsidP="00FC3B01">
            <w:pPr>
              <w:rPr>
                <w:lang w:val="en-SG"/>
              </w:rPr>
            </w:pPr>
            <w:r>
              <w:rPr>
                <w:lang w:val="en-SG"/>
              </w:rPr>
              <w:t>79%</w:t>
            </w:r>
          </w:p>
        </w:tc>
        <w:tc>
          <w:tcPr>
            <w:tcW w:w="1287" w:type="dxa"/>
          </w:tcPr>
          <w:p w14:paraId="7971C206" w14:textId="24CF716F" w:rsidR="00FC3B01" w:rsidRDefault="00FC3B01" w:rsidP="00FC3B01">
            <w:pPr>
              <w:rPr>
                <w:lang w:val="en-SG"/>
              </w:rPr>
            </w:pPr>
            <w:r>
              <w:rPr>
                <w:lang w:val="en-SG"/>
              </w:rPr>
              <w:t>98%</w:t>
            </w:r>
          </w:p>
        </w:tc>
        <w:tc>
          <w:tcPr>
            <w:tcW w:w="1262" w:type="dxa"/>
          </w:tcPr>
          <w:p w14:paraId="1C2D4D0E" w14:textId="3A070593" w:rsidR="00FC3B01" w:rsidRDefault="00FC3B01" w:rsidP="00FC3B01">
            <w:pPr>
              <w:rPr>
                <w:lang w:val="en-SG"/>
              </w:rPr>
            </w:pPr>
            <w:r>
              <w:rPr>
                <w:lang w:val="en-SG"/>
              </w:rPr>
              <w:t>87%</w:t>
            </w:r>
          </w:p>
        </w:tc>
        <w:tc>
          <w:tcPr>
            <w:tcW w:w="1153" w:type="dxa"/>
            <w:vMerge/>
          </w:tcPr>
          <w:p w14:paraId="10F1C2B8" w14:textId="77777777" w:rsidR="00FC3B01" w:rsidRDefault="00FC3B01" w:rsidP="00FC3B01">
            <w:pPr>
              <w:rPr>
                <w:lang w:val="en-SG"/>
              </w:rPr>
            </w:pPr>
          </w:p>
        </w:tc>
      </w:tr>
      <w:tr w:rsidR="00FC3B01" w14:paraId="06CE77CB" w14:textId="77777777" w:rsidTr="00EA6DDF">
        <w:tc>
          <w:tcPr>
            <w:tcW w:w="1650" w:type="dxa"/>
            <w:vMerge w:val="restart"/>
          </w:tcPr>
          <w:p w14:paraId="7E0F067E" w14:textId="71560647" w:rsidR="00FC3B01" w:rsidRDefault="00FC3B01" w:rsidP="00FC3B01">
            <w:pPr>
              <w:rPr>
                <w:lang w:val="en-SG"/>
              </w:rPr>
            </w:pPr>
            <w:r>
              <w:rPr>
                <w:lang w:val="en-SG"/>
              </w:rPr>
              <w:t>Brute Force</w:t>
            </w:r>
          </w:p>
        </w:tc>
        <w:tc>
          <w:tcPr>
            <w:tcW w:w="1465" w:type="dxa"/>
          </w:tcPr>
          <w:p w14:paraId="2179057D" w14:textId="7761B503" w:rsidR="00FC3B01" w:rsidRDefault="00FC3B01" w:rsidP="00FC3B01">
            <w:pPr>
              <w:rPr>
                <w:lang w:val="en-SG"/>
              </w:rPr>
            </w:pPr>
            <w:r>
              <w:rPr>
                <w:lang w:val="en-SG"/>
              </w:rPr>
              <w:t>Benign</w:t>
            </w:r>
          </w:p>
        </w:tc>
        <w:tc>
          <w:tcPr>
            <w:tcW w:w="1453" w:type="dxa"/>
          </w:tcPr>
          <w:p w14:paraId="3AD44DAC" w14:textId="0E35582E" w:rsidR="00FC3B01" w:rsidRDefault="00FC3B01" w:rsidP="00FC3B01">
            <w:pPr>
              <w:rPr>
                <w:lang w:val="en-SG"/>
              </w:rPr>
            </w:pPr>
            <w:r>
              <w:rPr>
                <w:lang w:val="en-SG"/>
              </w:rPr>
              <w:t>65%</w:t>
            </w:r>
          </w:p>
        </w:tc>
        <w:tc>
          <w:tcPr>
            <w:tcW w:w="1287" w:type="dxa"/>
          </w:tcPr>
          <w:p w14:paraId="7DB4A156" w14:textId="1E5D3AA7" w:rsidR="00FC3B01" w:rsidRDefault="00FC3B01" w:rsidP="00FC3B01">
            <w:pPr>
              <w:rPr>
                <w:lang w:val="en-SG"/>
              </w:rPr>
            </w:pPr>
            <w:r>
              <w:rPr>
                <w:lang w:val="en-SG"/>
              </w:rPr>
              <w:t>91%</w:t>
            </w:r>
          </w:p>
        </w:tc>
        <w:tc>
          <w:tcPr>
            <w:tcW w:w="1262" w:type="dxa"/>
          </w:tcPr>
          <w:p w14:paraId="159E68FD" w14:textId="6C44A244" w:rsidR="00FC3B01" w:rsidRDefault="00FC3B01" w:rsidP="00FC3B01">
            <w:pPr>
              <w:rPr>
                <w:lang w:val="en-SG"/>
              </w:rPr>
            </w:pPr>
            <w:r>
              <w:rPr>
                <w:lang w:val="en-SG"/>
              </w:rPr>
              <w:t>76%</w:t>
            </w:r>
          </w:p>
        </w:tc>
        <w:tc>
          <w:tcPr>
            <w:tcW w:w="1153" w:type="dxa"/>
            <w:vMerge w:val="restart"/>
          </w:tcPr>
          <w:p w14:paraId="792E786A" w14:textId="2C324920" w:rsidR="00FC3B01" w:rsidRDefault="00FC3B01" w:rsidP="00FC3B01">
            <w:pPr>
              <w:rPr>
                <w:lang w:val="en-SG"/>
              </w:rPr>
            </w:pPr>
            <w:r>
              <w:rPr>
                <w:lang w:val="en-SG"/>
              </w:rPr>
              <w:t>71%</w:t>
            </w:r>
          </w:p>
        </w:tc>
      </w:tr>
      <w:tr w:rsidR="00FC3B01" w14:paraId="33899C39" w14:textId="77777777" w:rsidTr="00EA6DDF">
        <w:tc>
          <w:tcPr>
            <w:tcW w:w="1650" w:type="dxa"/>
            <w:vMerge/>
          </w:tcPr>
          <w:p w14:paraId="23EDD5E5" w14:textId="77777777" w:rsidR="00FC3B01" w:rsidRDefault="00FC3B01" w:rsidP="00FC3B01">
            <w:pPr>
              <w:rPr>
                <w:lang w:val="en-SG"/>
              </w:rPr>
            </w:pPr>
          </w:p>
        </w:tc>
        <w:tc>
          <w:tcPr>
            <w:tcW w:w="1465" w:type="dxa"/>
          </w:tcPr>
          <w:p w14:paraId="7633728D" w14:textId="54AD524A" w:rsidR="00FC3B01" w:rsidRDefault="00FC3B01" w:rsidP="00FC3B01">
            <w:pPr>
              <w:rPr>
                <w:lang w:val="en-SG"/>
              </w:rPr>
            </w:pPr>
            <w:r>
              <w:rPr>
                <w:lang w:val="en-SG"/>
              </w:rPr>
              <w:t>Malicious</w:t>
            </w:r>
          </w:p>
        </w:tc>
        <w:tc>
          <w:tcPr>
            <w:tcW w:w="1453" w:type="dxa"/>
          </w:tcPr>
          <w:p w14:paraId="2EBE8C8D" w14:textId="32153165" w:rsidR="00FC3B01" w:rsidRDefault="00FC3B01" w:rsidP="00FC3B01">
            <w:pPr>
              <w:rPr>
                <w:lang w:val="en-SG"/>
              </w:rPr>
            </w:pPr>
            <w:r>
              <w:rPr>
                <w:lang w:val="en-SG"/>
              </w:rPr>
              <w:t>84%</w:t>
            </w:r>
          </w:p>
        </w:tc>
        <w:tc>
          <w:tcPr>
            <w:tcW w:w="1287" w:type="dxa"/>
          </w:tcPr>
          <w:p w14:paraId="5F22C454" w14:textId="089FDE26" w:rsidR="00FC3B01" w:rsidRDefault="00FC3B01" w:rsidP="00FC3B01">
            <w:pPr>
              <w:rPr>
                <w:lang w:val="en-SG"/>
              </w:rPr>
            </w:pPr>
            <w:r>
              <w:rPr>
                <w:lang w:val="en-SG"/>
              </w:rPr>
              <w:t>51%</w:t>
            </w:r>
          </w:p>
        </w:tc>
        <w:tc>
          <w:tcPr>
            <w:tcW w:w="1262" w:type="dxa"/>
          </w:tcPr>
          <w:p w14:paraId="53D2B2D1" w14:textId="0AE01C35" w:rsidR="00FC3B01" w:rsidRDefault="00FC3B01" w:rsidP="00FC3B01">
            <w:pPr>
              <w:rPr>
                <w:lang w:val="en-SG"/>
              </w:rPr>
            </w:pPr>
            <w:r>
              <w:rPr>
                <w:lang w:val="en-SG"/>
              </w:rPr>
              <w:t>64%</w:t>
            </w:r>
          </w:p>
        </w:tc>
        <w:tc>
          <w:tcPr>
            <w:tcW w:w="1153" w:type="dxa"/>
            <w:vMerge/>
          </w:tcPr>
          <w:p w14:paraId="5522CFC5" w14:textId="77777777" w:rsidR="00FC3B01" w:rsidRDefault="00FC3B01" w:rsidP="00FC3B01">
            <w:pPr>
              <w:rPr>
                <w:lang w:val="en-SG"/>
              </w:rPr>
            </w:pPr>
          </w:p>
        </w:tc>
      </w:tr>
    </w:tbl>
    <w:p w14:paraId="29AB4F89" w14:textId="77777777" w:rsidR="00D76CB5" w:rsidRPr="00D76CB5" w:rsidRDefault="00D76CB5" w:rsidP="00D76CB5">
      <w:pPr>
        <w:ind w:left="360"/>
        <w:rPr>
          <w:lang w:val="en-SG"/>
        </w:rPr>
      </w:pPr>
    </w:p>
    <w:p w14:paraId="7E580812" w14:textId="77777777" w:rsidR="00387556" w:rsidRDefault="00387556">
      <w:pPr>
        <w:rPr>
          <w:rFonts w:asciiTheme="majorHAnsi" w:eastAsiaTheme="majorEastAsia" w:hAnsiTheme="majorHAnsi" w:cstheme="majorBidi"/>
          <w:color w:val="365F91" w:themeColor="accent1" w:themeShade="BF"/>
          <w:sz w:val="32"/>
          <w:szCs w:val="32"/>
          <w:lang w:val="en-SG"/>
        </w:rPr>
      </w:pPr>
      <w:r>
        <w:rPr>
          <w:lang w:val="en-SG"/>
        </w:rPr>
        <w:br w:type="page"/>
      </w:r>
    </w:p>
    <w:p w14:paraId="3EF35FE7" w14:textId="52115789" w:rsidR="00CF0AAC" w:rsidRDefault="00CF0AAC" w:rsidP="00CF0AAC">
      <w:pPr>
        <w:pStyle w:val="Heading1"/>
        <w:rPr>
          <w:lang w:val="en-SG"/>
        </w:rPr>
      </w:pPr>
      <w:bookmarkStart w:id="76" w:name="_Toc192751243"/>
      <w:r>
        <w:rPr>
          <w:lang w:val="en-SG"/>
        </w:rPr>
        <w:lastRenderedPageBreak/>
        <w:t>Conclusion</w:t>
      </w:r>
      <w:bookmarkEnd w:id="76"/>
    </w:p>
    <w:p w14:paraId="40FB7CCC" w14:textId="6BC855A9" w:rsidR="00EE7202" w:rsidRDefault="00EE7202" w:rsidP="00EE7202">
      <w:pPr>
        <w:pStyle w:val="Heading2"/>
        <w:rPr>
          <w:lang w:val="en-SG"/>
        </w:rPr>
      </w:pPr>
      <w:bookmarkStart w:id="77" w:name="_Toc192751244"/>
      <w:r>
        <w:rPr>
          <w:lang w:val="en-SG"/>
        </w:rPr>
        <w:t>Trade-off Between Precision and Recall</w:t>
      </w:r>
      <w:bookmarkEnd w:id="77"/>
    </w:p>
    <w:p w14:paraId="7F9AE6CC" w14:textId="342D89EF" w:rsidR="00EE7202" w:rsidRDefault="00EE7202" w:rsidP="00EE7202">
      <w:pPr>
        <w:rPr>
          <w:lang w:val="en-SG"/>
        </w:rPr>
      </w:pPr>
      <w:r>
        <w:rPr>
          <w:lang w:val="en-SG"/>
        </w:rPr>
        <w:t>For XSS Reflected Intrusion graphs and Brute Force Intrusion graphs, it can be observed that the precision is relatively high and 87% and 84% respectively. However, the recall is much lower and 53% and 51%. This might suggest that while the model is confident when it predicts malicious cases, it often misses actual malicious instances.</w:t>
      </w:r>
      <w:r w:rsidR="00387556">
        <w:rPr>
          <w:lang w:val="en-SG"/>
        </w:rPr>
        <w:t xml:space="preserve"> </w:t>
      </w:r>
      <w:r>
        <w:rPr>
          <w:lang w:val="en-SG"/>
        </w:rPr>
        <w:t>Recall for Command Line Injection Intrusion graphs are very high at 98% indicating almost all the actual malicious intrusions were detected. However the precision was reported at 79% which indicates more false positive classifications.</w:t>
      </w:r>
    </w:p>
    <w:p w14:paraId="59E29C17" w14:textId="77777777" w:rsidR="00EE7202" w:rsidRDefault="00EE7202" w:rsidP="00EE7202">
      <w:pPr>
        <w:rPr>
          <w:lang w:val="en-SG"/>
        </w:rPr>
      </w:pPr>
    </w:p>
    <w:p w14:paraId="51EDE020" w14:textId="4F35A16D" w:rsidR="00EE7202" w:rsidRDefault="00EE7202" w:rsidP="00EE7202">
      <w:pPr>
        <w:pStyle w:val="Heading2"/>
        <w:rPr>
          <w:lang w:val="en-SG"/>
        </w:rPr>
      </w:pPr>
      <w:bookmarkStart w:id="78" w:name="_Toc192751245"/>
      <w:r>
        <w:rPr>
          <w:lang w:val="en-SG"/>
        </w:rPr>
        <w:t>High Precision for Benign Graphs</w:t>
      </w:r>
      <w:bookmarkEnd w:id="78"/>
    </w:p>
    <w:p w14:paraId="311D3CB3" w14:textId="7D11B9FD" w:rsidR="00EE7202" w:rsidRDefault="00EE7202" w:rsidP="00EE7202">
      <w:pPr>
        <w:rPr>
          <w:lang w:val="en-SG"/>
        </w:rPr>
      </w:pPr>
      <w:r>
        <w:rPr>
          <w:lang w:val="en-SG"/>
        </w:rPr>
        <w:t>It can be observed that the model built tends to predict benign cases with higher precision, especially when classifying them against Command Line Injection Intrusion graphs and XSS DOM Intrusion graphs. This indicates that when the model classifies benign behaviour, it has a much higher probability of being true.</w:t>
      </w:r>
    </w:p>
    <w:p w14:paraId="576A3422" w14:textId="77777777" w:rsidR="00EE7202" w:rsidRDefault="00EE7202" w:rsidP="00EE7202">
      <w:pPr>
        <w:rPr>
          <w:lang w:val="en-SG"/>
        </w:rPr>
      </w:pPr>
    </w:p>
    <w:p w14:paraId="6705982C" w14:textId="451401FB" w:rsidR="00EE7202" w:rsidRDefault="00EE7202" w:rsidP="00EE7202">
      <w:pPr>
        <w:pStyle w:val="Heading2"/>
        <w:rPr>
          <w:lang w:val="en-SG"/>
        </w:rPr>
      </w:pPr>
      <w:bookmarkStart w:id="79" w:name="_Toc192751246"/>
      <w:r>
        <w:rPr>
          <w:lang w:val="en-SG"/>
        </w:rPr>
        <w:t>Well Balanced SQL Injection Intrusion Detection Performance</w:t>
      </w:r>
      <w:bookmarkEnd w:id="79"/>
    </w:p>
    <w:p w14:paraId="3C75C538" w14:textId="5FBE0747" w:rsidR="00EE7202" w:rsidRDefault="00EE7202" w:rsidP="00EE7202">
      <w:pPr>
        <w:rPr>
          <w:lang w:val="en-SG"/>
        </w:rPr>
      </w:pPr>
      <w:r>
        <w:rPr>
          <w:lang w:val="en-SG"/>
        </w:rPr>
        <w:t>The results from the model when classifying SQL Injection Intrusion graphs have yielded relatively well balanced precision and recall</w:t>
      </w:r>
      <w:r w:rsidR="00387556">
        <w:rPr>
          <w:lang w:val="en-SG"/>
        </w:rPr>
        <w:t>. This translates into relatively high F1-scores of 83% and 85% for benign and malicious graphs respectively. This may indicate that RGCN Models may be well suited in detecting these types of intrusions in systems.</w:t>
      </w:r>
    </w:p>
    <w:p w14:paraId="1FE1DD4B" w14:textId="77777777" w:rsidR="00387556" w:rsidRDefault="00387556" w:rsidP="00EE7202">
      <w:pPr>
        <w:rPr>
          <w:lang w:val="en-SG"/>
        </w:rPr>
      </w:pPr>
    </w:p>
    <w:p w14:paraId="2DB7CBD6" w14:textId="5B4EE712" w:rsidR="00387556" w:rsidRDefault="00387556" w:rsidP="00387556">
      <w:pPr>
        <w:pStyle w:val="Heading2"/>
        <w:rPr>
          <w:lang w:val="en-SG"/>
        </w:rPr>
      </w:pPr>
      <w:bookmarkStart w:id="80" w:name="_Toc192751247"/>
      <w:r>
        <w:rPr>
          <w:lang w:val="en-SG"/>
        </w:rPr>
        <w:t>Overall Accuracy</w:t>
      </w:r>
      <w:bookmarkEnd w:id="80"/>
    </w:p>
    <w:p w14:paraId="0CCA8A97" w14:textId="78C06D99" w:rsidR="00387556" w:rsidRPr="00387556" w:rsidRDefault="00387556" w:rsidP="00387556">
      <w:pPr>
        <w:rPr>
          <w:lang w:val="en-SG"/>
        </w:rPr>
      </w:pPr>
      <w:r>
        <w:rPr>
          <w:lang w:val="en-SG"/>
        </w:rPr>
        <w:t>The highest accuracy is observed while classifying Command Line and SQL Injection intrusion graphs at 86% and 84% respectively. XSS Reflected and Brute Force Intrusion graphs have yielded lower results at 72% and 72% respectively. This may indicate that the RGCN Model may be better suited to classify graphs with structured attack types like SQL injection.</w:t>
      </w:r>
    </w:p>
    <w:p w14:paraId="6AE258B4" w14:textId="77777777" w:rsidR="00387556" w:rsidRDefault="00387556">
      <w:pPr>
        <w:rPr>
          <w:rFonts w:asciiTheme="majorHAnsi" w:eastAsiaTheme="majorEastAsia" w:hAnsiTheme="majorHAnsi" w:cstheme="majorBidi"/>
          <w:color w:val="365F91" w:themeColor="accent1" w:themeShade="BF"/>
          <w:sz w:val="32"/>
          <w:szCs w:val="32"/>
          <w:lang w:val="en-SG"/>
        </w:rPr>
      </w:pPr>
      <w:r>
        <w:rPr>
          <w:lang w:val="en-SG"/>
        </w:rPr>
        <w:br w:type="page"/>
      </w:r>
    </w:p>
    <w:p w14:paraId="3C164582" w14:textId="123A8A8F" w:rsidR="00CF0AAC" w:rsidRDefault="00CF0AAC" w:rsidP="00CF0AAC">
      <w:pPr>
        <w:pStyle w:val="Heading1"/>
        <w:rPr>
          <w:lang w:val="en-SG"/>
        </w:rPr>
      </w:pPr>
      <w:bookmarkStart w:id="81" w:name="_Toc192751248"/>
      <w:r>
        <w:rPr>
          <w:lang w:val="en-SG"/>
        </w:rPr>
        <w:lastRenderedPageBreak/>
        <w:t>Further Improvements</w:t>
      </w:r>
      <w:bookmarkEnd w:id="81"/>
    </w:p>
    <w:p w14:paraId="743DD9BD" w14:textId="2FAC7E76" w:rsidR="008D5397" w:rsidRPr="008D5397" w:rsidRDefault="008D5397" w:rsidP="008D5397">
      <w:pPr>
        <w:pStyle w:val="Heading2"/>
        <w:rPr>
          <w:lang w:val="en-SG"/>
        </w:rPr>
      </w:pPr>
      <w:bookmarkStart w:id="82" w:name="_Toc192751249"/>
      <w:r>
        <w:rPr>
          <w:lang w:val="en-SG"/>
        </w:rPr>
        <w:t>Implementing GAT</w:t>
      </w:r>
      <w:bookmarkEnd w:id="82"/>
    </w:p>
    <w:p w14:paraId="5457F25C" w14:textId="15D49D45" w:rsidR="000E2CE8" w:rsidRDefault="008D5397" w:rsidP="008D5397">
      <w:pPr>
        <w:rPr>
          <w:lang w:val="en-SG"/>
        </w:rPr>
      </w:pPr>
      <w:r>
        <w:rPr>
          <w:lang w:val="en-SG"/>
        </w:rPr>
        <w:t>Implementing a Graph Attention Network (GAT) could p</w:t>
      </w:r>
      <w:r w:rsidR="000E2CE8">
        <w:rPr>
          <w:lang w:val="en-SG"/>
        </w:rPr>
        <w:t>rovide insights into the differences between the different graph types by assigning adaptive attention weights to different nodes and edges. This would allow the model to focus on the most discriminative substructures, highlighting which parts of the graphs contribute most to the classification of benign and malicious cases. By leveraging attention mechanism, a GAT could reveal patterns that distinguish different intrusion scenarios more effectively, potentially improving both interpretability and classification performance.</w:t>
      </w:r>
      <w:r w:rsidR="0014624F">
        <w:rPr>
          <w:lang w:val="en-SG"/>
        </w:rPr>
        <w:t xml:space="preserve"> </w:t>
      </w:r>
    </w:p>
    <w:p w14:paraId="1F1CD8F3" w14:textId="0C9BC9E8" w:rsidR="000E2CE8" w:rsidRDefault="000E2CE8" w:rsidP="000E2CE8">
      <w:pPr>
        <w:pStyle w:val="Heading1"/>
        <w:rPr>
          <w:lang w:val="en-SG"/>
        </w:rPr>
      </w:pPr>
      <w:bookmarkStart w:id="83" w:name="_Toc192751250"/>
      <w:r>
        <w:rPr>
          <w:lang w:val="en-SG"/>
        </w:rPr>
        <w:t>Challenges</w:t>
      </w:r>
      <w:bookmarkEnd w:id="83"/>
    </w:p>
    <w:p w14:paraId="155AED80" w14:textId="0BC503AE" w:rsidR="000E2CE8" w:rsidRDefault="000400B6" w:rsidP="000E2CE8">
      <w:pPr>
        <w:pStyle w:val="Heading2"/>
        <w:rPr>
          <w:lang w:val="en-SG"/>
        </w:rPr>
      </w:pPr>
      <w:bookmarkStart w:id="84" w:name="_Toc192751251"/>
      <w:r>
        <w:rPr>
          <w:lang w:val="en-SG"/>
        </w:rPr>
        <w:t>Classifying XSS Stored Intrusion Graphs</w:t>
      </w:r>
      <w:bookmarkEnd w:id="84"/>
    </w:p>
    <w:p w14:paraId="2545B49B" w14:textId="6A75E992" w:rsidR="000400B6" w:rsidRDefault="000400B6" w:rsidP="000400B6">
      <w:pPr>
        <w:rPr>
          <w:lang w:val="en-SG"/>
        </w:rPr>
      </w:pPr>
      <w:r>
        <w:rPr>
          <w:lang w:val="en-SG"/>
        </w:rPr>
        <w:t xml:space="preserve">Comparatively to the other classes of malicious graphs, XSS Stored graphs were much larger. 2000 graphs of other malicious classes averaged 5 to 6 GB while XSS Stored graphs averaged 22 to 23 GB. This resulted in the GPU cluster allocated for model training and testing </w:t>
      </w:r>
      <w:r w:rsidR="0014624F">
        <w:rPr>
          <w:lang w:val="en-SG"/>
        </w:rPr>
        <w:t>constantly running out of RAM. This greatly hindered the overall progress of the project. Batching the graphs into much smaller groups would have rendered that results that were incomparable to the other classes as the same environment standards would not have been able to be met.</w:t>
      </w:r>
    </w:p>
    <w:p w14:paraId="1456105B" w14:textId="77777777" w:rsidR="0014624F" w:rsidRDefault="0014624F" w:rsidP="000400B6">
      <w:pPr>
        <w:rPr>
          <w:lang w:val="en-SG"/>
        </w:rPr>
      </w:pPr>
    </w:p>
    <w:p w14:paraId="1D1EB3AA" w14:textId="3AB0533C" w:rsidR="0014624F" w:rsidRDefault="0014624F" w:rsidP="0014624F">
      <w:pPr>
        <w:pStyle w:val="Heading2"/>
        <w:rPr>
          <w:lang w:val="en-SG"/>
        </w:rPr>
      </w:pPr>
      <w:bookmarkStart w:id="85" w:name="_Toc192751252"/>
      <w:r>
        <w:rPr>
          <w:lang w:val="en-SG"/>
        </w:rPr>
        <w:t>Insufficient Resources</w:t>
      </w:r>
      <w:bookmarkEnd w:id="85"/>
    </w:p>
    <w:p w14:paraId="5FB65960" w14:textId="219FE792" w:rsidR="0014624F" w:rsidRPr="0014624F" w:rsidRDefault="0014624F" w:rsidP="0014624F">
      <w:pPr>
        <w:rPr>
          <w:lang w:val="en-SG"/>
        </w:rPr>
      </w:pPr>
      <w:r>
        <w:rPr>
          <w:lang w:val="en-SG"/>
        </w:rPr>
        <w:t xml:space="preserve">Due to the size of the graphs that were being trained on the RGCN model, out-of-memory errors commonly arose. These were countered by batching the graphs into equal groups of benign and malicious graphs, before training the model. Between each group, the state dictionary of the model was saved and passed on to the next batch to continue. This may have resulted in yielding a model that was not as effective as one exposed to all the data in one go. </w:t>
      </w:r>
    </w:p>
    <w:p w14:paraId="19F2818D" w14:textId="77777777" w:rsidR="0014624F" w:rsidRDefault="0014624F" w:rsidP="000400B6">
      <w:pPr>
        <w:rPr>
          <w:lang w:val="en-SG"/>
        </w:rPr>
      </w:pPr>
    </w:p>
    <w:p w14:paraId="235A3407" w14:textId="2E7C6CE1" w:rsidR="0014624F" w:rsidRDefault="0014624F" w:rsidP="0014624F">
      <w:pPr>
        <w:pStyle w:val="Heading2"/>
        <w:rPr>
          <w:lang w:val="en-SG"/>
        </w:rPr>
      </w:pPr>
      <w:bookmarkStart w:id="86" w:name="_Toc192751253"/>
      <w:proofErr w:type="spellStart"/>
      <w:r>
        <w:rPr>
          <w:lang w:val="en-SG"/>
        </w:rPr>
        <w:t>CamFlow</w:t>
      </w:r>
      <w:proofErr w:type="spellEnd"/>
      <w:r>
        <w:rPr>
          <w:lang w:val="en-SG"/>
        </w:rPr>
        <w:t xml:space="preserve"> and Flurry Installation</w:t>
      </w:r>
      <w:bookmarkEnd w:id="86"/>
    </w:p>
    <w:p w14:paraId="293D3F16" w14:textId="071A392E" w:rsidR="0014624F" w:rsidRDefault="0014624F" w:rsidP="0014624F">
      <w:pPr>
        <w:rPr>
          <w:lang w:val="en-SG"/>
        </w:rPr>
      </w:pPr>
      <w:r>
        <w:rPr>
          <w:lang w:val="en-SG"/>
        </w:rPr>
        <w:t xml:space="preserve">The installation of </w:t>
      </w:r>
      <w:proofErr w:type="spellStart"/>
      <w:r>
        <w:rPr>
          <w:lang w:val="en-SG"/>
        </w:rPr>
        <w:t>CamFlow</w:t>
      </w:r>
      <w:proofErr w:type="spellEnd"/>
      <w:r>
        <w:rPr>
          <w:lang w:val="en-SG"/>
        </w:rPr>
        <w:t xml:space="preserve"> and Flurry encountered multiple obstacles along its path partially due to the lack of knowledge in Linux Systems and the lack in updates of the original implementations. These obstacles were countered by allocating time to learn the fundamentals of bash scripting and other useful tools to aid in installing and debugging </w:t>
      </w:r>
      <w:proofErr w:type="spellStart"/>
      <w:r>
        <w:rPr>
          <w:lang w:val="en-SG"/>
        </w:rPr>
        <w:t>CamFlow</w:t>
      </w:r>
      <w:proofErr w:type="spellEnd"/>
      <w:r>
        <w:rPr>
          <w:lang w:val="en-SG"/>
        </w:rPr>
        <w:t xml:space="preserve"> and Flurry. </w:t>
      </w:r>
    </w:p>
    <w:p w14:paraId="4EB62FE5" w14:textId="77777777" w:rsidR="0014624F" w:rsidRDefault="0014624F" w:rsidP="0014624F">
      <w:pPr>
        <w:rPr>
          <w:lang w:val="en-SG"/>
        </w:rPr>
      </w:pPr>
    </w:p>
    <w:p w14:paraId="5CC04E83" w14:textId="77777777" w:rsidR="0014624F" w:rsidRPr="0014624F" w:rsidRDefault="0014624F" w:rsidP="0014624F">
      <w:pPr>
        <w:rPr>
          <w:lang w:val="en-SG"/>
        </w:rPr>
      </w:pPr>
    </w:p>
    <w:p w14:paraId="1815C288" w14:textId="77777777" w:rsidR="00723B7C" w:rsidRDefault="00723B7C">
      <w:pPr>
        <w:rPr>
          <w:rFonts w:asciiTheme="majorHAnsi" w:eastAsiaTheme="majorEastAsia" w:hAnsiTheme="majorHAnsi" w:cstheme="majorBidi"/>
          <w:color w:val="365F91" w:themeColor="accent1" w:themeShade="BF"/>
          <w:sz w:val="32"/>
          <w:szCs w:val="32"/>
          <w:lang w:val="en-SG"/>
        </w:rPr>
      </w:pPr>
      <w:r>
        <w:rPr>
          <w:lang w:val="en-SG"/>
        </w:rPr>
        <w:br w:type="page"/>
      </w:r>
    </w:p>
    <w:p w14:paraId="4E54AD84" w14:textId="77777777" w:rsidR="00682433" w:rsidRDefault="00682433" w:rsidP="00682433">
      <w:pPr>
        <w:pStyle w:val="Heading1"/>
        <w:rPr>
          <w:lang w:val="en-SG"/>
        </w:rPr>
      </w:pPr>
      <w:bookmarkStart w:id="87" w:name="_Toc192751254"/>
      <w:r>
        <w:rPr>
          <w:lang w:val="en-SG"/>
        </w:rPr>
        <w:lastRenderedPageBreak/>
        <w:t>Appendix</w:t>
      </w:r>
      <w:bookmarkEnd w:id="87"/>
    </w:p>
    <w:p w14:paraId="7DD272EE" w14:textId="036E6EBC" w:rsidR="00BD165D" w:rsidRDefault="001C20DB" w:rsidP="00BD165D">
      <w:pPr>
        <w:pStyle w:val="Heading2"/>
        <w:rPr>
          <w:lang w:val="en-SG"/>
        </w:rPr>
      </w:pPr>
      <w:bookmarkStart w:id="88" w:name="_Toc192751255"/>
      <w:proofErr w:type="spellStart"/>
      <w:r>
        <w:rPr>
          <w:lang w:val="en-SG"/>
        </w:rPr>
        <w:t>CamFlow</w:t>
      </w:r>
      <w:proofErr w:type="spellEnd"/>
      <w:r>
        <w:rPr>
          <w:lang w:val="en-SG"/>
        </w:rPr>
        <w:t xml:space="preserve"> Installation Script</w:t>
      </w:r>
      <w:bookmarkEnd w:id="88"/>
    </w:p>
    <w:p w14:paraId="195BD13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008000"/>
          <w:sz w:val="18"/>
          <w:szCs w:val="18"/>
          <w:lang w:val="en-SG" w:eastAsia="en-GB"/>
        </w:rPr>
        <w:t>#/bin/bash</w:t>
      </w:r>
    </w:p>
    <w:p w14:paraId="7276097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555F5F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 xml:space="preserve">"Downloading </w:t>
      </w:r>
      <w:proofErr w:type="spellStart"/>
      <w:r w:rsidRPr="00005E32">
        <w:rPr>
          <w:rFonts w:ascii="Menlo" w:eastAsia="Times New Roman" w:hAnsi="Menlo" w:cs="Menlo"/>
          <w:color w:val="A31515"/>
          <w:sz w:val="18"/>
          <w:szCs w:val="18"/>
          <w:lang w:val="en-SG" w:eastAsia="en-GB"/>
        </w:rPr>
        <w:t>camflow</w:t>
      </w:r>
      <w:proofErr w:type="spellEnd"/>
      <w:r w:rsidRPr="00005E32">
        <w:rPr>
          <w:rFonts w:ascii="Menlo" w:eastAsia="Times New Roman" w:hAnsi="Menlo" w:cs="Menlo"/>
          <w:color w:val="A31515"/>
          <w:sz w:val="18"/>
          <w:szCs w:val="18"/>
          <w:lang w:val="en-SG" w:eastAsia="en-GB"/>
        </w:rPr>
        <w:t xml:space="preserve"> rpm files now....."</w:t>
      </w:r>
    </w:p>
    <w:p w14:paraId="3DC904F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curl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-1sLf</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'https://dl.cloudsmith.io/public/camflow/camflow/cfg/setup/bash.rpm.sh'</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bash</w:t>
      </w:r>
    </w:p>
    <w:p w14:paraId="63D0D04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CD2E50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F00DB"/>
          <w:sz w:val="18"/>
          <w:szCs w:val="18"/>
          <w:lang w:val="en-SG" w:eastAsia="en-GB"/>
        </w:rPr>
        <w:t>if</w:t>
      </w:r>
      <w:r w:rsidRPr="00005E32">
        <w:rPr>
          <w:rFonts w:ascii="Menlo" w:eastAsia="Times New Roman" w:hAnsi="Menlo" w:cs="Menlo"/>
          <w:color w:val="3B3B3B"/>
          <w:sz w:val="18"/>
          <w:szCs w:val="18"/>
          <w:lang w:val="en-SG" w:eastAsia="en-GB"/>
        </w:rPr>
        <w:t xml:space="preserve"> [ </w:t>
      </w:r>
      <w:r w:rsidRPr="00005E32">
        <w:rPr>
          <w:rFonts w:ascii="Menlo" w:eastAsia="Times New Roman" w:hAnsi="Menlo" w:cs="Menlo"/>
          <w:color w:val="0000FF"/>
          <w:sz w:val="18"/>
          <w:szCs w:val="18"/>
          <w:lang w:val="en-SG" w:eastAsia="en-GB"/>
        </w:rPr>
        <w: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w:t>
      </w:r>
      <w:proofErr w:type="spellStart"/>
      <w:r w:rsidRPr="00005E32">
        <w:rPr>
          <w:rFonts w:ascii="Menlo" w:eastAsia="Times New Roman" w:hAnsi="Menlo" w:cs="Menlo"/>
          <w:color w:val="000000"/>
          <w:sz w:val="18"/>
          <w:szCs w:val="18"/>
          <w:lang w:val="en-SG" w:eastAsia="en-GB"/>
        </w:rPr>
        <w:t>eq</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98658"/>
          <w:sz w:val="18"/>
          <w:szCs w:val="18"/>
          <w:lang w:val="en-SG" w:eastAsia="en-GB"/>
        </w:rPr>
        <w:t>0</w:t>
      </w:r>
      <w:r w:rsidRPr="00005E32">
        <w:rPr>
          <w:rFonts w:ascii="Menlo" w:eastAsia="Times New Roman" w:hAnsi="Menlo" w:cs="Menlo"/>
          <w:color w:val="3B3B3B"/>
          <w:sz w:val="18"/>
          <w:szCs w:val="18"/>
          <w:lang w:val="en-SG" w:eastAsia="en-GB"/>
        </w:rPr>
        <w:t xml:space="preserve"> ]</w:t>
      </w:r>
    </w:p>
    <w:p w14:paraId="21A8D79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F00DB"/>
          <w:sz w:val="18"/>
          <w:szCs w:val="18"/>
          <w:lang w:val="en-SG" w:eastAsia="en-GB"/>
        </w:rPr>
        <w:t>then</w:t>
      </w:r>
    </w:p>
    <w:p w14:paraId="6564AA5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"Package Downloaded Successfully"</w:t>
      </w:r>
    </w:p>
    <w:p w14:paraId="61E741D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"Installing package now......"</w:t>
      </w:r>
    </w:p>
    <w:p w14:paraId="7FD6A3F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dnf</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-y</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camflow</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package_install_results.log</w:t>
      </w:r>
    </w:p>
    <w:p w14:paraId="685CE4B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F00DB"/>
          <w:sz w:val="18"/>
          <w:szCs w:val="18"/>
          <w:lang w:val="en-SG" w:eastAsia="en-GB"/>
        </w:rPr>
        <w:t>if</w:t>
      </w:r>
      <w:r w:rsidRPr="00005E32">
        <w:rPr>
          <w:rFonts w:ascii="Menlo" w:eastAsia="Times New Roman" w:hAnsi="Menlo" w:cs="Menlo"/>
          <w:color w:val="3B3B3B"/>
          <w:sz w:val="18"/>
          <w:szCs w:val="18"/>
          <w:lang w:val="en-SG" w:eastAsia="en-GB"/>
        </w:rPr>
        <w:t xml:space="preserve"> [ </w:t>
      </w:r>
      <w:r w:rsidRPr="00005E32">
        <w:rPr>
          <w:rFonts w:ascii="Menlo" w:eastAsia="Times New Roman" w:hAnsi="Menlo" w:cs="Menlo"/>
          <w:color w:val="0000FF"/>
          <w:sz w:val="18"/>
          <w:szCs w:val="18"/>
          <w:lang w:val="en-SG" w:eastAsia="en-GB"/>
        </w:rPr>
        <w: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w:t>
      </w:r>
      <w:proofErr w:type="spellStart"/>
      <w:r w:rsidRPr="00005E32">
        <w:rPr>
          <w:rFonts w:ascii="Menlo" w:eastAsia="Times New Roman" w:hAnsi="Menlo" w:cs="Menlo"/>
          <w:color w:val="000000"/>
          <w:sz w:val="18"/>
          <w:szCs w:val="18"/>
          <w:lang w:val="en-SG" w:eastAsia="en-GB"/>
        </w:rPr>
        <w:t>eq</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98658"/>
          <w:sz w:val="18"/>
          <w:szCs w:val="18"/>
          <w:lang w:val="en-SG" w:eastAsia="en-GB"/>
        </w:rPr>
        <w:t>0</w:t>
      </w:r>
      <w:r w:rsidRPr="00005E32">
        <w:rPr>
          <w:rFonts w:ascii="Menlo" w:eastAsia="Times New Roman" w:hAnsi="Menlo" w:cs="Menlo"/>
          <w:color w:val="3B3B3B"/>
          <w:sz w:val="18"/>
          <w:szCs w:val="18"/>
          <w:lang w:val="en-SG" w:eastAsia="en-GB"/>
        </w:rPr>
        <w:t xml:space="preserve"> ]</w:t>
      </w:r>
    </w:p>
    <w:p w14:paraId="4EBE295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F00DB"/>
          <w:sz w:val="18"/>
          <w:szCs w:val="18"/>
          <w:lang w:val="en-SG" w:eastAsia="en-GB"/>
        </w:rPr>
        <w:t>then</w:t>
      </w:r>
    </w:p>
    <w:p w14:paraId="70452D5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"Package installed successfully"</w:t>
      </w:r>
    </w:p>
    <w:p w14:paraId="28EA80E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 xml:space="preserve">"Activating </w:t>
      </w:r>
      <w:proofErr w:type="spellStart"/>
      <w:r w:rsidRPr="00005E32">
        <w:rPr>
          <w:rFonts w:ascii="Menlo" w:eastAsia="Times New Roman" w:hAnsi="Menlo" w:cs="Menlo"/>
          <w:color w:val="A31515"/>
          <w:sz w:val="18"/>
          <w:szCs w:val="18"/>
          <w:lang w:val="en-SG" w:eastAsia="en-GB"/>
        </w:rPr>
        <w:t>camconfd.service</w:t>
      </w:r>
      <w:proofErr w:type="spellEnd"/>
      <w:r w:rsidRPr="00005E32">
        <w:rPr>
          <w:rFonts w:ascii="Menlo" w:eastAsia="Times New Roman" w:hAnsi="Menlo" w:cs="Menlo"/>
          <w:color w:val="A31515"/>
          <w:sz w:val="18"/>
          <w:szCs w:val="18"/>
          <w:lang w:val="en-SG" w:eastAsia="en-GB"/>
        </w:rPr>
        <w:t xml:space="preserve"> and </w:t>
      </w:r>
      <w:proofErr w:type="spellStart"/>
      <w:r w:rsidRPr="00005E32">
        <w:rPr>
          <w:rFonts w:ascii="Menlo" w:eastAsia="Times New Roman" w:hAnsi="Menlo" w:cs="Menlo"/>
          <w:color w:val="A31515"/>
          <w:sz w:val="18"/>
          <w:szCs w:val="18"/>
          <w:lang w:val="en-SG" w:eastAsia="en-GB"/>
        </w:rPr>
        <w:t>camflowd.service</w:t>
      </w:r>
      <w:proofErr w:type="spellEnd"/>
      <w:r w:rsidRPr="00005E32">
        <w:rPr>
          <w:rFonts w:ascii="Menlo" w:eastAsia="Times New Roman" w:hAnsi="Menlo" w:cs="Menlo"/>
          <w:color w:val="A31515"/>
          <w:sz w:val="18"/>
          <w:szCs w:val="18"/>
          <w:lang w:val="en-SG" w:eastAsia="en-GB"/>
        </w:rPr>
        <w:t>"</w:t>
      </w:r>
    </w:p>
    <w:p w14:paraId="475F432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systemctl</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enable</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camconfd.serivce</w:t>
      </w:r>
      <w:proofErr w:type="spellEnd"/>
    </w:p>
    <w:p w14:paraId="2CA116D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systemctl</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enable</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camflowd.service</w:t>
      </w:r>
      <w:proofErr w:type="spellEnd"/>
    </w:p>
    <w:p w14:paraId="3AF571B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p>
    <w:p w14:paraId="751799B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"Rebooting System now"</w:t>
      </w:r>
    </w:p>
    <w:p w14:paraId="257122C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reboot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now</w:t>
      </w:r>
    </w:p>
    <w:p w14:paraId="0050EF2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F00DB"/>
          <w:sz w:val="18"/>
          <w:szCs w:val="18"/>
          <w:lang w:val="en-SG" w:eastAsia="en-GB"/>
        </w:rPr>
        <w:t>else</w:t>
      </w:r>
    </w:p>
    <w:p w14:paraId="3BF3C5D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"Failed to install package"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package_install_results.log</w:t>
      </w:r>
    </w:p>
    <w:p w14:paraId="11F8DF8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F00DB"/>
          <w:sz w:val="18"/>
          <w:szCs w:val="18"/>
          <w:lang w:val="en-SG" w:eastAsia="en-GB"/>
        </w:rPr>
        <w:t>fi</w:t>
      </w:r>
      <w:r w:rsidRPr="00005E32">
        <w:rPr>
          <w:rFonts w:ascii="Menlo" w:eastAsia="Times New Roman" w:hAnsi="Menlo" w:cs="Menlo"/>
          <w:color w:val="3B3B3B"/>
          <w:sz w:val="18"/>
          <w:szCs w:val="18"/>
          <w:lang w:val="en-SG" w:eastAsia="en-GB"/>
        </w:rPr>
        <w:t xml:space="preserve"> </w:t>
      </w:r>
    </w:p>
    <w:p w14:paraId="13A44F4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F00DB"/>
          <w:sz w:val="18"/>
          <w:szCs w:val="18"/>
          <w:lang w:val="en-SG" w:eastAsia="en-GB"/>
        </w:rPr>
        <w:t>else</w:t>
      </w:r>
    </w:p>
    <w:p w14:paraId="21814B3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"Package Download Failed. Please visit camflow.org to check if there are any updates to the package file locations"</w:t>
      </w:r>
    </w:p>
    <w:p w14:paraId="782ED48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F00DB"/>
          <w:sz w:val="18"/>
          <w:szCs w:val="18"/>
          <w:lang w:val="en-SG" w:eastAsia="en-GB"/>
        </w:rPr>
        <w:t>fi</w:t>
      </w:r>
    </w:p>
    <w:p w14:paraId="379BC8D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AA20CF7" w14:textId="5CF1680F"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"Success!"</w:t>
      </w:r>
    </w:p>
    <w:p w14:paraId="54052A3D" w14:textId="2F0E3661" w:rsidR="00BD165D" w:rsidRDefault="00682433" w:rsidP="00BD165D">
      <w:pPr>
        <w:pStyle w:val="Heading2"/>
        <w:rPr>
          <w:lang w:val="en-SG"/>
        </w:rPr>
      </w:pPr>
      <w:r>
        <w:rPr>
          <w:lang w:val="en-SG"/>
        </w:rPr>
        <w:br w:type="page"/>
      </w:r>
      <w:bookmarkStart w:id="89" w:name="_Toc192751256"/>
      <w:proofErr w:type="spellStart"/>
      <w:r w:rsidR="00BD165D">
        <w:rPr>
          <w:lang w:val="en-SG"/>
        </w:rPr>
        <w:lastRenderedPageBreak/>
        <w:t>Camtool</w:t>
      </w:r>
      <w:proofErr w:type="spellEnd"/>
      <w:r w:rsidR="00BD165D">
        <w:rPr>
          <w:lang w:val="en-SG"/>
        </w:rPr>
        <w:t xml:space="preserve"> Installation Script</w:t>
      </w:r>
      <w:bookmarkEnd w:id="89"/>
    </w:p>
    <w:p w14:paraId="2753A7F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008000"/>
          <w:sz w:val="18"/>
          <w:szCs w:val="18"/>
          <w:lang w:val="en-SG" w:eastAsia="en-GB"/>
        </w:rPr>
        <w:t>#!/bin/bash</w:t>
      </w:r>
    </w:p>
    <w:p w14:paraId="4F604C6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C6108A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set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-e</w:t>
      </w:r>
    </w:p>
    <w:p w14:paraId="7195CFB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1B4DE87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"Installing ruby....."</w:t>
      </w:r>
    </w:p>
    <w:p w14:paraId="16DCAA7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dnf</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-y</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ruby</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camtool_install_results.log</w:t>
      </w:r>
    </w:p>
    <w:p w14:paraId="2A83C99B"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 xml:space="preserve">"Installing </w:t>
      </w:r>
      <w:proofErr w:type="spellStart"/>
      <w:r w:rsidRPr="00005E32">
        <w:rPr>
          <w:rFonts w:ascii="Menlo" w:eastAsia="Times New Roman" w:hAnsi="Menlo" w:cs="Menlo"/>
          <w:color w:val="A31515"/>
          <w:sz w:val="18"/>
          <w:szCs w:val="18"/>
          <w:lang w:val="en-SG" w:eastAsia="en-GB"/>
        </w:rPr>
        <w:t>camtool</w:t>
      </w:r>
      <w:proofErr w:type="spellEnd"/>
      <w:r w:rsidRPr="00005E32">
        <w:rPr>
          <w:rFonts w:ascii="Menlo" w:eastAsia="Times New Roman" w:hAnsi="Menlo" w:cs="Menlo"/>
          <w:color w:val="A31515"/>
          <w:sz w:val="18"/>
          <w:szCs w:val="18"/>
          <w:lang w:val="en-SG" w:eastAsia="en-GB"/>
        </w:rPr>
        <w:t>...."</w:t>
      </w:r>
    </w:p>
    <w:p w14:paraId="1CDA124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gem</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camtool</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camtool_install_results.log</w:t>
      </w:r>
    </w:p>
    <w:p w14:paraId="74FB245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1AF4BC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"Installing nano...."</w:t>
      </w:r>
    </w:p>
    <w:p w14:paraId="1CFA96C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dnf</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nano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camtool_install_results.log</w:t>
      </w:r>
    </w:p>
    <w:p w14:paraId="54769AA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51783A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sed</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w:t>
      </w:r>
      <w:proofErr w:type="spellStart"/>
      <w:r w:rsidRPr="00005E32">
        <w:rPr>
          <w:rFonts w:ascii="Menlo" w:eastAsia="Times New Roman" w:hAnsi="Menlo" w:cs="Menlo"/>
          <w:color w:val="0000FF"/>
          <w:sz w:val="18"/>
          <w:szCs w:val="18"/>
          <w:lang w:val="en-SG" w:eastAsia="en-GB"/>
        </w:rPr>
        <w:t>i</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's|;format=w3c|format=w3c|g'</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/etc/camflowd.ini</w:t>
      </w:r>
    </w:p>
    <w:p w14:paraId="52239EF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sed</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w:t>
      </w:r>
      <w:proofErr w:type="spellStart"/>
      <w:r w:rsidRPr="00005E32">
        <w:rPr>
          <w:rFonts w:ascii="Menlo" w:eastAsia="Times New Roman" w:hAnsi="Menlo" w:cs="Menlo"/>
          <w:color w:val="0000FF"/>
          <w:sz w:val="18"/>
          <w:szCs w:val="18"/>
          <w:lang w:val="en-SG" w:eastAsia="en-GB"/>
        </w:rPr>
        <w:t>i</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s|format</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spade_json</w:t>
      </w:r>
      <w:proofErr w:type="spellEnd"/>
      <w:r w:rsidRPr="00005E32">
        <w:rPr>
          <w:rFonts w:ascii="Menlo" w:eastAsia="Times New Roman" w:hAnsi="Menlo" w:cs="Menlo"/>
          <w:color w:val="A31515"/>
          <w:sz w:val="18"/>
          <w:szCs w:val="18"/>
          <w:lang w:val="en-SG" w:eastAsia="en-GB"/>
        </w:rPr>
        <w:t>|;format=</w:t>
      </w:r>
      <w:proofErr w:type="spellStart"/>
      <w:r w:rsidRPr="00005E32">
        <w:rPr>
          <w:rFonts w:ascii="Menlo" w:eastAsia="Times New Roman" w:hAnsi="Menlo" w:cs="Menlo"/>
          <w:color w:val="A31515"/>
          <w:sz w:val="18"/>
          <w:szCs w:val="18"/>
          <w:lang w:val="en-SG" w:eastAsia="en-GB"/>
        </w:rPr>
        <w:t>spade_json|g</w:t>
      </w:r>
      <w:proofErr w:type="spellEnd"/>
      <w:r w:rsidRPr="00005E32">
        <w:rPr>
          <w:rFonts w:ascii="Menlo" w:eastAsia="Times New Roman" w:hAnsi="Menlo" w:cs="Menlo"/>
          <w:color w:val="A31515"/>
          <w:sz w:val="18"/>
          <w:szCs w:val="18"/>
          <w:lang w:val="en-SG" w:eastAsia="en-GB"/>
        </w:rPr>
        <w: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/etc/camflowd.ini</w:t>
      </w:r>
    </w:p>
    <w:p w14:paraId="3B95A9F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77A652D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systemctl</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restart</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camflowd.service</w:t>
      </w:r>
      <w:proofErr w:type="spellEnd"/>
    </w:p>
    <w:p w14:paraId="2311DA32" w14:textId="0A95EA0F" w:rsidR="00BD165D" w:rsidRDefault="00005E32" w:rsidP="00005E32">
      <w:pPr>
        <w:shd w:val="clear" w:color="auto" w:fill="FFFFFF"/>
        <w:spacing w:line="270" w:lineRule="atLeast"/>
        <w:rPr>
          <w:rFonts w:ascii="Menlo" w:eastAsia="Times New Roman" w:hAnsi="Menlo" w:cs="Menlo"/>
          <w:color w:val="A31515"/>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"Success!"</w:t>
      </w:r>
    </w:p>
    <w:p w14:paraId="399C89CE" w14:textId="77777777" w:rsidR="00005E32" w:rsidRDefault="00005E32" w:rsidP="00005E32">
      <w:pPr>
        <w:shd w:val="clear" w:color="auto" w:fill="FFFFFF"/>
        <w:spacing w:line="270" w:lineRule="atLeast"/>
        <w:rPr>
          <w:lang w:val="en-SG"/>
        </w:rPr>
      </w:pPr>
    </w:p>
    <w:p w14:paraId="4D9D7D6A" w14:textId="3E3EA9DE" w:rsidR="00BD165D" w:rsidRDefault="00BD165D" w:rsidP="00BD165D">
      <w:pPr>
        <w:pStyle w:val="Heading2"/>
        <w:rPr>
          <w:lang w:val="en-SG"/>
        </w:rPr>
      </w:pPr>
      <w:bookmarkStart w:id="90" w:name="_Toc192751257"/>
      <w:r>
        <w:rPr>
          <w:lang w:val="en-SG"/>
        </w:rPr>
        <w:t>Flurry Installation</w:t>
      </w:r>
      <w:bookmarkEnd w:id="90"/>
    </w:p>
    <w:p w14:paraId="40CC11F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008000"/>
          <w:sz w:val="18"/>
          <w:szCs w:val="18"/>
          <w:lang w:val="en-SG" w:eastAsia="en-GB"/>
        </w:rPr>
        <w:t>#!/bin/bash</w:t>
      </w:r>
    </w:p>
    <w:p w14:paraId="6FDB4BB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4AF46A6B"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"Navigating to home folder"</w:t>
      </w:r>
    </w:p>
    <w:p w14:paraId="1DA37AE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p>
    <w:p w14:paraId="23AE458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FAD6D6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 xml:space="preserve">"Cloning flurry repository for </w:t>
      </w:r>
      <w:proofErr w:type="spellStart"/>
      <w:r w:rsidRPr="00005E32">
        <w:rPr>
          <w:rFonts w:ascii="Menlo" w:eastAsia="Times New Roman" w:hAnsi="Menlo" w:cs="Menlo"/>
          <w:color w:val="A31515"/>
          <w:sz w:val="18"/>
          <w:szCs w:val="18"/>
          <w:lang w:val="en-SG" w:eastAsia="en-GB"/>
        </w:rPr>
        <w:t>intallation</w:t>
      </w:r>
      <w:proofErr w:type="spellEnd"/>
      <w:r w:rsidRPr="00005E32">
        <w:rPr>
          <w:rFonts w:ascii="Menlo" w:eastAsia="Times New Roman" w:hAnsi="Menlo" w:cs="Menlo"/>
          <w:color w:val="A31515"/>
          <w:sz w:val="18"/>
          <w:szCs w:val="18"/>
          <w:lang w:val="en-SG" w:eastAsia="en-GB"/>
        </w:rPr>
        <w:t>"</w:t>
      </w:r>
    </w:p>
    <w:p w14:paraId="6B4B1F2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git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clone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https://github.com/mayakapoor/flurry</w:t>
      </w:r>
    </w:p>
    <w:p w14:paraId="3BF7C68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B8735E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"Resetting to previous working commit"</w:t>
      </w:r>
    </w:p>
    <w:p w14:paraId="7D2ACB9B" w14:textId="77777777" w:rsidR="00005E32" w:rsidRPr="00005E32" w:rsidRDefault="00005E32" w:rsidP="00005E32">
      <w:pPr>
        <w:shd w:val="clear" w:color="auto" w:fill="FFFFFF"/>
        <w:spacing w:after="240" w:line="270" w:lineRule="atLeast"/>
        <w:rPr>
          <w:rFonts w:ascii="Menlo" w:eastAsia="Times New Roman" w:hAnsi="Menlo" w:cs="Menlo"/>
          <w:color w:val="3B3B3B"/>
          <w:sz w:val="18"/>
          <w:szCs w:val="18"/>
          <w:lang w:val="en-SG" w:eastAsia="en-GB"/>
        </w:rPr>
      </w:pPr>
    </w:p>
    <w:p w14:paraId="6DD1F57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"Navigating into flurry directory"</w:t>
      </w:r>
    </w:p>
    <w:p w14:paraId="2AC2AF5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flurry</w:t>
      </w:r>
    </w:p>
    <w:p w14:paraId="09CCB59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git</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init</w:t>
      </w:r>
      <w:proofErr w:type="spellEnd"/>
    </w:p>
    <w:p w14:paraId="0D5ED1F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git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reset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--hard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42a548d441447defd4b6b3ef8841f6c5c353ed42</w:t>
      </w:r>
    </w:p>
    <w:p w14:paraId="09AA03D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A6131E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"Cloning flake repository"</w:t>
      </w:r>
    </w:p>
    <w:p w14:paraId="5DC467F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git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clone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https://github.com/mayakapoor/flake</w:t>
      </w:r>
    </w:p>
    <w:p w14:paraId="52D59B5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7B62BC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"Configuring flake.ini"</w:t>
      </w:r>
    </w:p>
    <w:p w14:paraId="52BB62B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/flurry/flake/</w:t>
      </w:r>
      <w:proofErr w:type="spellStart"/>
      <w:r w:rsidRPr="00005E32">
        <w:rPr>
          <w:rFonts w:ascii="Menlo" w:eastAsia="Times New Roman" w:hAnsi="Menlo" w:cs="Menlo"/>
          <w:color w:val="A31515"/>
          <w:sz w:val="18"/>
          <w:szCs w:val="18"/>
          <w:lang w:val="en-SG" w:eastAsia="en-GB"/>
        </w:rPr>
        <w:t>src</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flurryflake</w:t>
      </w:r>
      <w:proofErr w:type="spellEnd"/>
    </w:p>
    <w:p w14:paraId="79C5E68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sh</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"echo '</w:t>
      </w:r>
    </w:p>
    <w:p w14:paraId="3828EAA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[DEFAULT]</w:t>
      </w:r>
    </w:p>
    <w:p w14:paraId="14BE27C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OUTPUT_DIR=/home/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/flurry/output</w:t>
      </w:r>
    </w:p>
    <w:p w14:paraId="5E09292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INPUT_DIR=</w:t>
      </w:r>
    </w:p>
    <w:p w14:paraId="207D976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0D267ED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[DATABASE] </w:t>
      </w:r>
    </w:p>
    <w:p w14:paraId="18DD0D4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lastRenderedPageBreak/>
        <w:t>DB_FILE=/home/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/flurry/data/</w:t>
      </w:r>
      <w:proofErr w:type="spellStart"/>
      <w:r w:rsidRPr="00005E32">
        <w:rPr>
          <w:rFonts w:ascii="Menlo" w:eastAsia="Times New Roman" w:hAnsi="Menlo" w:cs="Menlo"/>
          <w:color w:val="A31515"/>
          <w:sz w:val="18"/>
          <w:szCs w:val="18"/>
          <w:lang w:val="en-SG" w:eastAsia="en-GB"/>
        </w:rPr>
        <w:t>flake.db</w:t>
      </w:r>
      <w:proofErr w:type="spellEnd"/>
    </w:p>
    <w:p w14:paraId="7353D48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SAVE_TO_DISK=yes</w:t>
      </w:r>
    </w:p>
    <w:p w14:paraId="720C460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BE793C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w:t>
      </w:r>
    </w:p>
    <w:p w14:paraId="5E1CD7F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MQTT_USERNAME=</w:t>
      </w:r>
      <w:proofErr w:type="spellStart"/>
      <w:r w:rsidRPr="00005E32">
        <w:rPr>
          <w:rFonts w:ascii="Menlo" w:eastAsia="Times New Roman" w:hAnsi="Menlo" w:cs="Menlo"/>
          <w:color w:val="A31515"/>
          <w:sz w:val="18"/>
          <w:szCs w:val="18"/>
          <w:lang w:val="en-SG" w:eastAsia="en-GB"/>
        </w:rPr>
        <w:t>camflow</w:t>
      </w:r>
      <w:proofErr w:type="spellEnd"/>
    </w:p>
    <w:p w14:paraId="1394F73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MQTT_PASSWORD=</w:t>
      </w:r>
      <w:proofErr w:type="spellStart"/>
      <w:r w:rsidRPr="00005E32">
        <w:rPr>
          <w:rFonts w:ascii="Menlo" w:eastAsia="Times New Roman" w:hAnsi="Menlo" w:cs="Menlo"/>
          <w:color w:val="A31515"/>
          <w:sz w:val="18"/>
          <w:szCs w:val="18"/>
          <w:lang w:val="en-SG" w:eastAsia="en-GB"/>
        </w:rPr>
        <w:t>camflow</w:t>
      </w:r>
      <w:proofErr w:type="spellEnd"/>
    </w:p>
    <w:p w14:paraId="54DBE6F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MQTT_HOST=localhost</w:t>
      </w:r>
    </w:p>
    <w:p w14:paraId="1337AB1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MQTT_PORT=1883</w:t>
      </w:r>
    </w:p>
    <w:p w14:paraId="59AAFDF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MQTT_TOPIC=</w:t>
      </w:r>
      <w:proofErr w:type="spellStart"/>
      <w:r w:rsidRPr="00005E32">
        <w:rPr>
          <w:rFonts w:ascii="Menlo" w:eastAsia="Times New Roman" w:hAnsi="Menlo" w:cs="Menlo"/>
          <w:color w:val="A31515"/>
          <w:sz w:val="18"/>
          <w:szCs w:val="18"/>
          <w:lang w:val="en-SG" w:eastAsia="en-GB"/>
        </w:rPr>
        <w:t>camflow</w:t>
      </w:r>
      <w:proofErr w:type="spellEnd"/>
      <w:r w:rsidRPr="00005E32">
        <w:rPr>
          <w:rFonts w:ascii="Menlo" w:eastAsia="Times New Roman" w:hAnsi="Menlo" w:cs="Menlo"/>
          <w:color w:val="A31515"/>
          <w:sz w:val="18"/>
          <w:szCs w:val="18"/>
          <w:lang w:val="en-SG" w:eastAsia="en-GB"/>
        </w:rPr>
        <w:t>/provenance#</w:t>
      </w:r>
    </w:p>
    <w:p w14:paraId="0FDD2B6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CAMFLOW_TOPIC=provenance/</w:t>
      </w:r>
      <w:proofErr w:type="spellStart"/>
      <w:r w:rsidRPr="00005E32">
        <w:rPr>
          <w:rFonts w:ascii="Menlo" w:eastAsia="Times New Roman" w:hAnsi="Menlo" w:cs="Menlo"/>
          <w:color w:val="A31515"/>
          <w:sz w:val="18"/>
          <w:szCs w:val="18"/>
          <w:lang w:val="en-SG" w:eastAsia="en-GB"/>
        </w:rPr>
        <w:t>camflow</w:t>
      </w:r>
      <w:proofErr w:type="spellEnd"/>
      <w:r w:rsidRPr="00005E32">
        <w:rPr>
          <w:rFonts w:ascii="Menlo" w:eastAsia="Times New Roman" w:hAnsi="Menlo" w:cs="Menlo"/>
          <w:color w:val="A31515"/>
          <w:sz w:val="18"/>
          <w:szCs w:val="18"/>
          <w:lang w:val="en-SG" w:eastAsia="en-GB"/>
        </w:rPr>
        <w:t>#' &gt; flake.ini"</w:t>
      </w:r>
    </w:p>
    <w:p w14:paraId="32D68C8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BDA9BF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"Configuring config.py"</w:t>
      </w:r>
    </w:p>
    <w:p w14:paraId="3C9D588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/flurry/flake/</w:t>
      </w:r>
      <w:proofErr w:type="spellStart"/>
      <w:r w:rsidRPr="00005E32">
        <w:rPr>
          <w:rFonts w:ascii="Menlo" w:eastAsia="Times New Roman" w:hAnsi="Menlo" w:cs="Menlo"/>
          <w:color w:val="A31515"/>
          <w:sz w:val="18"/>
          <w:szCs w:val="18"/>
          <w:lang w:val="en-SG" w:eastAsia="en-GB"/>
        </w:rPr>
        <w:t>src</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flurryflake</w:t>
      </w:r>
      <w:proofErr w:type="spellEnd"/>
    </w:p>
    <w:p w14:paraId="7B59DCC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rm</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config.py</w:t>
      </w:r>
    </w:p>
    <w:p w14:paraId="41779EC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513F68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sh</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"echo '</w:t>
      </w:r>
    </w:p>
    <w:p w14:paraId="09E4E9D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import </w:t>
      </w:r>
      <w:proofErr w:type="spellStart"/>
      <w:r w:rsidRPr="00005E32">
        <w:rPr>
          <w:rFonts w:ascii="Menlo" w:eastAsia="Times New Roman" w:hAnsi="Menlo" w:cs="Menlo"/>
          <w:color w:val="A31515"/>
          <w:sz w:val="18"/>
          <w:szCs w:val="18"/>
          <w:lang w:val="en-SG" w:eastAsia="en-GB"/>
        </w:rPr>
        <w:t>configparser</w:t>
      </w:r>
      <w:proofErr w:type="spellEnd"/>
    </w:p>
    <w:p w14:paraId="2DEBA65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import </w:t>
      </w:r>
      <w:proofErr w:type="spellStart"/>
      <w:r w:rsidRPr="00005E32">
        <w:rPr>
          <w:rFonts w:ascii="Menlo" w:eastAsia="Times New Roman" w:hAnsi="Menlo" w:cs="Menlo"/>
          <w:color w:val="A31515"/>
          <w:sz w:val="18"/>
          <w:szCs w:val="18"/>
          <w:lang w:val="en-SG" w:eastAsia="en-GB"/>
        </w:rPr>
        <w:t>os</w:t>
      </w:r>
      <w:proofErr w:type="spellEnd"/>
    </w:p>
    <w:p w14:paraId="4458104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import sys</w:t>
      </w:r>
    </w:p>
    <w:p w14:paraId="0176072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7FD515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configp</w:t>
      </w:r>
      <w:proofErr w:type="spellEnd"/>
      <w:r w:rsidRPr="00005E32">
        <w:rPr>
          <w:rFonts w:ascii="Menlo" w:eastAsia="Times New Roman" w:hAnsi="Menlo" w:cs="Menlo"/>
          <w:color w:val="A31515"/>
          <w:sz w:val="18"/>
          <w:szCs w:val="18"/>
          <w:lang w:val="en-SG" w:eastAsia="en-GB"/>
        </w:rPr>
        <w:t xml:space="preserve"> = </w:t>
      </w:r>
      <w:proofErr w:type="spellStart"/>
      <w:r w:rsidRPr="00005E32">
        <w:rPr>
          <w:rFonts w:ascii="Menlo" w:eastAsia="Times New Roman" w:hAnsi="Menlo" w:cs="Menlo"/>
          <w:color w:val="A31515"/>
          <w:sz w:val="18"/>
          <w:szCs w:val="18"/>
          <w:lang w:val="en-SG" w:eastAsia="en-GB"/>
        </w:rPr>
        <w:t>configparser.ConfigParser</w:t>
      </w:r>
      <w:proofErr w:type="spellEnd"/>
      <w:r w:rsidRPr="00005E32">
        <w:rPr>
          <w:rFonts w:ascii="Menlo" w:eastAsia="Times New Roman" w:hAnsi="Menlo" w:cs="Menlo"/>
          <w:color w:val="A31515"/>
          <w:sz w:val="18"/>
          <w:szCs w:val="18"/>
          <w:lang w:val="en-SG" w:eastAsia="en-GB"/>
        </w:rPr>
        <w:t>()</w:t>
      </w:r>
    </w:p>
    <w:p w14:paraId="3C25445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config_path</w:t>
      </w:r>
      <w:proofErr w:type="spellEnd"/>
      <w:r w:rsidRPr="00005E32">
        <w:rPr>
          <w:rFonts w:ascii="Menlo" w:eastAsia="Times New Roman" w:hAnsi="Menlo" w:cs="Menlo"/>
          <w:color w:val="A31515"/>
          <w:sz w:val="18"/>
          <w:szCs w:val="18"/>
          <w:lang w:val="en-SG" w:eastAsia="en-GB"/>
        </w:rPr>
        <w:t xml:space="preserve"> = 'home/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/flurry/flake/</w:t>
      </w:r>
      <w:proofErr w:type="spellStart"/>
      <w:r w:rsidRPr="00005E32">
        <w:rPr>
          <w:rFonts w:ascii="Menlo" w:eastAsia="Times New Roman" w:hAnsi="Menlo" w:cs="Menlo"/>
          <w:color w:val="A31515"/>
          <w:sz w:val="18"/>
          <w:szCs w:val="18"/>
          <w:lang w:val="en-SG" w:eastAsia="en-GB"/>
        </w:rPr>
        <w:t>src</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flurryflake</w:t>
      </w:r>
      <w:proofErr w:type="spellEnd"/>
      <w:r w:rsidRPr="00005E32">
        <w:rPr>
          <w:rFonts w:ascii="Menlo" w:eastAsia="Times New Roman" w:hAnsi="Menlo" w:cs="Menlo"/>
          <w:color w:val="A31515"/>
          <w:sz w:val="18"/>
          <w:szCs w:val="18"/>
          <w:lang w:val="en-SG" w:eastAsia="en-GB"/>
        </w:rPr>
        <w:t>/flake.ini'</w:t>
      </w:r>
    </w:p>
    <w:p w14:paraId="7CBC115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configp.read</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config_path</w:t>
      </w:r>
      <w:proofErr w:type="spellEnd"/>
      <w:r w:rsidRPr="00005E32">
        <w:rPr>
          <w:rFonts w:ascii="Menlo" w:eastAsia="Times New Roman" w:hAnsi="Menlo" w:cs="Menlo"/>
          <w:color w:val="A31515"/>
          <w:sz w:val="18"/>
          <w:szCs w:val="18"/>
          <w:lang w:val="en-SG" w:eastAsia="en-GB"/>
        </w:rPr>
        <w:t>)</w:t>
      </w:r>
    </w:p>
    <w:p w14:paraId="55F11FC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1E5CD68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check if the path is to the valid file</w:t>
      </w:r>
    </w:p>
    <w:p w14:paraId="6A9FE77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if not </w:t>
      </w:r>
      <w:proofErr w:type="spellStart"/>
      <w:r w:rsidRPr="00005E32">
        <w:rPr>
          <w:rFonts w:ascii="Menlo" w:eastAsia="Times New Roman" w:hAnsi="Menlo" w:cs="Menlo"/>
          <w:color w:val="A31515"/>
          <w:sz w:val="18"/>
          <w:szCs w:val="18"/>
          <w:lang w:val="en-SG" w:eastAsia="en-GB"/>
        </w:rPr>
        <w:t>os.path.isfile</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config_path</w:t>
      </w:r>
      <w:proofErr w:type="spellEnd"/>
      <w:r w:rsidRPr="00005E32">
        <w:rPr>
          <w:rFonts w:ascii="Menlo" w:eastAsia="Times New Roman" w:hAnsi="Menlo" w:cs="Menlo"/>
          <w:color w:val="A31515"/>
          <w:sz w:val="18"/>
          <w:szCs w:val="18"/>
          <w:lang w:val="en-SG" w:eastAsia="en-GB"/>
        </w:rPr>
        <w:t>):</w:t>
      </w:r>
    </w:p>
    <w:p w14:paraId="137EBC6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print(</w:t>
      </w:r>
      <w:proofErr w:type="spellStart"/>
      <w:r w:rsidRPr="00005E32">
        <w:rPr>
          <w:rFonts w:ascii="Menlo" w:eastAsia="Times New Roman" w:hAnsi="Menlo" w:cs="Menlo"/>
          <w:color w:val="A31515"/>
          <w:sz w:val="18"/>
          <w:szCs w:val="18"/>
          <w:lang w:val="en-SG" w:eastAsia="en-GB"/>
        </w:rPr>
        <w:t>config_path</w:t>
      </w:r>
      <w:proofErr w:type="spellEnd"/>
      <w:r w:rsidRPr="00005E32">
        <w:rPr>
          <w:rFonts w:ascii="Menlo" w:eastAsia="Times New Roman" w:hAnsi="Menlo" w:cs="Menlo"/>
          <w:color w:val="A31515"/>
          <w:sz w:val="18"/>
          <w:szCs w:val="18"/>
          <w:lang w:val="en-SG" w:eastAsia="en-GB"/>
        </w:rPr>
        <w:t>)</w:t>
      </w:r>
    </w:p>
    <w:p w14:paraId="000FB4C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sys.exit</w:t>
      </w:r>
      <w:proofErr w:type="spellEnd"/>
      <w:r w:rsidRPr="00005E32">
        <w:rPr>
          <w:rFonts w:ascii="Menlo" w:eastAsia="Times New Roman" w:hAnsi="Menlo" w:cs="Menlo"/>
          <w:color w:val="A31515"/>
          <w:sz w:val="18"/>
          <w:szCs w:val="18"/>
          <w:lang w:val="en-SG" w:eastAsia="en-GB"/>
        </w:rPr>
        <w:t>()</w:t>
      </w:r>
    </w:p>
    <w:p w14:paraId="7596466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w:t>
      </w:r>
    </w:p>
    <w:p w14:paraId="2118962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def </w:t>
      </w:r>
      <w:proofErr w:type="spellStart"/>
      <w:r w:rsidRPr="00005E32">
        <w:rPr>
          <w:rFonts w:ascii="Menlo" w:eastAsia="Times New Roman" w:hAnsi="Menlo" w:cs="Menlo"/>
          <w:color w:val="A31515"/>
          <w:sz w:val="18"/>
          <w:szCs w:val="18"/>
          <w:lang w:val="en-SG" w:eastAsia="en-GB"/>
        </w:rPr>
        <w:t>initFromConfig</w:t>
      </w:r>
      <w:proofErr w:type="spellEnd"/>
      <w:r w:rsidRPr="00005E32">
        <w:rPr>
          <w:rFonts w:ascii="Menlo" w:eastAsia="Times New Roman" w:hAnsi="Menlo" w:cs="Menlo"/>
          <w:color w:val="A31515"/>
          <w:sz w:val="18"/>
          <w:szCs w:val="18"/>
          <w:lang w:val="en-SG" w:eastAsia="en-GB"/>
        </w:rPr>
        <w:t>(param):</w:t>
      </w:r>
    </w:p>
    <w:p w14:paraId="4745DD8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for section in </w:t>
      </w:r>
      <w:proofErr w:type="spellStart"/>
      <w:r w:rsidRPr="00005E32">
        <w:rPr>
          <w:rFonts w:ascii="Menlo" w:eastAsia="Times New Roman" w:hAnsi="Menlo" w:cs="Menlo"/>
          <w:color w:val="A31515"/>
          <w:sz w:val="18"/>
          <w:szCs w:val="18"/>
          <w:lang w:val="en-SG" w:eastAsia="en-GB"/>
        </w:rPr>
        <w:t>configp.sections</w:t>
      </w:r>
      <w:proofErr w:type="spellEnd"/>
      <w:r w:rsidRPr="00005E32">
        <w:rPr>
          <w:rFonts w:ascii="Menlo" w:eastAsia="Times New Roman" w:hAnsi="Menlo" w:cs="Menlo"/>
          <w:color w:val="A31515"/>
          <w:sz w:val="18"/>
          <w:szCs w:val="18"/>
          <w:lang w:val="en-SG" w:eastAsia="en-GB"/>
        </w:rPr>
        <w:t>():</w:t>
      </w:r>
    </w:p>
    <w:p w14:paraId="5E50E2E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if </w:t>
      </w:r>
      <w:proofErr w:type="spellStart"/>
      <w:r w:rsidRPr="00005E32">
        <w:rPr>
          <w:rFonts w:ascii="Menlo" w:eastAsia="Times New Roman" w:hAnsi="Menlo" w:cs="Menlo"/>
          <w:color w:val="A31515"/>
          <w:sz w:val="18"/>
          <w:szCs w:val="18"/>
          <w:lang w:val="en-SG" w:eastAsia="en-GB"/>
        </w:rPr>
        <w:t>configp.has_option</w:t>
      </w:r>
      <w:proofErr w:type="spellEnd"/>
      <w:r w:rsidRPr="00005E32">
        <w:rPr>
          <w:rFonts w:ascii="Menlo" w:eastAsia="Times New Roman" w:hAnsi="Menlo" w:cs="Menlo"/>
          <w:color w:val="A31515"/>
          <w:sz w:val="18"/>
          <w:szCs w:val="18"/>
          <w:lang w:val="en-SG" w:eastAsia="en-GB"/>
        </w:rPr>
        <w:t>(section, param):</w:t>
      </w:r>
    </w:p>
    <w:p w14:paraId="601CB33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return </w:t>
      </w:r>
      <w:proofErr w:type="spellStart"/>
      <w:r w:rsidRPr="00005E32">
        <w:rPr>
          <w:rFonts w:ascii="Menlo" w:eastAsia="Times New Roman" w:hAnsi="Menlo" w:cs="Menlo"/>
          <w:color w:val="A31515"/>
          <w:sz w:val="18"/>
          <w:szCs w:val="18"/>
          <w:lang w:val="en-SG" w:eastAsia="en-GB"/>
        </w:rPr>
        <w:t>configp</w:t>
      </w:r>
      <w:proofErr w:type="spellEnd"/>
      <w:r w:rsidRPr="00005E32">
        <w:rPr>
          <w:rFonts w:ascii="Menlo" w:eastAsia="Times New Roman" w:hAnsi="Menlo" w:cs="Menlo"/>
          <w:color w:val="A31515"/>
          <w:sz w:val="18"/>
          <w:szCs w:val="18"/>
          <w:lang w:val="en-SG" w:eastAsia="en-GB"/>
        </w:rPr>
        <w:t>[section][param]</w:t>
      </w:r>
    </w:p>
    <w:p w14:paraId="4814513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sys.exit</w:t>
      </w:r>
      <w:proofErr w:type="spellEnd"/>
      <w:r w:rsidRPr="00005E32">
        <w:rPr>
          <w:rFonts w:ascii="Menlo" w:eastAsia="Times New Roman" w:hAnsi="Menlo" w:cs="Menlo"/>
          <w:color w:val="A31515"/>
          <w:sz w:val="18"/>
          <w:szCs w:val="18"/>
          <w:lang w:val="en-SG" w:eastAsia="en-GB"/>
        </w:rPr>
        <w:t>()' &gt; config.py"</w:t>
      </w:r>
    </w:p>
    <w:p w14:paraId="4E7DB8E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3B3B3B"/>
          <w:sz w:val="18"/>
          <w:szCs w:val="18"/>
          <w:lang w:val="en-SG" w:eastAsia="en-GB"/>
        </w:rPr>
        <w:t xml:space="preserve"> </w:t>
      </w:r>
    </w:p>
    <w:p w14:paraId="482C2A2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/flurry/flake/</w:t>
      </w:r>
      <w:proofErr w:type="spellStart"/>
      <w:r w:rsidRPr="00005E32">
        <w:rPr>
          <w:rFonts w:ascii="Menlo" w:eastAsia="Times New Roman" w:hAnsi="Menlo" w:cs="Menlo"/>
          <w:color w:val="A31515"/>
          <w:sz w:val="18"/>
          <w:szCs w:val="18"/>
          <w:lang w:val="en-SG" w:eastAsia="en-GB"/>
        </w:rPr>
        <w:t>src</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flurryflake</w:t>
      </w:r>
      <w:proofErr w:type="spellEnd"/>
      <w:r w:rsidRPr="00005E32">
        <w:rPr>
          <w:rFonts w:ascii="Menlo" w:eastAsia="Times New Roman" w:hAnsi="Menlo" w:cs="Menlo"/>
          <w:color w:val="A31515"/>
          <w:sz w:val="18"/>
          <w:szCs w:val="18"/>
          <w:lang w:val="en-SG" w:eastAsia="en-GB"/>
        </w:rPr>
        <w:t>/filters</w:t>
      </w:r>
    </w:p>
    <w:p w14:paraId="615ABE2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sh</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"echo '</w:t>
      </w:r>
    </w:p>
    <w:p w14:paraId="713E257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import </w:t>
      </w:r>
      <w:proofErr w:type="spellStart"/>
      <w:r w:rsidRPr="00005E32">
        <w:rPr>
          <w:rFonts w:ascii="Menlo" w:eastAsia="Times New Roman" w:hAnsi="Menlo" w:cs="Menlo"/>
          <w:color w:val="A31515"/>
          <w:sz w:val="18"/>
          <w:szCs w:val="18"/>
          <w:lang w:val="en-SG" w:eastAsia="en-GB"/>
        </w:rPr>
        <w:t>configparser</w:t>
      </w:r>
      <w:proofErr w:type="spellEnd"/>
    </w:p>
    <w:p w14:paraId="7830997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import </w:t>
      </w:r>
      <w:proofErr w:type="spellStart"/>
      <w:r w:rsidRPr="00005E32">
        <w:rPr>
          <w:rFonts w:ascii="Menlo" w:eastAsia="Times New Roman" w:hAnsi="Menlo" w:cs="Menlo"/>
          <w:color w:val="A31515"/>
          <w:sz w:val="18"/>
          <w:szCs w:val="18"/>
          <w:lang w:val="en-SG" w:eastAsia="en-GB"/>
        </w:rPr>
        <w:t>os</w:t>
      </w:r>
      <w:proofErr w:type="spellEnd"/>
    </w:p>
    <w:p w14:paraId="7B7BD2C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import sys</w:t>
      </w:r>
    </w:p>
    <w:p w14:paraId="5851FBD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C36BE4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configp</w:t>
      </w:r>
      <w:proofErr w:type="spellEnd"/>
      <w:r w:rsidRPr="00005E32">
        <w:rPr>
          <w:rFonts w:ascii="Menlo" w:eastAsia="Times New Roman" w:hAnsi="Menlo" w:cs="Menlo"/>
          <w:color w:val="A31515"/>
          <w:sz w:val="18"/>
          <w:szCs w:val="18"/>
          <w:lang w:val="en-SG" w:eastAsia="en-GB"/>
        </w:rPr>
        <w:t xml:space="preserve"> = </w:t>
      </w:r>
      <w:proofErr w:type="spellStart"/>
      <w:r w:rsidRPr="00005E32">
        <w:rPr>
          <w:rFonts w:ascii="Menlo" w:eastAsia="Times New Roman" w:hAnsi="Menlo" w:cs="Menlo"/>
          <w:color w:val="A31515"/>
          <w:sz w:val="18"/>
          <w:szCs w:val="18"/>
          <w:lang w:val="en-SG" w:eastAsia="en-GB"/>
        </w:rPr>
        <w:t>configparser.ConfigParser</w:t>
      </w:r>
      <w:proofErr w:type="spellEnd"/>
      <w:r w:rsidRPr="00005E32">
        <w:rPr>
          <w:rFonts w:ascii="Menlo" w:eastAsia="Times New Roman" w:hAnsi="Menlo" w:cs="Menlo"/>
          <w:color w:val="A31515"/>
          <w:sz w:val="18"/>
          <w:szCs w:val="18"/>
          <w:lang w:val="en-SG" w:eastAsia="en-GB"/>
        </w:rPr>
        <w:t>()</w:t>
      </w:r>
    </w:p>
    <w:p w14:paraId="3B2E372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config_path</w:t>
      </w:r>
      <w:proofErr w:type="spellEnd"/>
      <w:r w:rsidRPr="00005E32">
        <w:rPr>
          <w:rFonts w:ascii="Menlo" w:eastAsia="Times New Roman" w:hAnsi="Menlo" w:cs="Menlo"/>
          <w:color w:val="A31515"/>
          <w:sz w:val="18"/>
          <w:szCs w:val="18"/>
          <w:lang w:val="en-SG" w:eastAsia="en-GB"/>
        </w:rPr>
        <w:t xml:space="preserve"> = 'home/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/flurry/flake/</w:t>
      </w:r>
      <w:proofErr w:type="spellStart"/>
      <w:r w:rsidRPr="00005E32">
        <w:rPr>
          <w:rFonts w:ascii="Menlo" w:eastAsia="Times New Roman" w:hAnsi="Menlo" w:cs="Menlo"/>
          <w:color w:val="A31515"/>
          <w:sz w:val="18"/>
          <w:szCs w:val="18"/>
          <w:lang w:val="en-SG" w:eastAsia="en-GB"/>
        </w:rPr>
        <w:t>src</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flurryflake</w:t>
      </w:r>
      <w:proofErr w:type="spellEnd"/>
      <w:r w:rsidRPr="00005E32">
        <w:rPr>
          <w:rFonts w:ascii="Menlo" w:eastAsia="Times New Roman" w:hAnsi="Menlo" w:cs="Menlo"/>
          <w:color w:val="A31515"/>
          <w:sz w:val="18"/>
          <w:szCs w:val="18"/>
          <w:lang w:val="en-SG" w:eastAsia="en-GB"/>
        </w:rPr>
        <w:t>/flake.ini'</w:t>
      </w:r>
    </w:p>
    <w:p w14:paraId="7705D39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configp.read</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config_path</w:t>
      </w:r>
      <w:proofErr w:type="spellEnd"/>
      <w:r w:rsidRPr="00005E32">
        <w:rPr>
          <w:rFonts w:ascii="Menlo" w:eastAsia="Times New Roman" w:hAnsi="Menlo" w:cs="Menlo"/>
          <w:color w:val="A31515"/>
          <w:sz w:val="18"/>
          <w:szCs w:val="18"/>
          <w:lang w:val="en-SG" w:eastAsia="en-GB"/>
        </w:rPr>
        <w:t>)</w:t>
      </w:r>
    </w:p>
    <w:p w14:paraId="35922EB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44167EB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check if the path is to the valid file</w:t>
      </w:r>
    </w:p>
    <w:p w14:paraId="2E09003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if not </w:t>
      </w:r>
      <w:proofErr w:type="spellStart"/>
      <w:r w:rsidRPr="00005E32">
        <w:rPr>
          <w:rFonts w:ascii="Menlo" w:eastAsia="Times New Roman" w:hAnsi="Menlo" w:cs="Menlo"/>
          <w:color w:val="A31515"/>
          <w:sz w:val="18"/>
          <w:szCs w:val="18"/>
          <w:lang w:val="en-SG" w:eastAsia="en-GB"/>
        </w:rPr>
        <w:t>os.path.isfile</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config_path</w:t>
      </w:r>
      <w:proofErr w:type="spellEnd"/>
      <w:r w:rsidRPr="00005E32">
        <w:rPr>
          <w:rFonts w:ascii="Menlo" w:eastAsia="Times New Roman" w:hAnsi="Menlo" w:cs="Menlo"/>
          <w:color w:val="A31515"/>
          <w:sz w:val="18"/>
          <w:szCs w:val="18"/>
          <w:lang w:val="en-SG" w:eastAsia="en-GB"/>
        </w:rPr>
        <w:t>):</w:t>
      </w:r>
    </w:p>
    <w:p w14:paraId="2A59F28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print(</w:t>
      </w:r>
      <w:proofErr w:type="spellStart"/>
      <w:r w:rsidRPr="00005E32">
        <w:rPr>
          <w:rFonts w:ascii="Menlo" w:eastAsia="Times New Roman" w:hAnsi="Menlo" w:cs="Menlo"/>
          <w:color w:val="A31515"/>
          <w:sz w:val="18"/>
          <w:szCs w:val="18"/>
          <w:lang w:val="en-SG" w:eastAsia="en-GB"/>
        </w:rPr>
        <w:t>config_path</w:t>
      </w:r>
      <w:proofErr w:type="spellEnd"/>
      <w:r w:rsidRPr="00005E32">
        <w:rPr>
          <w:rFonts w:ascii="Menlo" w:eastAsia="Times New Roman" w:hAnsi="Menlo" w:cs="Menlo"/>
          <w:color w:val="A31515"/>
          <w:sz w:val="18"/>
          <w:szCs w:val="18"/>
          <w:lang w:val="en-SG" w:eastAsia="en-GB"/>
        </w:rPr>
        <w:t>)</w:t>
      </w:r>
    </w:p>
    <w:p w14:paraId="57B9255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lastRenderedPageBreak/>
        <w:t xml:space="preserve"> </w:t>
      </w:r>
      <w:proofErr w:type="spellStart"/>
      <w:r w:rsidRPr="00005E32">
        <w:rPr>
          <w:rFonts w:ascii="Menlo" w:eastAsia="Times New Roman" w:hAnsi="Menlo" w:cs="Menlo"/>
          <w:color w:val="A31515"/>
          <w:sz w:val="18"/>
          <w:szCs w:val="18"/>
          <w:lang w:val="en-SG" w:eastAsia="en-GB"/>
        </w:rPr>
        <w:t>sys.exit</w:t>
      </w:r>
      <w:proofErr w:type="spellEnd"/>
      <w:r w:rsidRPr="00005E32">
        <w:rPr>
          <w:rFonts w:ascii="Menlo" w:eastAsia="Times New Roman" w:hAnsi="Menlo" w:cs="Menlo"/>
          <w:color w:val="A31515"/>
          <w:sz w:val="18"/>
          <w:szCs w:val="18"/>
          <w:lang w:val="en-SG" w:eastAsia="en-GB"/>
        </w:rPr>
        <w:t>()</w:t>
      </w:r>
    </w:p>
    <w:p w14:paraId="74DB4D3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w:t>
      </w:r>
    </w:p>
    <w:p w14:paraId="1C2DBDB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def </w:t>
      </w:r>
      <w:proofErr w:type="spellStart"/>
      <w:r w:rsidRPr="00005E32">
        <w:rPr>
          <w:rFonts w:ascii="Menlo" w:eastAsia="Times New Roman" w:hAnsi="Menlo" w:cs="Menlo"/>
          <w:color w:val="A31515"/>
          <w:sz w:val="18"/>
          <w:szCs w:val="18"/>
          <w:lang w:val="en-SG" w:eastAsia="en-GB"/>
        </w:rPr>
        <w:t>initFromConfig</w:t>
      </w:r>
      <w:proofErr w:type="spellEnd"/>
      <w:r w:rsidRPr="00005E32">
        <w:rPr>
          <w:rFonts w:ascii="Menlo" w:eastAsia="Times New Roman" w:hAnsi="Menlo" w:cs="Menlo"/>
          <w:color w:val="A31515"/>
          <w:sz w:val="18"/>
          <w:szCs w:val="18"/>
          <w:lang w:val="en-SG" w:eastAsia="en-GB"/>
        </w:rPr>
        <w:t>(param):</w:t>
      </w:r>
    </w:p>
    <w:p w14:paraId="21D4496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for section in </w:t>
      </w:r>
      <w:proofErr w:type="spellStart"/>
      <w:r w:rsidRPr="00005E32">
        <w:rPr>
          <w:rFonts w:ascii="Menlo" w:eastAsia="Times New Roman" w:hAnsi="Menlo" w:cs="Menlo"/>
          <w:color w:val="A31515"/>
          <w:sz w:val="18"/>
          <w:szCs w:val="18"/>
          <w:lang w:val="en-SG" w:eastAsia="en-GB"/>
        </w:rPr>
        <w:t>configp.sections</w:t>
      </w:r>
      <w:proofErr w:type="spellEnd"/>
      <w:r w:rsidRPr="00005E32">
        <w:rPr>
          <w:rFonts w:ascii="Menlo" w:eastAsia="Times New Roman" w:hAnsi="Menlo" w:cs="Menlo"/>
          <w:color w:val="A31515"/>
          <w:sz w:val="18"/>
          <w:szCs w:val="18"/>
          <w:lang w:val="en-SG" w:eastAsia="en-GB"/>
        </w:rPr>
        <w:t>():</w:t>
      </w:r>
    </w:p>
    <w:p w14:paraId="6810130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if </w:t>
      </w:r>
      <w:proofErr w:type="spellStart"/>
      <w:r w:rsidRPr="00005E32">
        <w:rPr>
          <w:rFonts w:ascii="Menlo" w:eastAsia="Times New Roman" w:hAnsi="Menlo" w:cs="Menlo"/>
          <w:color w:val="A31515"/>
          <w:sz w:val="18"/>
          <w:szCs w:val="18"/>
          <w:lang w:val="en-SG" w:eastAsia="en-GB"/>
        </w:rPr>
        <w:t>configp.has_option</w:t>
      </w:r>
      <w:proofErr w:type="spellEnd"/>
      <w:r w:rsidRPr="00005E32">
        <w:rPr>
          <w:rFonts w:ascii="Menlo" w:eastAsia="Times New Roman" w:hAnsi="Menlo" w:cs="Menlo"/>
          <w:color w:val="A31515"/>
          <w:sz w:val="18"/>
          <w:szCs w:val="18"/>
          <w:lang w:val="en-SG" w:eastAsia="en-GB"/>
        </w:rPr>
        <w:t>(section, param):</w:t>
      </w:r>
    </w:p>
    <w:p w14:paraId="4BB62ED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return </w:t>
      </w:r>
      <w:proofErr w:type="spellStart"/>
      <w:r w:rsidRPr="00005E32">
        <w:rPr>
          <w:rFonts w:ascii="Menlo" w:eastAsia="Times New Roman" w:hAnsi="Menlo" w:cs="Menlo"/>
          <w:color w:val="A31515"/>
          <w:sz w:val="18"/>
          <w:szCs w:val="18"/>
          <w:lang w:val="en-SG" w:eastAsia="en-GB"/>
        </w:rPr>
        <w:t>configp</w:t>
      </w:r>
      <w:proofErr w:type="spellEnd"/>
      <w:r w:rsidRPr="00005E32">
        <w:rPr>
          <w:rFonts w:ascii="Menlo" w:eastAsia="Times New Roman" w:hAnsi="Menlo" w:cs="Menlo"/>
          <w:color w:val="A31515"/>
          <w:sz w:val="18"/>
          <w:szCs w:val="18"/>
          <w:lang w:val="en-SG" w:eastAsia="en-GB"/>
        </w:rPr>
        <w:t>[section][param]</w:t>
      </w:r>
    </w:p>
    <w:p w14:paraId="272F8BE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sys.exit</w:t>
      </w:r>
      <w:proofErr w:type="spellEnd"/>
      <w:r w:rsidRPr="00005E32">
        <w:rPr>
          <w:rFonts w:ascii="Menlo" w:eastAsia="Times New Roman" w:hAnsi="Menlo" w:cs="Menlo"/>
          <w:color w:val="A31515"/>
          <w:sz w:val="18"/>
          <w:szCs w:val="18"/>
          <w:lang w:val="en-SG" w:eastAsia="en-GB"/>
        </w:rPr>
        <w:t>()' &gt; config.py"</w:t>
      </w:r>
    </w:p>
    <w:p w14:paraId="6617E82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E32E17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"Configuring camflowd.ini"</w:t>
      </w:r>
    </w:p>
    <w:p w14:paraId="410040E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/etc</w:t>
      </w:r>
    </w:p>
    <w:p w14:paraId="41C70AB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sh</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"echo '</w:t>
      </w:r>
    </w:p>
    <w:p w14:paraId="0BF26FF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[general]</w:t>
      </w:r>
    </w:p>
    <w:p w14:paraId="6EBEF32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;output=null</w:t>
      </w:r>
    </w:p>
    <w:p w14:paraId="2E8332D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w:t>
      </w:r>
      <w:proofErr w:type="spellStart"/>
      <w:r w:rsidRPr="00005E32">
        <w:rPr>
          <w:rFonts w:ascii="Menlo" w:eastAsia="Times New Roman" w:hAnsi="Menlo" w:cs="Menlo"/>
          <w:color w:val="A31515"/>
          <w:sz w:val="18"/>
          <w:szCs w:val="18"/>
          <w:lang w:val="en-SG" w:eastAsia="en-GB"/>
        </w:rPr>
        <w:t>mqtt</w:t>
      </w:r>
      <w:proofErr w:type="spellEnd"/>
    </w:p>
    <w:p w14:paraId="7A42AFA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w:t>
      </w:r>
      <w:proofErr w:type="spellStart"/>
      <w:r w:rsidRPr="00005E32">
        <w:rPr>
          <w:rFonts w:ascii="Menlo" w:eastAsia="Times New Roman" w:hAnsi="Menlo" w:cs="Menlo"/>
          <w:color w:val="A31515"/>
          <w:sz w:val="18"/>
          <w:szCs w:val="18"/>
          <w:lang w:val="en-SG" w:eastAsia="en-GB"/>
        </w:rPr>
        <w:t>unix_socket</w:t>
      </w:r>
      <w:proofErr w:type="spellEnd"/>
    </w:p>
    <w:p w14:paraId="6B58BCE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w:t>
      </w:r>
      <w:proofErr w:type="spellStart"/>
      <w:r w:rsidRPr="00005E32">
        <w:rPr>
          <w:rFonts w:ascii="Menlo" w:eastAsia="Times New Roman" w:hAnsi="Menlo" w:cs="Menlo"/>
          <w:color w:val="A31515"/>
          <w:sz w:val="18"/>
          <w:szCs w:val="18"/>
          <w:lang w:val="en-SG" w:eastAsia="en-GB"/>
        </w:rPr>
        <w:t>fifo</w:t>
      </w:r>
      <w:proofErr w:type="spellEnd"/>
    </w:p>
    <w:p w14:paraId="4653EF1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;output=log</w:t>
      </w:r>
    </w:p>
    <w:p w14:paraId="1D07307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7DB6ED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format=w3c</w:t>
      </w:r>
    </w:p>
    <w:p w14:paraId="78391D7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;format=</w:t>
      </w:r>
      <w:proofErr w:type="spellStart"/>
      <w:r w:rsidRPr="00005E32">
        <w:rPr>
          <w:rFonts w:ascii="Menlo" w:eastAsia="Times New Roman" w:hAnsi="Menlo" w:cs="Menlo"/>
          <w:color w:val="A31515"/>
          <w:sz w:val="18"/>
          <w:szCs w:val="18"/>
          <w:lang w:val="en-SG" w:eastAsia="en-GB"/>
        </w:rPr>
        <w:t>spade_json</w:t>
      </w:r>
      <w:proofErr w:type="spellEnd"/>
    </w:p>
    <w:p w14:paraId="422CC19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4A0A8EE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[log]</w:t>
      </w:r>
    </w:p>
    <w:p w14:paraId="1218E26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path-/</w:t>
      </w:r>
      <w:proofErr w:type="spellStart"/>
      <w:r w:rsidRPr="00005E32">
        <w:rPr>
          <w:rFonts w:ascii="Menlo" w:eastAsia="Times New Roman" w:hAnsi="Menlo" w:cs="Menlo"/>
          <w:color w:val="A31515"/>
          <w:sz w:val="18"/>
          <w:szCs w:val="18"/>
          <w:lang w:val="en-SG" w:eastAsia="en-GB"/>
        </w:rPr>
        <w:t>tmp</w:t>
      </w:r>
      <w:proofErr w:type="spellEnd"/>
      <w:r w:rsidRPr="00005E32">
        <w:rPr>
          <w:rFonts w:ascii="Menlo" w:eastAsia="Times New Roman" w:hAnsi="Menlo" w:cs="Menlo"/>
          <w:color w:val="A31515"/>
          <w:sz w:val="18"/>
          <w:szCs w:val="18"/>
          <w:lang w:val="en-SG" w:eastAsia="en-GB"/>
        </w:rPr>
        <w:t>/audit.log</w:t>
      </w:r>
    </w:p>
    <w:p w14:paraId="5FB1480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F25158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mqtt</w:t>
      </w:r>
      <w:proofErr w:type="spellEnd"/>
      <w:r w:rsidRPr="00005E32">
        <w:rPr>
          <w:rFonts w:ascii="Menlo" w:eastAsia="Times New Roman" w:hAnsi="Menlo" w:cs="Menlo"/>
          <w:color w:val="A31515"/>
          <w:sz w:val="18"/>
          <w:szCs w:val="18"/>
          <w:lang w:val="en-SG" w:eastAsia="en-GB"/>
        </w:rPr>
        <w:t>]</w:t>
      </w:r>
    </w:p>
    <w:p w14:paraId="3CB6AAF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address=localhost:1883</w:t>
      </w:r>
    </w:p>
    <w:p w14:paraId="46CA7D6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username=</w:t>
      </w:r>
      <w:proofErr w:type="spellStart"/>
      <w:r w:rsidRPr="00005E32">
        <w:rPr>
          <w:rFonts w:ascii="Menlo" w:eastAsia="Times New Roman" w:hAnsi="Menlo" w:cs="Menlo"/>
          <w:color w:val="A31515"/>
          <w:sz w:val="18"/>
          <w:szCs w:val="18"/>
          <w:lang w:val="en-SG" w:eastAsia="en-GB"/>
        </w:rPr>
        <w:t>camflow</w:t>
      </w:r>
      <w:proofErr w:type="spellEnd"/>
    </w:p>
    <w:p w14:paraId="613AD6C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password=</w:t>
      </w:r>
      <w:proofErr w:type="spellStart"/>
      <w:r w:rsidRPr="00005E32">
        <w:rPr>
          <w:rFonts w:ascii="Menlo" w:eastAsia="Times New Roman" w:hAnsi="Menlo" w:cs="Menlo"/>
          <w:color w:val="A31515"/>
          <w:sz w:val="18"/>
          <w:szCs w:val="18"/>
          <w:lang w:val="en-SG" w:eastAsia="en-GB"/>
        </w:rPr>
        <w:t>camflow</w:t>
      </w:r>
      <w:proofErr w:type="spellEnd"/>
    </w:p>
    <w:p w14:paraId="294E66C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FC911D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message delivered: 0 at most once, at least once, 2 exactly once</w:t>
      </w:r>
    </w:p>
    <w:p w14:paraId="1FBE5E7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qos</w:t>
      </w:r>
      <w:proofErr w:type="spellEnd"/>
      <w:r w:rsidRPr="00005E32">
        <w:rPr>
          <w:rFonts w:ascii="Menlo" w:eastAsia="Times New Roman" w:hAnsi="Menlo" w:cs="Menlo"/>
          <w:color w:val="A31515"/>
          <w:sz w:val="18"/>
          <w:szCs w:val="18"/>
          <w:lang w:val="en-SG" w:eastAsia="en-GB"/>
        </w:rPr>
        <w:t>=0</w:t>
      </w:r>
    </w:p>
    <w:p w14:paraId="653BC52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;topic, provided prefix + </w:t>
      </w:r>
      <w:proofErr w:type="spellStart"/>
      <w:r w:rsidRPr="00005E32">
        <w:rPr>
          <w:rFonts w:ascii="Menlo" w:eastAsia="Times New Roman" w:hAnsi="Menlo" w:cs="Menlo"/>
          <w:color w:val="A31515"/>
          <w:sz w:val="18"/>
          <w:szCs w:val="18"/>
          <w:lang w:val="en-SG" w:eastAsia="en-GB"/>
        </w:rPr>
        <w:t>machine_id</w:t>
      </w:r>
      <w:proofErr w:type="spellEnd"/>
      <w:r w:rsidRPr="00005E32">
        <w:rPr>
          <w:rFonts w:ascii="Menlo" w:eastAsia="Times New Roman" w:hAnsi="Menlo" w:cs="Menlo"/>
          <w:color w:val="A31515"/>
          <w:sz w:val="18"/>
          <w:szCs w:val="18"/>
          <w:lang w:val="en-SG" w:eastAsia="en-GB"/>
        </w:rPr>
        <w:t xml:space="preserve"> (e.g. </w:t>
      </w:r>
      <w:proofErr w:type="spellStart"/>
      <w:r w:rsidRPr="00005E32">
        <w:rPr>
          <w:rFonts w:ascii="Menlo" w:eastAsia="Times New Roman" w:hAnsi="Menlo" w:cs="Menlo"/>
          <w:color w:val="A31515"/>
          <w:sz w:val="18"/>
          <w:szCs w:val="18"/>
          <w:lang w:val="en-SG" w:eastAsia="en-GB"/>
        </w:rPr>
        <w:t>camflow</w:t>
      </w:r>
      <w:proofErr w:type="spellEnd"/>
      <w:r w:rsidRPr="00005E32">
        <w:rPr>
          <w:rFonts w:ascii="Menlo" w:eastAsia="Times New Roman" w:hAnsi="Menlo" w:cs="Menlo"/>
          <w:color w:val="A31515"/>
          <w:sz w:val="18"/>
          <w:szCs w:val="18"/>
          <w:lang w:val="en-SG" w:eastAsia="en-GB"/>
        </w:rPr>
        <w:t>/provenance/1234)</w:t>
      </w:r>
    </w:p>
    <w:p w14:paraId="4106C6D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topic=</w:t>
      </w:r>
      <w:proofErr w:type="spellStart"/>
      <w:r w:rsidRPr="00005E32">
        <w:rPr>
          <w:rFonts w:ascii="Menlo" w:eastAsia="Times New Roman" w:hAnsi="Menlo" w:cs="Menlo"/>
          <w:color w:val="A31515"/>
          <w:sz w:val="18"/>
          <w:szCs w:val="18"/>
          <w:lang w:val="en-SG" w:eastAsia="en-GB"/>
        </w:rPr>
        <w:t>camflow</w:t>
      </w:r>
      <w:proofErr w:type="spellEnd"/>
      <w:r w:rsidRPr="00005E32">
        <w:rPr>
          <w:rFonts w:ascii="Menlo" w:eastAsia="Times New Roman" w:hAnsi="Menlo" w:cs="Menlo"/>
          <w:color w:val="A31515"/>
          <w:sz w:val="18"/>
          <w:szCs w:val="18"/>
          <w:lang w:val="en-SG" w:eastAsia="en-GB"/>
        </w:rPr>
        <w:t>/provenance</w:t>
      </w:r>
    </w:p>
    <w:p w14:paraId="3C076BB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03BB3E9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unix</w:t>
      </w:r>
      <w:proofErr w:type="spellEnd"/>
      <w:r w:rsidRPr="00005E32">
        <w:rPr>
          <w:rFonts w:ascii="Menlo" w:eastAsia="Times New Roman" w:hAnsi="Menlo" w:cs="Menlo"/>
          <w:color w:val="A31515"/>
          <w:sz w:val="18"/>
          <w:szCs w:val="18"/>
          <w:lang w:val="en-SG" w:eastAsia="en-GB"/>
        </w:rPr>
        <w:t>]</w:t>
      </w:r>
    </w:p>
    <w:p w14:paraId="415DFAA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address=/</w:t>
      </w:r>
      <w:proofErr w:type="spellStart"/>
      <w:r w:rsidRPr="00005E32">
        <w:rPr>
          <w:rFonts w:ascii="Menlo" w:eastAsia="Times New Roman" w:hAnsi="Menlo" w:cs="Menlo"/>
          <w:color w:val="A31515"/>
          <w:sz w:val="18"/>
          <w:szCs w:val="18"/>
          <w:lang w:val="en-SG" w:eastAsia="en-GB"/>
        </w:rPr>
        <w:t>tmp</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camflowd.sock</w:t>
      </w:r>
      <w:proofErr w:type="spellEnd"/>
    </w:p>
    <w:p w14:paraId="4D65CEE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5BF65E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fifo</w:t>
      </w:r>
      <w:proofErr w:type="spellEnd"/>
      <w:r w:rsidRPr="00005E32">
        <w:rPr>
          <w:rFonts w:ascii="Menlo" w:eastAsia="Times New Roman" w:hAnsi="Menlo" w:cs="Menlo"/>
          <w:color w:val="A31515"/>
          <w:sz w:val="18"/>
          <w:szCs w:val="18"/>
          <w:lang w:val="en-SG" w:eastAsia="en-GB"/>
        </w:rPr>
        <w:t>]</w:t>
      </w:r>
    </w:p>
    <w:p w14:paraId="2AB4738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path/</w:t>
      </w:r>
      <w:proofErr w:type="spellStart"/>
      <w:r w:rsidRPr="00005E32">
        <w:rPr>
          <w:rFonts w:ascii="Menlo" w:eastAsia="Times New Roman" w:hAnsi="Menlo" w:cs="Menlo"/>
          <w:color w:val="A31515"/>
          <w:sz w:val="18"/>
          <w:szCs w:val="18"/>
          <w:lang w:val="en-SG" w:eastAsia="en-GB"/>
        </w:rPr>
        <w:t>tmp</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camflowd</w:t>
      </w:r>
      <w:proofErr w:type="spellEnd"/>
      <w:r w:rsidRPr="00005E32">
        <w:rPr>
          <w:rFonts w:ascii="Menlo" w:eastAsia="Times New Roman" w:hAnsi="Menlo" w:cs="Menlo"/>
          <w:color w:val="A31515"/>
          <w:sz w:val="18"/>
          <w:szCs w:val="18"/>
          <w:lang w:val="en-SG" w:eastAsia="en-GB"/>
        </w:rPr>
        <w:t>-pipe' &gt; camflowd.ini"</w:t>
      </w:r>
    </w:p>
    <w:p w14:paraId="67C004F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4C8C31A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"Configuring camflow.ini"</w:t>
      </w:r>
    </w:p>
    <w:p w14:paraId="395ABCE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sh</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"echo '</w:t>
      </w:r>
    </w:p>
    <w:p w14:paraId="690D917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[provenance]</w:t>
      </w:r>
    </w:p>
    <w:p w14:paraId="4892F1E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;unique identifier for the machine, use </w:t>
      </w:r>
      <w:proofErr w:type="spellStart"/>
      <w:r w:rsidRPr="00005E32">
        <w:rPr>
          <w:rFonts w:ascii="Menlo" w:eastAsia="Times New Roman" w:hAnsi="Menlo" w:cs="Menlo"/>
          <w:color w:val="A31515"/>
          <w:sz w:val="18"/>
          <w:szCs w:val="18"/>
          <w:lang w:val="en-SG" w:eastAsia="en-GB"/>
        </w:rPr>
        <w:t>hostid</w:t>
      </w:r>
      <w:proofErr w:type="spellEnd"/>
      <w:r w:rsidRPr="00005E32">
        <w:rPr>
          <w:rFonts w:ascii="Menlo" w:eastAsia="Times New Roman" w:hAnsi="Menlo" w:cs="Menlo"/>
          <w:color w:val="A31515"/>
          <w:sz w:val="18"/>
          <w:szCs w:val="18"/>
          <w:lang w:val="en-SG" w:eastAsia="en-GB"/>
        </w:rPr>
        <w:t xml:space="preserve"> if set to 0</w:t>
      </w:r>
    </w:p>
    <w:p w14:paraId="4857ED8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machine_id</w:t>
      </w:r>
      <w:proofErr w:type="spellEnd"/>
      <w:r w:rsidRPr="00005E32">
        <w:rPr>
          <w:rFonts w:ascii="Menlo" w:eastAsia="Times New Roman" w:hAnsi="Menlo" w:cs="Menlo"/>
          <w:color w:val="A31515"/>
          <w:sz w:val="18"/>
          <w:szCs w:val="18"/>
          <w:lang w:val="en-SG" w:eastAsia="en-GB"/>
        </w:rPr>
        <w:t>=0</w:t>
      </w:r>
    </w:p>
    <w:p w14:paraId="7041665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;enable provenance capture</w:t>
      </w:r>
    </w:p>
    <w:p w14:paraId="17FFAD7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enabled=true</w:t>
      </w:r>
    </w:p>
    <w:p w14:paraId="46AF496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;record provenance of all kernel object</w:t>
      </w:r>
    </w:p>
    <w:p w14:paraId="4D9F1E8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lastRenderedPageBreak/>
        <w:t>;all=false</w:t>
      </w:r>
    </w:p>
    <w:p w14:paraId="6C63DAE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node_filter</w:t>
      </w:r>
      <w:proofErr w:type="spellEnd"/>
      <w:r w:rsidRPr="00005E32">
        <w:rPr>
          <w:rFonts w:ascii="Menlo" w:eastAsia="Times New Roman" w:hAnsi="Menlo" w:cs="Menlo"/>
          <w:color w:val="A31515"/>
          <w:sz w:val="18"/>
          <w:szCs w:val="18"/>
          <w:lang w:val="en-SG" w:eastAsia="en-GB"/>
        </w:rPr>
        <w:t>=directory</w:t>
      </w:r>
    </w:p>
    <w:p w14:paraId="4DD23F1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node_filter</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inode_unknown</w:t>
      </w:r>
      <w:proofErr w:type="spellEnd"/>
    </w:p>
    <w:p w14:paraId="15CB276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node_filter</w:t>
      </w:r>
      <w:proofErr w:type="spellEnd"/>
      <w:r w:rsidRPr="00005E32">
        <w:rPr>
          <w:rFonts w:ascii="Menlo" w:eastAsia="Times New Roman" w:hAnsi="Menlo" w:cs="Menlo"/>
          <w:color w:val="A31515"/>
          <w:sz w:val="18"/>
          <w:szCs w:val="18"/>
          <w:lang w:val="en-SG" w:eastAsia="en-GB"/>
        </w:rPr>
        <w:t>=char</w:t>
      </w:r>
    </w:p>
    <w:p w14:paraId="2DB3704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A31515"/>
          <w:sz w:val="18"/>
          <w:szCs w:val="18"/>
          <w:lang w:val="en-SG" w:eastAsia="en-GB"/>
        </w:rPr>
        <w:t>node_filter</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envp</w:t>
      </w:r>
      <w:proofErr w:type="spellEnd"/>
    </w:p>
    <w:p w14:paraId="57E7808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propagate_node_filter</w:t>
      </w:r>
      <w:proofErr w:type="spellEnd"/>
      <w:r w:rsidRPr="00005E32">
        <w:rPr>
          <w:rFonts w:ascii="Menlo" w:eastAsia="Times New Roman" w:hAnsi="Menlo" w:cs="Menlo"/>
          <w:color w:val="A31515"/>
          <w:sz w:val="18"/>
          <w:szCs w:val="18"/>
          <w:lang w:val="en-SG" w:eastAsia="en-GB"/>
        </w:rPr>
        <w:t>=directory</w:t>
      </w:r>
    </w:p>
    <w:p w14:paraId="6739A27D"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relation_filter</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sh_read</w:t>
      </w:r>
      <w:proofErr w:type="spellEnd"/>
    </w:p>
    <w:p w14:paraId="291B762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relation_filter</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sh_write</w:t>
      </w:r>
      <w:proofErr w:type="spellEnd"/>
    </w:p>
    <w:p w14:paraId="1D90300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propagate_relation_filter</w:t>
      </w:r>
      <w:proofErr w:type="spellEnd"/>
      <w:r w:rsidRPr="00005E32">
        <w:rPr>
          <w:rFonts w:ascii="Menlo" w:eastAsia="Times New Roman" w:hAnsi="Menlo" w:cs="Menlo"/>
          <w:color w:val="A31515"/>
          <w:sz w:val="18"/>
          <w:szCs w:val="18"/>
          <w:lang w:val="en-SG" w:eastAsia="en-GB"/>
        </w:rPr>
        <w:t>=write</w:t>
      </w:r>
    </w:p>
    <w:p w14:paraId="3F8F341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73CD3A8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[compression]</w:t>
      </w:r>
    </w:p>
    <w:p w14:paraId="234A47E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 enable node compression</w:t>
      </w:r>
    </w:p>
    <w:p w14:paraId="73B4FEB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node=true</w:t>
      </w:r>
    </w:p>
    <w:p w14:paraId="019CD39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edge=true</w:t>
      </w:r>
    </w:p>
    <w:p w14:paraId="786D9C7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duplicate=true</w:t>
      </w:r>
    </w:p>
    <w:p w14:paraId="2018A14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6BF0059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[file]</w:t>
      </w:r>
    </w:p>
    <w:p w14:paraId="721297A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;set opaque file</w:t>
      </w:r>
    </w:p>
    <w:p w14:paraId="4E50541B"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opaque=/</w:t>
      </w:r>
      <w:proofErr w:type="spellStart"/>
      <w:r w:rsidRPr="00005E32">
        <w:rPr>
          <w:rFonts w:ascii="Menlo" w:eastAsia="Times New Roman" w:hAnsi="Menlo" w:cs="Menlo"/>
          <w:color w:val="A31515"/>
          <w:sz w:val="18"/>
          <w:szCs w:val="18"/>
          <w:lang w:val="en-SG" w:eastAsia="en-GB"/>
        </w:rPr>
        <w:t>usr</w:t>
      </w:r>
      <w:proofErr w:type="spellEnd"/>
      <w:r w:rsidRPr="00005E32">
        <w:rPr>
          <w:rFonts w:ascii="Menlo" w:eastAsia="Times New Roman" w:hAnsi="Menlo" w:cs="Menlo"/>
          <w:color w:val="A31515"/>
          <w:sz w:val="18"/>
          <w:szCs w:val="18"/>
          <w:lang w:val="en-SG" w:eastAsia="en-GB"/>
        </w:rPr>
        <w:t>/bin/bash</w:t>
      </w:r>
    </w:p>
    <w:p w14:paraId="7AB76E7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;set tracked file</w:t>
      </w:r>
    </w:p>
    <w:p w14:paraId="6A14CEB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;track=/home/</w:t>
      </w:r>
      <w:proofErr w:type="spellStart"/>
      <w:r w:rsidRPr="00005E32">
        <w:rPr>
          <w:rFonts w:ascii="Menlo" w:eastAsia="Times New Roman" w:hAnsi="Menlo" w:cs="Menlo"/>
          <w:color w:val="A31515"/>
          <w:sz w:val="18"/>
          <w:szCs w:val="18"/>
          <w:lang w:val="en-SG" w:eastAsia="en-GB"/>
        </w:rPr>
        <w:t>thomas</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test.o</w:t>
      </w:r>
      <w:proofErr w:type="spellEnd"/>
    </w:p>
    <w:p w14:paraId="3B4A873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;propagate=/home/</w:t>
      </w:r>
      <w:proofErr w:type="spellStart"/>
      <w:r w:rsidRPr="00005E32">
        <w:rPr>
          <w:rFonts w:ascii="Menlo" w:eastAsia="Times New Roman" w:hAnsi="Menlo" w:cs="Menlo"/>
          <w:color w:val="A31515"/>
          <w:sz w:val="18"/>
          <w:szCs w:val="18"/>
          <w:lang w:val="en-SG" w:eastAsia="en-GB"/>
        </w:rPr>
        <w:t>thomas</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test.o</w:t>
      </w:r>
      <w:proofErr w:type="spellEnd"/>
    </w:p>
    <w:p w14:paraId="353208D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B8930D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[ipv4−egress]</w:t>
      </w:r>
    </w:p>
    <w:p w14:paraId="392365B3"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;propagate=0.0.0.0/0:80</w:t>
      </w:r>
    </w:p>
    <w:p w14:paraId="1E01435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;propagate=0.0.0.0/0:404</w:t>
      </w:r>
    </w:p>
    <w:p w14:paraId="31814D1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;record exchanged with local server</w:t>
      </w:r>
    </w:p>
    <w:p w14:paraId="4877B8E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;record=127.0.0.1/32:80</w:t>
      </w:r>
    </w:p>
    <w:p w14:paraId="33FC992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7C8C725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[ipv4−ingress]</w:t>
      </w:r>
    </w:p>
    <w:p w14:paraId="330A5EA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;propagate=0.0.0.0/0:80</w:t>
      </w:r>
    </w:p>
    <w:p w14:paraId="2FDDDC4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;propagate=0.0.0.0/0:404</w:t>
      </w:r>
    </w:p>
    <w:p w14:paraId="6D5743D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;record exchanged with local server</w:t>
      </w:r>
    </w:p>
    <w:p w14:paraId="47D2589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;record=127.0.0.1/32:80</w:t>
      </w:r>
    </w:p>
    <w:p w14:paraId="6B9E39DA" w14:textId="77777777" w:rsidR="00005E32" w:rsidRPr="00005E32" w:rsidRDefault="00005E32" w:rsidP="00005E32">
      <w:pPr>
        <w:shd w:val="clear" w:color="auto" w:fill="FFFFFF"/>
        <w:spacing w:after="240" w:line="270" w:lineRule="atLeast"/>
        <w:rPr>
          <w:rFonts w:ascii="Menlo" w:eastAsia="Times New Roman" w:hAnsi="Menlo" w:cs="Menlo"/>
          <w:color w:val="3B3B3B"/>
          <w:sz w:val="18"/>
          <w:szCs w:val="18"/>
          <w:lang w:val="en-SG" w:eastAsia="en-GB"/>
        </w:rPr>
      </w:pPr>
    </w:p>
    <w:p w14:paraId="301E509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[user]</w:t>
      </w:r>
    </w:p>
    <w:p w14:paraId="1606760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;track=vagrant</w:t>
      </w:r>
    </w:p>
    <w:p w14:paraId="10EA440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;propagate=vagrant</w:t>
      </w:r>
    </w:p>
    <w:p w14:paraId="0640B2D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;opaque=vagrant</w:t>
      </w:r>
    </w:p>
    <w:p w14:paraId="7B18891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7750F62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[group]</w:t>
      </w:r>
    </w:p>
    <w:p w14:paraId="7800F1B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;track=vagrant</w:t>
      </w:r>
    </w:p>
    <w:p w14:paraId="5744E8F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;propagate=vagrant</w:t>
      </w:r>
    </w:p>
    <w:p w14:paraId="09A9571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;opaque=vagrant</w:t>
      </w:r>
    </w:p>
    <w:p w14:paraId="407E082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E0ADBD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secctx</w:t>
      </w:r>
      <w:proofErr w:type="spellEnd"/>
      <w:r w:rsidRPr="00005E32">
        <w:rPr>
          <w:rFonts w:ascii="Menlo" w:eastAsia="Times New Roman" w:hAnsi="Menlo" w:cs="Menlo"/>
          <w:color w:val="A31515"/>
          <w:sz w:val="18"/>
          <w:szCs w:val="18"/>
          <w:lang w:val="en-SG" w:eastAsia="en-GB"/>
        </w:rPr>
        <w:t>]</w:t>
      </w:r>
    </w:p>
    <w:p w14:paraId="41A098A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;track=system_u:object_r:bin_t:s0</w:t>
      </w:r>
    </w:p>
    <w:p w14:paraId="490C23F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lastRenderedPageBreak/>
        <w:t>;propagate=system_u:object_r:bin_t:s0</w:t>
      </w:r>
    </w:p>
    <w:p w14:paraId="71CBAB0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A31515"/>
          <w:sz w:val="18"/>
          <w:szCs w:val="18"/>
          <w:lang w:val="en-SG" w:eastAsia="en-GB"/>
        </w:rPr>
        <w:t>;opaque=system_u:object_r:bin_t:s0' &gt; camflow.ini"</w:t>
      </w:r>
    </w:p>
    <w:p w14:paraId="2D6CA9D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7C9ED9EB" w14:textId="53A25F11" w:rsidR="00005E32" w:rsidRDefault="00005E32" w:rsidP="00005E32">
      <w:pPr>
        <w:pStyle w:val="Heading2"/>
        <w:rPr>
          <w:lang w:val="en-SG"/>
        </w:rPr>
      </w:pPr>
      <w:bookmarkStart w:id="91" w:name="_Toc192751258"/>
      <w:r>
        <w:rPr>
          <w:lang w:val="en-SG"/>
        </w:rPr>
        <w:t>MQTT Installation Script</w:t>
      </w:r>
      <w:bookmarkEnd w:id="91"/>
    </w:p>
    <w:p w14:paraId="150E3FD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 xml:space="preserve">"Installing </w:t>
      </w:r>
      <w:proofErr w:type="spellStart"/>
      <w:r w:rsidRPr="00005E32">
        <w:rPr>
          <w:rFonts w:ascii="Menlo" w:eastAsia="Times New Roman" w:hAnsi="Menlo" w:cs="Menlo"/>
          <w:color w:val="A31515"/>
          <w:sz w:val="18"/>
          <w:szCs w:val="18"/>
          <w:lang w:val="en-SG" w:eastAsia="en-GB"/>
        </w:rPr>
        <w:t>Mosquitto</w:t>
      </w:r>
      <w:proofErr w:type="spellEnd"/>
      <w:r w:rsidRPr="00005E32">
        <w:rPr>
          <w:rFonts w:ascii="Menlo" w:eastAsia="Times New Roman" w:hAnsi="Menlo" w:cs="Menlo"/>
          <w:color w:val="A31515"/>
          <w:sz w:val="18"/>
          <w:szCs w:val="18"/>
          <w:lang w:val="en-SG" w:eastAsia="en-GB"/>
        </w:rPr>
        <w:t xml:space="preserve"> MQTT"</w:t>
      </w:r>
    </w:p>
    <w:p w14:paraId="5EB31030"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1680E46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dnf</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-y</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install</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mosquitto</w:t>
      </w:r>
      <w:proofErr w:type="spellEnd"/>
    </w:p>
    <w:p w14:paraId="69C7B4AF"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systemctl</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enable</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mosquitto.service</w:t>
      </w:r>
      <w:proofErr w:type="spellEnd"/>
    </w:p>
    <w:p w14:paraId="2D6B9948"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13E434B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w:t>
      </w:r>
    </w:p>
    <w:p w14:paraId="34C787A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mkdir</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mosquitto</w:t>
      </w:r>
      <w:proofErr w:type="spellEnd"/>
    </w:p>
    <w:p w14:paraId="65ACFC5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mosquitto</w:t>
      </w:r>
      <w:proofErr w:type="spellEnd"/>
    </w:p>
    <w:p w14:paraId="3858B50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camflow:camflow</w:t>
      </w:r>
      <w:proofErr w:type="spellEnd"/>
      <w:r w:rsidRPr="00005E32">
        <w:rPr>
          <w:rFonts w:ascii="Menlo" w:eastAsia="Times New Roman" w:hAnsi="Menlo" w:cs="Menlo"/>
          <w:color w:val="A31515"/>
          <w:sz w:val="18"/>
          <w:szCs w:val="18"/>
          <w:lang w:val="en-SG" w:eastAsia="en-GB"/>
        </w:rPr>
        <w:t>'</w:t>
      </w:r>
      <w:r w:rsidRPr="00005E32">
        <w:rPr>
          <w:rFonts w:ascii="Menlo" w:eastAsia="Times New Roman" w:hAnsi="Menlo" w:cs="Menlo"/>
          <w:color w:val="000000"/>
          <w:sz w:val="18"/>
          <w:szCs w:val="18"/>
          <w:lang w:val="en-SG" w:eastAsia="en-GB"/>
        </w:rPr>
        <w:t>&gt;</w:t>
      </w:r>
      <w:r w:rsidRPr="00005E32">
        <w:rPr>
          <w:rFonts w:ascii="Menlo" w:eastAsia="Times New Roman" w:hAnsi="Menlo" w:cs="Menlo"/>
          <w:color w:val="A31515"/>
          <w:sz w:val="18"/>
          <w:szCs w:val="18"/>
          <w:lang w:val="en-SG" w:eastAsia="en-GB"/>
        </w:rPr>
        <w:t>password.txt</w:t>
      </w:r>
    </w:p>
    <w:p w14:paraId="3E257BD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F0D176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mosquitto_passwd</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-U</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password.txt</w:t>
      </w:r>
    </w:p>
    <w:p w14:paraId="7448005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09420AB6"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allow_anonymous</w:t>
      </w:r>
      <w:proofErr w:type="spellEnd"/>
      <w:r w:rsidRPr="00005E32">
        <w:rPr>
          <w:rFonts w:ascii="Menlo" w:eastAsia="Times New Roman" w:hAnsi="Menlo" w:cs="Menlo"/>
          <w:color w:val="A31515"/>
          <w:sz w:val="18"/>
          <w:szCs w:val="18"/>
          <w:lang w:val="en-SG" w:eastAsia="en-GB"/>
        </w:rPr>
        <w:t xml:space="preserve"> false'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mosquitto.conf</w:t>
      </w:r>
      <w:proofErr w:type="spellEnd"/>
    </w:p>
    <w:p w14:paraId="45A19A6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-n</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password_file</w:t>
      </w:r>
      <w:proofErr w:type="spellEnd"/>
      <w:r w:rsidRPr="00005E32">
        <w:rPr>
          <w:rFonts w:ascii="Menlo" w:eastAsia="Times New Roman" w:hAnsi="Menlo" w:cs="Menlo"/>
          <w:color w:val="A31515"/>
          <w:sz w:val="18"/>
          <w:szCs w:val="18"/>
          <w:lang w:val="en-SG" w:eastAsia="en-GB"/>
        </w:rPr>
        <w:t xml:space="preserve"> /home/'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mosquitto.conf</w:t>
      </w:r>
      <w:proofErr w:type="spellEnd"/>
    </w:p>
    <w:p w14:paraId="63ACE9F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-n</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mosquitto.conf</w:t>
      </w:r>
      <w:proofErr w:type="spellEnd"/>
    </w:p>
    <w:p w14:paraId="7B9850F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-n</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'/flurry/</w:t>
      </w:r>
      <w:proofErr w:type="spellStart"/>
      <w:r w:rsidRPr="00005E32">
        <w:rPr>
          <w:rFonts w:ascii="Menlo" w:eastAsia="Times New Roman" w:hAnsi="Menlo" w:cs="Menlo"/>
          <w:color w:val="A31515"/>
          <w:sz w:val="18"/>
          <w:szCs w:val="18"/>
          <w:lang w:val="en-SG" w:eastAsia="en-GB"/>
        </w:rPr>
        <w:t>mosquitto</w:t>
      </w:r>
      <w:proofErr w:type="spellEnd"/>
      <w:r w:rsidRPr="00005E32">
        <w:rPr>
          <w:rFonts w:ascii="Menlo" w:eastAsia="Times New Roman" w:hAnsi="Menlo" w:cs="Menlo"/>
          <w:color w:val="A31515"/>
          <w:sz w:val="18"/>
          <w:szCs w:val="18"/>
          <w:lang w:val="en-SG" w:eastAsia="en-GB"/>
        </w:rPr>
        <w:t>/password.txt'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00"/>
          <w:sz w:val="18"/>
          <w:szCs w:val="18"/>
          <w:lang w:val="en-SG" w:eastAsia="en-GB"/>
        </w:rPr>
        <w:t>&gt;&gt;</w:t>
      </w:r>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mosquitto.conf</w:t>
      </w:r>
      <w:proofErr w:type="spellEnd"/>
    </w:p>
    <w:p w14:paraId="1D670254"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27A4EAE2" w14:textId="0A490E40" w:rsidR="00005E32" w:rsidRDefault="00005E32" w:rsidP="00005E32">
      <w:pPr>
        <w:pStyle w:val="Heading2"/>
        <w:rPr>
          <w:lang w:val="en-SG"/>
        </w:rPr>
      </w:pPr>
      <w:bookmarkStart w:id="92" w:name="_Toc192751259"/>
      <w:r>
        <w:rPr>
          <w:lang w:val="en-SG"/>
        </w:rPr>
        <w:t>Run MQTT</w:t>
      </w:r>
      <w:bookmarkEnd w:id="92"/>
    </w:p>
    <w:p w14:paraId="71989D25" w14:textId="3A90EE69"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"Running MQTT"</w:t>
      </w:r>
    </w:p>
    <w:p w14:paraId="06D19792"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mosquitto</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-c</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/flurry/</w:t>
      </w:r>
      <w:proofErr w:type="spellStart"/>
      <w:r w:rsidRPr="00005E32">
        <w:rPr>
          <w:rFonts w:ascii="Menlo" w:eastAsia="Times New Roman" w:hAnsi="Menlo" w:cs="Menlo"/>
          <w:color w:val="A31515"/>
          <w:sz w:val="18"/>
          <w:szCs w:val="18"/>
          <w:lang w:val="en-SG" w:eastAsia="en-GB"/>
        </w:rPr>
        <w:t>mosquitto</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mosquitto.conf</w:t>
      </w:r>
      <w:proofErr w:type="spellEnd"/>
    </w:p>
    <w:p w14:paraId="31B06A92" w14:textId="77777777" w:rsid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36AD48B5" w14:textId="58C7452E" w:rsidR="00005E32" w:rsidRPr="00005E32" w:rsidRDefault="00005E32" w:rsidP="00005E32">
      <w:pPr>
        <w:pStyle w:val="Heading2"/>
        <w:rPr>
          <w:lang w:val="en-SG" w:eastAsia="en-GB"/>
        </w:rPr>
      </w:pPr>
      <w:bookmarkStart w:id="93" w:name="_Toc192751260"/>
      <w:r>
        <w:rPr>
          <w:lang w:val="en-SG" w:eastAsia="en-GB"/>
        </w:rPr>
        <w:t>Kill MQTT</w:t>
      </w:r>
      <w:bookmarkEnd w:id="93"/>
    </w:p>
    <w:p w14:paraId="7FC7017A"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"Killing MQTT"</w:t>
      </w:r>
    </w:p>
    <w:p w14:paraId="0475C7CE" w14:textId="77777777" w:rsidR="00005E32" w:rsidRDefault="00005E32" w:rsidP="00005E32">
      <w:pPr>
        <w:shd w:val="clear" w:color="auto" w:fill="FFFFFF"/>
        <w:spacing w:line="270" w:lineRule="atLeast"/>
        <w:rPr>
          <w:rFonts w:ascii="Menlo" w:eastAsia="Times New Roman" w:hAnsi="Menlo" w:cs="Menlo"/>
          <w:color w:val="A31515"/>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fuser</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-k</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1883/</w:t>
      </w:r>
      <w:proofErr w:type="spellStart"/>
      <w:r w:rsidRPr="00005E32">
        <w:rPr>
          <w:rFonts w:ascii="Menlo" w:eastAsia="Times New Roman" w:hAnsi="Menlo" w:cs="Menlo"/>
          <w:color w:val="A31515"/>
          <w:sz w:val="18"/>
          <w:szCs w:val="18"/>
          <w:lang w:val="en-SG" w:eastAsia="en-GB"/>
        </w:rPr>
        <w:t>tcp</w:t>
      </w:r>
      <w:proofErr w:type="spellEnd"/>
    </w:p>
    <w:p w14:paraId="5D22CD12" w14:textId="77777777" w:rsidR="00005E32" w:rsidRDefault="00005E32" w:rsidP="00005E32">
      <w:pPr>
        <w:shd w:val="clear" w:color="auto" w:fill="FFFFFF"/>
        <w:spacing w:line="270" w:lineRule="atLeast"/>
        <w:rPr>
          <w:rFonts w:ascii="Menlo" w:eastAsia="Times New Roman" w:hAnsi="Menlo" w:cs="Menlo"/>
          <w:color w:val="A31515"/>
          <w:sz w:val="18"/>
          <w:szCs w:val="18"/>
          <w:lang w:val="en-SG" w:eastAsia="en-GB"/>
        </w:rPr>
      </w:pPr>
    </w:p>
    <w:p w14:paraId="416538D8" w14:textId="77777777" w:rsidR="00005E32" w:rsidRDefault="00005E32" w:rsidP="00005E32">
      <w:pPr>
        <w:pStyle w:val="Heading2"/>
        <w:rPr>
          <w:lang w:val="en-SG"/>
        </w:rPr>
      </w:pPr>
      <w:bookmarkStart w:id="94" w:name="_Toc192751261"/>
      <w:r>
        <w:rPr>
          <w:lang w:val="en-SG"/>
        </w:rPr>
        <w:t>DVWA Installation Script</w:t>
      </w:r>
      <w:bookmarkEnd w:id="94"/>
    </w:p>
    <w:p w14:paraId="6069329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 xml:space="preserve">"Cloning DVWA repo into </w:t>
      </w:r>
      <w:proofErr w:type="spellStart"/>
      <w:r w:rsidRPr="00005E32">
        <w:rPr>
          <w:rFonts w:ascii="Menlo" w:eastAsia="Times New Roman" w:hAnsi="Menlo" w:cs="Menlo"/>
          <w:color w:val="A31515"/>
          <w:sz w:val="18"/>
          <w:szCs w:val="18"/>
          <w:lang w:val="en-SG" w:eastAsia="en-GB"/>
        </w:rPr>
        <w:t>lampp</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htdocs</w:t>
      </w:r>
      <w:proofErr w:type="spellEnd"/>
      <w:r w:rsidRPr="00005E32">
        <w:rPr>
          <w:rFonts w:ascii="Menlo" w:eastAsia="Times New Roman" w:hAnsi="Menlo" w:cs="Menlo"/>
          <w:color w:val="A31515"/>
          <w:sz w:val="18"/>
          <w:szCs w:val="18"/>
          <w:lang w:val="en-SG" w:eastAsia="en-GB"/>
        </w:rPr>
        <w:t>"</w:t>
      </w:r>
    </w:p>
    <w:p w14:paraId="3EC5BBE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cd</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w:t>
      </w:r>
      <w:proofErr w:type="spellStart"/>
      <w:r w:rsidRPr="00005E32">
        <w:rPr>
          <w:rFonts w:ascii="Menlo" w:eastAsia="Times New Roman" w:hAnsi="Menlo" w:cs="Menlo"/>
          <w:color w:val="A31515"/>
          <w:sz w:val="18"/>
          <w:szCs w:val="18"/>
          <w:lang w:val="en-SG" w:eastAsia="en-GB"/>
        </w:rPr>
        <w:t>lampp</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htdocs</w:t>
      </w:r>
      <w:proofErr w:type="spellEnd"/>
    </w:p>
    <w:p w14:paraId="42C6042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git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clone</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https://github.com/digininja/DVWA</w:t>
      </w:r>
    </w:p>
    <w:p w14:paraId="419A1C57"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503E1D15"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r w:rsidRPr="00005E32">
        <w:rPr>
          <w:rFonts w:ascii="Menlo" w:eastAsia="Times New Roman" w:hAnsi="Menlo" w:cs="Menlo"/>
          <w:color w:val="795E26"/>
          <w:sz w:val="18"/>
          <w:szCs w:val="18"/>
          <w:lang w:val="en-SG" w:eastAsia="en-GB"/>
        </w:rPr>
        <w:t>echo</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"Setting up configuration files"</w:t>
      </w:r>
    </w:p>
    <w:p w14:paraId="79EE828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4E131F7B"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cp</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w:t>
      </w:r>
      <w:proofErr w:type="spellStart"/>
      <w:r w:rsidRPr="00005E32">
        <w:rPr>
          <w:rFonts w:ascii="Menlo" w:eastAsia="Times New Roman" w:hAnsi="Menlo" w:cs="Menlo"/>
          <w:color w:val="A31515"/>
          <w:sz w:val="18"/>
          <w:szCs w:val="18"/>
          <w:lang w:val="en-SG" w:eastAsia="en-GB"/>
        </w:rPr>
        <w:t>lampp</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htdocs</w:t>
      </w:r>
      <w:proofErr w:type="spellEnd"/>
      <w:r w:rsidRPr="00005E32">
        <w:rPr>
          <w:rFonts w:ascii="Menlo" w:eastAsia="Times New Roman" w:hAnsi="Menlo" w:cs="Menlo"/>
          <w:color w:val="A31515"/>
          <w:sz w:val="18"/>
          <w:szCs w:val="18"/>
          <w:lang w:val="en-SG" w:eastAsia="en-GB"/>
        </w:rPr>
        <w:t>/DVWA/config/</w:t>
      </w:r>
      <w:proofErr w:type="spellStart"/>
      <w:r w:rsidRPr="00005E32">
        <w:rPr>
          <w:rFonts w:ascii="Menlo" w:eastAsia="Times New Roman" w:hAnsi="Menlo" w:cs="Menlo"/>
          <w:color w:val="A31515"/>
          <w:sz w:val="18"/>
          <w:szCs w:val="18"/>
          <w:lang w:val="en-SG" w:eastAsia="en-GB"/>
        </w:rPr>
        <w:t>config.inc.php.dist</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w:t>
      </w:r>
      <w:proofErr w:type="spellStart"/>
      <w:r w:rsidRPr="00005E32">
        <w:rPr>
          <w:rFonts w:ascii="Menlo" w:eastAsia="Times New Roman" w:hAnsi="Menlo" w:cs="Menlo"/>
          <w:color w:val="A31515"/>
          <w:sz w:val="18"/>
          <w:szCs w:val="18"/>
          <w:lang w:val="en-SG" w:eastAsia="en-GB"/>
        </w:rPr>
        <w:t>lampp</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htdocs</w:t>
      </w:r>
      <w:proofErr w:type="spellEnd"/>
      <w:r w:rsidRPr="00005E32">
        <w:rPr>
          <w:rFonts w:ascii="Menlo" w:eastAsia="Times New Roman" w:hAnsi="Menlo" w:cs="Menlo"/>
          <w:color w:val="A31515"/>
          <w:sz w:val="18"/>
          <w:szCs w:val="18"/>
          <w:lang w:val="en-SG" w:eastAsia="en-GB"/>
        </w:rPr>
        <w:t>/DVWA/config/</w:t>
      </w:r>
      <w:proofErr w:type="spellStart"/>
      <w:r w:rsidRPr="00005E32">
        <w:rPr>
          <w:rFonts w:ascii="Menlo" w:eastAsia="Times New Roman" w:hAnsi="Menlo" w:cs="Menlo"/>
          <w:color w:val="A31515"/>
          <w:sz w:val="18"/>
          <w:szCs w:val="18"/>
          <w:lang w:val="en-SG" w:eastAsia="en-GB"/>
        </w:rPr>
        <w:t>config.inc.php</w:t>
      </w:r>
      <w:proofErr w:type="spellEnd"/>
    </w:p>
    <w:p w14:paraId="4EAB9DCE"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cp</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-r</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w:t>
      </w:r>
      <w:proofErr w:type="spellStart"/>
      <w:r w:rsidRPr="00005E32">
        <w:rPr>
          <w:rFonts w:ascii="Menlo" w:eastAsia="Times New Roman" w:hAnsi="Menlo" w:cs="Menlo"/>
          <w:color w:val="A31515"/>
          <w:sz w:val="18"/>
          <w:szCs w:val="18"/>
          <w:lang w:val="en-SG" w:eastAsia="en-GB"/>
        </w:rPr>
        <w:t>lampp</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htdocs</w:t>
      </w:r>
      <w:proofErr w:type="spellEnd"/>
      <w:r w:rsidRPr="00005E32">
        <w:rPr>
          <w:rFonts w:ascii="Menlo" w:eastAsia="Times New Roman" w:hAnsi="Menlo" w:cs="Menlo"/>
          <w:color w:val="A31515"/>
          <w:sz w:val="18"/>
          <w:szCs w:val="18"/>
          <w:lang w:val="en-SG" w:eastAsia="en-GB"/>
        </w:rPr>
        <w:t>/DVWA/</w:t>
      </w:r>
      <w:r w:rsidRPr="00005E32">
        <w:rPr>
          <w:rFonts w:ascii="Menlo" w:eastAsia="Times New Roman" w:hAnsi="Menlo" w:cs="Menlo"/>
          <w:color w:val="0000FF"/>
          <w:sz w:val="18"/>
          <w:szCs w:val="18"/>
          <w:lang w:val="en-SG" w:eastAsia="en-GB"/>
        </w:rPr>
        <w: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w:t>
      </w:r>
      <w:proofErr w:type="spellStart"/>
      <w:r w:rsidRPr="00005E32">
        <w:rPr>
          <w:rFonts w:ascii="Menlo" w:eastAsia="Times New Roman" w:hAnsi="Menlo" w:cs="Menlo"/>
          <w:color w:val="A31515"/>
          <w:sz w:val="18"/>
          <w:szCs w:val="18"/>
          <w:lang w:val="en-SG" w:eastAsia="en-GB"/>
        </w:rPr>
        <w:t>lampp</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htdocs</w:t>
      </w:r>
      <w:proofErr w:type="spellEnd"/>
    </w:p>
    <w:p w14:paraId="28D1C5C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129DF469"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cp</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fyp</w:t>
      </w:r>
      <w:proofErr w:type="spellEnd"/>
      <w:r w:rsidRPr="00005E32">
        <w:rPr>
          <w:rFonts w:ascii="Menlo" w:eastAsia="Times New Roman" w:hAnsi="Menlo" w:cs="Menlo"/>
          <w:color w:val="A31515"/>
          <w:sz w:val="18"/>
          <w:szCs w:val="18"/>
          <w:lang w:val="en-SG" w:eastAsia="en-GB"/>
        </w:rPr>
        <w:t>/dvwaconfig.txt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w:t>
      </w:r>
      <w:proofErr w:type="spellStart"/>
      <w:r w:rsidRPr="00005E32">
        <w:rPr>
          <w:rFonts w:ascii="Menlo" w:eastAsia="Times New Roman" w:hAnsi="Menlo" w:cs="Menlo"/>
          <w:color w:val="A31515"/>
          <w:sz w:val="18"/>
          <w:szCs w:val="18"/>
          <w:lang w:val="en-SG" w:eastAsia="en-GB"/>
        </w:rPr>
        <w:t>lampp</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htdocs</w:t>
      </w:r>
      <w:proofErr w:type="spellEnd"/>
      <w:r w:rsidRPr="00005E32">
        <w:rPr>
          <w:rFonts w:ascii="Menlo" w:eastAsia="Times New Roman" w:hAnsi="Menlo" w:cs="Menlo"/>
          <w:color w:val="A31515"/>
          <w:sz w:val="18"/>
          <w:szCs w:val="18"/>
          <w:lang w:val="en-SG" w:eastAsia="en-GB"/>
        </w:rPr>
        <w:t>/DVWA/config/</w:t>
      </w:r>
      <w:proofErr w:type="spellStart"/>
      <w:r w:rsidRPr="00005E32">
        <w:rPr>
          <w:rFonts w:ascii="Menlo" w:eastAsia="Times New Roman" w:hAnsi="Menlo" w:cs="Menlo"/>
          <w:color w:val="A31515"/>
          <w:sz w:val="18"/>
          <w:szCs w:val="18"/>
          <w:lang w:val="en-SG" w:eastAsia="en-GB"/>
        </w:rPr>
        <w:t>config.inc.php</w:t>
      </w:r>
      <w:proofErr w:type="spellEnd"/>
    </w:p>
    <w:p w14:paraId="50B616B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cp</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/home/</w:t>
      </w:r>
      <w:r w:rsidRPr="00005E32">
        <w:rPr>
          <w:rFonts w:ascii="Menlo" w:eastAsia="Times New Roman" w:hAnsi="Menlo" w:cs="Menlo"/>
          <w:color w:val="001080"/>
          <w:sz w:val="18"/>
          <w:szCs w:val="18"/>
          <w:lang w:val="en-SG" w:eastAsia="en-GB"/>
        </w:rPr>
        <w:t>$USER</w:t>
      </w:r>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fyp</w:t>
      </w:r>
      <w:proofErr w:type="spellEnd"/>
      <w:r w:rsidRPr="00005E32">
        <w:rPr>
          <w:rFonts w:ascii="Menlo" w:eastAsia="Times New Roman" w:hAnsi="Menlo" w:cs="Menlo"/>
          <w:color w:val="A31515"/>
          <w:sz w:val="18"/>
          <w:szCs w:val="18"/>
          <w:lang w:val="en-SG" w:eastAsia="en-GB"/>
        </w:rPr>
        <w:t>/dvwaconfig.txt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w:t>
      </w:r>
      <w:proofErr w:type="spellStart"/>
      <w:r w:rsidRPr="00005E32">
        <w:rPr>
          <w:rFonts w:ascii="Menlo" w:eastAsia="Times New Roman" w:hAnsi="Menlo" w:cs="Menlo"/>
          <w:color w:val="A31515"/>
          <w:sz w:val="18"/>
          <w:szCs w:val="18"/>
          <w:lang w:val="en-SG" w:eastAsia="en-GB"/>
        </w:rPr>
        <w:t>lampp</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htdocs</w:t>
      </w:r>
      <w:proofErr w:type="spellEnd"/>
      <w:r w:rsidRPr="00005E32">
        <w:rPr>
          <w:rFonts w:ascii="Menlo" w:eastAsia="Times New Roman" w:hAnsi="Menlo" w:cs="Menlo"/>
          <w:color w:val="A31515"/>
          <w:sz w:val="18"/>
          <w:szCs w:val="18"/>
          <w:lang w:val="en-SG" w:eastAsia="en-GB"/>
        </w:rPr>
        <w:t>/config/</w:t>
      </w:r>
      <w:proofErr w:type="spellStart"/>
      <w:r w:rsidRPr="00005E32">
        <w:rPr>
          <w:rFonts w:ascii="Menlo" w:eastAsia="Times New Roman" w:hAnsi="Menlo" w:cs="Menlo"/>
          <w:color w:val="A31515"/>
          <w:sz w:val="18"/>
          <w:szCs w:val="18"/>
          <w:lang w:val="en-SG" w:eastAsia="en-GB"/>
        </w:rPr>
        <w:t>config.inc.php</w:t>
      </w:r>
      <w:proofErr w:type="spellEnd"/>
    </w:p>
    <w:p w14:paraId="74916721"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
    <w:p w14:paraId="092E4D3C" w14:textId="77777777" w:rsidR="00005E32" w:rsidRPr="00005E32" w:rsidRDefault="00005E32" w:rsidP="00005E32">
      <w:pPr>
        <w:shd w:val="clear" w:color="auto" w:fill="FFFFFF"/>
        <w:spacing w:line="270" w:lineRule="atLeast"/>
        <w:rPr>
          <w:rFonts w:ascii="Menlo" w:eastAsia="Times New Roman" w:hAnsi="Menlo" w:cs="Menlo"/>
          <w:color w:val="3B3B3B"/>
          <w:sz w:val="18"/>
          <w:szCs w:val="18"/>
          <w:lang w:val="en-SG" w:eastAsia="en-GB"/>
        </w:rPr>
      </w:pPr>
      <w:proofErr w:type="spellStart"/>
      <w:r w:rsidRPr="00005E32">
        <w:rPr>
          <w:rFonts w:ascii="Menlo" w:eastAsia="Times New Roman" w:hAnsi="Menlo" w:cs="Menlo"/>
          <w:color w:val="795E26"/>
          <w:sz w:val="18"/>
          <w:szCs w:val="18"/>
          <w:lang w:val="en-SG" w:eastAsia="en-GB"/>
        </w:rPr>
        <w:t>sudo</w:t>
      </w:r>
      <w:proofErr w:type="spellEnd"/>
      <w:r w:rsidRPr="00005E32">
        <w:rPr>
          <w:rFonts w:ascii="Menlo" w:eastAsia="Times New Roman" w:hAnsi="Menlo" w:cs="Menlo"/>
          <w:color w:val="3B3B3B"/>
          <w:sz w:val="18"/>
          <w:szCs w:val="18"/>
          <w:lang w:val="en-SG" w:eastAsia="en-GB"/>
        </w:rPr>
        <w:t xml:space="preserve"> </w:t>
      </w:r>
      <w:proofErr w:type="spellStart"/>
      <w:r w:rsidRPr="00005E32">
        <w:rPr>
          <w:rFonts w:ascii="Menlo" w:eastAsia="Times New Roman" w:hAnsi="Menlo" w:cs="Menlo"/>
          <w:color w:val="A31515"/>
          <w:sz w:val="18"/>
          <w:szCs w:val="18"/>
          <w:lang w:val="en-SG" w:eastAsia="en-GB"/>
        </w:rPr>
        <w:t>sed</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0000FF"/>
          <w:sz w:val="18"/>
          <w:szCs w:val="18"/>
          <w:lang w:val="en-SG" w:eastAsia="en-GB"/>
        </w:rPr>
        <w:t>-</w:t>
      </w:r>
      <w:proofErr w:type="spellStart"/>
      <w:r w:rsidRPr="00005E32">
        <w:rPr>
          <w:rFonts w:ascii="Menlo" w:eastAsia="Times New Roman" w:hAnsi="Menlo" w:cs="Menlo"/>
          <w:color w:val="0000FF"/>
          <w:sz w:val="18"/>
          <w:szCs w:val="18"/>
          <w:lang w:val="en-SG" w:eastAsia="en-GB"/>
        </w:rPr>
        <w:t>i</w:t>
      </w:r>
      <w:proofErr w:type="spellEnd"/>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"s/dashboard/</w:t>
      </w:r>
      <w:proofErr w:type="spellStart"/>
      <w:r w:rsidRPr="00005E32">
        <w:rPr>
          <w:rFonts w:ascii="Menlo" w:eastAsia="Times New Roman" w:hAnsi="Menlo" w:cs="Menlo"/>
          <w:color w:val="A31515"/>
          <w:sz w:val="18"/>
          <w:szCs w:val="18"/>
          <w:lang w:val="en-SG" w:eastAsia="en-GB"/>
        </w:rPr>
        <w:t>login.php</w:t>
      </w:r>
      <w:proofErr w:type="spellEnd"/>
      <w:r w:rsidRPr="00005E32">
        <w:rPr>
          <w:rFonts w:ascii="Menlo" w:eastAsia="Times New Roman" w:hAnsi="Menlo" w:cs="Menlo"/>
          <w:color w:val="A31515"/>
          <w:sz w:val="18"/>
          <w:szCs w:val="18"/>
          <w:lang w:val="en-SG" w:eastAsia="en-GB"/>
        </w:rPr>
        <w:t>/"</w:t>
      </w:r>
      <w:r w:rsidRPr="00005E32">
        <w:rPr>
          <w:rFonts w:ascii="Menlo" w:eastAsia="Times New Roman" w:hAnsi="Menlo" w:cs="Menlo"/>
          <w:color w:val="3B3B3B"/>
          <w:sz w:val="18"/>
          <w:szCs w:val="18"/>
          <w:lang w:val="en-SG" w:eastAsia="en-GB"/>
        </w:rPr>
        <w:t xml:space="preserve"> </w:t>
      </w:r>
      <w:r w:rsidRPr="00005E32">
        <w:rPr>
          <w:rFonts w:ascii="Menlo" w:eastAsia="Times New Roman" w:hAnsi="Menlo" w:cs="Menlo"/>
          <w:color w:val="A31515"/>
          <w:sz w:val="18"/>
          <w:szCs w:val="18"/>
          <w:lang w:val="en-SG" w:eastAsia="en-GB"/>
        </w:rPr>
        <w:t>/opt/</w:t>
      </w:r>
      <w:proofErr w:type="spellStart"/>
      <w:r w:rsidRPr="00005E32">
        <w:rPr>
          <w:rFonts w:ascii="Menlo" w:eastAsia="Times New Roman" w:hAnsi="Menlo" w:cs="Menlo"/>
          <w:color w:val="A31515"/>
          <w:sz w:val="18"/>
          <w:szCs w:val="18"/>
          <w:lang w:val="en-SG" w:eastAsia="en-GB"/>
        </w:rPr>
        <w:t>lampp</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htdocs</w:t>
      </w:r>
      <w:proofErr w:type="spellEnd"/>
      <w:r w:rsidRPr="00005E32">
        <w:rPr>
          <w:rFonts w:ascii="Menlo" w:eastAsia="Times New Roman" w:hAnsi="Menlo" w:cs="Menlo"/>
          <w:color w:val="A31515"/>
          <w:sz w:val="18"/>
          <w:szCs w:val="18"/>
          <w:lang w:val="en-SG" w:eastAsia="en-GB"/>
        </w:rPr>
        <w:t>/</w:t>
      </w:r>
      <w:proofErr w:type="spellStart"/>
      <w:r w:rsidRPr="00005E32">
        <w:rPr>
          <w:rFonts w:ascii="Menlo" w:eastAsia="Times New Roman" w:hAnsi="Menlo" w:cs="Menlo"/>
          <w:color w:val="A31515"/>
          <w:sz w:val="18"/>
          <w:szCs w:val="18"/>
          <w:lang w:val="en-SG" w:eastAsia="en-GB"/>
        </w:rPr>
        <w:t>index.php</w:t>
      </w:r>
      <w:proofErr w:type="spellEnd"/>
    </w:p>
    <w:p w14:paraId="5055AE05" w14:textId="77777777" w:rsidR="00005E32" w:rsidRPr="00005E32" w:rsidRDefault="00005E32" w:rsidP="00005E32">
      <w:pPr>
        <w:shd w:val="clear" w:color="auto" w:fill="FFFFFF"/>
        <w:spacing w:after="240" w:line="270" w:lineRule="atLeast"/>
        <w:rPr>
          <w:rFonts w:ascii="Menlo" w:eastAsia="Times New Roman" w:hAnsi="Menlo" w:cs="Menlo"/>
          <w:color w:val="3B3B3B"/>
          <w:sz w:val="18"/>
          <w:szCs w:val="18"/>
          <w:lang w:val="en-SG" w:eastAsia="en-GB"/>
        </w:rPr>
      </w:pPr>
    </w:p>
    <w:p w14:paraId="5F1D2AA2" w14:textId="77777777" w:rsidR="00005E32" w:rsidRDefault="00005E32" w:rsidP="00005E32">
      <w:pPr>
        <w:pStyle w:val="Heading2"/>
        <w:rPr>
          <w:lang w:val="en-SG"/>
        </w:rPr>
      </w:pPr>
      <w:bookmarkStart w:id="95" w:name="_Toc192751262"/>
      <w:r>
        <w:rPr>
          <w:lang w:val="en-SG"/>
        </w:rPr>
        <w:lastRenderedPageBreak/>
        <w:t>DVWA Configuration File</w:t>
      </w:r>
      <w:bookmarkEnd w:id="95"/>
    </w:p>
    <w:p w14:paraId="4E5D9A5E" w14:textId="77777777" w:rsidR="00005E32" w:rsidRPr="00005E32" w:rsidRDefault="00005E32" w:rsidP="00005E32">
      <w:pPr>
        <w:rPr>
          <w:lang w:val="en-SG"/>
        </w:rPr>
      </w:pPr>
      <w:r w:rsidRPr="00005E32">
        <w:rPr>
          <w:lang w:val="en-SG"/>
        </w:rPr>
        <w:t>&lt;?</w:t>
      </w:r>
      <w:proofErr w:type="spellStart"/>
      <w:r w:rsidRPr="00005E32">
        <w:rPr>
          <w:lang w:val="en-SG"/>
        </w:rPr>
        <w:t>php</w:t>
      </w:r>
      <w:proofErr w:type="spellEnd"/>
    </w:p>
    <w:p w14:paraId="77F7EA14" w14:textId="77777777" w:rsidR="00005E32" w:rsidRPr="00005E32" w:rsidRDefault="00005E32" w:rsidP="00005E32">
      <w:pPr>
        <w:rPr>
          <w:lang w:val="en-SG"/>
        </w:rPr>
      </w:pPr>
    </w:p>
    <w:p w14:paraId="7CDBEA9D" w14:textId="77777777" w:rsidR="00005E32" w:rsidRPr="00005E32" w:rsidRDefault="00005E32" w:rsidP="00005E32">
      <w:pPr>
        <w:rPr>
          <w:lang w:val="en-SG"/>
        </w:rPr>
      </w:pPr>
      <w:r w:rsidRPr="00005E32">
        <w:rPr>
          <w:lang w:val="en-SG"/>
        </w:rPr>
        <w:t># If you are having problems connecting to the MySQL database and all of the variables below are correct</w:t>
      </w:r>
    </w:p>
    <w:p w14:paraId="1BC471B6" w14:textId="77777777" w:rsidR="00005E32" w:rsidRPr="00005E32" w:rsidRDefault="00005E32" w:rsidP="00005E32">
      <w:pPr>
        <w:rPr>
          <w:lang w:val="en-SG"/>
        </w:rPr>
      </w:pPr>
      <w:r w:rsidRPr="00005E32">
        <w:rPr>
          <w:lang w:val="en-SG"/>
        </w:rPr>
        <w:t># try changing the '</w:t>
      </w:r>
      <w:proofErr w:type="spellStart"/>
      <w:r w:rsidRPr="00005E32">
        <w:rPr>
          <w:lang w:val="en-SG"/>
        </w:rPr>
        <w:t>db_server</w:t>
      </w:r>
      <w:proofErr w:type="spellEnd"/>
      <w:r w:rsidRPr="00005E32">
        <w:rPr>
          <w:lang w:val="en-SG"/>
        </w:rPr>
        <w:t>' variable from localhost to 127.0.0.1. Fixes a problem due to sockets.</w:t>
      </w:r>
    </w:p>
    <w:p w14:paraId="5A4B2384" w14:textId="77777777" w:rsidR="00005E32" w:rsidRPr="00005E32" w:rsidRDefault="00005E32" w:rsidP="00005E32">
      <w:pPr>
        <w:rPr>
          <w:lang w:val="en-SG"/>
        </w:rPr>
      </w:pPr>
      <w:r w:rsidRPr="00005E32">
        <w:rPr>
          <w:lang w:val="en-SG"/>
        </w:rPr>
        <w:t>#   Thanks to @digininja for the fix.</w:t>
      </w:r>
    </w:p>
    <w:p w14:paraId="0F9E54F9" w14:textId="77777777" w:rsidR="00005E32" w:rsidRPr="00005E32" w:rsidRDefault="00005E32" w:rsidP="00005E32">
      <w:pPr>
        <w:rPr>
          <w:lang w:val="en-SG"/>
        </w:rPr>
      </w:pPr>
    </w:p>
    <w:p w14:paraId="482E9C03" w14:textId="77777777" w:rsidR="00005E32" w:rsidRPr="00005E32" w:rsidRDefault="00005E32" w:rsidP="00005E32">
      <w:pPr>
        <w:rPr>
          <w:lang w:val="en-SG"/>
        </w:rPr>
      </w:pPr>
      <w:r w:rsidRPr="00005E32">
        <w:rPr>
          <w:lang w:val="en-SG"/>
        </w:rPr>
        <w:t># Database management system to use</w:t>
      </w:r>
    </w:p>
    <w:p w14:paraId="3F240AD6" w14:textId="77777777" w:rsidR="00005E32" w:rsidRPr="00005E32" w:rsidRDefault="00005E32" w:rsidP="00005E32">
      <w:pPr>
        <w:rPr>
          <w:lang w:val="en-SG"/>
        </w:rPr>
      </w:pPr>
      <w:r w:rsidRPr="00005E32">
        <w:rPr>
          <w:lang w:val="en-SG"/>
        </w:rPr>
        <w:t>$DBMS = 'MySQL';</w:t>
      </w:r>
    </w:p>
    <w:p w14:paraId="64C09539" w14:textId="77777777" w:rsidR="00005E32" w:rsidRPr="00005E32" w:rsidRDefault="00005E32" w:rsidP="00005E32">
      <w:pPr>
        <w:rPr>
          <w:lang w:val="en-SG"/>
        </w:rPr>
      </w:pPr>
      <w:r w:rsidRPr="00005E32">
        <w:rPr>
          <w:lang w:val="en-SG"/>
        </w:rPr>
        <w:t>#$DBMS = 'PGSQL'; // Currently disabled</w:t>
      </w:r>
    </w:p>
    <w:p w14:paraId="4B29919C" w14:textId="77777777" w:rsidR="00005E32" w:rsidRPr="00005E32" w:rsidRDefault="00005E32" w:rsidP="00005E32">
      <w:pPr>
        <w:rPr>
          <w:lang w:val="en-SG"/>
        </w:rPr>
      </w:pPr>
    </w:p>
    <w:p w14:paraId="14C3E8B6" w14:textId="77777777" w:rsidR="00005E32" w:rsidRPr="00005E32" w:rsidRDefault="00005E32" w:rsidP="00005E32">
      <w:pPr>
        <w:rPr>
          <w:lang w:val="en-SG"/>
        </w:rPr>
      </w:pPr>
      <w:r w:rsidRPr="00005E32">
        <w:rPr>
          <w:lang w:val="en-SG"/>
        </w:rPr>
        <w:t># Database variables</w:t>
      </w:r>
    </w:p>
    <w:p w14:paraId="3AC35C31" w14:textId="77777777" w:rsidR="00005E32" w:rsidRPr="00005E32" w:rsidRDefault="00005E32" w:rsidP="00005E32">
      <w:pPr>
        <w:rPr>
          <w:lang w:val="en-SG"/>
        </w:rPr>
      </w:pPr>
      <w:r w:rsidRPr="00005E32">
        <w:rPr>
          <w:lang w:val="en-SG"/>
        </w:rPr>
        <w:t xml:space="preserve">#   WARNING: The database specified under </w:t>
      </w:r>
      <w:proofErr w:type="spellStart"/>
      <w:r w:rsidRPr="00005E32">
        <w:rPr>
          <w:lang w:val="en-SG"/>
        </w:rPr>
        <w:t>db_database</w:t>
      </w:r>
      <w:proofErr w:type="spellEnd"/>
      <w:r w:rsidRPr="00005E32">
        <w:rPr>
          <w:lang w:val="en-SG"/>
        </w:rPr>
        <w:t xml:space="preserve"> WILL BE ENTIRELY DELETED during setup.</w:t>
      </w:r>
    </w:p>
    <w:p w14:paraId="73B4A7FA" w14:textId="77777777" w:rsidR="00005E32" w:rsidRPr="00005E32" w:rsidRDefault="00005E32" w:rsidP="00005E32">
      <w:pPr>
        <w:rPr>
          <w:lang w:val="en-SG"/>
        </w:rPr>
      </w:pPr>
      <w:r w:rsidRPr="00005E32">
        <w:rPr>
          <w:lang w:val="en-SG"/>
        </w:rPr>
        <w:t>#   Please use a database dedicated to DVWA.</w:t>
      </w:r>
    </w:p>
    <w:p w14:paraId="749D1C66" w14:textId="77777777" w:rsidR="00005E32" w:rsidRPr="00005E32" w:rsidRDefault="00005E32" w:rsidP="00005E32">
      <w:pPr>
        <w:rPr>
          <w:lang w:val="en-SG"/>
        </w:rPr>
      </w:pPr>
      <w:r w:rsidRPr="00005E32">
        <w:rPr>
          <w:lang w:val="en-SG"/>
        </w:rPr>
        <w:t>#</w:t>
      </w:r>
    </w:p>
    <w:p w14:paraId="4A577B8D" w14:textId="77777777" w:rsidR="00005E32" w:rsidRPr="00005E32" w:rsidRDefault="00005E32" w:rsidP="00005E32">
      <w:pPr>
        <w:rPr>
          <w:lang w:val="en-SG"/>
        </w:rPr>
      </w:pPr>
      <w:r w:rsidRPr="00005E32">
        <w:rPr>
          <w:lang w:val="en-SG"/>
        </w:rPr>
        <w:t># If you are using MariaDB then you cannot use root, you must use create a dedicated DVWA user.</w:t>
      </w:r>
    </w:p>
    <w:p w14:paraId="192BABDD" w14:textId="77777777" w:rsidR="00005E32" w:rsidRPr="00005E32" w:rsidRDefault="00005E32" w:rsidP="00005E32">
      <w:pPr>
        <w:rPr>
          <w:lang w:val="en-SG"/>
        </w:rPr>
      </w:pPr>
      <w:r w:rsidRPr="00005E32">
        <w:rPr>
          <w:lang w:val="en-SG"/>
        </w:rPr>
        <w:t>#   See README.md for more information on this.</w:t>
      </w:r>
    </w:p>
    <w:p w14:paraId="3B6CF662" w14:textId="77777777" w:rsidR="00005E32" w:rsidRPr="00005E32" w:rsidRDefault="00005E32" w:rsidP="00005E32">
      <w:pPr>
        <w:rPr>
          <w:lang w:val="en-SG"/>
        </w:rPr>
      </w:pPr>
      <w:r w:rsidRPr="00005E32">
        <w:rPr>
          <w:lang w:val="en-SG"/>
        </w:rPr>
        <w:t>$_DVWA = array();</w:t>
      </w:r>
    </w:p>
    <w:p w14:paraId="5E34D0D0" w14:textId="77777777" w:rsidR="00005E32" w:rsidRPr="00005E32" w:rsidRDefault="00005E32" w:rsidP="00005E32">
      <w:pPr>
        <w:rPr>
          <w:lang w:val="en-SG"/>
        </w:rPr>
      </w:pPr>
      <w:r w:rsidRPr="00005E32">
        <w:rPr>
          <w:lang w:val="en-SG"/>
        </w:rPr>
        <w:t>$_DVWA[ '</w:t>
      </w:r>
      <w:proofErr w:type="spellStart"/>
      <w:r w:rsidRPr="00005E32">
        <w:rPr>
          <w:lang w:val="en-SG"/>
        </w:rPr>
        <w:t>db_server</w:t>
      </w:r>
      <w:proofErr w:type="spellEnd"/>
      <w:r w:rsidRPr="00005E32">
        <w:rPr>
          <w:lang w:val="en-SG"/>
        </w:rPr>
        <w:t xml:space="preserve">' ]   = </w:t>
      </w:r>
      <w:proofErr w:type="spellStart"/>
      <w:r w:rsidRPr="00005E32">
        <w:rPr>
          <w:lang w:val="en-SG"/>
        </w:rPr>
        <w:t>getenv</w:t>
      </w:r>
      <w:proofErr w:type="spellEnd"/>
      <w:r w:rsidRPr="00005E32">
        <w:rPr>
          <w:lang w:val="en-SG"/>
        </w:rPr>
        <w:t>('DB_SERVER') ?: '127.0.0.1';</w:t>
      </w:r>
    </w:p>
    <w:p w14:paraId="2B3B92C8" w14:textId="77777777" w:rsidR="00005E32" w:rsidRPr="00005E32" w:rsidRDefault="00005E32" w:rsidP="00005E32">
      <w:pPr>
        <w:rPr>
          <w:lang w:val="en-SG"/>
        </w:rPr>
      </w:pPr>
      <w:r w:rsidRPr="00005E32">
        <w:rPr>
          <w:lang w:val="en-SG"/>
        </w:rPr>
        <w:t>$_DVWA[ '</w:t>
      </w:r>
      <w:proofErr w:type="spellStart"/>
      <w:r w:rsidRPr="00005E32">
        <w:rPr>
          <w:lang w:val="en-SG"/>
        </w:rPr>
        <w:t>db_database</w:t>
      </w:r>
      <w:proofErr w:type="spellEnd"/>
      <w:r w:rsidRPr="00005E32">
        <w:rPr>
          <w:lang w:val="en-SG"/>
        </w:rPr>
        <w:t>' ] = '</w:t>
      </w:r>
      <w:proofErr w:type="spellStart"/>
      <w:r w:rsidRPr="00005E32">
        <w:rPr>
          <w:lang w:val="en-SG"/>
        </w:rPr>
        <w:t>dvwa</w:t>
      </w:r>
      <w:proofErr w:type="spellEnd"/>
      <w:r w:rsidRPr="00005E32">
        <w:rPr>
          <w:lang w:val="en-SG"/>
        </w:rPr>
        <w:t>';</w:t>
      </w:r>
    </w:p>
    <w:p w14:paraId="277AC69E" w14:textId="77777777" w:rsidR="00005E32" w:rsidRPr="00005E32" w:rsidRDefault="00005E32" w:rsidP="00005E32">
      <w:pPr>
        <w:rPr>
          <w:lang w:val="en-SG"/>
        </w:rPr>
      </w:pPr>
      <w:r w:rsidRPr="00005E32">
        <w:rPr>
          <w:lang w:val="en-SG"/>
        </w:rPr>
        <w:t>$_DVWA[ '</w:t>
      </w:r>
      <w:proofErr w:type="spellStart"/>
      <w:r w:rsidRPr="00005E32">
        <w:rPr>
          <w:lang w:val="en-SG"/>
        </w:rPr>
        <w:t>db_user</w:t>
      </w:r>
      <w:proofErr w:type="spellEnd"/>
      <w:r w:rsidRPr="00005E32">
        <w:rPr>
          <w:lang w:val="en-SG"/>
        </w:rPr>
        <w:t>' ]     = 'root';</w:t>
      </w:r>
    </w:p>
    <w:p w14:paraId="2C226B93" w14:textId="77777777" w:rsidR="00005E32" w:rsidRPr="00005E32" w:rsidRDefault="00005E32" w:rsidP="00005E32">
      <w:pPr>
        <w:rPr>
          <w:lang w:val="en-SG"/>
        </w:rPr>
      </w:pPr>
      <w:r w:rsidRPr="00005E32">
        <w:rPr>
          <w:lang w:val="en-SG"/>
        </w:rPr>
        <w:t>$_DVWA[ '</w:t>
      </w:r>
      <w:proofErr w:type="spellStart"/>
      <w:r w:rsidRPr="00005E32">
        <w:rPr>
          <w:lang w:val="en-SG"/>
        </w:rPr>
        <w:t>db_password</w:t>
      </w:r>
      <w:proofErr w:type="spellEnd"/>
      <w:r w:rsidRPr="00005E32">
        <w:rPr>
          <w:lang w:val="en-SG"/>
        </w:rPr>
        <w:t>' ] = '';</w:t>
      </w:r>
    </w:p>
    <w:p w14:paraId="3F85A784" w14:textId="77777777" w:rsidR="00005E32" w:rsidRPr="00005E32" w:rsidRDefault="00005E32" w:rsidP="00005E32">
      <w:pPr>
        <w:rPr>
          <w:lang w:val="en-SG"/>
        </w:rPr>
      </w:pPr>
      <w:r w:rsidRPr="00005E32">
        <w:rPr>
          <w:lang w:val="en-SG"/>
        </w:rPr>
        <w:t>$_DVWA[ '</w:t>
      </w:r>
      <w:proofErr w:type="spellStart"/>
      <w:r w:rsidRPr="00005E32">
        <w:rPr>
          <w:lang w:val="en-SG"/>
        </w:rPr>
        <w:t>db_port</w:t>
      </w:r>
      <w:proofErr w:type="spellEnd"/>
      <w:r w:rsidRPr="00005E32">
        <w:rPr>
          <w:lang w:val="en-SG"/>
        </w:rPr>
        <w:t>']      = '3306';</w:t>
      </w:r>
    </w:p>
    <w:p w14:paraId="057846E0" w14:textId="77777777" w:rsidR="00005E32" w:rsidRPr="00005E32" w:rsidRDefault="00005E32" w:rsidP="00005E32">
      <w:pPr>
        <w:rPr>
          <w:lang w:val="en-SG"/>
        </w:rPr>
      </w:pPr>
    </w:p>
    <w:p w14:paraId="7243C3A2" w14:textId="77777777" w:rsidR="00005E32" w:rsidRPr="00005E32" w:rsidRDefault="00005E32" w:rsidP="00005E32">
      <w:pPr>
        <w:rPr>
          <w:lang w:val="en-SG"/>
        </w:rPr>
      </w:pPr>
      <w:r w:rsidRPr="00005E32">
        <w:rPr>
          <w:lang w:val="en-SG"/>
        </w:rPr>
        <w:t># ReCAPTCHA settings</w:t>
      </w:r>
    </w:p>
    <w:p w14:paraId="2CB509E6" w14:textId="77777777" w:rsidR="00005E32" w:rsidRPr="00005E32" w:rsidRDefault="00005E32" w:rsidP="00005E32">
      <w:pPr>
        <w:rPr>
          <w:lang w:val="en-SG"/>
        </w:rPr>
      </w:pPr>
      <w:r w:rsidRPr="00005E32">
        <w:rPr>
          <w:lang w:val="en-SG"/>
        </w:rPr>
        <w:t>#   Used for the 'Insecure CAPTCHA' module</w:t>
      </w:r>
    </w:p>
    <w:p w14:paraId="3849938C" w14:textId="77777777" w:rsidR="00005E32" w:rsidRPr="00005E32" w:rsidRDefault="00005E32" w:rsidP="00005E32">
      <w:pPr>
        <w:rPr>
          <w:lang w:val="en-SG"/>
        </w:rPr>
      </w:pPr>
      <w:r w:rsidRPr="00005E32">
        <w:rPr>
          <w:lang w:val="en-SG"/>
        </w:rPr>
        <w:t>#   You'll need to generate your own keys at: https://www.google.com/recaptcha/admin</w:t>
      </w:r>
    </w:p>
    <w:p w14:paraId="79AE3746" w14:textId="77777777" w:rsidR="00005E32" w:rsidRPr="00005E32" w:rsidRDefault="00005E32" w:rsidP="00005E32">
      <w:pPr>
        <w:rPr>
          <w:lang w:val="en-SG"/>
        </w:rPr>
      </w:pPr>
      <w:r w:rsidRPr="00005E32">
        <w:rPr>
          <w:lang w:val="en-SG"/>
        </w:rPr>
        <w:t>$_DVWA[ '</w:t>
      </w:r>
      <w:proofErr w:type="spellStart"/>
      <w:r w:rsidRPr="00005E32">
        <w:rPr>
          <w:lang w:val="en-SG"/>
        </w:rPr>
        <w:t>recaptcha_public_key</w:t>
      </w:r>
      <w:proofErr w:type="spellEnd"/>
      <w:r w:rsidRPr="00005E32">
        <w:rPr>
          <w:lang w:val="en-SG"/>
        </w:rPr>
        <w:t>' ]  = '';</w:t>
      </w:r>
    </w:p>
    <w:p w14:paraId="2B8B7B55" w14:textId="77777777" w:rsidR="00005E32" w:rsidRPr="00005E32" w:rsidRDefault="00005E32" w:rsidP="00005E32">
      <w:pPr>
        <w:rPr>
          <w:lang w:val="en-SG"/>
        </w:rPr>
      </w:pPr>
      <w:r w:rsidRPr="00005E32">
        <w:rPr>
          <w:lang w:val="en-SG"/>
        </w:rPr>
        <w:t>$_DVWA[ '</w:t>
      </w:r>
      <w:proofErr w:type="spellStart"/>
      <w:r w:rsidRPr="00005E32">
        <w:rPr>
          <w:lang w:val="en-SG"/>
        </w:rPr>
        <w:t>recaptcha_private_key</w:t>
      </w:r>
      <w:proofErr w:type="spellEnd"/>
      <w:r w:rsidRPr="00005E32">
        <w:rPr>
          <w:lang w:val="en-SG"/>
        </w:rPr>
        <w:t>' ] = '';</w:t>
      </w:r>
    </w:p>
    <w:p w14:paraId="21072BF2" w14:textId="77777777" w:rsidR="00005E32" w:rsidRPr="00005E32" w:rsidRDefault="00005E32" w:rsidP="00005E32">
      <w:pPr>
        <w:rPr>
          <w:lang w:val="en-SG"/>
        </w:rPr>
      </w:pPr>
    </w:p>
    <w:p w14:paraId="2B2DA201" w14:textId="77777777" w:rsidR="00005E32" w:rsidRPr="00005E32" w:rsidRDefault="00005E32" w:rsidP="00005E32">
      <w:pPr>
        <w:rPr>
          <w:lang w:val="en-SG"/>
        </w:rPr>
      </w:pPr>
      <w:r w:rsidRPr="00005E32">
        <w:rPr>
          <w:lang w:val="en-SG"/>
        </w:rPr>
        <w:t># Default security level</w:t>
      </w:r>
    </w:p>
    <w:p w14:paraId="10ACD7F5" w14:textId="77777777" w:rsidR="00005E32" w:rsidRPr="00005E32" w:rsidRDefault="00005E32" w:rsidP="00005E32">
      <w:pPr>
        <w:rPr>
          <w:lang w:val="en-SG"/>
        </w:rPr>
      </w:pPr>
      <w:r w:rsidRPr="00005E32">
        <w:rPr>
          <w:lang w:val="en-SG"/>
        </w:rPr>
        <w:t>#   Default value for the security level with each session.</w:t>
      </w:r>
    </w:p>
    <w:p w14:paraId="51E59271" w14:textId="77777777" w:rsidR="00005E32" w:rsidRPr="00005E32" w:rsidRDefault="00005E32" w:rsidP="00005E32">
      <w:pPr>
        <w:rPr>
          <w:lang w:val="en-SG"/>
        </w:rPr>
      </w:pPr>
      <w:r w:rsidRPr="00005E32">
        <w:rPr>
          <w:lang w:val="en-SG"/>
        </w:rPr>
        <w:t>#   The default is 'impossible'. You may wish to set this to either 'low', 'medium', 'high' or impossible'.</w:t>
      </w:r>
    </w:p>
    <w:p w14:paraId="6F2FDAFB" w14:textId="77777777" w:rsidR="00005E32" w:rsidRPr="00005E32" w:rsidRDefault="00005E32" w:rsidP="00005E32">
      <w:pPr>
        <w:rPr>
          <w:lang w:val="en-SG"/>
        </w:rPr>
      </w:pPr>
      <w:r w:rsidRPr="00005E32">
        <w:rPr>
          <w:lang w:val="en-SG"/>
        </w:rPr>
        <w:t>$_DVWA[ '</w:t>
      </w:r>
      <w:proofErr w:type="spellStart"/>
      <w:r w:rsidRPr="00005E32">
        <w:rPr>
          <w:lang w:val="en-SG"/>
        </w:rPr>
        <w:t>default_security_level</w:t>
      </w:r>
      <w:proofErr w:type="spellEnd"/>
      <w:r w:rsidRPr="00005E32">
        <w:rPr>
          <w:lang w:val="en-SG"/>
        </w:rPr>
        <w:t>' ] = 'impossible';</w:t>
      </w:r>
    </w:p>
    <w:p w14:paraId="19F0B889" w14:textId="77777777" w:rsidR="00005E32" w:rsidRPr="00005E32" w:rsidRDefault="00005E32" w:rsidP="00005E32">
      <w:pPr>
        <w:rPr>
          <w:lang w:val="en-SG"/>
        </w:rPr>
      </w:pPr>
    </w:p>
    <w:p w14:paraId="42E42215" w14:textId="77777777" w:rsidR="00005E32" w:rsidRPr="00005E32" w:rsidRDefault="00005E32" w:rsidP="00005E32">
      <w:pPr>
        <w:rPr>
          <w:lang w:val="en-SG"/>
        </w:rPr>
      </w:pPr>
      <w:r w:rsidRPr="00005E32">
        <w:rPr>
          <w:lang w:val="en-SG"/>
        </w:rPr>
        <w:t># Default locale</w:t>
      </w:r>
    </w:p>
    <w:p w14:paraId="44FC4FF4" w14:textId="77777777" w:rsidR="00005E32" w:rsidRPr="00005E32" w:rsidRDefault="00005E32" w:rsidP="00005E32">
      <w:pPr>
        <w:rPr>
          <w:lang w:val="en-SG"/>
        </w:rPr>
      </w:pPr>
      <w:r w:rsidRPr="00005E32">
        <w:rPr>
          <w:lang w:val="en-SG"/>
        </w:rPr>
        <w:t>#   Default locale for the help page shown with each session.</w:t>
      </w:r>
    </w:p>
    <w:p w14:paraId="1E9412B1" w14:textId="77777777" w:rsidR="00005E32" w:rsidRPr="00005E32" w:rsidRDefault="00005E32" w:rsidP="00005E32">
      <w:pPr>
        <w:rPr>
          <w:lang w:val="en-SG"/>
        </w:rPr>
      </w:pPr>
      <w:r w:rsidRPr="00005E32">
        <w:rPr>
          <w:lang w:val="en-SG"/>
        </w:rPr>
        <w:t>#   The default is '</w:t>
      </w:r>
      <w:proofErr w:type="spellStart"/>
      <w:r w:rsidRPr="00005E32">
        <w:rPr>
          <w:lang w:val="en-SG"/>
        </w:rPr>
        <w:t>en</w:t>
      </w:r>
      <w:proofErr w:type="spellEnd"/>
      <w:r w:rsidRPr="00005E32">
        <w:rPr>
          <w:lang w:val="en-SG"/>
        </w:rPr>
        <w:t>'. You may wish to set this to either '</w:t>
      </w:r>
      <w:proofErr w:type="spellStart"/>
      <w:r w:rsidRPr="00005E32">
        <w:rPr>
          <w:lang w:val="en-SG"/>
        </w:rPr>
        <w:t>en</w:t>
      </w:r>
      <w:proofErr w:type="spellEnd"/>
      <w:r w:rsidRPr="00005E32">
        <w:rPr>
          <w:lang w:val="en-SG"/>
        </w:rPr>
        <w:t>' or '</w:t>
      </w:r>
      <w:proofErr w:type="spellStart"/>
      <w:r w:rsidRPr="00005E32">
        <w:rPr>
          <w:lang w:val="en-SG"/>
        </w:rPr>
        <w:t>zh</w:t>
      </w:r>
      <w:proofErr w:type="spellEnd"/>
      <w:r w:rsidRPr="00005E32">
        <w:rPr>
          <w:lang w:val="en-SG"/>
        </w:rPr>
        <w:t>'.</w:t>
      </w:r>
    </w:p>
    <w:p w14:paraId="319DDBFB" w14:textId="77777777" w:rsidR="00005E32" w:rsidRPr="00005E32" w:rsidRDefault="00005E32" w:rsidP="00005E32">
      <w:pPr>
        <w:rPr>
          <w:lang w:val="en-SG"/>
        </w:rPr>
      </w:pPr>
      <w:r w:rsidRPr="00005E32">
        <w:rPr>
          <w:lang w:val="en-SG"/>
        </w:rPr>
        <w:t>$_DVWA[ '</w:t>
      </w:r>
      <w:proofErr w:type="spellStart"/>
      <w:r w:rsidRPr="00005E32">
        <w:rPr>
          <w:lang w:val="en-SG"/>
        </w:rPr>
        <w:t>default_locale</w:t>
      </w:r>
      <w:proofErr w:type="spellEnd"/>
      <w:r w:rsidRPr="00005E32">
        <w:rPr>
          <w:lang w:val="en-SG"/>
        </w:rPr>
        <w:t>' ] = '</w:t>
      </w:r>
      <w:proofErr w:type="spellStart"/>
      <w:r w:rsidRPr="00005E32">
        <w:rPr>
          <w:lang w:val="en-SG"/>
        </w:rPr>
        <w:t>en</w:t>
      </w:r>
      <w:proofErr w:type="spellEnd"/>
      <w:r w:rsidRPr="00005E32">
        <w:rPr>
          <w:lang w:val="en-SG"/>
        </w:rPr>
        <w:t>';</w:t>
      </w:r>
    </w:p>
    <w:p w14:paraId="100CF132" w14:textId="77777777" w:rsidR="00005E32" w:rsidRPr="00005E32" w:rsidRDefault="00005E32" w:rsidP="00005E32">
      <w:pPr>
        <w:rPr>
          <w:lang w:val="en-SG"/>
        </w:rPr>
      </w:pPr>
    </w:p>
    <w:p w14:paraId="5B8DC9CE" w14:textId="77777777" w:rsidR="00005E32" w:rsidRPr="00005E32" w:rsidRDefault="00005E32" w:rsidP="00005E32">
      <w:pPr>
        <w:rPr>
          <w:lang w:val="en-SG"/>
        </w:rPr>
      </w:pPr>
      <w:r w:rsidRPr="00005E32">
        <w:rPr>
          <w:lang w:val="en-SG"/>
        </w:rPr>
        <w:t># Disable authentication</w:t>
      </w:r>
    </w:p>
    <w:p w14:paraId="6983B7FA" w14:textId="77777777" w:rsidR="00005E32" w:rsidRPr="00005E32" w:rsidRDefault="00005E32" w:rsidP="00005E32">
      <w:pPr>
        <w:rPr>
          <w:lang w:val="en-SG"/>
        </w:rPr>
      </w:pPr>
      <w:r w:rsidRPr="00005E32">
        <w:rPr>
          <w:lang w:val="en-SG"/>
        </w:rPr>
        <w:t>#   Some tools don't like working with authentication and passing cookies around</w:t>
      </w:r>
    </w:p>
    <w:p w14:paraId="7D35F158" w14:textId="77777777" w:rsidR="00005E32" w:rsidRPr="00005E32" w:rsidRDefault="00005E32" w:rsidP="00005E32">
      <w:pPr>
        <w:rPr>
          <w:lang w:val="en-SG"/>
        </w:rPr>
      </w:pPr>
      <w:r w:rsidRPr="00005E32">
        <w:rPr>
          <w:lang w:val="en-SG"/>
        </w:rPr>
        <w:t>#   so this setting lets you turn off authentication.</w:t>
      </w:r>
    </w:p>
    <w:p w14:paraId="1978C305" w14:textId="77777777" w:rsidR="00005E32" w:rsidRPr="00005E32" w:rsidRDefault="00005E32" w:rsidP="00005E32">
      <w:pPr>
        <w:rPr>
          <w:lang w:val="en-SG"/>
        </w:rPr>
      </w:pPr>
      <w:r w:rsidRPr="00005E32">
        <w:rPr>
          <w:lang w:val="en-SG"/>
        </w:rPr>
        <w:t>$_DVWA[ '</w:t>
      </w:r>
      <w:proofErr w:type="spellStart"/>
      <w:r w:rsidRPr="00005E32">
        <w:rPr>
          <w:lang w:val="en-SG"/>
        </w:rPr>
        <w:t>disable_authentication</w:t>
      </w:r>
      <w:proofErr w:type="spellEnd"/>
      <w:r w:rsidRPr="00005E32">
        <w:rPr>
          <w:lang w:val="en-SG"/>
        </w:rPr>
        <w:t>' ] = false;</w:t>
      </w:r>
    </w:p>
    <w:p w14:paraId="48DE48A5" w14:textId="77777777" w:rsidR="00005E32" w:rsidRPr="00005E32" w:rsidRDefault="00005E32" w:rsidP="00005E32">
      <w:pPr>
        <w:rPr>
          <w:lang w:val="en-SG"/>
        </w:rPr>
      </w:pPr>
    </w:p>
    <w:p w14:paraId="1295B3C4" w14:textId="77777777" w:rsidR="00005E32" w:rsidRPr="00005E32" w:rsidRDefault="00005E32" w:rsidP="00005E32">
      <w:pPr>
        <w:rPr>
          <w:lang w:val="en-SG"/>
        </w:rPr>
      </w:pPr>
      <w:r w:rsidRPr="00005E32">
        <w:rPr>
          <w:lang w:val="en-SG"/>
        </w:rPr>
        <w:t>define ('MYSQL', '</w:t>
      </w:r>
      <w:proofErr w:type="spellStart"/>
      <w:r w:rsidRPr="00005E32">
        <w:rPr>
          <w:lang w:val="en-SG"/>
        </w:rPr>
        <w:t>mysql</w:t>
      </w:r>
      <w:proofErr w:type="spellEnd"/>
      <w:r w:rsidRPr="00005E32">
        <w:rPr>
          <w:lang w:val="en-SG"/>
        </w:rPr>
        <w:t>');</w:t>
      </w:r>
    </w:p>
    <w:p w14:paraId="141E272B" w14:textId="77777777" w:rsidR="00005E32" w:rsidRPr="00005E32" w:rsidRDefault="00005E32" w:rsidP="00005E32">
      <w:pPr>
        <w:rPr>
          <w:lang w:val="en-SG"/>
        </w:rPr>
      </w:pPr>
      <w:r w:rsidRPr="00005E32">
        <w:rPr>
          <w:lang w:val="en-SG"/>
        </w:rPr>
        <w:t>define ('SQLITE', '</w:t>
      </w:r>
      <w:proofErr w:type="spellStart"/>
      <w:r w:rsidRPr="00005E32">
        <w:rPr>
          <w:lang w:val="en-SG"/>
        </w:rPr>
        <w:t>sqlite</w:t>
      </w:r>
      <w:proofErr w:type="spellEnd"/>
      <w:r w:rsidRPr="00005E32">
        <w:rPr>
          <w:lang w:val="en-SG"/>
        </w:rPr>
        <w:t>');</w:t>
      </w:r>
    </w:p>
    <w:p w14:paraId="63D1629A" w14:textId="77777777" w:rsidR="00005E32" w:rsidRPr="00005E32" w:rsidRDefault="00005E32" w:rsidP="00005E32">
      <w:pPr>
        <w:rPr>
          <w:lang w:val="en-SG"/>
        </w:rPr>
      </w:pPr>
    </w:p>
    <w:p w14:paraId="72C0A0CF" w14:textId="77777777" w:rsidR="00005E32" w:rsidRPr="00005E32" w:rsidRDefault="00005E32" w:rsidP="00005E32">
      <w:pPr>
        <w:rPr>
          <w:lang w:val="en-SG"/>
        </w:rPr>
      </w:pPr>
      <w:r w:rsidRPr="00005E32">
        <w:rPr>
          <w:lang w:val="en-SG"/>
        </w:rPr>
        <w:t># SQLi DB Backend</w:t>
      </w:r>
    </w:p>
    <w:p w14:paraId="62E6107F" w14:textId="77777777" w:rsidR="00005E32" w:rsidRPr="00005E32" w:rsidRDefault="00005E32" w:rsidP="00005E32">
      <w:pPr>
        <w:rPr>
          <w:lang w:val="en-SG"/>
        </w:rPr>
      </w:pPr>
      <w:r w:rsidRPr="00005E32">
        <w:rPr>
          <w:lang w:val="en-SG"/>
        </w:rPr>
        <w:t>#   Use this to switch the backend database used in the SQLi and Blind SQLi labs.</w:t>
      </w:r>
    </w:p>
    <w:p w14:paraId="2F13B62C" w14:textId="77777777" w:rsidR="00005E32" w:rsidRPr="00005E32" w:rsidRDefault="00005E32" w:rsidP="00005E32">
      <w:pPr>
        <w:rPr>
          <w:lang w:val="en-SG"/>
        </w:rPr>
      </w:pPr>
      <w:r w:rsidRPr="00005E32">
        <w:rPr>
          <w:lang w:val="en-SG"/>
        </w:rPr>
        <w:t>#   This does not affect the backend for any other services, just these two labs.</w:t>
      </w:r>
    </w:p>
    <w:p w14:paraId="22408E41" w14:textId="77777777" w:rsidR="00005E32" w:rsidRPr="00005E32" w:rsidRDefault="00005E32" w:rsidP="00005E32">
      <w:pPr>
        <w:rPr>
          <w:lang w:val="en-SG"/>
        </w:rPr>
      </w:pPr>
      <w:r w:rsidRPr="00005E32">
        <w:rPr>
          <w:lang w:val="en-SG"/>
        </w:rPr>
        <w:t>#   If you do not understand what this means, do not change it.</w:t>
      </w:r>
    </w:p>
    <w:p w14:paraId="219E060B" w14:textId="77777777" w:rsidR="00005E32" w:rsidRPr="00005E32" w:rsidRDefault="00005E32" w:rsidP="00005E32">
      <w:pPr>
        <w:rPr>
          <w:lang w:val="en-SG"/>
        </w:rPr>
      </w:pPr>
      <w:r w:rsidRPr="00005E32">
        <w:rPr>
          <w:lang w:val="en-SG"/>
        </w:rPr>
        <w:t>$_DVWA['SQLI_DB'] = MYSQL;</w:t>
      </w:r>
    </w:p>
    <w:p w14:paraId="465A90D6" w14:textId="77777777" w:rsidR="00005E32" w:rsidRPr="00005E32" w:rsidRDefault="00005E32" w:rsidP="00005E32">
      <w:pPr>
        <w:rPr>
          <w:lang w:val="en-SG"/>
        </w:rPr>
      </w:pPr>
      <w:r w:rsidRPr="00005E32">
        <w:rPr>
          <w:lang w:val="en-SG"/>
        </w:rPr>
        <w:t>#$_DVWA['SQLI_DB'] = SQLITE;</w:t>
      </w:r>
    </w:p>
    <w:p w14:paraId="1B734E77" w14:textId="77777777" w:rsidR="00005E32" w:rsidRPr="00005E32" w:rsidRDefault="00005E32" w:rsidP="00005E32">
      <w:pPr>
        <w:rPr>
          <w:lang w:val="en-SG"/>
        </w:rPr>
      </w:pPr>
      <w:r w:rsidRPr="00005E32">
        <w:rPr>
          <w:lang w:val="en-SG"/>
        </w:rPr>
        <w:t>#$_DVWA['SQLITE_DB'] = '</w:t>
      </w:r>
      <w:proofErr w:type="spellStart"/>
      <w:r w:rsidRPr="00005E32">
        <w:rPr>
          <w:lang w:val="en-SG"/>
        </w:rPr>
        <w:t>sqli.db</w:t>
      </w:r>
      <w:proofErr w:type="spellEnd"/>
      <w:r w:rsidRPr="00005E32">
        <w:rPr>
          <w:lang w:val="en-SG"/>
        </w:rPr>
        <w:t>';</w:t>
      </w:r>
    </w:p>
    <w:p w14:paraId="3195F436" w14:textId="77777777" w:rsidR="00005E32" w:rsidRPr="00005E32" w:rsidRDefault="00005E32" w:rsidP="00005E32">
      <w:pPr>
        <w:rPr>
          <w:lang w:val="en-SG"/>
        </w:rPr>
      </w:pPr>
    </w:p>
    <w:p w14:paraId="34083D9E" w14:textId="77777777" w:rsidR="00005E32" w:rsidRDefault="00005E32" w:rsidP="00005E32">
      <w:pPr>
        <w:rPr>
          <w:lang w:val="en-SG"/>
        </w:rPr>
      </w:pPr>
      <w:r w:rsidRPr="00005E32">
        <w:rPr>
          <w:lang w:val="en-SG"/>
        </w:rPr>
        <w:t>?&gt;</w:t>
      </w:r>
    </w:p>
    <w:p w14:paraId="5547CCF2" w14:textId="77777777" w:rsidR="00005E32" w:rsidRDefault="00005E32" w:rsidP="00005E32">
      <w:pPr>
        <w:rPr>
          <w:lang w:val="en-SG"/>
        </w:rPr>
      </w:pPr>
    </w:p>
    <w:p w14:paraId="0D049EC3" w14:textId="054B6281" w:rsidR="00AA1FC1" w:rsidRDefault="00AA1FC1" w:rsidP="00AA1FC1">
      <w:pPr>
        <w:pStyle w:val="Heading2"/>
        <w:rPr>
          <w:lang w:val="en-SG"/>
        </w:rPr>
      </w:pPr>
      <w:bookmarkStart w:id="96" w:name="_Toc192751263"/>
      <w:r>
        <w:rPr>
          <w:lang w:val="en-SG"/>
        </w:rPr>
        <w:t>XAMPP Installation Script</w:t>
      </w:r>
      <w:bookmarkEnd w:id="96"/>
    </w:p>
    <w:p w14:paraId="4FE7801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echo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 xml:space="preserve">"Installing </w:t>
      </w:r>
      <w:proofErr w:type="spellStart"/>
      <w:r w:rsidRPr="00AA1FC1">
        <w:rPr>
          <w:rFonts w:ascii="Menlo" w:eastAsia="Times New Roman" w:hAnsi="Menlo" w:cs="Menlo"/>
          <w:color w:val="A31515"/>
          <w:sz w:val="18"/>
          <w:szCs w:val="18"/>
          <w:lang w:val="en-SG" w:eastAsia="en-GB"/>
        </w:rPr>
        <w:t>dependancies</w:t>
      </w:r>
      <w:proofErr w:type="spellEnd"/>
      <w:r w:rsidRPr="00AA1FC1">
        <w:rPr>
          <w:rFonts w:ascii="Menlo" w:eastAsia="Times New Roman" w:hAnsi="Menlo" w:cs="Menlo"/>
          <w:color w:val="A31515"/>
          <w:sz w:val="18"/>
          <w:szCs w:val="18"/>
          <w:lang w:val="en-SG" w:eastAsia="en-GB"/>
        </w:rPr>
        <w:t>"</w:t>
      </w:r>
    </w:p>
    <w:p w14:paraId="7F2A75A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dnf</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update</w:t>
      </w:r>
    </w:p>
    <w:p w14:paraId="1AF1874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dnf</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libnsl</w:t>
      </w:r>
      <w:proofErr w:type="spellEnd"/>
    </w:p>
    <w:p w14:paraId="3EE06ED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echo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"Installing XAMPP"</w:t>
      </w:r>
    </w:p>
    <w:p w14:paraId="4307F33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30B1E3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chmod</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+x</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xampp-installer.run</w:t>
      </w:r>
      <w:proofErr w:type="spellEnd"/>
    </w:p>
    <w:p w14:paraId="7C91E5A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424768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echo</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"Complete XAMPP installation through GUI"</w:t>
      </w:r>
    </w:p>
    <w:p w14:paraId="05E34BA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xampp-installer.run</w:t>
      </w:r>
      <w:proofErr w:type="spellEnd"/>
    </w:p>
    <w:p w14:paraId="7BD9BA6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6346D187" w14:textId="5E8103C6" w:rsidR="00AA1FC1" w:rsidRDefault="00AA1FC1" w:rsidP="00AA1FC1">
      <w:pPr>
        <w:pStyle w:val="Heading2"/>
        <w:rPr>
          <w:lang w:val="en-SG"/>
        </w:rPr>
      </w:pPr>
      <w:bookmarkStart w:id="97" w:name="_Toc192751264"/>
      <w:r>
        <w:rPr>
          <w:lang w:val="en-SG"/>
        </w:rPr>
        <w:t>Dependencies Installation Script</w:t>
      </w:r>
      <w:bookmarkEnd w:id="97"/>
    </w:p>
    <w:p w14:paraId="0E2A249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selenium</w:t>
      </w:r>
    </w:p>
    <w:p w14:paraId="01C9A3B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termcolor</w:t>
      </w:r>
      <w:proofErr w:type="spellEnd"/>
    </w:p>
    <w:p w14:paraId="2F9AA9E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paho-mqtt</w:t>
      </w:r>
      <w:proofErr w:type="spellEnd"/>
    </w:p>
    <w:p w14:paraId="5B74D78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dgl</w:t>
      </w:r>
      <w:proofErr w:type="spellEnd"/>
    </w:p>
    <w:p w14:paraId="2C7CB03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torch</w:t>
      </w:r>
    </w:p>
    <w:p w14:paraId="46809F2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orjson</w:t>
      </w:r>
      <w:proofErr w:type="spellEnd"/>
    </w:p>
    <w:p w14:paraId="4F6629A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D57E18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dnf</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graphviz</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graphviz-devel</w:t>
      </w:r>
      <w:proofErr w:type="spellEnd"/>
    </w:p>
    <w:p w14:paraId="4F72C77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yum</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groupinstall</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'Development Tools'</w:t>
      </w:r>
    </w:p>
    <w:p w14:paraId="0159E8A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pip3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pygraphviz</w:t>
      </w:r>
      <w:proofErr w:type="spellEnd"/>
    </w:p>
    <w:p w14:paraId="713F4E1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4A4D3F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dnf</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hydra</w:t>
      </w:r>
    </w:p>
    <w:p w14:paraId="6265059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dnf</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hping3</w:t>
      </w:r>
    </w:p>
    <w:p w14:paraId="5894880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A80B05A" w14:textId="77777777" w:rsidR="00AA1FC1" w:rsidRPr="00AA1FC1" w:rsidRDefault="00AA1FC1" w:rsidP="00AA1FC1">
      <w:pPr>
        <w:rPr>
          <w:lang w:val="en-SG"/>
        </w:rPr>
      </w:pPr>
    </w:p>
    <w:p w14:paraId="3D59F6C3" w14:textId="77777777" w:rsidR="00AA1FC1" w:rsidRDefault="00AA1FC1" w:rsidP="00AA1FC1">
      <w:pPr>
        <w:pStyle w:val="Heading2"/>
        <w:rPr>
          <w:lang w:val="en-SG"/>
        </w:rPr>
      </w:pPr>
      <w:bookmarkStart w:id="98" w:name="_Toc192751265"/>
      <w:r>
        <w:rPr>
          <w:lang w:val="en-SG"/>
        </w:rPr>
        <w:lastRenderedPageBreak/>
        <w:t xml:space="preserve">Conda and </w:t>
      </w:r>
      <w:proofErr w:type="spellStart"/>
      <w:r>
        <w:rPr>
          <w:lang w:val="en-SG"/>
        </w:rPr>
        <w:t>Chromedriver</w:t>
      </w:r>
      <w:proofErr w:type="spellEnd"/>
      <w:r>
        <w:rPr>
          <w:lang w:val="en-SG"/>
        </w:rPr>
        <w:t xml:space="preserve"> Installation Script</w:t>
      </w:r>
      <w:bookmarkEnd w:id="98"/>
    </w:p>
    <w:p w14:paraId="09BFB47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dnf</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conda</w:t>
      </w:r>
      <w:proofErr w:type="spellEnd"/>
    </w:p>
    <w:p w14:paraId="1A7B58C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conda</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create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flurryenv</w:t>
      </w:r>
      <w:proofErr w:type="spellEnd"/>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python=</w:t>
      </w:r>
      <w:r w:rsidRPr="00AA1FC1">
        <w:rPr>
          <w:rFonts w:ascii="Menlo" w:eastAsia="Times New Roman" w:hAnsi="Menlo" w:cs="Menlo"/>
          <w:color w:val="098658"/>
          <w:sz w:val="18"/>
          <w:szCs w:val="18"/>
          <w:lang w:val="en-SG" w:eastAsia="en-GB"/>
        </w:rPr>
        <w:t>3.6</w:t>
      </w:r>
    </w:p>
    <w:p w14:paraId="0908B2F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conda</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init</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bash</w:t>
      </w:r>
    </w:p>
    <w:p w14:paraId="2DC57E5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C8C078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dnf</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config-manager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--set-enabled</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google-chrome</w:t>
      </w:r>
    </w:p>
    <w:p w14:paraId="7309838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dnf</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google-chrome</w:t>
      </w:r>
    </w:p>
    <w:p w14:paraId="4F08E3A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dnf</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install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google-chrome-stable</w:t>
      </w:r>
    </w:p>
    <w:p w14:paraId="231294A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ADD7E5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795E26"/>
          <w:sz w:val="18"/>
          <w:szCs w:val="18"/>
          <w:lang w:val="en-SG" w:eastAsia="en-GB"/>
        </w:rPr>
        <w:t>cd</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chromdriver</w:t>
      </w:r>
      <w:proofErr w:type="spellEnd"/>
    </w:p>
    <w:p w14:paraId="3E45C2B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mv</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chromedriver</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usr</w:t>
      </w:r>
      <w:proofErr w:type="spellEnd"/>
      <w:r w:rsidRPr="00AA1FC1">
        <w:rPr>
          <w:rFonts w:ascii="Menlo" w:eastAsia="Times New Roman" w:hAnsi="Menlo" w:cs="Menlo"/>
          <w:color w:val="A31515"/>
          <w:sz w:val="18"/>
          <w:szCs w:val="18"/>
          <w:lang w:val="en-SG" w:eastAsia="en-GB"/>
        </w:rPr>
        <w:t>/bin/</w:t>
      </w:r>
      <w:proofErr w:type="spellStart"/>
      <w:r w:rsidRPr="00AA1FC1">
        <w:rPr>
          <w:rFonts w:ascii="Menlo" w:eastAsia="Times New Roman" w:hAnsi="Menlo" w:cs="Menlo"/>
          <w:color w:val="A31515"/>
          <w:sz w:val="18"/>
          <w:szCs w:val="18"/>
          <w:lang w:val="en-SG" w:eastAsia="en-GB"/>
        </w:rPr>
        <w:t>chromedriver</w:t>
      </w:r>
      <w:proofErr w:type="spellEnd"/>
    </w:p>
    <w:p w14:paraId="154C269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5718AE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chown</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root:root</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usr</w:t>
      </w:r>
      <w:proofErr w:type="spellEnd"/>
      <w:r w:rsidRPr="00AA1FC1">
        <w:rPr>
          <w:rFonts w:ascii="Menlo" w:eastAsia="Times New Roman" w:hAnsi="Menlo" w:cs="Menlo"/>
          <w:color w:val="A31515"/>
          <w:sz w:val="18"/>
          <w:szCs w:val="18"/>
          <w:lang w:val="en-SG" w:eastAsia="en-GB"/>
        </w:rPr>
        <w:t>/bin/</w:t>
      </w:r>
      <w:proofErr w:type="spellStart"/>
      <w:r w:rsidRPr="00AA1FC1">
        <w:rPr>
          <w:rFonts w:ascii="Menlo" w:eastAsia="Times New Roman" w:hAnsi="Menlo" w:cs="Menlo"/>
          <w:color w:val="A31515"/>
          <w:sz w:val="18"/>
          <w:szCs w:val="18"/>
          <w:lang w:val="en-SG" w:eastAsia="en-GB"/>
        </w:rPr>
        <w:t>chromedriver</w:t>
      </w:r>
      <w:proofErr w:type="spellEnd"/>
    </w:p>
    <w:p w14:paraId="0FEBB40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795E26"/>
          <w:sz w:val="18"/>
          <w:szCs w:val="18"/>
          <w:lang w:val="en-SG" w:eastAsia="en-GB"/>
        </w:rPr>
        <w:t>sudo</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A31515"/>
          <w:sz w:val="18"/>
          <w:szCs w:val="18"/>
          <w:lang w:val="en-SG" w:eastAsia="en-GB"/>
        </w:rPr>
        <w:t>chmod</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0755</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usr</w:t>
      </w:r>
      <w:proofErr w:type="spellEnd"/>
      <w:r w:rsidRPr="00AA1FC1">
        <w:rPr>
          <w:rFonts w:ascii="Menlo" w:eastAsia="Times New Roman" w:hAnsi="Menlo" w:cs="Menlo"/>
          <w:color w:val="A31515"/>
          <w:sz w:val="18"/>
          <w:szCs w:val="18"/>
          <w:lang w:val="en-SG" w:eastAsia="en-GB"/>
        </w:rPr>
        <w:t>/bin/</w:t>
      </w:r>
      <w:proofErr w:type="spellStart"/>
      <w:r w:rsidRPr="00AA1FC1">
        <w:rPr>
          <w:rFonts w:ascii="Menlo" w:eastAsia="Times New Roman" w:hAnsi="Menlo" w:cs="Menlo"/>
          <w:color w:val="A31515"/>
          <w:sz w:val="18"/>
          <w:szCs w:val="18"/>
          <w:lang w:val="en-SG" w:eastAsia="en-GB"/>
        </w:rPr>
        <w:t>chromedriver</w:t>
      </w:r>
      <w:proofErr w:type="spellEnd"/>
    </w:p>
    <w:p w14:paraId="6065B1F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CD1A62D" w14:textId="77777777" w:rsidR="00AA1FC1" w:rsidRDefault="00AA1FC1" w:rsidP="00AA1FC1">
      <w:pPr>
        <w:pStyle w:val="Heading2"/>
        <w:rPr>
          <w:lang w:val="en-SG"/>
        </w:rPr>
      </w:pPr>
      <w:bookmarkStart w:id="99" w:name="_Toc192751266"/>
      <w:r>
        <w:rPr>
          <w:lang w:val="en-SG"/>
        </w:rPr>
        <w:t>Permuting Scenarios</w:t>
      </w:r>
      <w:bookmarkEnd w:id="99"/>
    </w:p>
    <w:p w14:paraId="42F5EA2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8000"/>
          <w:sz w:val="18"/>
          <w:szCs w:val="18"/>
          <w:lang w:val="en-SG" w:eastAsia="en-GB"/>
        </w:rPr>
        <w:t>#Script to build a text file with every possible permutation of benign and malicious scenarios for DVWA</w:t>
      </w:r>
    </w:p>
    <w:p w14:paraId="6F255B9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w:t>
      </w:r>
    </w:p>
    <w:p w14:paraId="0738C11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Malicious:</w:t>
      </w:r>
    </w:p>
    <w:p w14:paraId="2754A9E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608051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A31515"/>
          <w:sz w:val="18"/>
          <w:szCs w:val="18"/>
          <w:lang w:val="en-SG" w:eastAsia="en-GB"/>
        </w:rPr>
        <w:t>xssstored</w:t>
      </w:r>
      <w:proofErr w:type="spellEnd"/>
    </w:p>
    <w:p w14:paraId="2CB870A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A31515"/>
          <w:sz w:val="18"/>
          <w:szCs w:val="18"/>
          <w:lang w:val="en-SG" w:eastAsia="en-GB"/>
        </w:rPr>
        <w:t>xssreflected</w:t>
      </w:r>
      <w:proofErr w:type="spellEnd"/>
    </w:p>
    <w:p w14:paraId="3AC708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A31515"/>
          <w:sz w:val="18"/>
          <w:szCs w:val="18"/>
          <w:lang w:val="en-SG" w:eastAsia="en-GB"/>
        </w:rPr>
        <w:t>xssdom</w:t>
      </w:r>
      <w:proofErr w:type="spellEnd"/>
    </w:p>
    <w:p w14:paraId="00AB0D3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A31515"/>
          <w:sz w:val="18"/>
          <w:szCs w:val="18"/>
          <w:lang w:val="en-SG" w:eastAsia="en-GB"/>
        </w:rPr>
        <w:t>commandinjection</w:t>
      </w:r>
      <w:proofErr w:type="spellEnd"/>
    </w:p>
    <w:p w14:paraId="3D26495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A31515"/>
          <w:sz w:val="18"/>
          <w:szCs w:val="18"/>
          <w:lang w:val="en-SG" w:eastAsia="en-GB"/>
        </w:rPr>
        <w:t>sqlinjection</w:t>
      </w:r>
      <w:proofErr w:type="spellEnd"/>
    </w:p>
    <w:p w14:paraId="00D8C3C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A31515"/>
          <w:sz w:val="18"/>
          <w:szCs w:val="18"/>
          <w:lang w:val="en-SG" w:eastAsia="en-GB"/>
        </w:rPr>
        <w:t>bruteforce</w:t>
      </w:r>
      <w:proofErr w:type="spellEnd"/>
    </w:p>
    <w:p w14:paraId="16DBBCE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6EABD5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Benign:</w:t>
      </w:r>
    </w:p>
    <w:p w14:paraId="766D91C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647E23B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message</w:t>
      </w:r>
    </w:p>
    <w:p w14:paraId="562E2B2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submit</w:t>
      </w:r>
    </w:p>
    <w:p w14:paraId="44397B8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query</w:t>
      </w:r>
    </w:p>
    <w:p w14:paraId="6C451B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ping</w:t>
      </w:r>
    </w:p>
    <w:p w14:paraId="324A2EF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roofErr w:type="spellStart"/>
      <w:r w:rsidRPr="00AA1FC1">
        <w:rPr>
          <w:rFonts w:ascii="Menlo" w:eastAsia="Times New Roman" w:hAnsi="Menlo" w:cs="Menlo"/>
          <w:color w:val="A31515"/>
          <w:sz w:val="18"/>
          <w:szCs w:val="18"/>
          <w:lang w:val="en-SG" w:eastAsia="en-GB"/>
        </w:rPr>
        <w:t>databaseentry</w:t>
      </w:r>
      <w:proofErr w:type="spellEnd"/>
    </w:p>
    <w:p w14:paraId="62F7CEF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login</w:t>
      </w:r>
    </w:p>
    <w:p w14:paraId="57CB6D1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w:t>
      </w:r>
    </w:p>
    <w:p w14:paraId="3223D36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372196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import</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267F99"/>
          <w:sz w:val="18"/>
          <w:szCs w:val="18"/>
          <w:lang w:val="en-SG" w:eastAsia="en-GB"/>
        </w:rPr>
        <w:t>itertools</w:t>
      </w:r>
      <w:proofErr w:type="spellEnd"/>
    </w:p>
    <w:p w14:paraId="6B44FEA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0EA00A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xssstored</w:t>
      </w:r>
      <w:proofErr w:type="spellEnd"/>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xssreflected</w:t>
      </w:r>
      <w:proofErr w:type="spellEnd"/>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xssdom</w:t>
      </w:r>
      <w:proofErr w:type="spellEnd"/>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commandinjection</w:t>
      </w:r>
      <w:proofErr w:type="spellEnd"/>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sqlinjection</w:t>
      </w:r>
      <w:proofErr w:type="spellEnd"/>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bruteforce</w:t>
      </w:r>
      <w:proofErr w:type="spellEnd"/>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C287C3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1080"/>
          <w:sz w:val="18"/>
          <w:szCs w:val="18"/>
          <w:lang w:val="en-SG" w:eastAsia="en-GB"/>
        </w:rPr>
        <w:t>benign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"message"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"submit"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"query"</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"ping"</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databaseentry</w:t>
      </w:r>
      <w:proofErr w:type="spellEnd"/>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"login"</w:t>
      </w:r>
      <w:r w:rsidRPr="00AA1FC1">
        <w:rPr>
          <w:rFonts w:ascii="Menlo" w:eastAsia="Times New Roman" w:hAnsi="Menlo" w:cs="Menlo"/>
          <w:color w:val="3B3B3B"/>
          <w:sz w:val="18"/>
          <w:szCs w:val="18"/>
          <w:lang w:val="en-SG" w:eastAsia="en-GB"/>
        </w:rPr>
        <w:t>]</w:t>
      </w:r>
    </w:p>
    <w:p w14:paraId="7831E02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C7155B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00FF"/>
          <w:sz w:val="18"/>
          <w:szCs w:val="18"/>
          <w:lang w:val="en-SG" w:eastAsia="en-GB"/>
        </w:rPr>
        <w:t>def</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795E26"/>
          <w:sz w:val="18"/>
          <w:szCs w:val="18"/>
          <w:lang w:val="en-SG" w:eastAsia="en-GB"/>
        </w:rPr>
        <w:t>benign_permutations</w:t>
      </w:r>
      <w:proofErr w:type="spellEnd"/>
      <w:r w:rsidRPr="00AA1FC1">
        <w:rPr>
          <w:rFonts w:ascii="Menlo" w:eastAsia="Times New Roman" w:hAnsi="Menlo" w:cs="Menlo"/>
          <w:color w:val="3B3B3B"/>
          <w:sz w:val="18"/>
          <w:szCs w:val="18"/>
          <w:lang w:val="en-SG" w:eastAsia="en-GB"/>
        </w:rPr>
        <w:t>():</w:t>
      </w:r>
    </w:p>
    <w:p w14:paraId="12F3339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all_perms</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p>
    <w:p w14:paraId="170DF77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i</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range</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795E26"/>
          <w:sz w:val="18"/>
          <w:szCs w:val="18"/>
          <w:lang w:val="en-SG" w:eastAsia="en-GB"/>
        </w:rPr>
        <w:t>len</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benign</w:t>
      </w:r>
      <w:r w:rsidRPr="00AA1FC1">
        <w:rPr>
          <w:rFonts w:ascii="Menlo" w:eastAsia="Times New Roman" w:hAnsi="Menlo" w:cs="Menlo"/>
          <w:color w:val="3B3B3B"/>
          <w:sz w:val="18"/>
          <w:szCs w:val="18"/>
          <w:lang w:val="en-SG" w:eastAsia="en-GB"/>
        </w:rPr>
        <w:t>)):</w:t>
      </w:r>
    </w:p>
    <w:p w14:paraId="0DDBC6D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benign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i</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4367A61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all_perms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extend</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p>
    <w:p w14:paraId="7A5C33A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E3638F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'benign_scenarios.txt'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134A83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all_perms</w:t>
      </w:r>
      <w:proofErr w:type="spellEnd"/>
      <w:r w:rsidRPr="00AA1FC1">
        <w:rPr>
          <w:rFonts w:ascii="Menlo" w:eastAsia="Times New Roman" w:hAnsi="Menlo" w:cs="Menlo"/>
          <w:color w:val="3B3B3B"/>
          <w:sz w:val="18"/>
          <w:szCs w:val="18"/>
          <w:lang w:val="en-SG" w:eastAsia="en-GB"/>
        </w:rPr>
        <w:t>:</w:t>
      </w:r>
    </w:p>
    <w:p w14:paraId="1C25ED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7622433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1B79ADB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608F37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070A40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C514FD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return</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all_perms</w:t>
      </w:r>
      <w:proofErr w:type="spellEnd"/>
    </w:p>
    <w:p w14:paraId="16701CB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660B0BE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00FF"/>
          <w:sz w:val="18"/>
          <w:szCs w:val="18"/>
          <w:lang w:val="en-SG" w:eastAsia="en-GB"/>
        </w:rPr>
        <w:t>def</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795E26"/>
          <w:sz w:val="18"/>
          <w:szCs w:val="18"/>
          <w:lang w:val="en-SG" w:eastAsia="en-GB"/>
        </w:rPr>
        <w:t>malicious_permutations</w:t>
      </w:r>
      <w:proofErr w:type="spellEnd"/>
      <w:r w:rsidRPr="00AA1FC1">
        <w:rPr>
          <w:rFonts w:ascii="Menlo" w:eastAsia="Times New Roman" w:hAnsi="Menlo" w:cs="Menlo"/>
          <w:color w:val="3B3B3B"/>
          <w:sz w:val="18"/>
          <w:szCs w:val="18"/>
          <w:lang w:val="en-SG" w:eastAsia="en-GB"/>
        </w:rPr>
        <w:t>():</w:t>
      </w:r>
    </w:p>
    <w:p w14:paraId="50D53C5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benign</w:t>
      </w:r>
    </w:p>
    <w:p w14:paraId="1F78CD1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0</w:t>
      </w:r>
      <w:r w:rsidRPr="00AA1FC1">
        <w:rPr>
          <w:rFonts w:ascii="Menlo" w:eastAsia="Times New Roman" w:hAnsi="Menlo" w:cs="Menlo"/>
          <w:color w:val="3B3B3B"/>
          <w:sz w:val="18"/>
          <w:szCs w:val="18"/>
          <w:lang w:val="en-SG" w:eastAsia="en-GB"/>
        </w:rPr>
        <w:t>])</w:t>
      </w:r>
    </w:p>
    <w:p w14:paraId="7861C6DF" w14:textId="77777777" w:rsidR="00AA1FC1" w:rsidRPr="00AA1FC1" w:rsidRDefault="00AA1FC1" w:rsidP="00AA1FC1">
      <w:pPr>
        <w:shd w:val="clear" w:color="auto" w:fill="FFFFFF"/>
        <w:spacing w:after="240" w:line="270" w:lineRule="atLeast"/>
        <w:rPr>
          <w:rFonts w:ascii="Menlo" w:eastAsia="Times New Roman" w:hAnsi="Menlo" w:cs="Menlo"/>
          <w:color w:val="3B3B3B"/>
          <w:sz w:val="18"/>
          <w:szCs w:val="18"/>
          <w:lang w:val="en-SG" w:eastAsia="en-GB"/>
        </w:rPr>
      </w:pPr>
    </w:p>
    <w:p w14:paraId="5A17441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 xml:space="preserve">#for </w:t>
      </w:r>
      <w:proofErr w:type="spellStart"/>
      <w:r w:rsidRPr="00AA1FC1">
        <w:rPr>
          <w:rFonts w:ascii="Menlo" w:eastAsia="Times New Roman" w:hAnsi="Menlo" w:cs="Menlo"/>
          <w:color w:val="008000"/>
          <w:sz w:val="18"/>
          <w:szCs w:val="18"/>
          <w:lang w:val="en-SG" w:eastAsia="en-GB"/>
        </w:rPr>
        <w:t>i</w:t>
      </w:r>
      <w:proofErr w:type="spellEnd"/>
      <w:r w:rsidRPr="00AA1FC1">
        <w:rPr>
          <w:rFonts w:ascii="Menlo" w:eastAsia="Times New Roman" w:hAnsi="Menlo" w:cs="Menlo"/>
          <w:color w:val="008000"/>
          <w:sz w:val="18"/>
          <w:szCs w:val="18"/>
          <w:lang w:val="en-SG" w:eastAsia="en-GB"/>
        </w:rPr>
        <w:t xml:space="preserve"> in range(</w:t>
      </w:r>
      <w:proofErr w:type="spellStart"/>
      <w:r w:rsidRPr="00AA1FC1">
        <w:rPr>
          <w:rFonts w:ascii="Menlo" w:eastAsia="Times New Roman" w:hAnsi="Menlo" w:cs="Menlo"/>
          <w:color w:val="008000"/>
          <w:sz w:val="18"/>
          <w:szCs w:val="18"/>
          <w:lang w:val="en-SG" w:eastAsia="en-GB"/>
        </w:rPr>
        <w:t>len</w:t>
      </w:r>
      <w:proofErr w:type="spellEnd"/>
      <w:r w:rsidRPr="00AA1FC1">
        <w:rPr>
          <w:rFonts w:ascii="Menlo" w:eastAsia="Times New Roman" w:hAnsi="Menlo" w:cs="Menlo"/>
          <w:color w:val="008000"/>
          <w:sz w:val="18"/>
          <w:szCs w:val="18"/>
          <w:lang w:val="en-SG" w:eastAsia="en-GB"/>
        </w:rPr>
        <w:t>(mal)):</w:t>
      </w:r>
    </w:p>
    <w:p w14:paraId="499BC93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78826EC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0</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3EE0026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2C857D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ADDF48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3FFB6FD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2BFF0BF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727AA95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6BE772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3EE984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3554FC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AE1AF8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1F169C2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4171C8D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45334BF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5BF6AE8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19262C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7E4888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556257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4E732B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'mal3.txt'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490BDE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5FD29F6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2E39699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B948A6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3C8EE61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511CE0A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5BE4707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65BC603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'mal4.txt'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06C44B5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338C14C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20055ED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91474C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70D1279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2E8031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9CBC80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9C658C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'malextra1.txt'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94819F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4E18EC8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2D35C73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3274A5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155CA80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EA6F10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578A9C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
    <w:p w14:paraId="0115044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remove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0</w:t>
      </w:r>
      <w:r w:rsidRPr="00AA1FC1">
        <w:rPr>
          <w:rFonts w:ascii="Menlo" w:eastAsia="Times New Roman" w:hAnsi="Menlo" w:cs="Menlo"/>
          <w:color w:val="3B3B3B"/>
          <w:sz w:val="18"/>
          <w:szCs w:val="18"/>
          <w:lang w:val="en-SG" w:eastAsia="en-GB"/>
        </w:rPr>
        <w:t>])</w:t>
      </w:r>
    </w:p>
    <w:p w14:paraId="1E52670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5A47FAD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670153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 xml:space="preserve">#for </w:t>
      </w:r>
      <w:proofErr w:type="spellStart"/>
      <w:r w:rsidRPr="00AA1FC1">
        <w:rPr>
          <w:rFonts w:ascii="Menlo" w:eastAsia="Times New Roman" w:hAnsi="Menlo" w:cs="Menlo"/>
          <w:color w:val="008000"/>
          <w:sz w:val="18"/>
          <w:szCs w:val="18"/>
          <w:lang w:val="en-SG" w:eastAsia="en-GB"/>
        </w:rPr>
        <w:t>i</w:t>
      </w:r>
      <w:proofErr w:type="spellEnd"/>
      <w:r w:rsidRPr="00AA1FC1">
        <w:rPr>
          <w:rFonts w:ascii="Menlo" w:eastAsia="Times New Roman" w:hAnsi="Menlo" w:cs="Menlo"/>
          <w:color w:val="008000"/>
          <w:sz w:val="18"/>
          <w:szCs w:val="18"/>
          <w:lang w:val="en-SG" w:eastAsia="en-GB"/>
        </w:rPr>
        <w:t xml:space="preserve"> in range(</w:t>
      </w:r>
      <w:proofErr w:type="spellStart"/>
      <w:r w:rsidRPr="00AA1FC1">
        <w:rPr>
          <w:rFonts w:ascii="Menlo" w:eastAsia="Times New Roman" w:hAnsi="Menlo" w:cs="Menlo"/>
          <w:color w:val="008000"/>
          <w:sz w:val="18"/>
          <w:szCs w:val="18"/>
          <w:lang w:val="en-SG" w:eastAsia="en-GB"/>
        </w:rPr>
        <w:t>len</w:t>
      </w:r>
      <w:proofErr w:type="spellEnd"/>
      <w:r w:rsidRPr="00AA1FC1">
        <w:rPr>
          <w:rFonts w:ascii="Menlo" w:eastAsia="Times New Roman" w:hAnsi="Menlo" w:cs="Menlo"/>
          <w:color w:val="008000"/>
          <w:sz w:val="18"/>
          <w:szCs w:val="18"/>
          <w:lang w:val="en-SG" w:eastAsia="en-GB"/>
        </w:rPr>
        <w:t>(mal)):</w:t>
      </w:r>
    </w:p>
    <w:p w14:paraId="64EBADA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4072FB5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1620767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66CBE5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'mal5.txt'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4CF020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548D61B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4EEB8D6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3D9C073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5CE040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B7C5C3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CEAE9F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B1DD0B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'mal6.txt'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1DBDFB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2B22E31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746E171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3E786FE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D699A5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75359B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3A4C3D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2F95E6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'mal7.txt'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73A76CB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79024D0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6852916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42A1511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41AFF6E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69FF42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16750A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38D8BC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'mal8.txt'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8392AB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34286FE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0E596DA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17CF46E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05DFD31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6B2555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2812D6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0B845E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'malextra2.txt'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585E753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3AC30DE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67F931B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5DF5B27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35CC6FC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EE8D20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4CE1AE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1E9F66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remove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779E2D3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w:t>
      </w:r>
      <w:r w:rsidRPr="00AA1FC1">
        <w:rPr>
          <w:rFonts w:ascii="Menlo" w:eastAsia="Times New Roman" w:hAnsi="Menlo" w:cs="Menlo"/>
          <w:color w:val="3B3B3B"/>
          <w:sz w:val="18"/>
          <w:szCs w:val="18"/>
          <w:lang w:val="en-SG" w:eastAsia="en-GB"/>
        </w:rPr>
        <w:t>])</w:t>
      </w:r>
    </w:p>
    <w:p w14:paraId="0A38D35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10FC9E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 xml:space="preserve">#for </w:t>
      </w:r>
      <w:proofErr w:type="spellStart"/>
      <w:r w:rsidRPr="00AA1FC1">
        <w:rPr>
          <w:rFonts w:ascii="Menlo" w:eastAsia="Times New Roman" w:hAnsi="Menlo" w:cs="Menlo"/>
          <w:color w:val="008000"/>
          <w:sz w:val="18"/>
          <w:szCs w:val="18"/>
          <w:lang w:val="en-SG" w:eastAsia="en-GB"/>
        </w:rPr>
        <w:t>i</w:t>
      </w:r>
      <w:proofErr w:type="spellEnd"/>
      <w:r w:rsidRPr="00AA1FC1">
        <w:rPr>
          <w:rFonts w:ascii="Menlo" w:eastAsia="Times New Roman" w:hAnsi="Menlo" w:cs="Menlo"/>
          <w:color w:val="008000"/>
          <w:sz w:val="18"/>
          <w:szCs w:val="18"/>
          <w:lang w:val="en-SG" w:eastAsia="en-GB"/>
        </w:rPr>
        <w:t xml:space="preserve"> in range(</w:t>
      </w:r>
      <w:proofErr w:type="spellStart"/>
      <w:r w:rsidRPr="00AA1FC1">
        <w:rPr>
          <w:rFonts w:ascii="Menlo" w:eastAsia="Times New Roman" w:hAnsi="Menlo" w:cs="Menlo"/>
          <w:color w:val="008000"/>
          <w:sz w:val="18"/>
          <w:szCs w:val="18"/>
          <w:lang w:val="en-SG" w:eastAsia="en-GB"/>
        </w:rPr>
        <w:t>len</w:t>
      </w:r>
      <w:proofErr w:type="spellEnd"/>
      <w:r w:rsidRPr="00AA1FC1">
        <w:rPr>
          <w:rFonts w:ascii="Menlo" w:eastAsia="Times New Roman" w:hAnsi="Menlo" w:cs="Menlo"/>
          <w:color w:val="008000"/>
          <w:sz w:val="18"/>
          <w:szCs w:val="18"/>
          <w:lang w:val="en-SG" w:eastAsia="en-GB"/>
        </w:rPr>
        <w:t>(mal)):</w:t>
      </w:r>
    </w:p>
    <w:p w14:paraId="15C0957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18325F6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5F81D6B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317197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'mal9.txt'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78382AF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1DD6206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3AA6BA7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294BF19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17F4A6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B57100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60E29D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686711F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'mal10.txt'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5528FEC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20C4090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B9AB2A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18C5509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4B298F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2A2EDD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F8BD84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2F40C7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'mal11.txt'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078EABF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0768C75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59B3A0C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5B2AF1A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1984FF2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E3CC46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C47390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362747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'mal12.txt'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31ACD4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5642D52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5CF8B66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4C7B4B5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310616F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51AC74D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00C791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98F08C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'malextra3.txt'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5F51944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57B393D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F3C2DC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2B3D58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813470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699A19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ED96FA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69D4A4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remove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w:t>
      </w:r>
      <w:r w:rsidRPr="00AA1FC1">
        <w:rPr>
          <w:rFonts w:ascii="Menlo" w:eastAsia="Times New Roman" w:hAnsi="Menlo" w:cs="Menlo"/>
          <w:color w:val="3B3B3B"/>
          <w:sz w:val="18"/>
          <w:szCs w:val="18"/>
          <w:lang w:val="en-SG" w:eastAsia="en-GB"/>
        </w:rPr>
        <w:t>])</w:t>
      </w:r>
    </w:p>
    <w:p w14:paraId="5B37AC9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w:t>
      </w:r>
      <w:r w:rsidRPr="00AA1FC1">
        <w:rPr>
          <w:rFonts w:ascii="Menlo" w:eastAsia="Times New Roman" w:hAnsi="Menlo" w:cs="Menlo"/>
          <w:color w:val="3B3B3B"/>
          <w:sz w:val="18"/>
          <w:szCs w:val="18"/>
          <w:lang w:val="en-SG" w:eastAsia="en-GB"/>
        </w:rPr>
        <w:t>])</w:t>
      </w:r>
    </w:p>
    <w:p w14:paraId="01E4B6B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E420AC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 xml:space="preserve">#for </w:t>
      </w:r>
      <w:proofErr w:type="spellStart"/>
      <w:r w:rsidRPr="00AA1FC1">
        <w:rPr>
          <w:rFonts w:ascii="Menlo" w:eastAsia="Times New Roman" w:hAnsi="Menlo" w:cs="Menlo"/>
          <w:color w:val="008000"/>
          <w:sz w:val="18"/>
          <w:szCs w:val="18"/>
          <w:lang w:val="en-SG" w:eastAsia="en-GB"/>
        </w:rPr>
        <w:t>i</w:t>
      </w:r>
      <w:proofErr w:type="spellEnd"/>
      <w:r w:rsidRPr="00AA1FC1">
        <w:rPr>
          <w:rFonts w:ascii="Menlo" w:eastAsia="Times New Roman" w:hAnsi="Menlo" w:cs="Menlo"/>
          <w:color w:val="008000"/>
          <w:sz w:val="18"/>
          <w:szCs w:val="18"/>
          <w:lang w:val="en-SG" w:eastAsia="en-GB"/>
        </w:rPr>
        <w:t xml:space="preserve"> in range(</w:t>
      </w:r>
      <w:proofErr w:type="spellStart"/>
      <w:r w:rsidRPr="00AA1FC1">
        <w:rPr>
          <w:rFonts w:ascii="Menlo" w:eastAsia="Times New Roman" w:hAnsi="Menlo" w:cs="Menlo"/>
          <w:color w:val="008000"/>
          <w:sz w:val="18"/>
          <w:szCs w:val="18"/>
          <w:lang w:val="en-SG" w:eastAsia="en-GB"/>
        </w:rPr>
        <w:t>len</w:t>
      </w:r>
      <w:proofErr w:type="spellEnd"/>
      <w:r w:rsidRPr="00AA1FC1">
        <w:rPr>
          <w:rFonts w:ascii="Menlo" w:eastAsia="Times New Roman" w:hAnsi="Menlo" w:cs="Menlo"/>
          <w:color w:val="008000"/>
          <w:sz w:val="18"/>
          <w:szCs w:val="18"/>
          <w:lang w:val="en-SG" w:eastAsia="en-GB"/>
        </w:rPr>
        <w:t>(mal)):</w:t>
      </w:r>
    </w:p>
    <w:p w14:paraId="06A46A0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6C83A6E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11A7573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BC8DA2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'mal13.txt'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364E9F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1170C1F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2DCDBF4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4930CB0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FE8E3F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547F601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595291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6564B0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'mal14.txt'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789D03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6D05CB6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259578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87FD4E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B1742E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66DD54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E9CFF2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7F66C7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'mal15.txt'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3ACDD0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39A7A19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6EF008F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99481B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13FF8F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E3E957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1F7B9A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79974C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'mal16.txt'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522234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29B12A7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0CB7343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B5A9D5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0E52BC0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704B6B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AE206E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C2EF0B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'malextra4.txt'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6FD60D9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01D4945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534C1E9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2A3E047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83DF48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BDB2B8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522181E7" w14:textId="77777777" w:rsidR="00AA1FC1" w:rsidRPr="00AA1FC1" w:rsidRDefault="00AA1FC1" w:rsidP="00AA1FC1">
      <w:pPr>
        <w:shd w:val="clear" w:color="auto" w:fill="FFFFFF"/>
        <w:spacing w:after="240" w:line="270" w:lineRule="atLeast"/>
        <w:rPr>
          <w:rFonts w:ascii="Menlo" w:eastAsia="Times New Roman" w:hAnsi="Menlo" w:cs="Menlo"/>
          <w:color w:val="3B3B3B"/>
          <w:sz w:val="18"/>
          <w:szCs w:val="18"/>
          <w:lang w:val="en-SG" w:eastAsia="en-GB"/>
        </w:rPr>
      </w:pPr>
    </w:p>
    <w:p w14:paraId="6A816D0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remove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w:t>
      </w:r>
      <w:r w:rsidRPr="00AA1FC1">
        <w:rPr>
          <w:rFonts w:ascii="Menlo" w:eastAsia="Times New Roman" w:hAnsi="Menlo" w:cs="Menlo"/>
          <w:color w:val="3B3B3B"/>
          <w:sz w:val="18"/>
          <w:szCs w:val="18"/>
          <w:lang w:val="en-SG" w:eastAsia="en-GB"/>
        </w:rPr>
        <w:t>])</w:t>
      </w:r>
    </w:p>
    <w:p w14:paraId="0240BE4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w:t>
      </w:r>
      <w:r w:rsidRPr="00AA1FC1">
        <w:rPr>
          <w:rFonts w:ascii="Menlo" w:eastAsia="Times New Roman" w:hAnsi="Menlo" w:cs="Menlo"/>
          <w:color w:val="3B3B3B"/>
          <w:sz w:val="18"/>
          <w:szCs w:val="18"/>
          <w:lang w:val="en-SG" w:eastAsia="en-GB"/>
        </w:rPr>
        <w:t>])</w:t>
      </w:r>
    </w:p>
    <w:p w14:paraId="08CF57C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566F51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 xml:space="preserve">#for </w:t>
      </w:r>
      <w:proofErr w:type="spellStart"/>
      <w:r w:rsidRPr="00AA1FC1">
        <w:rPr>
          <w:rFonts w:ascii="Menlo" w:eastAsia="Times New Roman" w:hAnsi="Menlo" w:cs="Menlo"/>
          <w:color w:val="008000"/>
          <w:sz w:val="18"/>
          <w:szCs w:val="18"/>
          <w:lang w:val="en-SG" w:eastAsia="en-GB"/>
        </w:rPr>
        <w:t>i</w:t>
      </w:r>
      <w:proofErr w:type="spellEnd"/>
      <w:r w:rsidRPr="00AA1FC1">
        <w:rPr>
          <w:rFonts w:ascii="Menlo" w:eastAsia="Times New Roman" w:hAnsi="Menlo" w:cs="Menlo"/>
          <w:color w:val="008000"/>
          <w:sz w:val="18"/>
          <w:szCs w:val="18"/>
          <w:lang w:val="en-SG" w:eastAsia="en-GB"/>
        </w:rPr>
        <w:t xml:space="preserve"> in range(</w:t>
      </w:r>
      <w:proofErr w:type="spellStart"/>
      <w:r w:rsidRPr="00AA1FC1">
        <w:rPr>
          <w:rFonts w:ascii="Menlo" w:eastAsia="Times New Roman" w:hAnsi="Menlo" w:cs="Menlo"/>
          <w:color w:val="008000"/>
          <w:sz w:val="18"/>
          <w:szCs w:val="18"/>
          <w:lang w:val="en-SG" w:eastAsia="en-GB"/>
        </w:rPr>
        <w:t>len</w:t>
      </w:r>
      <w:proofErr w:type="spellEnd"/>
      <w:r w:rsidRPr="00AA1FC1">
        <w:rPr>
          <w:rFonts w:ascii="Menlo" w:eastAsia="Times New Roman" w:hAnsi="Menlo" w:cs="Menlo"/>
          <w:color w:val="008000"/>
          <w:sz w:val="18"/>
          <w:szCs w:val="18"/>
          <w:lang w:val="en-SG" w:eastAsia="en-GB"/>
        </w:rPr>
        <w:t>(mal)):</w:t>
      </w:r>
    </w:p>
    <w:p w14:paraId="29D539A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7410AE9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3F07AC6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46E4BD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'mal17.txt'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365FDE6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16E30B5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F36520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1F6DA4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76216F1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BAF011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3C9FAB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76A4283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'mal18.txt'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12A7380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341DE01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792A302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28781D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038E192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D6808D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B2917B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27FDD6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'mal19.txt'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E5DF0B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04E97C9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0C5CB4D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5B91B69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001620E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BF8652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334C737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6F6607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'mal20.txt'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04E0877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34B96A7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48375F8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0F59A72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7D6D369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1D5038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lastRenderedPageBreak/>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3F4E11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46C8F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'malextra5.txt'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73D70C6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1C04FCA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065D75F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4A82B89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13F0D72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97B63B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DAC335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239CF9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remove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w:t>
      </w:r>
      <w:r w:rsidRPr="00AA1FC1">
        <w:rPr>
          <w:rFonts w:ascii="Menlo" w:eastAsia="Times New Roman" w:hAnsi="Menlo" w:cs="Menlo"/>
          <w:color w:val="3B3B3B"/>
          <w:sz w:val="18"/>
          <w:szCs w:val="18"/>
          <w:lang w:val="en-SG" w:eastAsia="en-GB"/>
        </w:rPr>
        <w:t>])</w:t>
      </w:r>
    </w:p>
    <w:p w14:paraId="3EDCD46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append</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5</w:t>
      </w:r>
      <w:r w:rsidRPr="00AA1FC1">
        <w:rPr>
          <w:rFonts w:ascii="Menlo" w:eastAsia="Times New Roman" w:hAnsi="Menlo" w:cs="Menlo"/>
          <w:color w:val="3B3B3B"/>
          <w:sz w:val="18"/>
          <w:szCs w:val="18"/>
          <w:lang w:val="en-SG" w:eastAsia="en-GB"/>
        </w:rPr>
        <w:t>])</w:t>
      </w:r>
    </w:p>
    <w:p w14:paraId="38CD4E6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744CCB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8000"/>
          <w:sz w:val="18"/>
          <w:szCs w:val="18"/>
          <w:lang w:val="en-SG" w:eastAsia="en-GB"/>
        </w:rPr>
        <w:t xml:space="preserve">#for </w:t>
      </w:r>
      <w:proofErr w:type="spellStart"/>
      <w:r w:rsidRPr="00AA1FC1">
        <w:rPr>
          <w:rFonts w:ascii="Menlo" w:eastAsia="Times New Roman" w:hAnsi="Menlo" w:cs="Menlo"/>
          <w:color w:val="008000"/>
          <w:sz w:val="18"/>
          <w:szCs w:val="18"/>
          <w:lang w:val="en-SG" w:eastAsia="en-GB"/>
        </w:rPr>
        <w:t>i</w:t>
      </w:r>
      <w:proofErr w:type="spellEnd"/>
      <w:r w:rsidRPr="00AA1FC1">
        <w:rPr>
          <w:rFonts w:ascii="Menlo" w:eastAsia="Times New Roman" w:hAnsi="Menlo" w:cs="Menlo"/>
          <w:color w:val="008000"/>
          <w:sz w:val="18"/>
          <w:szCs w:val="18"/>
          <w:lang w:val="en-SG" w:eastAsia="en-GB"/>
        </w:rPr>
        <w:t xml:space="preserve"> in range(</w:t>
      </w:r>
      <w:proofErr w:type="spellStart"/>
      <w:r w:rsidRPr="00AA1FC1">
        <w:rPr>
          <w:rFonts w:ascii="Menlo" w:eastAsia="Times New Roman" w:hAnsi="Menlo" w:cs="Menlo"/>
          <w:color w:val="008000"/>
          <w:sz w:val="18"/>
          <w:szCs w:val="18"/>
          <w:lang w:val="en-SG" w:eastAsia="en-GB"/>
        </w:rPr>
        <w:t>len</w:t>
      </w:r>
      <w:proofErr w:type="spellEnd"/>
      <w:r w:rsidRPr="00AA1FC1">
        <w:rPr>
          <w:rFonts w:ascii="Menlo" w:eastAsia="Times New Roman" w:hAnsi="Menlo" w:cs="Menlo"/>
          <w:color w:val="008000"/>
          <w:sz w:val="18"/>
          <w:szCs w:val="18"/>
          <w:lang w:val="en-SG" w:eastAsia="en-GB"/>
        </w:rPr>
        <w:t>(mal)):</w:t>
      </w:r>
    </w:p>
    <w:p w14:paraId="656E240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list</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267F99"/>
          <w:sz w:val="18"/>
          <w:szCs w:val="18"/>
          <w:lang w:val="en-SG" w:eastAsia="en-GB"/>
        </w:rPr>
        <w:t>itertools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permutations</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mal</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98658"/>
          <w:sz w:val="18"/>
          <w:szCs w:val="18"/>
          <w:lang w:val="en-SG" w:eastAsia="en-GB"/>
        </w:rPr>
        <w:t>7</w:t>
      </w:r>
      <w:r w:rsidRPr="00AA1FC1">
        <w:rPr>
          <w:rFonts w:ascii="Menlo" w:eastAsia="Times New Roman" w:hAnsi="Menlo" w:cs="Menlo"/>
          <w:color w:val="3B3B3B"/>
          <w:sz w:val="18"/>
          <w:szCs w:val="18"/>
          <w:lang w:val="en-SG" w:eastAsia="en-GB"/>
        </w:rPr>
        <w:t>))</w:t>
      </w:r>
    </w:p>
    <w:p w14:paraId="4D6A00E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malicious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5</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FF"/>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x</w:t>
      </w:r>
      <w:r w:rsidRPr="00AA1FC1">
        <w:rPr>
          <w:rFonts w:ascii="Menlo" w:eastAsia="Times New Roman" w:hAnsi="Menlo" w:cs="Menlo"/>
          <w:color w:val="3B3B3B"/>
          <w:sz w:val="18"/>
          <w:szCs w:val="18"/>
          <w:lang w:val="en-SG" w:eastAsia="en-GB"/>
        </w:rPr>
        <w:t>]</w:t>
      </w:r>
    </w:p>
    <w:p w14:paraId="76B28E1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B02DEB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'mal21.txt'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7826761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400</w:t>
      </w:r>
      <w:r w:rsidRPr="00AA1FC1">
        <w:rPr>
          <w:rFonts w:ascii="Menlo" w:eastAsia="Times New Roman" w:hAnsi="Menlo" w:cs="Menlo"/>
          <w:color w:val="3B3B3B"/>
          <w:sz w:val="18"/>
          <w:szCs w:val="18"/>
          <w:lang w:val="en-SG" w:eastAsia="en-GB"/>
        </w:rPr>
        <w:t>]:</w:t>
      </w:r>
    </w:p>
    <w:p w14:paraId="768CE38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601EBC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2BF894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9038F3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89AF47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BA098B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B0FCC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'mal22.txt'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08325A0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1400</w:t>
      </w:r>
      <w:r w:rsidRPr="00AA1FC1">
        <w:rPr>
          <w:rFonts w:ascii="Menlo" w:eastAsia="Times New Roman" w:hAnsi="Menlo" w:cs="Menlo"/>
          <w:color w:val="3B3B3B"/>
          <w:sz w:val="18"/>
          <w:szCs w:val="18"/>
          <w:lang w:val="en-SG" w:eastAsia="en-GB"/>
        </w:rPr>
        <w:t>]:</w:t>
      </w:r>
    </w:p>
    <w:p w14:paraId="0EB3A28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1C6F819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7CCB688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2276DC3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4EBE31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8745F9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138338F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'mal23.txt'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2C2BFAF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3600</w:t>
      </w:r>
      <w:r w:rsidRPr="00AA1FC1">
        <w:rPr>
          <w:rFonts w:ascii="Menlo" w:eastAsia="Times New Roman" w:hAnsi="Menlo" w:cs="Menlo"/>
          <w:color w:val="3B3B3B"/>
          <w:sz w:val="18"/>
          <w:szCs w:val="18"/>
          <w:lang w:val="en-SG" w:eastAsia="en-GB"/>
        </w:rPr>
        <w:t>]:</w:t>
      </w:r>
    </w:p>
    <w:p w14:paraId="2E46F2C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72DB8B9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6B87D40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54DE3A8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6C7938F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18B64B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BA3025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'mal24.txt'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179E93B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4200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4600</w:t>
      </w:r>
      <w:r w:rsidRPr="00AA1FC1">
        <w:rPr>
          <w:rFonts w:ascii="Menlo" w:eastAsia="Times New Roman" w:hAnsi="Menlo" w:cs="Menlo"/>
          <w:color w:val="3B3B3B"/>
          <w:sz w:val="18"/>
          <w:szCs w:val="18"/>
          <w:lang w:val="en-SG" w:eastAsia="en-GB"/>
        </w:rPr>
        <w:t>]:</w:t>
      </w:r>
    </w:p>
    <w:p w14:paraId="3996727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5BB1C03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4D27729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7D63F3A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7E88387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AEB40C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E206BB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'malextra6.txt'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7CD0C3A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perms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2000</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98658"/>
          <w:sz w:val="18"/>
          <w:szCs w:val="18"/>
          <w:lang w:val="en-SG" w:eastAsia="en-GB"/>
        </w:rPr>
        <w:t>2400</w:t>
      </w:r>
      <w:r w:rsidRPr="00AA1FC1">
        <w:rPr>
          <w:rFonts w:ascii="Menlo" w:eastAsia="Times New Roman" w:hAnsi="Menlo" w:cs="Menlo"/>
          <w:color w:val="3B3B3B"/>
          <w:sz w:val="18"/>
          <w:szCs w:val="18"/>
          <w:lang w:val="en-SG" w:eastAsia="en-GB"/>
        </w:rPr>
        <w:t>]:</w:t>
      </w:r>
    </w:p>
    <w:p w14:paraId="6FF014F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p>
    <w:p w14:paraId="68616CC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w:t>
      </w:r>
    </w:p>
    <w:p w14:paraId="7C97ADF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action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098658"/>
          <w:sz w:val="18"/>
          <w:szCs w:val="18"/>
          <w:lang w:val="en-SG" w:eastAsia="en-GB"/>
        </w:rPr>
        <w:t>1</w:t>
      </w:r>
      <w:r w:rsidRPr="00AA1FC1">
        <w:rPr>
          <w:rFonts w:ascii="Menlo" w:eastAsia="Times New Roman" w:hAnsi="Menlo" w:cs="Menlo"/>
          <w:color w:val="3B3B3B"/>
          <w:sz w:val="18"/>
          <w:szCs w:val="18"/>
          <w:lang w:val="en-SG" w:eastAsia="en-GB"/>
        </w:rPr>
        <w:t>]):</w:t>
      </w:r>
    </w:p>
    <w:p w14:paraId="61F8DC9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333E8E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197B6B9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EDA7E9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00FF"/>
          <w:sz w:val="18"/>
          <w:szCs w:val="18"/>
          <w:lang w:val="en-SG" w:eastAsia="en-GB"/>
        </w:rPr>
        <w:t>def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main</w:t>
      </w:r>
      <w:r w:rsidRPr="00AA1FC1">
        <w:rPr>
          <w:rFonts w:ascii="Menlo" w:eastAsia="Times New Roman" w:hAnsi="Menlo" w:cs="Menlo"/>
          <w:color w:val="3B3B3B"/>
          <w:sz w:val="18"/>
          <w:szCs w:val="18"/>
          <w:lang w:val="en-SG" w:eastAsia="en-GB"/>
        </w:rPr>
        <w:t>():</w:t>
      </w:r>
    </w:p>
    <w:p w14:paraId="0F37CD7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795E26"/>
          <w:sz w:val="18"/>
          <w:szCs w:val="18"/>
          <w:lang w:val="en-SG" w:eastAsia="en-GB"/>
        </w:rPr>
        <w:t>benign_permutations</w:t>
      </w:r>
      <w:proofErr w:type="spellEnd"/>
      <w:r w:rsidRPr="00AA1FC1">
        <w:rPr>
          <w:rFonts w:ascii="Menlo" w:eastAsia="Times New Roman" w:hAnsi="Menlo" w:cs="Menlo"/>
          <w:color w:val="3B3B3B"/>
          <w:sz w:val="18"/>
          <w:szCs w:val="18"/>
          <w:lang w:val="en-SG" w:eastAsia="en-GB"/>
        </w:rPr>
        <w:t>()</w:t>
      </w:r>
    </w:p>
    <w:p w14:paraId="6AD2EB5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795E26"/>
          <w:sz w:val="18"/>
          <w:szCs w:val="18"/>
          <w:lang w:val="en-SG" w:eastAsia="en-GB"/>
        </w:rPr>
        <w:t>malicious_permutations</w:t>
      </w:r>
      <w:proofErr w:type="spellEnd"/>
      <w:r w:rsidRPr="00AA1FC1">
        <w:rPr>
          <w:rFonts w:ascii="Menlo" w:eastAsia="Times New Roman" w:hAnsi="Menlo" w:cs="Menlo"/>
          <w:color w:val="3B3B3B"/>
          <w:sz w:val="18"/>
          <w:szCs w:val="18"/>
          <w:lang w:val="en-SG" w:eastAsia="en-GB"/>
        </w:rPr>
        <w:t>()</w:t>
      </w:r>
    </w:p>
    <w:p w14:paraId="389AFB3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2CA33C1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__name__</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"__main__"</w:t>
      </w:r>
      <w:r w:rsidRPr="00AA1FC1">
        <w:rPr>
          <w:rFonts w:ascii="Menlo" w:eastAsia="Times New Roman" w:hAnsi="Menlo" w:cs="Menlo"/>
          <w:color w:val="3B3B3B"/>
          <w:sz w:val="18"/>
          <w:szCs w:val="18"/>
          <w:lang w:val="en-SG" w:eastAsia="en-GB"/>
        </w:rPr>
        <w:t>:</w:t>
      </w:r>
    </w:p>
    <w:p w14:paraId="0D44845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main</w:t>
      </w:r>
      <w:r w:rsidRPr="00AA1FC1">
        <w:rPr>
          <w:rFonts w:ascii="Menlo" w:eastAsia="Times New Roman" w:hAnsi="Menlo" w:cs="Menlo"/>
          <w:color w:val="3B3B3B"/>
          <w:sz w:val="18"/>
          <w:szCs w:val="18"/>
          <w:lang w:val="en-SG" w:eastAsia="en-GB"/>
        </w:rPr>
        <w:t>()</w:t>
      </w:r>
    </w:p>
    <w:p w14:paraId="1896A70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342B18C" w14:textId="77777777" w:rsidR="00AA1FC1" w:rsidRDefault="00AA1FC1">
      <w:pPr>
        <w:rPr>
          <w:rFonts w:asciiTheme="majorHAnsi" w:eastAsiaTheme="majorEastAsia" w:hAnsiTheme="majorHAnsi" w:cstheme="majorBidi"/>
          <w:color w:val="365F91" w:themeColor="accent1" w:themeShade="BF"/>
          <w:sz w:val="26"/>
          <w:szCs w:val="26"/>
          <w:lang w:val="en-SG"/>
        </w:rPr>
      </w:pPr>
      <w:r>
        <w:rPr>
          <w:lang w:val="en-SG"/>
        </w:rPr>
        <w:br w:type="page"/>
      </w:r>
    </w:p>
    <w:p w14:paraId="12029D17" w14:textId="0D189617" w:rsidR="00AA1FC1" w:rsidRDefault="00AA1FC1" w:rsidP="00AA1FC1">
      <w:pPr>
        <w:pStyle w:val="Heading2"/>
        <w:rPr>
          <w:lang w:val="en-SG"/>
        </w:rPr>
      </w:pPr>
      <w:bookmarkStart w:id="100" w:name="_Toc192751267"/>
      <w:r>
        <w:rPr>
          <w:lang w:val="en-SG"/>
        </w:rPr>
        <w:lastRenderedPageBreak/>
        <w:t>Flurry Automation</w:t>
      </w:r>
      <w:bookmarkEnd w:id="100"/>
    </w:p>
    <w:p w14:paraId="6DA5CADC"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import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267F99"/>
          <w:sz w:val="18"/>
          <w:szCs w:val="18"/>
          <w:lang w:val="en-SG" w:eastAsia="en-GB"/>
        </w:rPr>
        <w:t>subprocess</w:t>
      </w:r>
    </w:p>
    <w:p w14:paraId="0C6446A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import</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267F99"/>
          <w:sz w:val="18"/>
          <w:szCs w:val="18"/>
          <w:lang w:val="en-SG" w:eastAsia="en-GB"/>
        </w:rPr>
        <w:t>os</w:t>
      </w:r>
      <w:proofErr w:type="spellEnd"/>
    </w:p>
    <w:p w14:paraId="7DF6F0F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import</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267F99"/>
          <w:sz w:val="18"/>
          <w:szCs w:val="18"/>
          <w:lang w:val="en-SG" w:eastAsia="en-GB"/>
        </w:rPr>
        <w:t>shutil</w:t>
      </w:r>
      <w:proofErr w:type="spellEnd"/>
    </w:p>
    <w:p w14:paraId="0588444D" w14:textId="64C16A19"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from</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267F99"/>
          <w:sz w:val="18"/>
          <w:szCs w:val="18"/>
          <w:lang w:val="en-SG" w:eastAsia="en-GB"/>
        </w:rPr>
        <w:t>tqdm</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import</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267F99"/>
          <w:sz w:val="18"/>
          <w:szCs w:val="18"/>
          <w:lang w:val="en-SG" w:eastAsia="en-GB"/>
        </w:rPr>
        <w:t>tqdm</w:t>
      </w:r>
      <w:proofErr w:type="spellEnd"/>
    </w:p>
    <w:p w14:paraId="57B0F365"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3A76571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00FF"/>
          <w:sz w:val="18"/>
          <w:szCs w:val="18"/>
          <w:lang w:val="en-SG" w:eastAsia="en-GB"/>
        </w:rPr>
        <w:t>def</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795E26"/>
          <w:sz w:val="18"/>
          <w:szCs w:val="18"/>
          <w:lang w:val="en-SG" w:eastAsia="en-GB"/>
        </w:rPr>
        <w:t>flurry_webserver</w:t>
      </w:r>
      <w:proofErr w:type="spellEnd"/>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001080"/>
          <w:sz w:val="18"/>
          <w:szCs w:val="18"/>
          <w:lang w:val="en-SG" w:eastAsia="en-GB"/>
        </w:rPr>
        <w:t>input_scenario</w:t>
      </w:r>
      <w:proofErr w:type="spellEnd"/>
      <w:r w:rsidRPr="00AA1FC1">
        <w:rPr>
          <w:rFonts w:ascii="Menlo" w:eastAsia="Times New Roman" w:hAnsi="Menlo" w:cs="Menlo"/>
          <w:color w:val="3B3B3B"/>
          <w:sz w:val="18"/>
          <w:szCs w:val="18"/>
          <w:lang w:val="en-SG" w:eastAsia="en-GB"/>
        </w:rPr>
        <w:t>):</w:t>
      </w:r>
    </w:p>
    <w:p w14:paraId="68F7C85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p>
    <w:p w14:paraId="04CCF01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 xml:space="preserve">    Executes the webserver script with the given input scenario.</w:t>
      </w:r>
    </w:p>
    <w:p w14:paraId="4524922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31515"/>
          <w:sz w:val="18"/>
          <w:szCs w:val="18"/>
          <w:lang w:val="en-SG" w:eastAsia="en-GB"/>
        </w:rPr>
        <w:t xml:space="preserve">    """</w:t>
      </w:r>
    </w:p>
    <w:p w14:paraId="2708BC0A"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p</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267F99"/>
          <w:sz w:val="18"/>
          <w:szCs w:val="18"/>
          <w:lang w:val="en-SG" w:eastAsia="en-GB"/>
        </w:rPr>
        <w:t>subprocess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267F99"/>
          <w:sz w:val="18"/>
          <w:szCs w:val="18"/>
          <w:lang w:val="en-SG" w:eastAsia="en-GB"/>
        </w:rPr>
        <w:t>Popen</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A31515"/>
          <w:sz w:val="18"/>
          <w:szCs w:val="18"/>
          <w:lang w:val="en-SG" w:eastAsia="en-GB"/>
        </w:rPr>
        <w:t>'python'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'webserver.py'</w:t>
      </w:r>
      <w:r w:rsidRPr="00AA1FC1">
        <w:rPr>
          <w:rFonts w:ascii="Menlo" w:eastAsia="Times New Roman" w:hAnsi="Menlo" w:cs="Menlo"/>
          <w:color w:val="3B3B3B"/>
          <w:sz w:val="18"/>
          <w:szCs w:val="18"/>
          <w:lang w:val="en-SG" w:eastAsia="en-GB"/>
        </w:rPr>
        <w:t xml:space="preserve">], </w:t>
      </w:r>
    </w:p>
    <w:p w14:paraId="1522907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stdin</w:t>
      </w:r>
      <w:r w:rsidRPr="00AA1FC1">
        <w:rPr>
          <w:rFonts w:ascii="Menlo" w:eastAsia="Times New Roman" w:hAnsi="Menlo" w:cs="Menlo"/>
          <w:color w:val="000000"/>
          <w:sz w:val="18"/>
          <w:szCs w:val="18"/>
          <w:lang w:val="en-SG" w:eastAsia="en-GB"/>
        </w:rPr>
        <w:t>=</w:t>
      </w:r>
      <w:proofErr w:type="spellStart"/>
      <w:r w:rsidRPr="00AA1FC1">
        <w:rPr>
          <w:rFonts w:ascii="Menlo" w:eastAsia="Times New Roman" w:hAnsi="Menlo" w:cs="Menlo"/>
          <w:color w:val="267F99"/>
          <w:sz w:val="18"/>
          <w:szCs w:val="18"/>
          <w:lang w:val="en-SG" w:eastAsia="en-GB"/>
        </w:rPr>
        <w:t>subprocess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PIPE</w:t>
      </w:r>
      <w:proofErr w:type="spellEnd"/>
      <w:r w:rsidRPr="00AA1FC1">
        <w:rPr>
          <w:rFonts w:ascii="Menlo" w:eastAsia="Times New Roman" w:hAnsi="Menlo" w:cs="Menlo"/>
          <w:color w:val="3B3B3B"/>
          <w:sz w:val="18"/>
          <w:szCs w:val="18"/>
          <w:lang w:val="en-SG" w:eastAsia="en-GB"/>
        </w:rPr>
        <w:t xml:space="preserve">, </w:t>
      </w:r>
    </w:p>
    <w:p w14:paraId="6A0E08D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stdout</w:t>
      </w:r>
      <w:proofErr w:type="spellEnd"/>
      <w:r w:rsidRPr="00AA1FC1">
        <w:rPr>
          <w:rFonts w:ascii="Menlo" w:eastAsia="Times New Roman" w:hAnsi="Menlo" w:cs="Menlo"/>
          <w:color w:val="000000"/>
          <w:sz w:val="18"/>
          <w:szCs w:val="18"/>
          <w:lang w:val="en-SG" w:eastAsia="en-GB"/>
        </w:rPr>
        <w:t>=</w:t>
      </w:r>
      <w:proofErr w:type="spellStart"/>
      <w:r w:rsidRPr="00AA1FC1">
        <w:rPr>
          <w:rFonts w:ascii="Menlo" w:eastAsia="Times New Roman" w:hAnsi="Menlo" w:cs="Menlo"/>
          <w:color w:val="267F99"/>
          <w:sz w:val="18"/>
          <w:szCs w:val="18"/>
          <w:lang w:val="en-SG" w:eastAsia="en-GB"/>
        </w:rPr>
        <w:t>subprocess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PIPE</w:t>
      </w:r>
      <w:proofErr w:type="spellEnd"/>
      <w:r w:rsidRPr="00AA1FC1">
        <w:rPr>
          <w:rFonts w:ascii="Menlo" w:eastAsia="Times New Roman" w:hAnsi="Menlo" w:cs="Menlo"/>
          <w:color w:val="3B3B3B"/>
          <w:sz w:val="18"/>
          <w:szCs w:val="18"/>
          <w:lang w:val="en-SG" w:eastAsia="en-GB"/>
        </w:rPr>
        <w:t>,</w:t>
      </w:r>
    </w:p>
    <w:p w14:paraId="3775FC7E"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stderr</w:t>
      </w:r>
      <w:r w:rsidRPr="00AA1FC1">
        <w:rPr>
          <w:rFonts w:ascii="Menlo" w:eastAsia="Times New Roman" w:hAnsi="Menlo" w:cs="Menlo"/>
          <w:color w:val="000000"/>
          <w:sz w:val="18"/>
          <w:szCs w:val="18"/>
          <w:lang w:val="en-SG" w:eastAsia="en-GB"/>
        </w:rPr>
        <w:t>=</w:t>
      </w:r>
      <w:proofErr w:type="spellStart"/>
      <w:r w:rsidRPr="00AA1FC1">
        <w:rPr>
          <w:rFonts w:ascii="Menlo" w:eastAsia="Times New Roman" w:hAnsi="Menlo" w:cs="Menlo"/>
          <w:color w:val="267F99"/>
          <w:sz w:val="18"/>
          <w:szCs w:val="18"/>
          <w:lang w:val="en-SG" w:eastAsia="en-GB"/>
        </w:rPr>
        <w:t>subprocess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PIPE</w:t>
      </w:r>
      <w:proofErr w:type="spellEnd"/>
      <w:r w:rsidRPr="00AA1FC1">
        <w:rPr>
          <w:rFonts w:ascii="Menlo" w:eastAsia="Times New Roman" w:hAnsi="Menlo" w:cs="Menlo"/>
          <w:color w:val="3B3B3B"/>
          <w:sz w:val="18"/>
          <w:szCs w:val="18"/>
          <w:lang w:val="en-SG" w:eastAsia="en-GB"/>
        </w:rPr>
        <w:t xml:space="preserve">, </w:t>
      </w:r>
    </w:p>
    <w:p w14:paraId="55E5862A" w14:textId="6C74A28F"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encoding</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A31515"/>
          <w:sz w:val="18"/>
          <w:szCs w:val="18"/>
          <w:lang w:val="en-SG" w:eastAsia="en-GB"/>
        </w:rPr>
        <w:t>'utf8'</w:t>
      </w:r>
      <w:r w:rsidRPr="00AA1FC1">
        <w:rPr>
          <w:rFonts w:ascii="Menlo" w:eastAsia="Times New Roman" w:hAnsi="Menlo" w:cs="Menlo"/>
          <w:color w:val="3B3B3B"/>
          <w:sz w:val="18"/>
          <w:szCs w:val="18"/>
          <w:lang w:val="en-SG" w:eastAsia="en-GB"/>
        </w:rPr>
        <w:t>)</w:t>
      </w:r>
    </w:p>
    <w:p w14:paraId="27D255D1" w14:textId="30A1FC63"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output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error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p</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communicate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input</w:t>
      </w:r>
      <w:r w:rsidRPr="00AA1FC1">
        <w:rPr>
          <w:rFonts w:ascii="Menlo" w:eastAsia="Times New Roman" w:hAnsi="Menlo" w:cs="Menlo"/>
          <w:color w:val="000000"/>
          <w:sz w:val="18"/>
          <w:szCs w:val="18"/>
          <w:lang w:val="en-SG" w:eastAsia="en-GB"/>
        </w:rPr>
        <w:t>=</w:t>
      </w:r>
      <w:proofErr w:type="spellStart"/>
      <w:r w:rsidRPr="00AA1FC1">
        <w:rPr>
          <w:rFonts w:ascii="Menlo" w:eastAsia="Times New Roman" w:hAnsi="Menlo" w:cs="Menlo"/>
          <w:color w:val="001080"/>
          <w:sz w:val="18"/>
          <w:szCs w:val="18"/>
          <w:lang w:val="en-SG" w:eastAsia="en-GB"/>
        </w:rPr>
        <w:t>input_scenario</w:t>
      </w:r>
      <w:proofErr w:type="spellEnd"/>
      <w:r w:rsidRPr="00AA1FC1">
        <w:rPr>
          <w:rFonts w:ascii="Menlo" w:eastAsia="Times New Roman" w:hAnsi="Menlo" w:cs="Menlo"/>
          <w:color w:val="3B3B3B"/>
          <w:sz w:val="18"/>
          <w:szCs w:val="18"/>
          <w:lang w:val="en-SG" w:eastAsia="en-GB"/>
        </w:rPr>
        <w:t>)</w:t>
      </w:r>
    </w:p>
    <w:p w14:paraId="4B32F4D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return</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output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error</w:t>
      </w:r>
    </w:p>
    <w:p w14:paraId="7CE8962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01D453A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0000FF"/>
          <w:sz w:val="18"/>
          <w:szCs w:val="18"/>
          <w:lang w:val="en-SG" w:eastAsia="en-GB"/>
        </w:rPr>
        <w:t>def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main</w:t>
      </w:r>
      <w:r w:rsidRPr="00AA1FC1">
        <w:rPr>
          <w:rFonts w:ascii="Menlo" w:eastAsia="Times New Roman" w:hAnsi="Menlo" w:cs="Menlo"/>
          <w:color w:val="3B3B3B"/>
          <w:sz w:val="18"/>
          <w:szCs w:val="18"/>
          <w:lang w:val="en-SG" w:eastAsia="en-GB"/>
        </w:rPr>
        <w:t>():</w:t>
      </w:r>
    </w:p>
    <w:p w14:paraId="4999AAB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suffix</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"1</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1</w:t>
      </w:r>
      <w:r w:rsidRPr="00AA1FC1">
        <w:rPr>
          <w:rFonts w:ascii="Menlo" w:eastAsia="Times New Roman" w:hAnsi="Menlo" w:cs="Menlo"/>
          <w:color w:val="EE0000"/>
          <w:sz w:val="18"/>
          <w:szCs w:val="18"/>
          <w:lang w:val="en-SG" w:eastAsia="en-GB"/>
        </w:rPr>
        <w:t>\</w:t>
      </w:r>
      <w:proofErr w:type="spellStart"/>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f</w:t>
      </w:r>
      <w:proofErr w:type="spellEnd"/>
      <w:r w:rsidRPr="00AA1FC1">
        <w:rPr>
          <w:rFonts w:ascii="Menlo" w:eastAsia="Times New Roman" w:hAnsi="Menlo" w:cs="Menlo"/>
          <w:color w:val="EE0000"/>
          <w:sz w:val="18"/>
          <w:szCs w:val="18"/>
          <w:lang w:val="en-SG" w:eastAsia="en-GB"/>
        </w:rPr>
        <w:t>\</w:t>
      </w:r>
      <w:proofErr w:type="spellStart"/>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f</w:t>
      </w:r>
      <w:proofErr w:type="spellEnd"/>
      <w:r w:rsidRPr="00AA1FC1">
        <w:rPr>
          <w:rFonts w:ascii="Menlo" w:eastAsia="Times New Roman" w:hAnsi="Menlo" w:cs="Menlo"/>
          <w:color w:val="A31515"/>
          <w:sz w:val="18"/>
          <w:szCs w:val="18"/>
          <w:lang w:val="en-SG" w:eastAsia="en-GB"/>
        </w:rPr>
        <w:t>"</w:t>
      </w:r>
    </w:p>
    <w:p w14:paraId="2738380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input_file</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".txt"</w:t>
      </w:r>
    </w:p>
    <w:p w14:paraId="32C96E4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output_dir</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"/home/</w:t>
      </w:r>
      <w:proofErr w:type="spellStart"/>
      <w:r w:rsidRPr="00AA1FC1">
        <w:rPr>
          <w:rFonts w:ascii="Menlo" w:eastAsia="Times New Roman" w:hAnsi="Menlo" w:cs="Menlo"/>
          <w:color w:val="A31515"/>
          <w:sz w:val="18"/>
          <w:szCs w:val="18"/>
          <w:lang w:val="en-SG" w:eastAsia="en-GB"/>
        </w:rPr>
        <w:t>periadhityan</w:t>
      </w:r>
      <w:proofErr w:type="spellEnd"/>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fyp</w:t>
      </w:r>
      <w:proofErr w:type="spellEnd"/>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malicious_outputs</w:t>
      </w:r>
      <w:proofErr w:type="spellEnd"/>
      <w:r w:rsidRPr="00AA1FC1">
        <w:rPr>
          <w:rFonts w:ascii="Menlo" w:eastAsia="Times New Roman" w:hAnsi="Menlo" w:cs="Menlo"/>
          <w:color w:val="A31515"/>
          <w:sz w:val="18"/>
          <w:szCs w:val="18"/>
          <w:lang w:val="en-SG" w:eastAsia="en-GB"/>
        </w:rPr>
        <w:t>"</w:t>
      </w:r>
    </w:p>
    <w:p w14:paraId="74998E6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flurry_output_dir</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"/home/</w:t>
      </w:r>
      <w:proofErr w:type="spellStart"/>
      <w:r w:rsidRPr="00AA1FC1">
        <w:rPr>
          <w:rFonts w:ascii="Menlo" w:eastAsia="Times New Roman" w:hAnsi="Menlo" w:cs="Menlo"/>
          <w:color w:val="A31515"/>
          <w:sz w:val="18"/>
          <w:szCs w:val="18"/>
          <w:lang w:val="en-SG" w:eastAsia="en-GB"/>
        </w:rPr>
        <w:t>periadhityan</w:t>
      </w:r>
      <w:proofErr w:type="spellEnd"/>
      <w:r w:rsidRPr="00AA1FC1">
        <w:rPr>
          <w:rFonts w:ascii="Menlo" w:eastAsia="Times New Roman" w:hAnsi="Menlo" w:cs="Menlo"/>
          <w:color w:val="A31515"/>
          <w:sz w:val="18"/>
          <w:szCs w:val="18"/>
          <w:lang w:val="en-SG" w:eastAsia="en-GB"/>
        </w:rPr>
        <w:t>/flurry/output"</w:t>
      </w:r>
    </w:p>
    <w:p w14:paraId="41F9377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output_log</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"/home/</w:t>
      </w:r>
      <w:proofErr w:type="spellStart"/>
      <w:r w:rsidRPr="00AA1FC1">
        <w:rPr>
          <w:rFonts w:ascii="Menlo" w:eastAsia="Times New Roman" w:hAnsi="Menlo" w:cs="Menlo"/>
          <w:color w:val="A31515"/>
          <w:sz w:val="18"/>
          <w:szCs w:val="18"/>
          <w:lang w:val="en-SG" w:eastAsia="en-GB"/>
        </w:rPr>
        <w:t>periadhityan</w:t>
      </w:r>
      <w:proofErr w:type="spellEnd"/>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fyp</w:t>
      </w:r>
      <w:proofErr w:type="spellEnd"/>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malicious_outputs</w:t>
      </w:r>
      <w:proofErr w:type="spellEnd"/>
      <w:r w:rsidRPr="00AA1FC1">
        <w:rPr>
          <w:rFonts w:ascii="Menlo" w:eastAsia="Times New Roman" w:hAnsi="Menlo" w:cs="Menlo"/>
          <w:color w:val="A31515"/>
          <w:sz w:val="18"/>
          <w:szCs w:val="18"/>
          <w:lang w:val="en-SG" w:eastAsia="en-GB"/>
        </w:rPr>
        <w:t>/output_log.txt"</w:t>
      </w:r>
    </w:p>
    <w:p w14:paraId="10D1006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unsuccessful_runs</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"/home/</w:t>
      </w:r>
      <w:proofErr w:type="spellStart"/>
      <w:r w:rsidRPr="00AA1FC1">
        <w:rPr>
          <w:rFonts w:ascii="Menlo" w:eastAsia="Times New Roman" w:hAnsi="Menlo" w:cs="Menlo"/>
          <w:color w:val="A31515"/>
          <w:sz w:val="18"/>
          <w:szCs w:val="18"/>
          <w:lang w:val="en-SG" w:eastAsia="en-GB"/>
        </w:rPr>
        <w:t>periadhityan</w:t>
      </w:r>
      <w:proofErr w:type="spellEnd"/>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fyp</w:t>
      </w:r>
      <w:proofErr w:type="spellEnd"/>
      <w:r w:rsidRPr="00AA1FC1">
        <w:rPr>
          <w:rFonts w:ascii="Menlo" w:eastAsia="Times New Roman" w:hAnsi="Menlo" w:cs="Menlo"/>
          <w:color w:val="A31515"/>
          <w:sz w:val="18"/>
          <w:szCs w:val="18"/>
          <w:lang w:val="en-SG" w:eastAsia="en-GB"/>
        </w:rPr>
        <w:t>/</w:t>
      </w:r>
      <w:proofErr w:type="spellStart"/>
      <w:r w:rsidRPr="00AA1FC1">
        <w:rPr>
          <w:rFonts w:ascii="Menlo" w:eastAsia="Times New Roman" w:hAnsi="Menlo" w:cs="Menlo"/>
          <w:color w:val="A31515"/>
          <w:sz w:val="18"/>
          <w:szCs w:val="18"/>
          <w:lang w:val="en-SG" w:eastAsia="en-GB"/>
        </w:rPr>
        <w:t>malicious_outputs</w:t>
      </w:r>
      <w:proofErr w:type="spellEnd"/>
      <w:r w:rsidRPr="00AA1FC1">
        <w:rPr>
          <w:rFonts w:ascii="Menlo" w:eastAsia="Times New Roman" w:hAnsi="Menlo" w:cs="Menlo"/>
          <w:color w:val="A31515"/>
          <w:sz w:val="18"/>
          <w:szCs w:val="18"/>
          <w:lang w:val="en-SG" w:eastAsia="en-GB"/>
        </w:rPr>
        <w:t>/unsuccessful_runs.txt"</w:t>
      </w:r>
    </w:p>
    <w:p w14:paraId="3D0A6B0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3B7E68B" w14:textId="3DEAEB05"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267F99"/>
          <w:sz w:val="18"/>
          <w:szCs w:val="18"/>
          <w:lang w:val="en-SG" w:eastAsia="en-GB"/>
        </w:rPr>
        <w:t>os</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makedirs</w:t>
      </w:r>
      <w:proofErr w:type="spellEnd"/>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001080"/>
          <w:sz w:val="18"/>
          <w:szCs w:val="18"/>
          <w:lang w:val="en-SG" w:eastAsia="en-GB"/>
        </w:rPr>
        <w:t>output_dir</w:t>
      </w:r>
      <w:proofErr w:type="spellEnd"/>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exist_ok</w:t>
      </w:r>
      <w:proofErr w:type="spellEnd"/>
      <w:r w:rsidRPr="00AA1FC1">
        <w:rPr>
          <w:rFonts w:ascii="Menlo" w:eastAsia="Times New Roman" w:hAnsi="Menlo" w:cs="Menlo"/>
          <w:color w:val="000000"/>
          <w:sz w:val="18"/>
          <w:szCs w:val="18"/>
          <w:lang w:val="en-SG" w:eastAsia="en-GB"/>
        </w:rPr>
        <w:t>=</w:t>
      </w:r>
      <w:r w:rsidRPr="00AA1FC1">
        <w:rPr>
          <w:rFonts w:ascii="Menlo" w:eastAsia="Times New Roman" w:hAnsi="Menlo" w:cs="Menlo"/>
          <w:color w:val="0000FF"/>
          <w:sz w:val="18"/>
          <w:szCs w:val="18"/>
          <w:lang w:val="en-SG" w:eastAsia="en-GB"/>
        </w:rPr>
        <w:t>True</w:t>
      </w:r>
      <w:r w:rsidRPr="00AA1FC1">
        <w:rPr>
          <w:rFonts w:ascii="Menlo" w:eastAsia="Times New Roman" w:hAnsi="Menlo" w:cs="Menlo"/>
          <w:color w:val="3B3B3B"/>
          <w:sz w:val="18"/>
          <w:szCs w:val="18"/>
          <w:lang w:val="en-SG" w:eastAsia="en-GB"/>
        </w:rPr>
        <w:t>)</w:t>
      </w:r>
    </w:p>
    <w:p w14:paraId="511452E3"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A37EB7D"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001080"/>
          <w:sz w:val="18"/>
          <w:szCs w:val="18"/>
          <w:lang w:val="en-SG" w:eastAsia="en-GB"/>
        </w:rPr>
        <w:t>input_file</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5E51E65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readlines</w:t>
      </w:r>
      <w:proofErr w:type="spellEnd"/>
      <w:r w:rsidRPr="00AA1FC1">
        <w:rPr>
          <w:rFonts w:ascii="Menlo" w:eastAsia="Times New Roman" w:hAnsi="Menlo" w:cs="Menlo"/>
          <w:color w:val="3B3B3B"/>
          <w:sz w:val="18"/>
          <w:szCs w:val="18"/>
          <w:lang w:val="en-SG" w:eastAsia="en-GB"/>
        </w:rPr>
        <w:t>()</w:t>
      </w:r>
    </w:p>
    <w:p w14:paraId="06FD64FB"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4217A37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for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in</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267F99"/>
          <w:sz w:val="18"/>
          <w:szCs w:val="18"/>
          <w:lang w:val="en-SG" w:eastAsia="en-GB"/>
        </w:rPr>
        <w:t>tqdm</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1080"/>
          <w:sz w:val="18"/>
          <w:szCs w:val="18"/>
          <w:lang w:val="en-SG" w:eastAsia="en-GB"/>
        </w:rPr>
        <w:t>lines</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desc</w:t>
      </w:r>
      <w:proofErr w:type="spellEnd"/>
      <w:r w:rsidRPr="00AA1FC1">
        <w:rPr>
          <w:rFonts w:ascii="Menlo" w:eastAsia="Times New Roman" w:hAnsi="Menlo" w:cs="Menlo"/>
          <w:color w:val="000000"/>
          <w:sz w:val="18"/>
          <w:szCs w:val="18"/>
          <w:lang w:val="en-SG" w:eastAsia="en-GB"/>
        </w:rPr>
        <w:t>=</w:t>
      </w:r>
      <w:r w:rsidRPr="00AA1FC1">
        <w:rPr>
          <w:rFonts w:ascii="Menlo" w:eastAsia="Times New Roman" w:hAnsi="Menlo" w:cs="Menlo"/>
          <w:color w:val="A31515"/>
          <w:sz w:val="18"/>
          <w:szCs w:val="18"/>
          <w:lang w:val="en-SG" w:eastAsia="en-GB"/>
        </w:rPr>
        <w:t>"Processing Scenarios"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unit</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A31515"/>
          <w:sz w:val="18"/>
          <w:szCs w:val="18"/>
          <w:lang w:val="en-SG" w:eastAsia="en-GB"/>
        </w:rPr>
        <w:t>"scenario"</w:t>
      </w:r>
      <w:r w:rsidRPr="00AA1FC1">
        <w:rPr>
          <w:rFonts w:ascii="Menlo" w:eastAsia="Times New Roman" w:hAnsi="Menlo" w:cs="Menlo"/>
          <w:color w:val="3B3B3B"/>
          <w:sz w:val="18"/>
          <w:szCs w:val="18"/>
          <w:lang w:val="en-SG" w:eastAsia="en-GB"/>
        </w:rPr>
        <w:t>):</w:t>
      </w:r>
    </w:p>
    <w:p w14:paraId="1FE6BB23" w14:textId="78470491"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strip</w:t>
      </w:r>
      <w:proofErr w:type="spellEnd"/>
      <w:r w:rsidRPr="00AA1FC1">
        <w:rPr>
          <w:rFonts w:ascii="Menlo" w:eastAsia="Times New Roman" w:hAnsi="Menlo" w:cs="Menlo"/>
          <w:color w:val="3B3B3B"/>
          <w:sz w:val="18"/>
          <w:szCs w:val="18"/>
          <w:lang w:val="en-SG" w:eastAsia="en-GB"/>
        </w:rPr>
        <w:t xml:space="preserve">()  </w:t>
      </w:r>
    </w:p>
    <w:p w14:paraId="71A5FC5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print</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0000FF"/>
          <w:sz w:val="18"/>
          <w:szCs w:val="18"/>
          <w:lang w:val="en-SG" w:eastAsia="en-GB"/>
        </w:rPr>
        <w:t>f</w:t>
      </w:r>
      <w:r w:rsidRPr="00AA1FC1">
        <w:rPr>
          <w:rFonts w:ascii="Menlo" w:eastAsia="Times New Roman" w:hAnsi="Menlo" w:cs="Menlo"/>
          <w:color w:val="A31515"/>
          <w:sz w:val="18"/>
          <w:szCs w:val="18"/>
          <w:lang w:val="en-SG" w:eastAsia="en-GB"/>
        </w:rPr>
        <w:t>"Running</w:t>
      </w:r>
      <w:proofErr w:type="spellEnd"/>
      <w:r w:rsidRPr="00AA1FC1">
        <w:rPr>
          <w:rFonts w:ascii="Menlo" w:eastAsia="Times New Roman" w:hAnsi="Menlo" w:cs="Menlo"/>
          <w:color w:val="A31515"/>
          <w:sz w:val="18"/>
          <w:szCs w:val="18"/>
          <w:lang w:val="en-SG" w:eastAsia="en-GB"/>
        </w:rPr>
        <w:t xml:space="preserve"> Scenario: </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07CD77A9"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input_data</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suffix</w:t>
      </w:r>
    </w:p>
    <w:p w14:paraId="707445C4"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output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error</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795E26"/>
          <w:sz w:val="18"/>
          <w:szCs w:val="18"/>
          <w:lang w:val="en-SG" w:eastAsia="en-GB"/>
        </w:rPr>
        <w:t>flurry_webserver</w:t>
      </w:r>
      <w:proofErr w:type="spellEnd"/>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001080"/>
          <w:sz w:val="18"/>
          <w:szCs w:val="18"/>
          <w:lang w:val="en-SG" w:eastAsia="en-GB"/>
        </w:rPr>
        <w:t>input_data</w:t>
      </w:r>
      <w:proofErr w:type="spellEnd"/>
      <w:r w:rsidRPr="00AA1FC1">
        <w:rPr>
          <w:rFonts w:ascii="Menlo" w:eastAsia="Times New Roman" w:hAnsi="Menlo" w:cs="Menlo"/>
          <w:color w:val="3B3B3B"/>
          <w:sz w:val="18"/>
          <w:szCs w:val="18"/>
          <w:lang w:val="en-SG" w:eastAsia="en-GB"/>
        </w:rPr>
        <w:t>)</w:t>
      </w:r>
    </w:p>
    <w:p w14:paraId="37A552F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C6C6A47"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001080"/>
          <w:sz w:val="18"/>
          <w:szCs w:val="18"/>
          <w:lang w:val="en-SG" w:eastAsia="en-GB"/>
        </w:rPr>
        <w:t>output_log</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'a'</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46360780"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0000FF"/>
          <w:sz w:val="18"/>
          <w:szCs w:val="18"/>
          <w:lang w:val="en-SG" w:eastAsia="en-GB"/>
        </w:rPr>
        <w:t>f</w:t>
      </w:r>
      <w:r w:rsidRPr="00AA1FC1">
        <w:rPr>
          <w:rFonts w:ascii="Menlo" w:eastAsia="Times New Roman" w:hAnsi="Menlo" w:cs="Menlo"/>
          <w:color w:val="A31515"/>
          <w:sz w:val="18"/>
          <w:szCs w:val="18"/>
          <w:lang w:val="en-SG" w:eastAsia="en-GB"/>
        </w:rPr>
        <w:t>"Scenarios</w:t>
      </w:r>
      <w:proofErr w:type="spellEnd"/>
      <w:r w:rsidRPr="00AA1FC1">
        <w:rPr>
          <w:rFonts w:ascii="Menlo" w:eastAsia="Times New Roman" w:hAnsi="Menlo" w:cs="Menlo"/>
          <w:color w:val="A31515"/>
          <w:sz w:val="18"/>
          <w:szCs w:val="18"/>
          <w:lang w:val="en-SG" w:eastAsia="en-GB"/>
        </w:rPr>
        <w:t xml:space="preserve">: </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EE0000"/>
          <w:sz w:val="18"/>
          <w:szCs w:val="18"/>
          <w:lang w:val="en-SG" w:eastAsia="en-GB"/>
        </w:rPr>
        <w:t>\</w:t>
      </w:r>
      <w:proofErr w:type="spellStart"/>
      <w:r w:rsidRPr="00AA1FC1">
        <w:rPr>
          <w:rFonts w:ascii="Menlo" w:eastAsia="Times New Roman" w:hAnsi="Menlo" w:cs="Menlo"/>
          <w:color w:val="EE0000"/>
          <w:sz w:val="18"/>
          <w:szCs w:val="18"/>
          <w:lang w:val="en-SG" w:eastAsia="en-GB"/>
        </w:rPr>
        <w:t>n</w:t>
      </w:r>
      <w:r w:rsidRPr="00AA1FC1">
        <w:rPr>
          <w:rFonts w:ascii="Menlo" w:eastAsia="Times New Roman" w:hAnsi="Menlo" w:cs="Menlo"/>
          <w:color w:val="A31515"/>
          <w:sz w:val="18"/>
          <w:szCs w:val="18"/>
          <w:lang w:val="en-SG" w:eastAsia="en-GB"/>
        </w:rPr>
        <w:t>Result</w:t>
      </w:r>
      <w:proofErr w:type="spellEnd"/>
      <w:r w:rsidRPr="00AA1FC1">
        <w:rPr>
          <w:rFonts w:ascii="Menlo" w:eastAsia="Times New Roman" w:hAnsi="Menlo" w:cs="Menlo"/>
          <w:color w:val="A31515"/>
          <w:sz w:val="18"/>
          <w:szCs w:val="18"/>
          <w:lang w:val="en-SG" w:eastAsia="en-GB"/>
        </w:rPr>
        <w:t xml:space="preserve">: </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001080"/>
          <w:sz w:val="18"/>
          <w:szCs w:val="18"/>
          <w:lang w:val="en-SG" w:eastAsia="en-GB"/>
        </w:rPr>
        <w:t>output</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21CA8DF2"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
    <w:p w14:paraId="72B44B96"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error</w:t>
      </w:r>
      <w:r w:rsidRPr="00AA1FC1">
        <w:rPr>
          <w:rFonts w:ascii="Menlo" w:eastAsia="Times New Roman" w:hAnsi="Menlo" w:cs="Menlo"/>
          <w:color w:val="3B3B3B"/>
          <w:sz w:val="18"/>
          <w:szCs w:val="18"/>
          <w:lang w:val="en-SG" w:eastAsia="en-GB"/>
        </w:rPr>
        <w:t>:</w:t>
      </w:r>
    </w:p>
    <w:p w14:paraId="09C4AF0F"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with</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open</w:t>
      </w:r>
      <w:r w:rsidRPr="00AA1FC1">
        <w:rPr>
          <w:rFonts w:ascii="Menlo" w:eastAsia="Times New Roman" w:hAnsi="Menlo" w:cs="Menlo"/>
          <w:color w:val="3B3B3B"/>
          <w:sz w:val="18"/>
          <w:szCs w:val="18"/>
          <w:lang w:val="en-SG" w:eastAsia="en-GB"/>
        </w:rPr>
        <w:t>(</w:t>
      </w:r>
      <w:proofErr w:type="spellStart"/>
      <w:r w:rsidRPr="00AA1FC1">
        <w:rPr>
          <w:rFonts w:ascii="Menlo" w:eastAsia="Times New Roman" w:hAnsi="Menlo" w:cs="Menlo"/>
          <w:color w:val="001080"/>
          <w:sz w:val="18"/>
          <w:szCs w:val="18"/>
          <w:lang w:val="en-SG" w:eastAsia="en-GB"/>
        </w:rPr>
        <w:t>unsuccessful_runs</w:t>
      </w:r>
      <w:proofErr w:type="spellEnd"/>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'a'</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F00DB"/>
          <w:sz w:val="18"/>
          <w:szCs w:val="18"/>
          <w:lang w:val="en-SG" w:eastAsia="en-GB"/>
        </w:rPr>
        <w:t>as</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p>
    <w:p w14:paraId="30701CE2" w14:textId="35540D67" w:rsid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proofErr w:type="spellStart"/>
      <w:r w:rsidRPr="00AA1FC1">
        <w:rPr>
          <w:rFonts w:ascii="Menlo" w:eastAsia="Times New Roman" w:hAnsi="Menlo" w:cs="Menlo"/>
          <w:color w:val="001080"/>
          <w:sz w:val="18"/>
          <w:szCs w:val="18"/>
          <w:lang w:val="en-SG" w:eastAsia="en-GB"/>
        </w:rPr>
        <w:t>f</w:t>
      </w:r>
      <w:r w:rsidRPr="00AA1FC1">
        <w:rPr>
          <w:rFonts w:ascii="Menlo" w:eastAsia="Times New Roman" w:hAnsi="Menlo" w:cs="Menlo"/>
          <w:color w:val="3B3B3B"/>
          <w:sz w:val="18"/>
          <w:szCs w:val="18"/>
          <w:lang w:val="en-SG" w:eastAsia="en-GB"/>
        </w:rPr>
        <w:t>.</w:t>
      </w:r>
      <w:r w:rsidRPr="00AA1FC1">
        <w:rPr>
          <w:rFonts w:ascii="Menlo" w:eastAsia="Times New Roman" w:hAnsi="Menlo" w:cs="Menlo"/>
          <w:color w:val="795E26"/>
          <w:sz w:val="18"/>
          <w:szCs w:val="18"/>
          <w:lang w:val="en-SG" w:eastAsia="en-GB"/>
        </w:rPr>
        <w:t>write</w:t>
      </w:r>
      <w:proofErr w:type="spellEnd"/>
      <w:r w:rsidRPr="00AA1FC1">
        <w:rPr>
          <w:rFonts w:ascii="Menlo" w:eastAsia="Times New Roman" w:hAnsi="Menlo" w:cs="Menlo"/>
          <w:color w:val="3B3B3B"/>
          <w:sz w:val="18"/>
          <w:szCs w:val="18"/>
          <w:lang w:val="en-SG" w:eastAsia="en-GB"/>
        </w:rPr>
        <w:t>(</w:t>
      </w:r>
      <w:r w:rsidRPr="00AA1FC1">
        <w:rPr>
          <w:rFonts w:ascii="Menlo" w:eastAsia="Times New Roman" w:hAnsi="Menlo" w:cs="Menlo"/>
          <w:color w:val="0000FF"/>
          <w:sz w:val="18"/>
          <w:szCs w:val="18"/>
          <w:lang w:val="en-SG" w:eastAsia="en-GB"/>
        </w:rPr>
        <w:t>f</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001080"/>
          <w:sz w:val="18"/>
          <w:szCs w:val="18"/>
          <w:lang w:val="en-SG" w:eastAsia="en-GB"/>
        </w:rPr>
        <w:t>line</w:t>
      </w:r>
      <w:r w:rsidRPr="00AA1FC1">
        <w:rPr>
          <w:rFonts w:ascii="Menlo" w:eastAsia="Times New Roman" w:hAnsi="Menlo" w:cs="Menlo"/>
          <w:color w:val="0000FF"/>
          <w:sz w:val="18"/>
          <w:szCs w:val="18"/>
          <w:lang w:val="en-SG" w:eastAsia="en-GB"/>
        </w:rPr>
        <w:t>}</w:t>
      </w:r>
      <w:r w:rsidRPr="00AA1FC1">
        <w:rPr>
          <w:rFonts w:ascii="Menlo" w:eastAsia="Times New Roman" w:hAnsi="Menlo" w:cs="Menlo"/>
          <w:color w:val="A31515"/>
          <w:sz w:val="18"/>
          <w:szCs w:val="18"/>
          <w:lang w:val="en-SG" w:eastAsia="en-GB"/>
        </w:rPr>
        <w:t>"</w:t>
      </w:r>
      <w:r w:rsidRPr="00AA1FC1">
        <w:rPr>
          <w:rFonts w:ascii="Menlo" w:eastAsia="Times New Roman" w:hAnsi="Menlo" w:cs="Menlo"/>
          <w:color w:val="3B3B3B"/>
          <w:sz w:val="18"/>
          <w:szCs w:val="18"/>
          <w:lang w:val="en-SG" w:eastAsia="en-GB"/>
        </w:rPr>
        <w:t>)</w:t>
      </w:r>
    </w:p>
    <w:p w14:paraId="42F35BE1"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p>
    <w:p w14:paraId="5810C4D8" w14:textId="77777777"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AF00DB"/>
          <w:sz w:val="18"/>
          <w:szCs w:val="18"/>
          <w:lang w:val="en-SG" w:eastAsia="en-GB"/>
        </w:rPr>
        <w:t>if</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1080"/>
          <w:sz w:val="18"/>
          <w:szCs w:val="18"/>
          <w:lang w:val="en-SG" w:eastAsia="en-GB"/>
        </w:rPr>
        <w:t>__name__</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000000"/>
          <w:sz w:val="18"/>
          <w:szCs w:val="18"/>
          <w:lang w:val="en-SG" w:eastAsia="en-GB"/>
        </w:rPr>
        <w:t>==</w:t>
      </w: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A31515"/>
          <w:sz w:val="18"/>
          <w:szCs w:val="18"/>
          <w:lang w:val="en-SG" w:eastAsia="en-GB"/>
        </w:rPr>
        <w:t>"__main__"</w:t>
      </w:r>
      <w:r w:rsidRPr="00AA1FC1">
        <w:rPr>
          <w:rFonts w:ascii="Menlo" w:eastAsia="Times New Roman" w:hAnsi="Menlo" w:cs="Menlo"/>
          <w:color w:val="3B3B3B"/>
          <w:sz w:val="18"/>
          <w:szCs w:val="18"/>
          <w:lang w:val="en-SG" w:eastAsia="en-GB"/>
        </w:rPr>
        <w:t>:</w:t>
      </w:r>
    </w:p>
    <w:p w14:paraId="3B17D482" w14:textId="324706AA" w:rsidR="00AA1FC1" w:rsidRPr="00AA1FC1" w:rsidRDefault="00AA1FC1" w:rsidP="00AA1FC1">
      <w:pPr>
        <w:shd w:val="clear" w:color="auto" w:fill="FFFFFF"/>
        <w:spacing w:line="270" w:lineRule="atLeast"/>
        <w:rPr>
          <w:rFonts w:ascii="Menlo" w:eastAsia="Times New Roman" w:hAnsi="Menlo" w:cs="Menlo"/>
          <w:color w:val="3B3B3B"/>
          <w:sz w:val="18"/>
          <w:szCs w:val="18"/>
          <w:lang w:val="en-SG" w:eastAsia="en-GB"/>
        </w:rPr>
      </w:pPr>
      <w:r w:rsidRPr="00AA1FC1">
        <w:rPr>
          <w:rFonts w:ascii="Menlo" w:eastAsia="Times New Roman" w:hAnsi="Menlo" w:cs="Menlo"/>
          <w:color w:val="3B3B3B"/>
          <w:sz w:val="18"/>
          <w:szCs w:val="18"/>
          <w:lang w:val="en-SG" w:eastAsia="en-GB"/>
        </w:rPr>
        <w:t xml:space="preserve">    </w:t>
      </w:r>
      <w:r w:rsidRPr="00AA1FC1">
        <w:rPr>
          <w:rFonts w:ascii="Menlo" w:eastAsia="Times New Roman" w:hAnsi="Menlo" w:cs="Menlo"/>
          <w:color w:val="795E26"/>
          <w:sz w:val="18"/>
          <w:szCs w:val="18"/>
          <w:lang w:val="en-SG" w:eastAsia="en-GB"/>
        </w:rPr>
        <w:t>main</w:t>
      </w:r>
      <w:r w:rsidRPr="00AA1FC1">
        <w:rPr>
          <w:rFonts w:ascii="Menlo" w:eastAsia="Times New Roman" w:hAnsi="Menlo" w:cs="Menlo"/>
          <w:color w:val="3B3B3B"/>
          <w:sz w:val="18"/>
          <w:szCs w:val="18"/>
          <w:lang w:val="en-SG" w:eastAsia="en-GB"/>
        </w:rPr>
        <w:t>()</w:t>
      </w:r>
    </w:p>
    <w:p w14:paraId="1C52F785" w14:textId="682E0251" w:rsidR="008761A2" w:rsidRDefault="00F46EFB" w:rsidP="008761A2">
      <w:pPr>
        <w:pStyle w:val="Heading2"/>
        <w:rPr>
          <w:lang w:val="en-SG"/>
        </w:rPr>
      </w:pPr>
      <w:r>
        <w:rPr>
          <w:lang w:val="en-SG"/>
        </w:rPr>
        <w:lastRenderedPageBreak/>
        <w:t>GNN Source Codes</w:t>
      </w:r>
    </w:p>
    <w:p w14:paraId="56FFC7AA" w14:textId="77777777" w:rsidR="008761A2" w:rsidRDefault="008761A2" w:rsidP="008761A2">
      <w:pPr>
        <w:rPr>
          <w:lang w:val="en-SG"/>
        </w:rPr>
      </w:pPr>
      <w:r>
        <w:rPr>
          <w:lang w:val="en-SG"/>
        </w:rPr>
        <w:t xml:space="preserve">Listed below are the </w:t>
      </w:r>
      <w:proofErr w:type="spellStart"/>
      <w:r>
        <w:rPr>
          <w:lang w:val="en-SG"/>
        </w:rPr>
        <w:t>github</w:t>
      </w:r>
      <w:proofErr w:type="spellEnd"/>
      <w:r>
        <w:rPr>
          <w:lang w:val="en-SG"/>
        </w:rPr>
        <w:t xml:space="preserve"> repositories leading to the graph creation, model testing and training, job scripts and results.</w:t>
      </w:r>
    </w:p>
    <w:p w14:paraId="6BCB0C6E" w14:textId="77777777" w:rsidR="00F46EFB" w:rsidRDefault="00F46EFB" w:rsidP="008761A2">
      <w:pPr>
        <w:rPr>
          <w:lang w:val="en-SG"/>
        </w:rPr>
      </w:pPr>
    </w:p>
    <w:p w14:paraId="45F7E710" w14:textId="66448F9C" w:rsidR="008761A2" w:rsidRDefault="00F46EFB" w:rsidP="00F46EFB">
      <w:pPr>
        <w:pStyle w:val="Heading3"/>
        <w:rPr>
          <w:lang w:val="en-SG"/>
        </w:rPr>
      </w:pPr>
      <w:r>
        <w:rPr>
          <w:lang w:val="en-SG"/>
        </w:rPr>
        <w:t>Graph Comparison</w:t>
      </w:r>
    </w:p>
    <w:p w14:paraId="755AA915" w14:textId="3709BD4A" w:rsidR="00F46EFB" w:rsidRDefault="00F46EFB" w:rsidP="00F46EFB">
      <w:pPr>
        <w:rPr>
          <w:lang w:val="en-SG"/>
        </w:rPr>
      </w:pPr>
      <w:hyperlink r:id="rId65" w:history="1">
        <w:r w:rsidRPr="00D303BB">
          <w:rPr>
            <w:rStyle w:val="Hyperlink"/>
            <w:lang w:val="en-SG"/>
          </w:rPr>
          <w:t>https://github.com/periadhityan/fyp/tree/main/Graph_Comparison</w:t>
        </w:r>
      </w:hyperlink>
      <w:r>
        <w:rPr>
          <w:lang w:val="en-SG"/>
        </w:rPr>
        <w:t xml:space="preserve"> </w:t>
      </w:r>
    </w:p>
    <w:p w14:paraId="7E28AE62" w14:textId="77777777" w:rsidR="00F46EFB" w:rsidRPr="00F46EFB" w:rsidRDefault="00F46EFB" w:rsidP="00F46EFB">
      <w:pPr>
        <w:rPr>
          <w:lang w:val="en-SG"/>
        </w:rPr>
      </w:pPr>
    </w:p>
    <w:p w14:paraId="7527E68B" w14:textId="77777777" w:rsidR="008761A2" w:rsidRDefault="008761A2" w:rsidP="008761A2">
      <w:pPr>
        <w:pStyle w:val="Heading3"/>
        <w:rPr>
          <w:lang w:val="en-SG"/>
        </w:rPr>
      </w:pPr>
      <w:bookmarkStart w:id="101" w:name="_Toc192751269"/>
      <w:r>
        <w:rPr>
          <w:lang w:val="en-SG"/>
        </w:rPr>
        <w:t>Parameter Tuning</w:t>
      </w:r>
      <w:bookmarkEnd w:id="101"/>
    </w:p>
    <w:p w14:paraId="6A0F5C23" w14:textId="77777777" w:rsidR="008761A2" w:rsidRDefault="008761A2" w:rsidP="006458E8">
      <w:pPr>
        <w:rPr>
          <w:lang w:val="en-SG"/>
        </w:rPr>
      </w:pPr>
      <w:hyperlink r:id="rId66" w:history="1">
        <w:r w:rsidRPr="00CA05C5">
          <w:rPr>
            <w:rStyle w:val="Hyperlink"/>
            <w:lang w:val="en-SG"/>
          </w:rPr>
          <w:t>https://github.com/periadhityan/fyp/tree/main/PIDS_Tuning_Parameters</w:t>
        </w:r>
      </w:hyperlink>
      <w:r>
        <w:rPr>
          <w:lang w:val="en-SG"/>
        </w:rPr>
        <w:t xml:space="preserve"> </w:t>
      </w:r>
    </w:p>
    <w:p w14:paraId="62A19D59" w14:textId="77777777" w:rsidR="008761A2" w:rsidRDefault="008761A2" w:rsidP="008761A2">
      <w:pPr>
        <w:pStyle w:val="Heading3"/>
        <w:rPr>
          <w:lang w:val="en-SG"/>
        </w:rPr>
      </w:pPr>
    </w:p>
    <w:p w14:paraId="28A09E9D" w14:textId="77777777" w:rsidR="008761A2" w:rsidRDefault="008761A2" w:rsidP="008761A2">
      <w:pPr>
        <w:pStyle w:val="Heading3"/>
        <w:rPr>
          <w:lang w:val="en-SG"/>
        </w:rPr>
      </w:pPr>
      <w:bookmarkStart w:id="102" w:name="_Toc192751270"/>
      <w:r>
        <w:rPr>
          <w:lang w:val="en-SG"/>
        </w:rPr>
        <w:t>Final Model</w:t>
      </w:r>
      <w:bookmarkEnd w:id="102"/>
    </w:p>
    <w:p w14:paraId="5F9D214A" w14:textId="3B8D0C9C" w:rsidR="00861102" w:rsidRDefault="008761A2" w:rsidP="006458E8">
      <w:pPr>
        <w:rPr>
          <w:sz w:val="32"/>
          <w:szCs w:val="32"/>
          <w:lang w:val="en-SG"/>
        </w:rPr>
      </w:pPr>
      <w:hyperlink r:id="rId67" w:history="1">
        <w:r w:rsidRPr="00CA05C5">
          <w:rPr>
            <w:rStyle w:val="Hyperlink"/>
            <w:lang w:val="en-SG"/>
          </w:rPr>
          <w:t>https://github.com/periadhityan/fyp/tree/main/PIDS_Complete</w:t>
        </w:r>
      </w:hyperlink>
      <w:r>
        <w:rPr>
          <w:lang w:val="en-SG"/>
        </w:rPr>
        <w:t xml:space="preserve"> </w:t>
      </w:r>
      <w:r w:rsidR="00861102">
        <w:rPr>
          <w:lang w:val="en-SG"/>
        </w:rPr>
        <w:br w:type="page"/>
      </w:r>
    </w:p>
    <w:p w14:paraId="09FE71D7" w14:textId="12303CE7" w:rsidR="00CF0AAC" w:rsidRPr="00CF0AAC" w:rsidRDefault="00CF0AAC" w:rsidP="00CF0AAC">
      <w:pPr>
        <w:pStyle w:val="Heading1"/>
        <w:rPr>
          <w:lang w:val="en-SG"/>
        </w:rPr>
      </w:pPr>
      <w:bookmarkStart w:id="103" w:name="_Toc192751271"/>
      <w:r>
        <w:rPr>
          <w:lang w:val="en-SG"/>
        </w:rPr>
        <w:lastRenderedPageBreak/>
        <w:t>References</w:t>
      </w:r>
      <w:bookmarkEnd w:id="103"/>
    </w:p>
    <w:p w14:paraId="0AEE8E43" w14:textId="77777777" w:rsidR="00E47436" w:rsidRPr="00E47436" w:rsidRDefault="00E47436" w:rsidP="00E47436">
      <w:pPr>
        <w:rPr>
          <w:lang w:val="en-SG"/>
        </w:rPr>
      </w:pPr>
    </w:p>
    <w:p w14:paraId="675986CA" w14:textId="3CC3A953"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St.John</w:t>
      </w:r>
      <w:proofErr w:type="spellEnd"/>
      <w:r w:rsidRPr="002C182A">
        <w:rPr>
          <w:rFonts w:ascii="Times New Roman" w:eastAsia="Times New Roman" w:hAnsi="Times New Roman" w:cs="Times New Roman"/>
          <w:lang w:val="en-SG" w:eastAsia="en-GB"/>
        </w:rPr>
        <w:t xml:space="preserve">, “Cybersecurity Stats: Facts and Figures You Should Know – Forbes Advisor,” </w:t>
      </w:r>
      <w:r w:rsidRPr="002C182A">
        <w:rPr>
          <w:rFonts w:ascii="Times New Roman" w:eastAsia="Times New Roman" w:hAnsi="Times New Roman" w:cs="Times New Roman"/>
          <w:i/>
          <w:iCs/>
          <w:lang w:val="en-SG" w:eastAsia="en-GB"/>
        </w:rPr>
        <w:t>Forbes</w:t>
      </w:r>
      <w:r w:rsidRPr="002C182A">
        <w:rPr>
          <w:rFonts w:ascii="Times New Roman" w:eastAsia="Times New Roman" w:hAnsi="Times New Roman" w:cs="Times New Roman"/>
          <w:lang w:val="en-SG" w:eastAsia="en-GB"/>
        </w:rPr>
        <w:t>, Feb. 28, 2024. https://www.forbes.com/advisor/education/it-and-tech/cybersecurity-statistics/</w:t>
      </w:r>
    </w:p>
    <w:p w14:paraId="70B93B6B" w14:textId="77777777" w:rsidR="00E47436" w:rsidRDefault="00E47436" w:rsidP="00E47436">
      <w:pPr>
        <w:rPr>
          <w:lang w:val="en-SG"/>
        </w:rPr>
      </w:pPr>
    </w:p>
    <w:p w14:paraId="143EF073" w14:textId="5413C7D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Cheng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“KAIROS: Practical Intrusion Detection and Investigation using Whole-system Provenance,” Sep. 2023.</w:t>
      </w:r>
    </w:p>
    <w:p w14:paraId="76354594" w14:textId="77777777" w:rsidR="002C182A" w:rsidRDefault="002C182A" w:rsidP="00E47436">
      <w:pPr>
        <w:rPr>
          <w:lang w:val="en-SG"/>
        </w:rPr>
      </w:pPr>
    </w:p>
    <w:p w14:paraId="16603004" w14:textId="2199716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X. Han, T. Pasquier, and M. Seltzer, “Provenance-based Intrusion Detection: Opportunities and Challenges,” Jul. 2018. Accessed: Jan. 24, 2025. [Online]. Available: https://www.seltzer.com/assets/publications/Provenance-Based-Intrusion-Detection.pdf</w:t>
      </w:r>
    </w:p>
    <w:p w14:paraId="77A0D8DF" w14:textId="77777777" w:rsidR="002C182A" w:rsidRDefault="002C182A" w:rsidP="00E47436">
      <w:pPr>
        <w:rPr>
          <w:lang w:val="en-SG"/>
        </w:rPr>
      </w:pPr>
    </w:p>
    <w:p w14:paraId="3E71085F" w14:textId="0BF51BA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Li, Q. A. Chen, R. Yang, Y. Chen, and W. Ruan, “Threat detection and investigation with system-level provenance graphs: A survey,” </w:t>
      </w:r>
      <w:r w:rsidRPr="002C182A">
        <w:rPr>
          <w:rFonts w:ascii="Times New Roman" w:eastAsia="Times New Roman" w:hAnsi="Times New Roman" w:cs="Times New Roman"/>
          <w:i/>
          <w:iCs/>
          <w:lang w:val="en-SG" w:eastAsia="en-GB"/>
        </w:rPr>
        <w:t>Computers &amp; Security</w:t>
      </w:r>
      <w:r w:rsidRPr="002C182A">
        <w:rPr>
          <w:rFonts w:ascii="Times New Roman" w:eastAsia="Times New Roman" w:hAnsi="Times New Roman" w:cs="Times New Roman"/>
          <w:lang w:val="en-SG" w:eastAsia="en-GB"/>
        </w:rPr>
        <w:t xml:space="preserve">, vol. 106, p. 102282, Jul. 2021,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https://doi.org/10.1016/j.cose.2021.102282.</w:t>
      </w:r>
    </w:p>
    <w:p w14:paraId="5FB98192" w14:textId="77777777" w:rsidR="002C182A" w:rsidRDefault="002C182A" w:rsidP="00E47436">
      <w:pPr>
        <w:rPr>
          <w:lang w:val="en-SG"/>
        </w:rPr>
      </w:pPr>
    </w:p>
    <w:p w14:paraId="36110E13" w14:textId="1E4E6F2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L. Wang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“Incorporating Gradients to Rules: Towards Lightweight, Adaptive Provenance-based Intrusion Detection,” Sep. 2024.</w:t>
      </w:r>
    </w:p>
    <w:p w14:paraId="21A65E8B" w14:textId="77777777" w:rsidR="002C182A" w:rsidRDefault="002C182A" w:rsidP="00E47436">
      <w:pPr>
        <w:rPr>
          <w:lang w:val="en-SG"/>
        </w:rPr>
      </w:pPr>
    </w:p>
    <w:p w14:paraId="5B940299" w14:textId="155F69F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Kapoor, J. Melton, M. Ridenhour, M. Sriram, T. Moyer, and S. Krishnan, “Flurry: a Fast Framework for Reproducible Multi-layered Provenance Graph Representation Learning,” </w:t>
      </w:r>
      <w:r w:rsidRPr="002C182A">
        <w:rPr>
          <w:rFonts w:ascii="Times New Roman" w:eastAsia="Times New Roman" w:hAnsi="Times New Roman" w:cs="Times New Roman"/>
          <w:i/>
          <w:iCs/>
          <w:lang w:val="en-SG" w:eastAsia="en-GB"/>
        </w:rPr>
        <w:t>KDD</w:t>
      </w:r>
      <w:r w:rsidRPr="002C182A">
        <w:rPr>
          <w:rFonts w:ascii="Times New Roman" w:eastAsia="Times New Roman" w:hAnsi="Times New Roman" w:cs="Times New Roman"/>
          <w:lang w:val="en-SG" w:eastAsia="en-GB"/>
        </w:rPr>
        <w:t xml:space="preserve">, vol. 22,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https://doi.org/10.1145/nnnnnnn.nnnnnnn.</w:t>
      </w:r>
    </w:p>
    <w:p w14:paraId="32DE012E" w14:textId="77777777" w:rsidR="002C182A" w:rsidRDefault="002C182A" w:rsidP="00E47436">
      <w:pPr>
        <w:rPr>
          <w:lang w:val="en-SG"/>
        </w:rPr>
      </w:pPr>
    </w:p>
    <w:p w14:paraId="5F20361C" w14:textId="151CDA8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Zipperle</w:t>
      </w:r>
      <w:proofErr w:type="spellEnd"/>
      <w:r w:rsidRPr="002C182A">
        <w:rPr>
          <w:rFonts w:ascii="Times New Roman" w:eastAsia="Times New Roman" w:hAnsi="Times New Roman" w:cs="Times New Roman"/>
          <w:lang w:val="en-SG" w:eastAsia="en-GB"/>
        </w:rPr>
        <w:t xml:space="preserve">, F. Gottwalt, E. Chang, and T. Dillon, “Provenance-based Intrusion Detection Systems: A Survey,” </w:t>
      </w:r>
      <w:r w:rsidRPr="002C182A">
        <w:rPr>
          <w:rFonts w:ascii="Times New Roman" w:eastAsia="Times New Roman" w:hAnsi="Times New Roman" w:cs="Times New Roman"/>
          <w:i/>
          <w:iCs/>
          <w:lang w:val="en-SG" w:eastAsia="en-GB"/>
        </w:rPr>
        <w:t>ACM Computing Surveys</w:t>
      </w:r>
      <w:r w:rsidRPr="002C182A">
        <w:rPr>
          <w:rFonts w:ascii="Times New Roman" w:eastAsia="Times New Roman" w:hAnsi="Times New Roman" w:cs="Times New Roman"/>
          <w:lang w:val="en-SG" w:eastAsia="en-GB"/>
        </w:rPr>
        <w:t xml:space="preserve">, vol. 55, no. 7, pp. 1–36, Dec.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xml:space="preserve">: </w:t>
      </w:r>
      <w:hyperlink r:id="rId68" w:history="1">
        <w:r w:rsidRPr="002C182A">
          <w:rPr>
            <w:rStyle w:val="Hyperlink"/>
            <w:rFonts w:ascii="Times New Roman" w:eastAsia="Times New Roman" w:hAnsi="Times New Roman" w:cs="Times New Roman"/>
            <w:lang w:val="en-SG" w:eastAsia="en-GB"/>
          </w:rPr>
          <w:t>https://doi.org/10.1145/3539605</w:t>
        </w:r>
      </w:hyperlink>
      <w:r w:rsidRPr="002C182A">
        <w:rPr>
          <w:rFonts w:ascii="Times New Roman" w:eastAsia="Times New Roman" w:hAnsi="Times New Roman" w:cs="Times New Roman"/>
          <w:lang w:val="en-SG" w:eastAsia="en-GB"/>
        </w:rPr>
        <w:t>.</w:t>
      </w:r>
    </w:p>
    <w:p w14:paraId="77477B75" w14:textId="77777777" w:rsidR="002C182A" w:rsidRDefault="002C182A" w:rsidP="00E47436">
      <w:pPr>
        <w:rPr>
          <w:lang w:val="en-SG"/>
        </w:rPr>
      </w:pPr>
    </w:p>
    <w:p w14:paraId="7A79BCC7" w14:textId="53A8BE7E" w:rsid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Rehman, H. Ahmadi, and W. </w:t>
      </w:r>
      <w:proofErr w:type="spellStart"/>
      <w:r w:rsidRPr="002C182A">
        <w:rPr>
          <w:rFonts w:ascii="Times New Roman" w:eastAsia="Times New Roman" w:hAnsi="Times New Roman" w:cs="Times New Roman"/>
          <w:lang w:val="en-SG" w:eastAsia="en-GB"/>
        </w:rPr>
        <w:t>Ul</w:t>
      </w:r>
      <w:proofErr w:type="spellEnd"/>
      <w:r w:rsidRPr="002C182A">
        <w:rPr>
          <w:rFonts w:ascii="Times New Roman" w:eastAsia="Times New Roman" w:hAnsi="Times New Roman" w:cs="Times New Roman"/>
          <w:lang w:val="en-SG" w:eastAsia="en-GB"/>
        </w:rPr>
        <w:t xml:space="preserve">, “FLASH: A Comprehensive Approach to Intrusion Detection via Provenance Graph Representation Learning.” Accessed: Jan. 24, 2025. [Online]. Available: </w:t>
      </w:r>
      <w:hyperlink r:id="rId69" w:history="1">
        <w:r w:rsidRPr="002C182A">
          <w:rPr>
            <w:rStyle w:val="Hyperlink"/>
            <w:rFonts w:ascii="Times New Roman" w:eastAsia="Times New Roman" w:hAnsi="Times New Roman" w:cs="Times New Roman"/>
            <w:lang w:val="en-SG" w:eastAsia="en-GB"/>
          </w:rPr>
          <w:t>https://dartlab.org/assets/pdf/flash.pdf</w:t>
        </w:r>
      </w:hyperlink>
    </w:p>
    <w:p w14:paraId="5083F4D1" w14:textId="77777777" w:rsidR="002C182A" w:rsidRDefault="002C182A" w:rsidP="00E47436">
      <w:pPr>
        <w:rPr>
          <w:lang w:val="en-SG"/>
        </w:rPr>
      </w:pPr>
    </w:p>
    <w:p w14:paraId="53E36C6F" w14:textId="22D9B5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X. Han, T. Pasquier, A. Bates, J. Mickens, and M. Seltzer, “Unicorn: Runtime Provenance-Based Detector for Advanced Persistent Threats,” </w:t>
      </w:r>
      <w:r w:rsidRPr="002C182A">
        <w:rPr>
          <w:rFonts w:ascii="Times New Roman" w:eastAsia="Times New Roman" w:hAnsi="Times New Roman" w:cs="Times New Roman"/>
          <w:i/>
          <w:iCs/>
          <w:lang w:val="en-SG" w:eastAsia="en-GB"/>
        </w:rPr>
        <w:t>Proceedings 2020 Network and Distributed System Security Symposium</w:t>
      </w:r>
      <w:r w:rsidRPr="002C182A">
        <w:rPr>
          <w:rFonts w:ascii="Times New Roman" w:eastAsia="Times New Roman" w:hAnsi="Times New Roman" w:cs="Times New Roman"/>
          <w:lang w:val="en-SG" w:eastAsia="en-GB"/>
        </w:rPr>
        <w:t xml:space="preserve">,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https://doi.org/10.14722/ndss.2020.24046.</w:t>
      </w:r>
    </w:p>
    <w:p w14:paraId="25E6A02E" w14:textId="77777777" w:rsidR="002C182A" w:rsidRDefault="002C182A" w:rsidP="00E47436">
      <w:pPr>
        <w:rPr>
          <w:lang w:val="en-SG"/>
        </w:rPr>
      </w:pPr>
    </w:p>
    <w:p w14:paraId="39252A52" w14:textId="5B9027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“Practical whole-system provenance capture,” </w:t>
      </w:r>
      <w:r w:rsidRPr="002C182A">
        <w:rPr>
          <w:rFonts w:ascii="Times New Roman" w:eastAsia="Times New Roman" w:hAnsi="Times New Roman" w:cs="Times New Roman"/>
          <w:i/>
          <w:iCs/>
          <w:lang w:val="en-SG" w:eastAsia="en-GB"/>
        </w:rPr>
        <w:t>Proceedings of the 2017 Symposium on Cloud Computing</w:t>
      </w:r>
      <w:r w:rsidRPr="002C182A">
        <w:rPr>
          <w:rFonts w:ascii="Times New Roman" w:eastAsia="Times New Roman" w:hAnsi="Times New Roman" w:cs="Times New Roman"/>
          <w:lang w:val="en-SG" w:eastAsia="en-GB"/>
        </w:rPr>
        <w:t xml:space="preserve">, pp. 405–418, Sep. 2017,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https://doi.org/10.1145/3127479.3129249.</w:t>
      </w:r>
    </w:p>
    <w:p w14:paraId="2E1ADB82" w14:textId="77777777" w:rsidR="002C182A" w:rsidRDefault="002C182A" w:rsidP="00E47436">
      <w:pPr>
        <w:rPr>
          <w:lang w:val="en-SG"/>
        </w:rPr>
      </w:pPr>
    </w:p>
    <w:p w14:paraId="62D69243" w14:textId="5A02853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“Practical Whole-System Provenance Capture.” Accessed: Jan. 24, 2025. [Online]. Available: https://camflow.org/posters/socc-2017.pdf</w:t>
      </w:r>
    </w:p>
    <w:p w14:paraId="7A934DC6" w14:textId="77777777" w:rsidR="002C182A" w:rsidRDefault="002C182A" w:rsidP="00E47436">
      <w:pPr>
        <w:rPr>
          <w:lang w:val="en-SG"/>
        </w:rPr>
      </w:pPr>
    </w:p>
    <w:p w14:paraId="14E18AA0" w14:textId="4F91A0D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practical whole-system provenance for Linux,” </w:t>
      </w:r>
      <w:proofErr w:type="spellStart"/>
      <w:r w:rsidRPr="002C182A">
        <w:rPr>
          <w:rFonts w:ascii="Times New Roman" w:eastAsia="Times New Roman" w:hAnsi="Times New Roman" w:cs="Times New Roman"/>
          <w:i/>
          <w:iCs/>
          <w:lang w:val="en-SG" w:eastAsia="en-GB"/>
        </w:rPr>
        <w:t>CamFlow</w:t>
      </w:r>
      <w:proofErr w:type="spellEnd"/>
      <w:r w:rsidRPr="002C182A">
        <w:rPr>
          <w:rFonts w:ascii="Times New Roman" w:eastAsia="Times New Roman" w:hAnsi="Times New Roman" w:cs="Times New Roman"/>
          <w:lang w:val="en-SG" w:eastAsia="en-GB"/>
        </w:rPr>
        <w:t>, 2023. https://camflow.org/ (accessed Jan. 24, 2025).</w:t>
      </w:r>
    </w:p>
    <w:p w14:paraId="54188688" w14:textId="77777777" w:rsidR="002C182A" w:rsidRDefault="002C182A" w:rsidP="00E47436">
      <w:pPr>
        <w:rPr>
          <w:lang w:val="en-SG"/>
        </w:rPr>
      </w:pPr>
    </w:p>
    <w:p w14:paraId="38C129E3" w14:textId="16033C0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MQTT web-client demo,” </w:t>
      </w:r>
      <w:r w:rsidRPr="002C182A">
        <w:rPr>
          <w:rFonts w:ascii="Times New Roman" w:eastAsia="Times New Roman" w:hAnsi="Times New Roman" w:cs="Times New Roman"/>
          <w:i/>
          <w:iCs/>
          <w:lang w:val="en-SG" w:eastAsia="en-GB"/>
        </w:rPr>
        <w:t>Camflow.org</w:t>
      </w:r>
      <w:r w:rsidRPr="002C182A">
        <w:rPr>
          <w:rFonts w:ascii="Times New Roman" w:eastAsia="Times New Roman" w:hAnsi="Times New Roman" w:cs="Times New Roman"/>
          <w:lang w:val="en-SG" w:eastAsia="en-GB"/>
        </w:rPr>
        <w:t>, 2025. https://camflow.org/demo (accessed Jan. 24, 2025).</w:t>
      </w:r>
    </w:p>
    <w:p w14:paraId="61477A53" w14:textId="77777777" w:rsidR="002C182A" w:rsidRDefault="002C182A" w:rsidP="00E47436">
      <w:pPr>
        <w:rPr>
          <w:lang w:val="en-SG"/>
        </w:rPr>
      </w:pPr>
    </w:p>
    <w:p w14:paraId="5D3CE329" w14:textId="5BC0CA7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[14]</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 “GitHub -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/flurry: A fast data provenance graph generation framework.,”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2022. https://github.com/mayakapoor/flurry (accessed Jan. 24, 2025).</w:t>
      </w:r>
    </w:p>
    <w:p w14:paraId="6F85C5F2" w14:textId="77777777" w:rsidR="002C182A" w:rsidRDefault="002C182A" w:rsidP="00E47436">
      <w:pPr>
        <w:rPr>
          <w:lang w:val="en-SG"/>
        </w:rPr>
      </w:pPr>
    </w:p>
    <w:p w14:paraId="7B2687BE" w14:textId="3D78898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Apache Friends, “XAMPP Installers and Downloads for Apache Friends,” </w:t>
      </w:r>
      <w:r w:rsidRPr="002C182A">
        <w:rPr>
          <w:rFonts w:ascii="Times New Roman" w:eastAsia="Times New Roman" w:hAnsi="Times New Roman" w:cs="Times New Roman"/>
          <w:i/>
          <w:iCs/>
          <w:lang w:val="en-SG" w:eastAsia="en-GB"/>
        </w:rPr>
        <w:t>www.apachefriends.org</w:t>
      </w:r>
      <w:r w:rsidRPr="002C182A">
        <w:rPr>
          <w:rFonts w:ascii="Times New Roman" w:eastAsia="Times New Roman" w:hAnsi="Times New Roman" w:cs="Times New Roman"/>
          <w:lang w:val="en-SG" w:eastAsia="en-GB"/>
        </w:rPr>
        <w:t>, 2022. https://www.apachefriends.org/</w:t>
      </w:r>
    </w:p>
    <w:p w14:paraId="47DFE7C6" w14:textId="77777777" w:rsidR="002C182A" w:rsidRDefault="002C182A" w:rsidP="00E47436">
      <w:pPr>
        <w:rPr>
          <w:lang w:val="en-SG"/>
        </w:rPr>
      </w:pPr>
    </w:p>
    <w:p w14:paraId="0795DE1F" w14:textId="689FF93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[16]</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“XAMPP Tutorial -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www.javatpoint.com</w:t>
      </w:r>
      <w:r w:rsidRPr="002C182A">
        <w:rPr>
          <w:rFonts w:ascii="Times New Roman" w:eastAsia="Times New Roman" w:hAnsi="Times New Roman" w:cs="Times New Roman"/>
          <w:lang w:val="en-SG" w:eastAsia="en-GB"/>
        </w:rPr>
        <w:t>, 2021. https://www.javatpoint.com/xampp</w:t>
      </w:r>
    </w:p>
    <w:p w14:paraId="33689778" w14:textId="77777777" w:rsidR="002C182A" w:rsidRDefault="002C182A" w:rsidP="00E47436">
      <w:pPr>
        <w:rPr>
          <w:lang w:val="en-SG"/>
        </w:rPr>
      </w:pPr>
    </w:p>
    <w:p w14:paraId="7391AD2C" w14:textId="1A252C2C"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Damn Vulnerable Web Sockets | OWASP Foundation,”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https://owasp.org/www-project-damn-vulnerable-web-sockets/</w:t>
      </w:r>
    </w:p>
    <w:p w14:paraId="46E59F45" w14:textId="77777777" w:rsidR="002C182A" w:rsidRDefault="002C182A" w:rsidP="00E47436">
      <w:pPr>
        <w:rPr>
          <w:lang w:val="en-SG"/>
        </w:rPr>
      </w:pPr>
    </w:p>
    <w:p w14:paraId="13C47C43" w14:textId="1BC301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R. Wood, “</w:t>
      </w:r>
      <w:proofErr w:type="spellStart"/>
      <w:r w:rsidRPr="002C182A">
        <w:rPr>
          <w:rFonts w:ascii="Times New Roman" w:eastAsia="Times New Roman" w:hAnsi="Times New Roman" w:cs="Times New Roman"/>
          <w:lang w:val="en-SG" w:eastAsia="en-GB"/>
        </w:rPr>
        <w:t>digininja</w:t>
      </w:r>
      <w:proofErr w:type="spellEnd"/>
      <w:r w:rsidRPr="002C182A">
        <w:rPr>
          <w:rFonts w:ascii="Times New Roman" w:eastAsia="Times New Roman" w:hAnsi="Times New Roman" w:cs="Times New Roman"/>
          <w:lang w:val="en-SG" w:eastAsia="en-GB"/>
        </w:rPr>
        <w:t xml:space="preserve">/DVWA,”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Jun. 12, 2021. https://github.com/digininja/DVWA</w:t>
      </w:r>
    </w:p>
    <w:p w14:paraId="68A9FB5A" w14:textId="77777777" w:rsidR="002C182A" w:rsidRDefault="002C182A" w:rsidP="00E47436">
      <w:pPr>
        <w:rPr>
          <w:lang w:val="en-SG"/>
        </w:rPr>
      </w:pPr>
    </w:p>
    <w:p w14:paraId="0E188A8C" w14:textId="6BDFFFE8"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Eclipse Foundation, “Eclipse </w:t>
      </w:r>
      <w:proofErr w:type="spellStart"/>
      <w:r w:rsidRPr="002C182A">
        <w:rPr>
          <w:rFonts w:ascii="Times New Roman" w:eastAsia="Times New Roman" w:hAnsi="Times New Roman" w:cs="Times New Roman"/>
          <w:lang w:val="en-SG" w:eastAsia="en-GB"/>
        </w:rPr>
        <w:t>Mosquitto</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 xml:space="preserve">Eclipse </w:t>
      </w:r>
      <w:proofErr w:type="spellStart"/>
      <w:r w:rsidRPr="002C182A">
        <w:rPr>
          <w:rFonts w:ascii="Times New Roman" w:eastAsia="Times New Roman" w:hAnsi="Times New Roman" w:cs="Times New Roman"/>
          <w:i/>
          <w:iCs/>
          <w:lang w:val="en-SG" w:eastAsia="en-GB"/>
        </w:rPr>
        <w:t>Mosquitto</w:t>
      </w:r>
      <w:proofErr w:type="spellEnd"/>
      <w:r w:rsidRPr="002C182A">
        <w:rPr>
          <w:rFonts w:ascii="Times New Roman" w:eastAsia="Times New Roman" w:hAnsi="Times New Roman" w:cs="Times New Roman"/>
          <w:lang w:val="en-SG" w:eastAsia="en-GB"/>
        </w:rPr>
        <w:t>, Jan. 08, 2018. https://mosquitto.org/</w:t>
      </w:r>
    </w:p>
    <w:p w14:paraId="34D6438D" w14:textId="77777777" w:rsidR="002C182A" w:rsidRDefault="002C182A" w:rsidP="00E47436">
      <w:pPr>
        <w:rPr>
          <w:lang w:val="en-SG"/>
        </w:rPr>
      </w:pPr>
    </w:p>
    <w:p w14:paraId="544D4DDE" w14:textId="64C81C6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[20]</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imperva</w:t>
      </w:r>
      <w:proofErr w:type="spellEnd"/>
      <w:r w:rsidRPr="002C182A">
        <w:rPr>
          <w:rFonts w:ascii="Times New Roman" w:eastAsia="Times New Roman" w:hAnsi="Times New Roman" w:cs="Times New Roman"/>
          <w:lang w:val="en-SG" w:eastAsia="en-GB"/>
        </w:rPr>
        <w:t xml:space="preserve">, “Web Application Security | Application Security Checklist | Imperva,” </w:t>
      </w:r>
      <w:r w:rsidRPr="002C182A">
        <w:rPr>
          <w:rFonts w:ascii="Times New Roman" w:eastAsia="Times New Roman" w:hAnsi="Times New Roman" w:cs="Times New Roman"/>
          <w:i/>
          <w:iCs/>
          <w:lang w:val="en-SG" w:eastAsia="en-GB"/>
        </w:rPr>
        <w:t xml:space="preserve">Learning </w:t>
      </w:r>
      <w:proofErr w:type="spellStart"/>
      <w:r w:rsidRPr="002C182A">
        <w:rPr>
          <w:rFonts w:ascii="Times New Roman" w:eastAsia="Times New Roman" w:hAnsi="Times New Roman" w:cs="Times New Roman"/>
          <w:i/>
          <w:iCs/>
          <w:lang w:val="en-SG" w:eastAsia="en-GB"/>
        </w:rPr>
        <w:t>Center</w:t>
      </w:r>
      <w:proofErr w:type="spellEnd"/>
      <w:r w:rsidRPr="002C182A">
        <w:rPr>
          <w:rFonts w:ascii="Times New Roman" w:eastAsia="Times New Roman" w:hAnsi="Times New Roman" w:cs="Times New Roman"/>
          <w:lang w:val="en-SG" w:eastAsia="en-GB"/>
        </w:rPr>
        <w:t>, 2019. https://www.imperva.com/learn/application-security/application-security/</w:t>
      </w:r>
    </w:p>
    <w:p w14:paraId="507BAA4F" w14:textId="77777777" w:rsidR="002C182A" w:rsidRDefault="002C182A" w:rsidP="00E47436">
      <w:pPr>
        <w:rPr>
          <w:lang w:val="en-SG"/>
        </w:rPr>
      </w:pPr>
    </w:p>
    <w:p w14:paraId="595B1AEF" w14:textId="631DDA4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“Cross Site Scripting (XSS)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2020. https://owasp.org/www-community/attacks/xss/</w:t>
      </w:r>
    </w:p>
    <w:p w14:paraId="1357F208" w14:textId="77777777" w:rsidR="002C182A" w:rsidRDefault="002C182A" w:rsidP="00E47436">
      <w:pPr>
        <w:rPr>
          <w:lang w:val="en-SG"/>
        </w:rPr>
      </w:pPr>
    </w:p>
    <w:p w14:paraId="3AAC0B13" w14:textId="7E1A1B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[22]</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reflected XSS (cross-site scripting)?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2019. https://portswigger.net/web-security/cross-site-scripting/reflected</w:t>
      </w:r>
    </w:p>
    <w:p w14:paraId="7B1FD287" w14:textId="5DE09B5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“DOM-Based Cross-Site Scripting (DOM XSS) | Learn AppSec,” </w:t>
      </w:r>
      <w:proofErr w:type="spellStart"/>
      <w:r w:rsidRPr="002C182A">
        <w:rPr>
          <w:rFonts w:ascii="Times New Roman" w:eastAsia="Times New Roman" w:hAnsi="Times New Roman" w:cs="Times New Roman"/>
          <w:i/>
          <w:iCs/>
          <w:lang w:val="en-SG" w:eastAsia="en-GB"/>
        </w:rPr>
        <w:t>Invicti</w:t>
      </w:r>
      <w:proofErr w:type="spellEnd"/>
      <w:r w:rsidRPr="002C182A">
        <w:rPr>
          <w:rFonts w:ascii="Times New Roman" w:eastAsia="Times New Roman" w:hAnsi="Times New Roman" w:cs="Times New Roman"/>
          <w:lang w:val="en-SG" w:eastAsia="en-GB"/>
        </w:rPr>
        <w:t>, Mar. 28, 2022. https://www.invicti.com/learn/dom-based-cross-site-scripting-dom-xss/</w:t>
      </w:r>
    </w:p>
    <w:p w14:paraId="73BEB409" w14:textId="77777777" w:rsidR="002C182A" w:rsidRDefault="002C182A" w:rsidP="00E47436">
      <w:pPr>
        <w:rPr>
          <w:lang w:val="en-SG"/>
        </w:rPr>
      </w:pPr>
    </w:p>
    <w:p w14:paraId="72416232" w14:textId="53FD8FD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W. Zhong, “Command Injection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2024. https://owasp.org/www-community/attacks/Command_Injection</w:t>
      </w:r>
    </w:p>
    <w:p w14:paraId="19F0E3D0" w14:textId="77777777" w:rsidR="002C182A" w:rsidRDefault="002C182A" w:rsidP="00E47436">
      <w:pPr>
        <w:rPr>
          <w:lang w:val="en-SG"/>
        </w:rPr>
      </w:pPr>
    </w:p>
    <w:p w14:paraId="7B9C15C0" w14:textId="78108D8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[25]</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SQL Injection?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2024. https://portswigger.net/web-security/sql-injection</w:t>
      </w:r>
    </w:p>
    <w:p w14:paraId="7EC5C3C9" w14:textId="77777777" w:rsidR="002C182A" w:rsidRDefault="002C182A" w:rsidP="00E47436">
      <w:pPr>
        <w:rPr>
          <w:lang w:val="en-SG"/>
        </w:rPr>
      </w:pPr>
    </w:p>
    <w:p w14:paraId="6B33A26D" w14:textId="37A63797"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Fortinet, “What is Brute Force Attack? | Definition, Types &amp; How It Works,” </w:t>
      </w:r>
      <w:r w:rsidRPr="002C182A">
        <w:rPr>
          <w:rFonts w:ascii="Times New Roman" w:eastAsia="Times New Roman" w:hAnsi="Times New Roman" w:cs="Times New Roman"/>
          <w:i/>
          <w:iCs/>
          <w:lang w:val="en-SG" w:eastAsia="en-GB"/>
        </w:rPr>
        <w:t>Fortinet</w:t>
      </w:r>
      <w:r w:rsidRPr="002C182A">
        <w:rPr>
          <w:rFonts w:ascii="Times New Roman" w:eastAsia="Times New Roman" w:hAnsi="Times New Roman" w:cs="Times New Roman"/>
          <w:lang w:val="en-SG" w:eastAsia="en-GB"/>
        </w:rPr>
        <w:t>, 2023. https://www.fortinet.com/resources/cyberglossary/brute-force-attack</w:t>
      </w:r>
    </w:p>
    <w:p w14:paraId="14961703" w14:textId="77777777" w:rsidR="002C182A" w:rsidRDefault="002C182A" w:rsidP="00E47436">
      <w:pPr>
        <w:rPr>
          <w:lang w:val="en-SG"/>
        </w:rPr>
      </w:pPr>
    </w:p>
    <w:p w14:paraId="410A0A7A" w14:textId="29EA3A5E"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“AI trends in 2023: Graph Neural Networks,” </w:t>
      </w:r>
      <w:r w:rsidRPr="002C182A">
        <w:rPr>
          <w:rFonts w:ascii="Times New Roman" w:eastAsia="Times New Roman" w:hAnsi="Times New Roman" w:cs="Times New Roman"/>
          <w:i/>
          <w:iCs/>
          <w:lang w:val="en-SG" w:eastAsia="en-GB"/>
        </w:rPr>
        <w:t>News, Tutorials, AI Research</w:t>
      </w:r>
      <w:r w:rsidRPr="002C182A">
        <w:rPr>
          <w:rFonts w:ascii="Times New Roman" w:eastAsia="Times New Roman" w:hAnsi="Times New Roman" w:cs="Times New Roman"/>
          <w:lang w:val="en-SG" w:eastAsia="en-GB"/>
        </w:rPr>
        <w:t>, Mar. 21, 2023. https://www.assemblyai.com/blog/ai-trends-graph-neural-networks/</w:t>
      </w:r>
    </w:p>
    <w:p w14:paraId="7570B1C7" w14:textId="77777777" w:rsidR="002C182A" w:rsidRDefault="002C182A" w:rsidP="00E47436">
      <w:pPr>
        <w:rPr>
          <w:lang w:val="en-SG"/>
        </w:rPr>
      </w:pPr>
    </w:p>
    <w:p w14:paraId="1873D7FF" w14:textId="4D573D0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J. Zhou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“Graph neural networks: A review of methods and applications,” </w:t>
      </w:r>
      <w:r w:rsidRPr="002C182A">
        <w:rPr>
          <w:rFonts w:ascii="Times New Roman" w:eastAsia="Times New Roman" w:hAnsi="Times New Roman" w:cs="Times New Roman"/>
          <w:i/>
          <w:iCs/>
          <w:lang w:val="en-SG" w:eastAsia="en-GB"/>
        </w:rPr>
        <w:t>AI Open</w:t>
      </w:r>
      <w:r w:rsidRPr="002C182A">
        <w:rPr>
          <w:rFonts w:ascii="Times New Roman" w:eastAsia="Times New Roman" w:hAnsi="Times New Roman" w:cs="Times New Roman"/>
          <w:lang w:val="en-SG" w:eastAsia="en-GB"/>
        </w:rPr>
        <w:t xml:space="preserve">, vol. 1, pp. 57–81,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https://doi.org/10.1016/j.aiopen.2021.01.001.</w:t>
      </w:r>
    </w:p>
    <w:p w14:paraId="0A0B823D" w14:textId="77777777" w:rsidR="002C182A" w:rsidRDefault="002C182A" w:rsidP="00E47436">
      <w:pPr>
        <w:rPr>
          <w:lang w:val="en-SG"/>
        </w:rPr>
      </w:pPr>
    </w:p>
    <w:p w14:paraId="0C0B1D03" w14:textId="31029C72"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 S. Gillis, “What are graph neural networks (GNNs)?,” </w:t>
      </w:r>
      <w:r w:rsidRPr="002C182A">
        <w:rPr>
          <w:rFonts w:ascii="Times New Roman" w:eastAsia="Times New Roman" w:hAnsi="Times New Roman" w:cs="Times New Roman"/>
          <w:i/>
          <w:iCs/>
          <w:lang w:val="en-SG" w:eastAsia="en-GB"/>
        </w:rPr>
        <w:t>Enterprise AI</w:t>
      </w:r>
      <w:r w:rsidRPr="002C182A">
        <w:rPr>
          <w:rFonts w:ascii="Times New Roman" w:eastAsia="Times New Roman" w:hAnsi="Times New Roman" w:cs="Times New Roman"/>
          <w:lang w:val="en-SG" w:eastAsia="en-GB"/>
        </w:rPr>
        <w:t>, 2024. https://www.techtarget.com/searchenterpriseai/definition/graph-neural-networks-GNNs</w:t>
      </w:r>
    </w:p>
    <w:p w14:paraId="2560C744" w14:textId="77777777" w:rsidR="002C182A" w:rsidRDefault="002C182A" w:rsidP="00E47436">
      <w:pPr>
        <w:rPr>
          <w:lang w:val="en-SG"/>
        </w:rPr>
      </w:pPr>
    </w:p>
    <w:p w14:paraId="51C22CD2" w14:textId="31F0E69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“Relational Graph Convolutional Networks for Sentiment Analysis,” </w:t>
      </w:r>
      <w:r w:rsidRPr="002C182A">
        <w:rPr>
          <w:rFonts w:ascii="Times New Roman" w:eastAsia="Times New Roman" w:hAnsi="Times New Roman" w:cs="Times New Roman"/>
          <w:i/>
          <w:iCs/>
          <w:lang w:val="en-SG" w:eastAsia="en-GB"/>
        </w:rPr>
        <w:t>Arxiv.org</w:t>
      </w:r>
      <w:r w:rsidRPr="002C182A">
        <w:rPr>
          <w:rFonts w:ascii="Times New Roman" w:eastAsia="Times New Roman" w:hAnsi="Times New Roman" w:cs="Times New Roman"/>
          <w:lang w:val="en-SG" w:eastAsia="en-GB"/>
        </w:rPr>
        <w:t>, 2019. https://arxiv.org/html/2404.13079v1 (accessed Jan. 24, 2025).</w:t>
      </w:r>
    </w:p>
    <w:p w14:paraId="1026CA35" w14:textId="77777777" w:rsidR="002C182A" w:rsidRPr="007433C7" w:rsidRDefault="002C182A" w:rsidP="00E47436">
      <w:pPr>
        <w:rPr>
          <w:lang w:val="en-SG"/>
        </w:rPr>
      </w:pPr>
    </w:p>
    <w:sectPr w:rsidR="002C182A" w:rsidRPr="007433C7"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4D799E"/>
    <w:multiLevelType w:val="hybridMultilevel"/>
    <w:tmpl w:val="79A8B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0"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863023"/>
    <w:multiLevelType w:val="hybridMultilevel"/>
    <w:tmpl w:val="11ECE184"/>
    <w:lvl w:ilvl="0" w:tplc="569E45FA">
      <w:start w:val="13"/>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7"/>
  </w:num>
  <w:num w:numId="5" w16cid:durableId="1729497392">
    <w:abstractNumId w:val="6"/>
  </w:num>
  <w:num w:numId="6" w16cid:durableId="1573151729">
    <w:abstractNumId w:val="9"/>
  </w:num>
  <w:num w:numId="7" w16cid:durableId="2009138777">
    <w:abstractNumId w:val="10"/>
  </w:num>
  <w:num w:numId="8" w16cid:durableId="2079789248">
    <w:abstractNumId w:val="4"/>
  </w:num>
  <w:num w:numId="9" w16cid:durableId="1270772928">
    <w:abstractNumId w:val="11"/>
  </w:num>
  <w:num w:numId="10" w16cid:durableId="855005149">
    <w:abstractNumId w:val="5"/>
  </w:num>
  <w:num w:numId="11" w16cid:durableId="1956907092">
    <w:abstractNumId w:val="13"/>
  </w:num>
  <w:num w:numId="12" w16cid:durableId="1938246980">
    <w:abstractNumId w:val="8"/>
  </w:num>
  <w:num w:numId="13" w16cid:durableId="1376000116">
    <w:abstractNumId w:val="3"/>
  </w:num>
  <w:num w:numId="14" w16cid:durableId="5259434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05E32"/>
    <w:rsid w:val="0001460C"/>
    <w:rsid w:val="00021A7E"/>
    <w:rsid w:val="00032C7D"/>
    <w:rsid w:val="00033504"/>
    <w:rsid w:val="000376D7"/>
    <w:rsid w:val="00037911"/>
    <w:rsid w:val="000379E5"/>
    <w:rsid w:val="000400B6"/>
    <w:rsid w:val="000415B8"/>
    <w:rsid w:val="00064C03"/>
    <w:rsid w:val="00085286"/>
    <w:rsid w:val="000940A2"/>
    <w:rsid w:val="00094BEE"/>
    <w:rsid w:val="000B20F0"/>
    <w:rsid w:val="000B28BF"/>
    <w:rsid w:val="000B2A02"/>
    <w:rsid w:val="000B3F09"/>
    <w:rsid w:val="000C5F30"/>
    <w:rsid w:val="000C6550"/>
    <w:rsid w:val="000D3FFF"/>
    <w:rsid w:val="000E2CE8"/>
    <w:rsid w:val="000E5035"/>
    <w:rsid w:val="000E63CB"/>
    <w:rsid w:val="000E7676"/>
    <w:rsid w:val="000F2E08"/>
    <w:rsid w:val="000F3E2B"/>
    <w:rsid w:val="000F617D"/>
    <w:rsid w:val="00111D9E"/>
    <w:rsid w:val="00111ED6"/>
    <w:rsid w:val="00115477"/>
    <w:rsid w:val="00126342"/>
    <w:rsid w:val="0014624F"/>
    <w:rsid w:val="00147991"/>
    <w:rsid w:val="00155DA3"/>
    <w:rsid w:val="0017235B"/>
    <w:rsid w:val="00173B12"/>
    <w:rsid w:val="00186E6D"/>
    <w:rsid w:val="00192263"/>
    <w:rsid w:val="00195C9A"/>
    <w:rsid w:val="001A3DBF"/>
    <w:rsid w:val="001C20DB"/>
    <w:rsid w:val="001C218E"/>
    <w:rsid w:val="001D0587"/>
    <w:rsid w:val="001D5D86"/>
    <w:rsid w:val="001F0AE5"/>
    <w:rsid w:val="002003E1"/>
    <w:rsid w:val="00206384"/>
    <w:rsid w:val="002117CA"/>
    <w:rsid w:val="00213B06"/>
    <w:rsid w:val="00265D63"/>
    <w:rsid w:val="002767A9"/>
    <w:rsid w:val="002845C6"/>
    <w:rsid w:val="00287AF1"/>
    <w:rsid w:val="002B0D86"/>
    <w:rsid w:val="002C182A"/>
    <w:rsid w:val="002D52A2"/>
    <w:rsid w:val="002E2038"/>
    <w:rsid w:val="002E51AF"/>
    <w:rsid w:val="00305CB6"/>
    <w:rsid w:val="003061A0"/>
    <w:rsid w:val="003139AA"/>
    <w:rsid w:val="00337E56"/>
    <w:rsid w:val="00367C4C"/>
    <w:rsid w:val="0037024A"/>
    <w:rsid w:val="0038388A"/>
    <w:rsid w:val="00387556"/>
    <w:rsid w:val="00391114"/>
    <w:rsid w:val="003C4DD6"/>
    <w:rsid w:val="003C6B6E"/>
    <w:rsid w:val="003D6309"/>
    <w:rsid w:val="003E25FD"/>
    <w:rsid w:val="003E2EAD"/>
    <w:rsid w:val="00400049"/>
    <w:rsid w:val="00402C9A"/>
    <w:rsid w:val="00411A5F"/>
    <w:rsid w:val="00412B0D"/>
    <w:rsid w:val="0041381D"/>
    <w:rsid w:val="00414F61"/>
    <w:rsid w:val="00427FDB"/>
    <w:rsid w:val="00431283"/>
    <w:rsid w:val="004363A2"/>
    <w:rsid w:val="0044019C"/>
    <w:rsid w:val="00443569"/>
    <w:rsid w:val="0048069E"/>
    <w:rsid w:val="004825DA"/>
    <w:rsid w:val="004967DE"/>
    <w:rsid w:val="004C4651"/>
    <w:rsid w:val="004E0701"/>
    <w:rsid w:val="004E0FE9"/>
    <w:rsid w:val="004F5285"/>
    <w:rsid w:val="004F5D4F"/>
    <w:rsid w:val="004F7A4C"/>
    <w:rsid w:val="005056CC"/>
    <w:rsid w:val="005203C9"/>
    <w:rsid w:val="00527AD4"/>
    <w:rsid w:val="00531727"/>
    <w:rsid w:val="00572F71"/>
    <w:rsid w:val="00580920"/>
    <w:rsid w:val="00583B69"/>
    <w:rsid w:val="005845B4"/>
    <w:rsid w:val="00586521"/>
    <w:rsid w:val="005974FE"/>
    <w:rsid w:val="005A6D55"/>
    <w:rsid w:val="005B747A"/>
    <w:rsid w:val="005C2E91"/>
    <w:rsid w:val="005D1A79"/>
    <w:rsid w:val="005F114D"/>
    <w:rsid w:val="005F159E"/>
    <w:rsid w:val="005F2C37"/>
    <w:rsid w:val="005F5E12"/>
    <w:rsid w:val="00601BC3"/>
    <w:rsid w:val="00630F4A"/>
    <w:rsid w:val="00636E33"/>
    <w:rsid w:val="006458E8"/>
    <w:rsid w:val="0064614A"/>
    <w:rsid w:val="00662BC9"/>
    <w:rsid w:val="00675BB0"/>
    <w:rsid w:val="00680D6B"/>
    <w:rsid w:val="00682433"/>
    <w:rsid w:val="00686AD8"/>
    <w:rsid w:val="0069648E"/>
    <w:rsid w:val="006C585E"/>
    <w:rsid w:val="006C7CA0"/>
    <w:rsid w:val="006E5922"/>
    <w:rsid w:val="007015C4"/>
    <w:rsid w:val="00710E4F"/>
    <w:rsid w:val="00712DF6"/>
    <w:rsid w:val="00723B7C"/>
    <w:rsid w:val="007375E0"/>
    <w:rsid w:val="007433C7"/>
    <w:rsid w:val="007518FD"/>
    <w:rsid w:val="0075245D"/>
    <w:rsid w:val="00765392"/>
    <w:rsid w:val="00780D93"/>
    <w:rsid w:val="00792B95"/>
    <w:rsid w:val="007A325F"/>
    <w:rsid w:val="007C5689"/>
    <w:rsid w:val="007D5673"/>
    <w:rsid w:val="00820408"/>
    <w:rsid w:val="008371E7"/>
    <w:rsid w:val="00843270"/>
    <w:rsid w:val="00845602"/>
    <w:rsid w:val="008541DB"/>
    <w:rsid w:val="00860116"/>
    <w:rsid w:val="00861102"/>
    <w:rsid w:val="008761A2"/>
    <w:rsid w:val="00887327"/>
    <w:rsid w:val="008A4673"/>
    <w:rsid w:val="008A4895"/>
    <w:rsid w:val="008B0730"/>
    <w:rsid w:val="008B5DD3"/>
    <w:rsid w:val="008D042F"/>
    <w:rsid w:val="008D2E65"/>
    <w:rsid w:val="008D5397"/>
    <w:rsid w:val="008F0F28"/>
    <w:rsid w:val="00900DF5"/>
    <w:rsid w:val="00911C31"/>
    <w:rsid w:val="00926C59"/>
    <w:rsid w:val="009345EB"/>
    <w:rsid w:val="00954B93"/>
    <w:rsid w:val="00957AC3"/>
    <w:rsid w:val="00962B4D"/>
    <w:rsid w:val="009833C7"/>
    <w:rsid w:val="0098621A"/>
    <w:rsid w:val="00992C2F"/>
    <w:rsid w:val="009A368D"/>
    <w:rsid w:val="009B799D"/>
    <w:rsid w:val="009F3C5E"/>
    <w:rsid w:val="009F4AFB"/>
    <w:rsid w:val="00A02136"/>
    <w:rsid w:val="00A25CBD"/>
    <w:rsid w:val="00A26F43"/>
    <w:rsid w:val="00A3005B"/>
    <w:rsid w:val="00A34547"/>
    <w:rsid w:val="00A35A56"/>
    <w:rsid w:val="00A53470"/>
    <w:rsid w:val="00A63FAF"/>
    <w:rsid w:val="00A701BD"/>
    <w:rsid w:val="00A811F6"/>
    <w:rsid w:val="00A9438D"/>
    <w:rsid w:val="00AA14FE"/>
    <w:rsid w:val="00AA1FC1"/>
    <w:rsid w:val="00AB734A"/>
    <w:rsid w:val="00AC40E1"/>
    <w:rsid w:val="00AC7A08"/>
    <w:rsid w:val="00AD00CB"/>
    <w:rsid w:val="00AD086C"/>
    <w:rsid w:val="00AD15CD"/>
    <w:rsid w:val="00AD2254"/>
    <w:rsid w:val="00AD347F"/>
    <w:rsid w:val="00AE34CF"/>
    <w:rsid w:val="00AF565D"/>
    <w:rsid w:val="00B11AB3"/>
    <w:rsid w:val="00B20EF2"/>
    <w:rsid w:val="00B25165"/>
    <w:rsid w:val="00B871D7"/>
    <w:rsid w:val="00BA6F50"/>
    <w:rsid w:val="00BD165D"/>
    <w:rsid w:val="00BD57CD"/>
    <w:rsid w:val="00BE0F0F"/>
    <w:rsid w:val="00BF0C75"/>
    <w:rsid w:val="00BF7253"/>
    <w:rsid w:val="00C34FB0"/>
    <w:rsid w:val="00C44204"/>
    <w:rsid w:val="00C547FF"/>
    <w:rsid w:val="00C67A34"/>
    <w:rsid w:val="00CA2C03"/>
    <w:rsid w:val="00CB348C"/>
    <w:rsid w:val="00CB71DB"/>
    <w:rsid w:val="00CC0467"/>
    <w:rsid w:val="00CC2893"/>
    <w:rsid w:val="00CD22B3"/>
    <w:rsid w:val="00CD71E7"/>
    <w:rsid w:val="00CE1539"/>
    <w:rsid w:val="00CE6327"/>
    <w:rsid w:val="00CF0AAC"/>
    <w:rsid w:val="00D06ADA"/>
    <w:rsid w:val="00D24F37"/>
    <w:rsid w:val="00D33521"/>
    <w:rsid w:val="00D35D36"/>
    <w:rsid w:val="00D36DC8"/>
    <w:rsid w:val="00D41A14"/>
    <w:rsid w:val="00D51DF1"/>
    <w:rsid w:val="00D70F81"/>
    <w:rsid w:val="00D76CB5"/>
    <w:rsid w:val="00D96E6B"/>
    <w:rsid w:val="00DA52D3"/>
    <w:rsid w:val="00DB21CD"/>
    <w:rsid w:val="00DD057F"/>
    <w:rsid w:val="00DE1628"/>
    <w:rsid w:val="00E20F49"/>
    <w:rsid w:val="00E23775"/>
    <w:rsid w:val="00E47436"/>
    <w:rsid w:val="00E53744"/>
    <w:rsid w:val="00E62170"/>
    <w:rsid w:val="00E80260"/>
    <w:rsid w:val="00E83FF6"/>
    <w:rsid w:val="00EA6DDF"/>
    <w:rsid w:val="00EB3F5C"/>
    <w:rsid w:val="00EC4D54"/>
    <w:rsid w:val="00EC6B7C"/>
    <w:rsid w:val="00ED17DB"/>
    <w:rsid w:val="00ED38FA"/>
    <w:rsid w:val="00EE1A8B"/>
    <w:rsid w:val="00EE7202"/>
    <w:rsid w:val="00F122FA"/>
    <w:rsid w:val="00F1573F"/>
    <w:rsid w:val="00F21739"/>
    <w:rsid w:val="00F342FD"/>
    <w:rsid w:val="00F46EFB"/>
    <w:rsid w:val="00F62E09"/>
    <w:rsid w:val="00F83FB6"/>
    <w:rsid w:val="00FA2553"/>
    <w:rsid w:val="00FA4D7A"/>
    <w:rsid w:val="00FA5DC8"/>
    <w:rsid w:val="00FC0681"/>
    <w:rsid w:val="00FC3B01"/>
    <w:rsid w:val="00FD5B9E"/>
    <w:rsid w:val="00FE0B0D"/>
    <w:rsid w:val="00FE1748"/>
    <w:rsid w:val="00FE6BB9"/>
    <w:rsid w:val="00FE6F30"/>
    <w:rsid w:val="00FF1B45"/>
    <w:rsid w:val="00FF396C"/>
    <w:rsid w:val="00FF55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D8F7325A-935D-4CDD-8CD1-510F3F70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E4743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47436"/>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AA1FC1"/>
    <w:pPr>
      <w:spacing w:before="100" w:beforeAutospacing="1" w:after="100" w:afterAutospacing="1"/>
    </w:pPr>
    <w:rPr>
      <w:rFonts w:ascii="Times New Roman" w:eastAsia="Times New Roman" w:hAnsi="Times New Roman" w:cs="Times New Roman"/>
      <w:lang w:val="en-S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75591268">
      <w:bodyDiv w:val="1"/>
      <w:marLeft w:val="0"/>
      <w:marRight w:val="0"/>
      <w:marTop w:val="0"/>
      <w:marBottom w:val="0"/>
      <w:divBdr>
        <w:top w:val="none" w:sz="0" w:space="0" w:color="auto"/>
        <w:left w:val="none" w:sz="0" w:space="0" w:color="auto"/>
        <w:bottom w:val="none" w:sz="0" w:space="0" w:color="auto"/>
        <w:right w:val="none" w:sz="0" w:space="0" w:color="auto"/>
      </w:divBdr>
      <w:divsChild>
        <w:div w:id="854417318">
          <w:marLeft w:val="0"/>
          <w:marRight w:val="0"/>
          <w:marTop w:val="0"/>
          <w:marBottom w:val="0"/>
          <w:divBdr>
            <w:top w:val="none" w:sz="0" w:space="0" w:color="auto"/>
            <w:left w:val="none" w:sz="0" w:space="0" w:color="auto"/>
            <w:bottom w:val="none" w:sz="0" w:space="0" w:color="auto"/>
            <w:right w:val="none" w:sz="0" w:space="0" w:color="auto"/>
          </w:divBdr>
          <w:divsChild>
            <w:div w:id="1502500900">
              <w:marLeft w:val="0"/>
              <w:marRight w:val="0"/>
              <w:marTop w:val="0"/>
              <w:marBottom w:val="0"/>
              <w:divBdr>
                <w:top w:val="none" w:sz="0" w:space="0" w:color="auto"/>
                <w:left w:val="none" w:sz="0" w:space="0" w:color="auto"/>
                <w:bottom w:val="none" w:sz="0" w:space="0" w:color="auto"/>
                <w:right w:val="none" w:sz="0" w:space="0" w:color="auto"/>
              </w:divBdr>
            </w:div>
            <w:div w:id="20894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0896">
      <w:bodyDiv w:val="1"/>
      <w:marLeft w:val="0"/>
      <w:marRight w:val="0"/>
      <w:marTop w:val="0"/>
      <w:marBottom w:val="0"/>
      <w:divBdr>
        <w:top w:val="none" w:sz="0" w:space="0" w:color="auto"/>
        <w:left w:val="none" w:sz="0" w:space="0" w:color="auto"/>
        <w:bottom w:val="none" w:sz="0" w:space="0" w:color="auto"/>
        <w:right w:val="none" w:sz="0" w:space="0" w:color="auto"/>
      </w:divBdr>
      <w:divsChild>
        <w:div w:id="1536505096">
          <w:marLeft w:val="0"/>
          <w:marRight w:val="0"/>
          <w:marTop w:val="0"/>
          <w:marBottom w:val="0"/>
          <w:divBdr>
            <w:top w:val="none" w:sz="0" w:space="0" w:color="auto"/>
            <w:left w:val="none" w:sz="0" w:space="0" w:color="auto"/>
            <w:bottom w:val="none" w:sz="0" w:space="0" w:color="auto"/>
            <w:right w:val="none" w:sz="0" w:space="0" w:color="auto"/>
          </w:divBdr>
          <w:divsChild>
            <w:div w:id="655187176">
              <w:marLeft w:val="0"/>
              <w:marRight w:val="0"/>
              <w:marTop w:val="0"/>
              <w:marBottom w:val="0"/>
              <w:divBdr>
                <w:top w:val="none" w:sz="0" w:space="0" w:color="auto"/>
                <w:left w:val="none" w:sz="0" w:space="0" w:color="auto"/>
                <w:bottom w:val="none" w:sz="0" w:space="0" w:color="auto"/>
                <w:right w:val="none" w:sz="0" w:space="0" w:color="auto"/>
              </w:divBdr>
            </w:div>
            <w:div w:id="11659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6580">
      <w:bodyDiv w:val="1"/>
      <w:marLeft w:val="0"/>
      <w:marRight w:val="0"/>
      <w:marTop w:val="0"/>
      <w:marBottom w:val="0"/>
      <w:divBdr>
        <w:top w:val="none" w:sz="0" w:space="0" w:color="auto"/>
        <w:left w:val="none" w:sz="0" w:space="0" w:color="auto"/>
        <w:bottom w:val="none" w:sz="0" w:space="0" w:color="auto"/>
        <w:right w:val="none" w:sz="0" w:space="0" w:color="auto"/>
      </w:divBdr>
      <w:divsChild>
        <w:div w:id="503128096">
          <w:marLeft w:val="0"/>
          <w:marRight w:val="0"/>
          <w:marTop w:val="0"/>
          <w:marBottom w:val="0"/>
          <w:divBdr>
            <w:top w:val="none" w:sz="0" w:space="0" w:color="auto"/>
            <w:left w:val="none" w:sz="0" w:space="0" w:color="auto"/>
            <w:bottom w:val="none" w:sz="0" w:space="0" w:color="auto"/>
            <w:right w:val="none" w:sz="0" w:space="0" w:color="auto"/>
          </w:divBdr>
          <w:divsChild>
            <w:div w:id="1110783260">
              <w:marLeft w:val="0"/>
              <w:marRight w:val="0"/>
              <w:marTop w:val="0"/>
              <w:marBottom w:val="0"/>
              <w:divBdr>
                <w:top w:val="none" w:sz="0" w:space="0" w:color="auto"/>
                <w:left w:val="none" w:sz="0" w:space="0" w:color="auto"/>
                <w:bottom w:val="none" w:sz="0" w:space="0" w:color="auto"/>
                <w:right w:val="none" w:sz="0" w:space="0" w:color="auto"/>
              </w:divBdr>
            </w:div>
            <w:div w:id="5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9306">
      <w:bodyDiv w:val="1"/>
      <w:marLeft w:val="0"/>
      <w:marRight w:val="0"/>
      <w:marTop w:val="0"/>
      <w:marBottom w:val="0"/>
      <w:divBdr>
        <w:top w:val="none" w:sz="0" w:space="0" w:color="auto"/>
        <w:left w:val="none" w:sz="0" w:space="0" w:color="auto"/>
        <w:bottom w:val="none" w:sz="0" w:space="0" w:color="auto"/>
        <w:right w:val="none" w:sz="0" w:space="0" w:color="auto"/>
      </w:divBdr>
      <w:divsChild>
        <w:div w:id="673067495">
          <w:marLeft w:val="0"/>
          <w:marRight w:val="0"/>
          <w:marTop w:val="0"/>
          <w:marBottom w:val="0"/>
          <w:divBdr>
            <w:top w:val="none" w:sz="0" w:space="0" w:color="auto"/>
            <w:left w:val="none" w:sz="0" w:space="0" w:color="auto"/>
            <w:bottom w:val="none" w:sz="0" w:space="0" w:color="auto"/>
            <w:right w:val="none" w:sz="0" w:space="0" w:color="auto"/>
          </w:divBdr>
          <w:divsChild>
            <w:div w:id="173998975">
              <w:marLeft w:val="0"/>
              <w:marRight w:val="0"/>
              <w:marTop w:val="0"/>
              <w:marBottom w:val="0"/>
              <w:divBdr>
                <w:top w:val="none" w:sz="0" w:space="0" w:color="auto"/>
                <w:left w:val="none" w:sz="0" w:space="0" w:color="auto"/>
                <w:bottom w:val="none" w:sz="0" w:space="0" w:color="auto"/>
                <w:right w:val="none" w:sz="0" w:space="0" w:color="auto"/>
              </w:divBdr>
            </w:div>
            <w:div w:id="547835249">
              <w:marLeft w:val="0"/>
              <w:marRight w:val="0"/>
              <w:marTop w:val="0"/>
              <w:marBottom w:val="0"/>
              <w:divBdr>
                <w:top w:val="none" w:sz="0" w:space="0" w:color="auto"/>
                <w:left w:val="none" w:sz="0" w:space="0" w:color="auto"/>
                <w:bottom w:val="none" w:sz="0" w:space="0" w:color="auto"/>
                <w:right w:val="none" w:sz="0" w:space="0" w:color="auto"/>
              </w:divBdr>
            </w:div>
            <w:div w:id="239800505">
              <w:marLeft w:val="0"/>
              <w:marRight w:val="0"/>
              <w:marTop w:val="0"/>
              <w:marBottom w:val="0"/>
              <w:divBdr>
                <w:top w:val="none" w:sz="0" w:space="0" w:color="auto"/>
                <w:left w:val="none" w:sz="0" w:space="0" w:color="auto"/>
                <w:bottom w:val="none" w:sz="0" w:space="0" w:color="auto"/>
                <w:right w:val="none" w:sz="0" w:space="0" w:color="auto"/>
              </w:divBdr>
            </w:div>
            <w:div w:id="101465278">
              <w:marLeft w:val="0"/>
              <w:marRight w:val="0"/>
              <w:marTop w:val="0"/>
              <w:marBottom w:val="0"/>
              <w:divBdr>
                <w:top w:val="none" w:sz="0" w:space="0" w:color="auto"/>
                <w:left w:val="none" w:sz="0" w:space="0" w:color="auto"/>
                <w:bottom w:val="none" w:sz="0" w:space="0" w:color="auto"/>
                <w:right w:val="none" w:sz="0" w:space="0" w:color="auto"/>
              </w:divBdr>
            </w:div>
            <w:div w:id="1332565527">
              <w:marLeft w:val="0"/>
              <w:marRight w:val="0"/>
              <w:marTop w:val="0"/>
              <w:marBottom w:val="0"/>
              <w:divBdr>
                <w:top w:val="none" w:sz="0" w:space="0" w:color="auto"/>
                <w:left w:val="none" w:sz="0" w:space="0" w:color="auto"/>
                <w:bottom w:val="none" w:sz="0" w:space="0" w:color="auto"/>
                <w:right w:val="none" w:sz="0" w:space="0" w:color="auto"/>
              </w:divBdr>
            </w:div>
            <w:div w:id="1368336433">
              <w:marLeft w:val="0"/>
              <w:marRight w:val="0"/>
              <w:marTop w:val="0"/>
              <w:marBottom w:val="0"/>
              <w:divBdr>
                <w:top w:val="none" w:sz="0" w:space="0" w:color="auto"/>
                <w:left w:val="none" w:sz="0" w:space="0" w:color="auto"/>
                <w:bottom w:val="none" w:sz="0" w:space="0" w:color="auto"/>
                <w:right w:val="none" w:sz="0" w:space="0" w:color="auto"/>
              </w:divBdr>
            </w:div>
            <w:div w:id="98375164">
              <w:marLeft w:val="0"/>
              <w:marRight w:val="0"/>
              <w:marTop w:val="0"/>
              <w:marBottom w:val="0"/>
              <w:divBdr>
                <w:top w:val="none" w:sz="0" w:space="0" w:color="auto"/>
                <w:left w:val="none" w:sz="0" w:space="0" w:color="auto"/>
                <w:bottom w:val="none" w:sz="0" w:space="0" w:color="auto"/>
                <w:right w:val="none" w:sz="0" w:space="0" w:color="auto"/>
              </w:divBdr>
            </w:div>
            <w:div w:id="1904487564">
              <w:marLeft w:val="0"/>
              <w:marRight w:val="0"/>
              <w:marTop w:val="0"/>
              <w:marBottom w:val="0"/>
              <w:divBdr>
                <w:top w:val="none" w:sz="0" w:space="0" w:color="auto"/>
                <w:left w:val="none" w:sz="0" w:space="0" w:color="auto"/>
                <w:bottom w:val="none" w:sz="0" w:space="0" w:color="auto"/>
                <w:right w:val="none" w:sz="0" w:space="0" w:color="auto"/>
              </w:divBdr>
            </w:div>
            <w:div w:id="285740101">
              <w:marLeft w:val="0"/>
              <w:marRight w:val="0"/>
              <w:marTop w:val="0"/>
              <w:marBottom w:val="0"/>
              <w:divBdr>
                <w:top w:val="none" w:sz="0" w:space="0" w:color="auto"/>
                <w:left w:val="none" w:sz="0" w:space="0" w:color="auto"/>
                <w:bottom w:val="none" w:sz="0" w:space="0" w:color="auto"/>
                <w:right w:val="none" w:sz="0" w:space="0" w:color="auto"/>
              </w:divBdr>
            </w:div>
            <w:div w:id="1106535050">
              <w:marLeft w:val="0"/>
              <w:marRight w:val="0"/>
              <w:marTop w:val="0"/>
              <w:marBottom w:val="0"/>
              <w:divBdr>
                <w:top w:val="none" w:sz="0" w:space="0" w:color="auto"/>
                <w:left w:val="none" w:sz="0" w:space="0" w:color="auto"/>
                <w:bottom w:val="none" w:sz="0" w:space="0" w:color="auto"/>
                <w:right w:val="none" w:sz="0" w:space="0" w:color="auto"/>
              </w:divBdr>
            </w:div>
            <w:div w:id="19531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1799">
      <w:bodyDiv w:val="1"/>
      <w:marLeft w:val="0"/>
      <w:marRight w:val="0"/>
      <w:marTop w:val="0"/>
      <w:marBottom w:val="0"/>
      <w:divBdr>
        <w:top w:val="none" w:sz="0" w:space="0" w:color="auto"/>
        <w:left w:val="none" w:sz="0" w:space="0" w:color="auto"/>
        <w:bottom w:val="none" w:sz="0" w:space="0" w:color="auto"/>
        <w:right w:val="none" w:sz="0" w:space="0" w:color="auto"/>
      </w:divBdr>
      <w:divsChild>
        <w:div w:id="1821189086">
          <w:marLeft w:val="0"/>
          <w:marRight w:val="0"/>
          <w:marTop w:val="0"/>
          <w:marBottom w:val="0"/>
          <w:divBdr>
            <w:top w:val="none" w:sz="0" w:space="0" w:color="auto"/>
            <w:left w:val="none" w:sz="0" w:space="0" w:color="auto"/>
            <w:bottom w:val="none" w:sz="0" w:space="0" w:color="auto"/>
            <w:right w:val="none" w:sz="0" w:space="0" w:color="auto"/>
          </w:divBdr>
          <w:divsChild>
            <w:div w:id="469784046">
              <w:marLeft w:val="0"/>
              <w:marRight w:val="0"/>
              <w:marTop w:val="0"/>
              <w:marBottom w:val="0"/>
              <w:divBdr>
                <w:top w:val="none" w:sz="0" w:space="0" w:color="auto"/>
                <w:left w:val="none" w:sz="0" w:space="0" w:color="auto"/>
                <w:bottom w:val="none" w:sz="0" w:space="0" w:color="auto"/>
                <w:right w:val="none" w:sz="0" w:space="0" w:color="auto"/>
              </w:divBdr>
            </w:div>
            <w:div w:id="8903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4668">
      <w:bodyDiv w:val="1"/>
      <w:marLeft w:val="0"/>
      <w:marRight w:val="0"/>
      <w:marTop w:val="0"/>
      <w:marBottom w:val="0"/>
      <w:divBdr>
        <w:top w:val="none" w:sz="0" w:space="0" w:color="auto"/>
        <w:left w:val="none" w:sz="0" w:space="0" w:color="auto"/>
        <w:bottom w:val="none" w:sz="0" w:space="0" w:color="auto"/>
        <w:right w:val="none" w:sz="0" w:space="0" w:color="auto"/>
      </w:divBdr>
      <w:divsChild>
        <w:div w:id="1835141361">
          <w:marLeft w:val="0"/>
          <w:marRight w:val="0"/>
          <w:marTop w:val="0"/>
          <w:marBottom w:val="0"/>
          <w:divBdr>
            <w:top w:val="none" w:sz="0" w:space="0" w:color="auto"/>
            <w:left w:val="none" w:sz="0" w:space="0" w:color="auto"/>
            <w:bottom w:val="none" w:sz="0" w:space="0" w:color="auto"/>
            <w:right w:val="none" w:sz="0" w:space="0" w:color="auto"/>
          </w:divBdr>
          <w:divsChild>
            <w:div w:id="810441256">
              <w:marLeft w:val="0"/>
              <w:marRight w:val="0"/>
              <w:marTop w:val="0"/>
              <w:marBottom w:val="0"/>
              <w:divBdr>
                <w:top w:val="none" w:sz="0" w:space="0" w:color="auto"/>
                <w:left w:val="none" w:sz="0" w:space="0" w:color="auto"/>
                <w:bottom w:val="none" w:sz="0" w:space="0" w:color="auto"/>
                <w:right w:val="none" w:sz="0" w:space="0" w:color="auto"/>
              </w:divBdr>
            </w:div>
            <w:div w:id="1155875265">
              <w:marLeft w:val="0"/>
              <w:marRight w:val="0"/>
              <w:marTop w:val="0"/>
              <w:marBottom w:val="0"/>
              <w:divBdr>
                <w:top w:val="none" w:sz="0" w:space="0" w:color="auto"/>
                <w:left w:val="none" w:sz="0" w:space="0" w:color="auto"/>
                <w:bottom w:val="none" w:sz="0" w:space="0" w:color="auto"/>
                <w:right w:val="none" w:sz="0" w:space="0" w:color="auto"/>
              </w:divBdr>
            </w:div>
            <w:div w:id="451679383">
              <w:marLeft w:val="0"/>
              <w:marRight w:val="0"/>
              <w:marTop w:val="0"/>
              <w:marBottom w:val="0"/>
              <w:divBdr>
                <w:top w:val="none" w:sz="0" w:space="0" w:color="auto"/>
                <w:left w:val="none" w:sz="0" w:space="0" w:color="auto"/>
                <w:bottom w:val="none" w:sz="0" w:space="0" w:color="auto"/>
                <w:right w:val="none" w:sz="0" w:space="0" w:color="auto"/>
              </w:divBdr>
            </w:div>
            <w:div w:id="2105297114">
              <w:marLeft w:val="0"/>
              <w:marRight w:val="0"/>
              <w:marTop w:val="0"/>
              <w:marBottom w:val="0"/>
              <w:divBdr>
                <w:top w:val="none" w:sz="0" w:space="0" w:color="auto"/>
                <w:left w:val="none" w:sz="0" w:space="0" w:color="auto"/>
                <w:bottom w:val="none" w:sz="0" w:space="0" w:color="auto"/>
                <w:right w:val="none" w:sz="0" w:space="0" w:color="auto"/>
              </w:divBdr>
            </w:div>
            <w:div w:id="1741099354">
              <w:marLeft w:val="0"/>
              <w:marRight w:val="0"/>
              <w:marTop w:val="0"/>
              <w:marBottom w:val="0"/>
              <w:divBdr>
                <w:top w:val="none" w:sz="0" w:space="0" w:color="auto"/>
                <w:left w:val="none" w:sz="0" w:space="0" w:color="auto"/>
                <w:bottom w:val="none" w:sz="0" w:space="0" w:color="auto"/>
                <w:right w:val="none" w:sz="0" w:space="0" w:color="auto"/>
              </w:divBdr>
            </w:div>
            <w:div w:id="700479174">
              <w:marLeft w:val="0"/>
              <w:marRight w:val="0"/>
              <w:marTop w:val="0"/>
              <w:marBottom w:val="0"/>
              <w:divBdr>
                <w:top w:val="none" w:sz="0" w:space="0" w:color="auto"/>
                <w:left w:val="none" w:sz="0" w:space="0" w:color="auto"/>
                <w:bottom w:val="none" w:sz="0" w:space="0" w:color="auto"/>
                <w:right w:val="none" w:sz="0" w:space="0" w:color="auto"/>
              </w:divBdr>
            </w:div>
            <w:div w:id="950630471">
              <w:marLeft w:val="0"/>
              <w:marRight w:val="0"/>
              <w:marTop w:val="0"/>
              <w:marBottom w:val="0"/>
              <w:divBdr>
                <w:top w:val="none" w:sz="0" w:space="0" w:color="auto"/>
                <w:left w:val="none" w:sz="0" w:space="0" w:color="auto"/>
                <w:bottom w:val="none" w:sz="0" w:space="0" w:color="auto"/>
                <w:right w:val="none" w:sz="0" w:space="0" w:color="auto"/>
              </w:divBdr>
            </w:div>
            <w:div w:id="1654336321">
              <w:marLeft w:val="0"/>
              <w:marRight w:val="0"/>
              <w:marTop w:val="0"/>
              <w:marBottom w:val="0"/>
              <w:divBdr>
                <w:top w:val="none" w:sz="0" w:space="0" w:color="auto"/>
                <w:left w:val="none" w:sz="0" w:space="0" w:color="auto"/>
                <w:bottom w:val="none" w:sz="0" w:space="0" w:color="auto"/>
                <w:right w:val="none" w:sz="0" w:space="0" w:color="auto"/>
              </w:divBdr>
            </w:div>
            <w:div w:id="1731689055">
              <w:marLeft w:val="0"/>
              <w:marRight w:val="0"/>
              <w:marTop w:val="0"/>
              <w:marBottom w:val="0"/>
              <w:divBdr>
                <w:top w:val="none" w:sz="0" w:space="0" w:color="auto"/>
                <w:left w:val="none" w:sz="0" w:space="0" w:color="auto"/>
                <w:bottom w:val="none" w:sz="0" w:space="0" w:color="auto"/>
                <w:right w:val="none" w:sz="0" w:space="0" w:color="auto"/>
              </w:divBdr>
            </w:div>
            <w:div w:id="1153788519">
              <w:marLeft w:val="0"/>
              <w:marRight w:val="0"/>
              <w:marTop w:val="0"/>
              <w:marBottom w:val="0"/>
              <w:divBdr>
                <w:top w:val="none" w:sz="0" w:space="0" w:color="auto"/>
                <w:left w:val="none" w:sz="0" w:space="0" w:color="auto"/>
                <w:bottom w:val="none" w:sz="0" w:space="0" w:color="auto"/>
                <w:right w:val="none" w:sz="0" w:space="0" w:color="auto"/>
              </w:divBdr>
            </w:div>
            <w:div w:id="338120657">
              <w:marLeft w:val="0"/>
              <w:marRight w:val="0"/>
              <w:marTop w:val="0"/>
              <w:marBottom w:val="0"/>
              <w:divBdr>
                <w:top w:val="none" w:sz="0" w:space="0" w:color="auto"/>
                <w:left w:val="none" w:sz="0" w:space="0" w:color="auto"/>
                <w:bottom w:val="none" w:sz="0" w:space="0" w:color="auto"/>
                <w:right w:val="none" w:sz="0" w:space="0" w:color="auto"/>
              </w:divBdr>
            </w:div>
            <w:div w:id="760679868">
              <w:marLeft w:val="0"/>
              <w:marRight w:val="0"/>
              <w:marTop w:val="0"/>
              <w:marBottom w:val="0"/>
              <w:divBdr>
                <w:top w:val="none" w:sz="0" w:space="0" w:color="auto"/>
                <w:left w:val="none" w:sz="0" w:space="0" w:color="auto"/>
                <w:bottom w:val="none" w:sz="0" w:space="0" w:color="auto"/>
                <w:right w:val="none" w:sz="0" w:space="0" w:color="auto"/>
              </w:divBdr>
            </w:div>
            <w:div w:id="2078936945">
              <w:marLeft w:val="0"/>
              <w:marRight w:val="0"/>
              <w:marTop w:val="0"/>
              <w:marBottom w:val="0"/>
              <w:divBdr>
                <w:top w:val="none" w:sz="0" w:space="0" w:color="auto"/>
                <w:left w:val="none" w:sz="0" w:space="0" w:color="auto"/>
                <w:bottom w:val="none" w:sz="0" w:space="0" w:color="auto"/>
                <w:right w:val="none" w:sz="0" w:space="0" w:color="auto"/>
              </w:divBdr>
            </w:div>
            <w:div w:id="1864436722">
              <w:marLeft w:val="0"/>
              <w:marRight w:val="0"/>
              <w:marTop w:val="0"/>
              <w:marBottom w:val="0"/>
              <w:divBdr>
                <w:top w:val="none" w:sz="0" w:space="0" w:color="auto"/>
                <w:left w:val="none" w:sz="0" w:space="0" w:color="auto"/>
                <w:bottom w:val="none" w:sz="0" w:space="0" w:color="auto"/>
                <w:right w:val="none" w:sz="0" w:space="0" w:color="auto"/>
              </w:divBdr>
            </w:div>
            <w:div w:id="1269311646">
              <w:marLeft w:val="0"/>
              <w:marRight w:val="0"/>
              <w:marTop w:val="0"/>
              <w:marBottom w:val="0"/>
              <w:divBdr>
                <w:top w:val="none" w:sz="0" w:space="0" w:color="auto"/>
                <w:left w:val="none" w:sz="0" w:space="0" w:color="auto"/>
                <w:bottom w:val="none" w:sz="0" w:space="0" w:color="auto"/>
                <w:right w:val="none" w:sz="0" w:space="0" w:color="auto"/>
              </w:divBdr>
            </w:div>
            <w:div w:id="1088502236">
              <w:marLeft w:val="0"/>
              <w:marRight w:val="0"/>
              <w:marTop w:val="0"/>
              <w:marBottom w:val="0"/>
              <w:divBdr>
                <w:top w:val="none" w:sz="0" w:space="0" w:color="auto"/>
                <w:left w:val="none" w:sz="0" w:space="0" w:color="auto"/>
                <w:bottom w:val="none" w:sz="0" w:space="0" w:color="auto"/>
                <w:right w:val="none" w:sz="0" w:space="0" w:color="auto"/>
              </w:divBdr>
            </w:div>
            <w:div w:id="1318415588">
              <w:marLeft w:val="0"/>
              <w:marRight w:val="0"/>
              <w:marTop w:val="0"/>
              <w:marBottom w:val="0"/>
              <w:divBdr>
                <w:top w:val="none" w:sz="0" w:space="0" w:color="auto"/>
                <w:left w:val="none" w:sz="0" w:space="0" w:color="auto"/>
                <w:bottom w:val="none" w:sz="0" w:space="0" w:color="auto"/>
                <w:right w:val="none" w:sz="0" w:space="0" w:color="auto"/>
              </w:divBdr>
            </w:div>
            <w:div w:id="476920908">
              <w:marLeft w:val="0"/>
              <w:marRight w:val="0"/>
              <w:marTop w:val="0"/>
              <w:marBottom w:val="0"/>
              <w:divBdr>
                <w:top w:val="none" w:sz="0" w:space="0" w:color="auto"/>
                <w:left w:val="none" w:sz="0" w:space="0" w:color="auto"/>
                <w:bottom w:val="none" w:sz="0" w:space="0" w:color="auto"/>
                <w:right w:val="none" w:sz="0" w:space="0" w:color="auto"/>
              </w:divBdr>
            </w:div>
            <w:div w:id="1461730475">
              <w:marLeft w:val="0"/>
              <w:marRight w:val="0"/>
              <w:marTop w:val="0"/>
              <w:marBottom w:val="0"/>
              <w:divBdr>
                <w:top w:val="none" w:sz="0" w:space="0" w:color="auto"/>
                <w:left w:val="none" w:sz="0" w:space="0" w:color="auto"/>
                <w:bottom w:val="none" w:sz="0" w:space="0" w:color="auto"/>
                <w:right w:val="none" w:sz="0" w:space="0" w:color="auto"/>
              </w:divBdr>
            </w:div>
            <w:div w:id="398721227">
              <w:marLeft w:val="0"/>
              <w:marRight w:val="0"/>
              <w:marTop w:val="0"/>
              <w:marBottom w:val="0"/>
              <w:divBdr>
                <w:top w:val="none" w:sz="0" w:space="0" w:color="auto"/>
                <w:left w:val="none" w:sz="0" w:space="0" w:color="auto"/>
                <w:bottom w:val="none" w:sz="0" w:space="0" w:color="auto"/>
                <w:right w:val="none" w:sz="0" w:space="0" w:color="auto"/>
              </w:divBdr>
            </w:div>
            <w:div w:id="1940290832">
              <w:marLeft w:val="0"/>
              <w:marRight w:val="0"/>
              <w:marTop w:val="0"/>
              <w:marBottom w:val="0"/>
              <w:divBdr>
                <w:top w:val="none" w:sz="0" w:space="0" w:color="auto"/>
                <w:left w:val="none" w:sz="0" w:space="0" w:color="auto"/>
                <w:bottom w:val="none" w:sz="0" w:space="0" w:color="auto"/>
                <w:right w:val="none" w:sz="0" w:space="0" w:color="auto"/>
              </w:divBdr>
            </w:div>
            <w:div w:id="2049915121">
              <w:marLeft w:val="0"/>
              <w:marRight w:val="0"/>
              <w:marTop w:val="0"/>
              <w:marBottom w:val="0"/>
              <w:divBdr>
                <w:top w:val="none" w:sz="0" w:space="0" w:color="auto"/>
                <w:left w:val="none" w:sz="0" w:space="0" w:color="auto"/>
                <w:bottom w:val="none" w:sz="0" w:space="0" w:color="auto"/>
                <w:right w:val="none" w:sz="0" w:space="0" w:color="auto"/>
              </w:divBdr>
            </w:div>
            <w:div w:id="110321357">
              <w:marLeft w:val="0"/>
              <w:marRight w:val="0"/>
              <w:marTop w:val="0"/>
              <w:marBottom w:val="0"/>
              <w:divBdr>
                <w:top w:val="none" w:sz="0" w:space="0" w:color="auto"/>
                <w:left w:val="none" w:sz="0" w:space="0" w:color="auto"/>
                <w:bottom w:val="none" w:sz="0" w:space="0" w:color="auto"/>
                <w:right w:val="none" w:sz="0" w:space="0" w:color="auto"/>
              </w:divBdr>
            </w:div>
            <w:div w:id="1940523191">
              <w:marLeft w:val="0"/>
              <w:marRight w:val="0"/>
              <w:marTop w:val="0"/>
              <w:marBottom w:val="0"/>
              <w:divBdr>
                <w:top w:val="none" w:sz="0" w:space="0" w:color="auto"/>
                <w:left w:val="none" w:sz="0" w:space="0" w:color="auto"/>
                <w:bottom w:val="none" w:sz="0" w:space="0" w:color="auto"/>
                <w:right w:val="none" w:sz="0" w:space="0" w:color="auto"/>
              </w:divBdr>
            </w:div>
            <w:div w:id="1604411773">
              <w:marLeft w:val="0"/>
              <w:marRight w:val="0"/>
              <w:marTop w:val="0"/>
              <w:marBottom w:val="0"/>
              <w:divBdr>
                <w:top w:val="none" w:sz="0" w:space="0" w:color="auto"/>
                <w:left w:val="none" w:sz="0" w:space="0" w:color="auto"/>
                <w:bottom w:val="none" w:sz="0" w:space="0" w:color="auto"/>
                <w:right w:val="none" w:sz="0" w:space="0" w:color="auto"/>
              </w:divBdr>
            </w:div>
            <w:div w:id="530729403">
              <w:marLeft w:val="0"/>
              <w:marRight w:val="0"/>
              <w:marTop w:val="0"/>
              <w:marBottom w:val="0"/>
              <w:divBdr>
                <w:top w:val="none" w:sz="0" w:space="0" w:color="auto"/>
                <w:left w:val="none" w:sz="0" w:space="0" w:color="auto"/>
                <w:bottom w:val="none" w:sz="0" w:space="0" w:color="auto"/>
                <w:right w:val="none" w:sz="0" w:space="0" w:color="auto"/>
              </w:divBdr>
            </w:div>
            <w:div w:id="801072389">
              <w:marLeft w:val="0"/>
              <w:marRight w:val="0"/>
              <w:marTop w:val="0"/>
              <w:marBottom w:val="0"/>
              <w:divBdr>
                <w:top w:val="none" w:sz="0" w:space="0" w:color="auto"/>
                <w:left w:val="none" w:sz="0" w:space="0" w:color="auto"/>
                <w:bottom w:val="none" w:sz="0" w:space="0" w:color="auto"/>
                <w:right w:val="none" w:sz="0" w:space="0" w:color="auto"/>
              </w:divBdr>
            </w:div>
            <w:div w:id="546335513">
              <w:marLeft w:val="0"/>
              <w:marRight w:val="0"/>
              <w:marTop w:val="0"/>
              <w:marBottom w:val="0"/>
              <w:divBdr>
                <w:top w:val="none" w:sz="0" w:space="0" w:color="auto"/>
                <w:left w:val="none" w:sz="0" w:space="0" w:color="auto"/>
                <w:bottom w:val="none" w:sz="0" w:space="0" w:color="auto"/>
                <w:right w:val="none" w:sz="0" w:space="0" w:color="auto"/>
              </w:divBdr>
            </w:div>
            <w:div w:id="985470639">
              <w:marLeft w:val="0"/>
              <w:marRight w:val="0"/>
              <w:marTop w:val="0"/>
              <w:marBottom w:val="0"/>
              <w:divBdr>
                <w:top w:val="none" w:sz="0" w:space="0" w:color="auto"/>
                <w:left w:val="none" w:sz="0" w:space="0" w:color="auto"/>
                <w:bottom w:val="none" w:sz="0" w:space="0" w:color="auto"/>
                <w:right w:val="none" w:sz="0" w:space="0" w:color="auto"/>
              </w:divBdr>
            </w:div>
            <w:div w:id="1351106902">
              <w:marLeft w:val="0"/>
              <w:marRight w:val="0"/>
              <w:marTop w:val="0"/>
              <w:marBottom w:val="0"/>
              <w:divBdr>
                <w:top w:val="none" w:sz="0" w:space="0" w:color="auto"/>
                <w:left w:val="none" w:sz="0" w:space="0" w:color="auto"/>
                <w:bottom w:val="none" w:sz="0" w:space="0" w:color="auto"/>
                <w:right w:val="none" w:sz="0" w:space="0" w:color="auto"/>
              </w:divBdr>
            </w:div>
            <w:div w:id="613824701">
              <w:marLeft w:val="0"/>
              <w:marRight w:val="0"/>
              <w:marTop w:val="0"/>
              <w:marBottom w:val="0"/>
              <w:divBdr>
                <w:top w:val="none" w:sz="0" w:space="0" w:color="auto"/>
                <w:left w:val="none" w:sz="0" w:space="0" w:color="auto"/>
                <w:bottom w:val="none" w:sz="0" w:space="0" w:color="auto"/>
                <w:right w:val="none" w:sz="0" w:space="0" w:color="auto"/>
              </w:divBdr>
            </w:div>
            <w:div w:id="1434209239">
              <w:marLeft w:val="0"/>
              <w:marRight w:val="0"/>
              <w:marTop w:val="0"/>
              <w:marBottom w:val="0"/>
              <w:divBdr>
                <w:top w:val="none" w:sz="0" w:space="0" w:color="auto"/>
                <w:left w:val="none" w:sz="0" w:space="0" w:color="auto"/>
                <w:bottom w:val="none" w:sz="0" w:space="0" w:color="auto"/>
                <w:right w:val="none" w:sz="0" w:space="0" w:color="auto"/>
              </w:divBdr>
            </w:div>
            <w:div w:id="160396204">
              <w:marLeft w:val="0"/>
              <w:marRight w:val="0"/>
              <w:marTop w:val="0"/>
              <w:marBottom w:val="0"/>
              <w:divBdr>
                <w:top w:val="none" w:sz="0" w:space="0" w:color="auto"/>
                <w:left w:val="none" w:sz="0" w:space="0" w:color="auto"/>
                <w:bottom w:val="none" w:sz="0" w:space="0" w:color="auto"/>
                <w:right w:val="none" w:sz="0" w:space="0" w:color="auto"/>
              </w:divBdr>
            </w:div>
            <w:div w:id="653485063">
              <w:marLeft w:val="0"/>
              <w:marRight w:val="0"/>
              <w:marTop w:val="0"/>
              <w:marBottom w:val="0"/>
              <w:divBdr>
                <w:top w:val="none" w:sz="0" w:space="0" w:color="auto"/>
                <w:left w:val="none" w:sz="0" w:space="0" w:color="auto"/>
                <w:bottom w:val="none" w:sz="0" w:space="0" w:color="auto"/>
                <w:right w:val="none" w:sz="0" w:space="0" w:color="auto"/>
              </w:divBdr>
            </w:div>
            <w:div w:id="241834184">
              <w:marLeft w:val="0"/>
              <w:marRight w:val="0"/>
              <w:marTop w:val="0"/>
              <w:marBottom w:val="0"/>
              <w:divBdr>
                <w:top w:val="none" w:sz="0" w:space="0" w:color="auto"/>
                <w:left w:val="none" w:sz="0" w:space="0" w:color="auto"/>
                <w:bottom w:val="none" w:sz="0" w:space="0" w:color="auto"/>
                <w:right w:val="none" w:sz="0" w:space="0" w:color="auto"/>
              </w:divBdr>
            </w:div>
            <w:div w:id="1371420708">
              <w:marLeft w:val="0"/>
              <w:marRight w:val="0"/>
              <w:marTop w:val="0"/>
              <w:marBottom w:val="0"/>
              <w:divBdr>
                <w:top w:val="none" w:sz="0" w:space="0" w:color="auto"/>
                <w:left w:val="none" w:sz="0" w:space="0" w:color="auto"/>
                <w:bottom w:val="none" w:sz="0" w:space="0" w:color="auto"/>
                <w:right w:val="none" w:sz="0" w:space="0" w:color="auto"/>
              </w:divBdr>
            </w:div>
            <w:div w:id="1380472405">
              <w:marLeft w:val="0"/>
              <w:marRight w:val="0"/>
              <w:marTop w:val="0"/>
              <w:marBottom w:val="0"/>
              <w:divBdr>
                <w:top w:val="none" w:sz="0" w:space="0" w:color="auto"/>
                <w:left w:val="none" w:sz="0" w:space="0" w:color="auto"/>
                <w:bottom w:val="none" w:sz="0" w:space="0" w:color="auto"/>
                <w:right w:val="none" w:sz="0" w:space="0" w:color="auto"/>
              </w:divBdr>
            </w:div>
            <w:div w:id="234438018">
              <w:marLeft w:val="0"/>
              <w:marRight w:val="0"/>
              <w:marTop w:val="0"/>
              <w:marBottom w:val="0"/>
              <w:divBdr>
                <w:top w:val="none" w:sz="0" w:space="0" w:color="auto"/>
                <w:left w:val="none" w:sz="0" w:space="0" w:color="auto"/>
                <w:bottom w:val="none" w:sz="0" w:space="0" w:color="auto"/>
                <w:right w:val="none" w:sz="0" w:space="0" w:color="auto"/>
              </w:divBdr>
            </w:div>
            <w:div w:id="1200315380">
              <w:marLeft w:val="0"/>
              <w:marRight w:val="0"/>
              <w:marTop w:val="0"/>
              <w:marBottom w:val="0"/>
              <w:divBdr>
                <w:top w:val="none" w:sz="0" w:space="0" w:color="auto"/>
                <w:left w:val="none" w:sz="0" w:space="0" w:color="auto"/>
                <w:bottom w:val="none" w:sz="0" w:space="0" w:color="auto"/>
                <w:right w:val="none" w:sz="0" w:space="0" w:color="auto"/>
              </w:divBdr>
            </w:div>
            <w:div w:id="1324965333">
              <w:marLeft w:val="0"/>
              <w:marRight w:val="0"/>
              <w:marTop w:val="0"/>
              <w:marBottom w:val="0"/>
              <w:divBdr>
                <w:top w:val="none" w:sz="0" w:space="0" w:color="auto"/>
                <w:left w:val="none" w:sz="0" w:space="0" w:color="auto"/>
                <w:bottom w:val="none" w:sz="0" w:space="0" w:color="auto"/>
                <w:right w:val="none" w:sz="0" w:space="0" w:color="auto"/>
              </w:divBdr>
            </w:div>
            <w:div w:id="1555120165">
              <w:marLeft w:val="0"/>
              <w:marRight w:val="0"/>
              <w:marTop w:val="0"/>
              <w:marBottom w:val="0"/>
              <w:divBdr>
                <w:top w:val="none" w:sz="0" w:space="0" w:color="auto"/>
                <w:left w:val="none" w:sz="0" w:space="0" w:color="auto"/>
                <w:bottom w:val="none" w:sz="0" w:space="0" w:color="auto"/>
                <w:right w:val="none" w:sz="0" w:space="0" w:color="auto"/>
              </w:divBdr>
            </w:div>
            <w:div w:id="1525481911">
              <w:marLeft w:val="0"/>
              <w:marRight w:val="0"/>
              <w:marTop w:val="0"/>
              <w:marBottom w:val="0"/>
              <w:divBdr>
                <w:top w:val="none" w:sz="0" w:space="0" w:color="auto"/>
                <w:left w:val="none" w:sz="0" w:space="0" w:color="auto"/>
                <w:bottom w:val="none" w:sz="0" w:space="0" w:color="auto"/>
                <w:right w:val="none" w:sz="0" w:space="0" w:color="auto"/>
              </w:divBdr>
            </w:div>
            <w:div w:id="1670447299">
              <w:marLeft w:val="0"/>
              <w:marRight w:val="0"/>
              <w:marTop w:val="0"/>
              <w:marBottom w:val="0"/>
              <w:divBdr>
                <w:top w:val="none" w:sz="0" w:space="0" w:color="auto"/>
                <w:left w:val="none" w:sz="0" w:space="0" w:color="auto"/>
                <w:bottom w:val="none" w:sz="0" w:space="0" w:color="auto"/>
                <w:right w:val="none" w:sz="0" w:space="0" w:color="auto"/>
              </w:divBdr>
            </w:div>
            <w:div w:id="903951160">
              <w:marLeft w:val="0"/>
              <w:marRight w:val="0"/>
              <w:marTop w:val="0"/>
              <w:marBottom w:val="0"/>
              <w:divBdr>
                <w:top w:val="none" w:sz="0" w:space="0" w:color="auto"/>
                <w:left w:val="none" w:sz="0" w:space="0" w:color="auto"/>
                <w:bottom w:val="none" w:sz="0" w:space="0" w:color="auto"/>
                <w:right w:val="none" w:sz="0" w:space="0" w:color="auto"/>
              </w:divBdr>
            </w:div>
            <w:div w:id="120659951">
              <w:marLeft w:val="0"/>
              <w:marRight w:val="0"/>
              <w:marTop w:val="0"/>
              <w:marBottom w:val="0"/>
              <w:divBdr>
                <w:top w:val="none" w:sz="0" w:space="0" w:color="auto"/>
                <w:left w:val="none" w:sz="0" w:space="0" w:color="auto"/>
                <w:bottom w:val="none" w:sz="0" w:space="0" w:color="auto"/>
                <w:right w:val="none" w:sz="0" w:space="0" w:color="auto"/>
              </w:divBdr>
            </w:div>
            <w:div w:id="529954045">
              <w:marLeft w:val="0"/>
              <w:marRight w:val="0"/>
              <w:marTop w:val="0"/>
              <w:marBottom w:val="0"/>
              <w:divBdr>
                <w:top w:val="none" w:sz="0" w:space="0" w:color="auto"/>
                <w:left w:val="none" w:sz="0" w:space="0" w:color="auto"/>
                <w:bottom w:val="none" w:sz="0" w:space="0" w:color="auto"/>
                <w:right w:val="none" w:sz="0" w:space="0" w:color="auto"/>
              </w:divBdr>
            </w:div>
            <w:div w:id="850489557">
              <w:marLeft w:val="0"/>
              <w:marRight w:val="0"/>
              <w:marTop w:val="0"/>
              <w:marBottom w:val="0"/>
              <w:divBdr>
                <w:top w:val="none" w:sz="0" w:space="0" w:color="auto"/>
                <w:left w:val="none" w:sz="0" w:space="0" w:color="auto"/>
                <w:bottom w:val="none" w:sz="0" w:space="0" w:color="auto"/>
                <w:right w:val="none" w:sz="0" w:space="0" w:color="auto"/>
              </w:divBdr>
            </w:div>
            <w:div w:id="1297488408">
              <w:marLeft w:val="0"/>
              <w:marRight w:val="0"/>
              <w:marTop w:val="0"/>
              <w:marBottom w:val="0"/>
              <w:divBdr>
                <w:top w:val="none" w:sz="0" w:space="0" w:color="auto"/>
                <w:left w:val="none" w:sz="0" w:space="0" w:color="auto"/>
                <w:bottom w:val="none" w:sz="0" w:space="0" w:color="auto"/>
                <w:right w:val="none" w:sz="0" w:space="0" w:color="auto"/>
              </w:divBdr>
            </w:div>
            <w:div w:id="431358019">
              <w:marLeft w:val="0"/>
              <w:marRight w:val="0"/>
              <w:marTop w:val="0"/>
              <w:marBottom w:val="0"/>
              <w:divBdr>
                <w:top w:val="none" w:sz="0" w:space="0" w:color="auto"/>
                <w:left w:val="none" w:sz="0" w:space="0" w:color="auto"/>
                <w:bottom w:val="none" w:sz="0" w:space="0" w:color="auto"/>
                <w:right w:val="none" w:sz="0" w:space="0" w:color="auto"/>
              </w:divBdr>
            </w:div>
            <w:div w:id="583103670">
              <w:marLeft w:val="0"/>
              <w:marRight w:val="0"/>
              <w:marTop w:val="0"/>
              <w:marBottom w:val="0"/>
              <w:divBdr>
                <w:top w:val="none" w:sz="0" w:space="0" w:color="auto"/>
                <w:left w:val="none" w:sz="0" w:space="0" w:color="auto"/>
                <w:bottom w:val="none" w:sz="0" w:space="0" w:color="auto"/>
                <w:right w:val="none" w:sz="0" w:space="0" w:color="auto"/>
              </w:divBdr>
            </w:div>
            <w:div w:id="1866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326">
      <w:bodyDiv w:val="1"/>
      <w:marLeft w:val="0"/>
      <w:marRight w:val="0"/>
      <w:marTop w:val="0"/>
      <w:marBottom w:val="0"/>
      <w:divBdr>
        <w:top w:val="none" w:sz="0" w:space="0" w:color="auto"/>
        <w:left w:val="none" w:sz="0" w:space="0" w:color="auto"/>
        <w:bottom w:val="none" w:sz="0" w:space="0" w:color="auto"/>
        <w:right w:val="none" w:sz="0" w:space="0" w:color="auto"/>
      </w:divBdr>
      <w:divsChild>
        <w:div w:id="1755853875">
          <w:marLeft w:val="0"/>
          <w:marRight w:val="0"/>
          <w:marTop w:val="0"/>
          <w:marBottom w:val="0"/>
          <w:divBdr>
            <w:top w:val="none" w:sz="0" w:space="0" w:color="auto"/>
            <w:left w:val="none" w:sz="0" w:space="0" w:color="auto"/>
            <w:bottom w:val="none" w:sz="0" w:space="0" w:color="auto"/>
            <w:right w:val="none" w:sz="0" w:space="0" w:color="auto"/>
          </w:divBdr>
          <w:divsChild>
            <w:div w:id="1101804926">
              <w:marLeft w:val="0"/>
              <w:marRight w:val="0"/>
              <w:marTop w:val="0"/>
              <w:marBottom w:val="0"/>
              <w:divBdr>
                <w:top w:val="none" w:sz="0" w:space="0" w:color="auto"/>
                <w:left w:val="none" w:sz="0" w:space="0" w:color="auto"/>
                <w:bottom w:val="none" w:sz="0" w:space="0" w:color="auto"/>
                <w:right w:val="none" w:sz="0" w:space="0" w:color="auto"/>
              </w:divBdr>
            </w:div>
            <w:div w:id="11173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2767">
      <w:bodyDiv w:val="1"/>
      <w:marLeft w:val="0"/>
      <w:marRight w:val="0"/>
      <w:marTop w:val="0"/>
      <w:marBottom w:val="0"/>
      <w:divBdr>
        <w:top w:val="none" w:sz="0" w:space="0" w:color="auto"/>
        <w:left w:val="none" w:sz="0" w:space="0" w:color="auto"/>
        <w:bottom w:val="none" w:sz="0" w:space="0" w:color="auto"/>
        <w:right w:val="none" w:sz="0" w:space="0" w:color="auto"/>
      </w:divBdr>
      <w:divsChild>
        <w:div w:id="2015186146">
          <w:marLeft w:val="0"/>
          <w:marRight w:val="0"/>
          <w:marTop w:val="0"/>
          <w:marBottom w:val="0"/>
          <w:divBdr>
            <w:top w:val="none" w:sz="0" w:space="0" w:color="auto"/>
            <w:left w:val="none" w:sz="0" w:space="0" w:color="auto"/>
            <w:bottom w:val="none" w:sz="0" w:space="0" w:color="auto"/>
            <w:right w:val="none" w:sz="0" w:space="0" w:color="auto"/>
          </w:divBdr>
          <w:divsChild>
            <w:div w:id="2012683054">
              <w:marLeft w:val="0"/>
              <w:marRight w:val="0"/>
              <w:marTop w:val="0"/>
              <w:marBottom w:val="0"/>
              <w:divBdr>
                <w:top w:val="none" w:sz="0" w:space="0" w:color="auto"/>
                <w:left w:val="none" w:sz="0" w:space="0" w:color="auto"/>
                <w:bottom w:val="none" w:sz="0" w:space="0" w:color="auto"/>
                <w:right w:val="none" w:sz="0" w:space="0" w:color="auto"/>
              </w:divBdr>
            </w:div>
            <w:div w:id="12525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280">
      <w:bodyDiv w:val="1"/>
      <w:marLeft w:val="0"/>
      <w:marRight w:val="0"/>
      <w:marTop w:val="0"/>
      <w:marBottom w:val="0"/>
      <w:divBdr>
        <w:top w:val="none" w:sz="0" w:space="0" w:color="auto"/>
        <w:left w:val="none" w:sz="0" w:space="0" w:color="auto"/>
        <w:bottom w:val="none" w:sz="0" w:space="0" w:color="auto"/>
        <w:right w:val="none" w:sz="0" w:space="0" w:color="auto"/>
      </w:divBdr>
      <w:divsChild>
        <w:div w:id="534853453">
          <w:marLeft w:val="0"/>
          <w:marRight w:val="0"/>
          <w:marTop w:val="0"/>
          <w:marBottom w:val="0"/>
          <w:divBdr>
            <w:top w:val="none" w:sz="0" w:space="0" w:color="auto"/>
            <w:left w:val="none" w:sz="0" w:space="0" w:color="auto"/>
            <w:bottom w:val="none" w:sz="0" w:space="0" w:color="auto"/>
            <w:right w:val="none" w:sz="0" w:space="0" w:color="auto"/>
          </w:divBdr>
          <w:divsChild>
            <w:div w:id="851992728">
              <w:marLeft w:val="0"/>
              <w:marRight w:val="0"/>
              <w:marTop w:val="0"/>
              <w:marBottom w:val="0"/>
              <w:divBdr>
                <w:top w:val="none" w:sz="0" w:space="0" w:color="auto"/>
                <w:left w:val="none" w:sz="0" w:space="0" w:color="auto"/>
                <w:bottom w:val="none" w:sz="0" w:space="0" w:color="auto"/>
                <w:right w:val="none" w:sz="0" w:space="0" w:color="auto"/>
              </w:divBdr>
            </w:div>
            <w:div w:id="10620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448470738">
      <w:bodyDiv w:val="1"/>
      <w:marLeft w:val="0"/>
      <w:marRight w:val="0"/>
      <w:marTop w:val="0"/>
      <w:marBottom w:val="0"/>
      <w:divBdr>
        <w:top w:val="none" w:sz="0" w:space="0" w:color="auto"/>
        <w:left w:val="none" w:sz="0" w:space="0" w:color="auto"/>
        <w:bottom w:val="none" w:sz="0" w:space="0" w:color="auto"/>
        <w:right w:val="none" w:sz="0" w:space="0" w:color="auto"/>
      </w:divBdr>
    </w:div>
    <w:div w:id="464011404">
      <w:bodyDiv w:val="1"/>
      <w:marLeft w:val="0"/>
      <w:marRight w:val="0"/>
      <w:marTop w:val="0"/>
      <w:marBottom w:val="0"/>
      <w:divBdr>
        <w:top w:val="none" w:sz="0" w:space="0" w:color="auto"/>
        <w:left w:val="none" w:sz="0" w:space="0" w:color="auto"/>
        <w:bottom w:val="none" w:sz="0" w:space="0" w:color="auto"/>
        <w:right w:val="none" w:sz="0" w:space="0" w:color="auto"/>
      </w:divBdr>
      <w:divsChild>
        <w:div w:id="1589923559">
          <w:marLeft w:val="0"/>
          <w:marRight w:val="0"/>
          <w:marTop w:val="0"/>
          <w:marBottom w:val="0"/>
          <w:divBdr>
            <w:top w:val="none" w:sz="0" w:space="0" w:color="auto"/>
            <w:left w:val="none" w:sz="0" w:space="0" w:color="auto"/>
            <w:bottom w:val="none" w:sz="0" w:space="0" w:color="auto"/>
            <w:right w:val="none" w:sz="0" w:space="0" w:color="auto"/>
          </w:divBdr>
          <w:divsChild>
            <w:div w:id="1347905923">
              <w:marLeft w:val="0"/>
              <w:marRight w:val="0"/>
              <w:marTop w:val="0"/>
              <w:marBottom w:val="0"/>
              <w:divBdr>
                <w:top w:val="none" w:sz="0" w:space="0" w:color="auto"/>
                <w:left w:val="none" w:sz="0" w:space="0" w:color="auto"/>
                <w:bottom w:val="none" w:sz="0" w:space="0" w:color="auto"/>
                <w:right w:val="none" w:sz="0" w:space="0" w:color="auto"/>
              </w:divBdr>
            </w:div>
            <w:div w:id="2001151936">
              <w:marLeft w:val="0"/>
              <w:marRight w:val="0"/>
              <w:marTop w:val="0"/>
              <w:marBottom w:val="0"/>
              <w:divBdr>
                <w:top w:val="none" w:sz="0" w:space="0" w:color="auto"/>
                <w:left w:val="none" w:sz="0" w:space="0" w:color="auto"/>
                <w:bottom w:val="none" w:sz="0" w:space="0" w:color="auto"/>
                <w:right w:val="none" w:sz="0" w:space="0" w:color="auto"/>
              </w:divBdr>
            </w:div>
            <w:div w:id="123622844">
              <w:marLeft w:val="0"/>
              <w:marRight w:val="0"/>
              <w:marTop w:val="0"/>
              <w:marBottom w:val="0"/>
              <w:divBdr>
                <w:top w:val="none" w:sz="0" w:space="0" w:color="auto"/>
                <w:left w:val="none" w:sz="0" w:space="0" w:color="auto"/>
                <w:bottom w:val="none" w:sz="0" w:space="0" w:color="auto"/>
                <w:right w:val="none" w:sz="0" w:space="0" w:color="auto"/>
              </w:divBdr>
            </w:div>
            <w:div w:id="495851378">
              <w:marLeft w:val="0"/>
              <w:marRight w:val="0"/>
              <w:marTop w:val="0"/>
              <w:marBottom w:val="0"/>
              <w:divBdr>
                <w:top w:val="none" w:sz="0" w:space="0" w:color="auto"/>
                <w:left w:val="none" w:sz="0" w:space="0" w:color="auto"/>
                <w:bottom w:val="none" w:sz="0" w:space="0" w:color="auto"/>
                <w:right w:val="none" w:sz="0" w:space="0" w:color="auto"/>
              </w:divBdr>
            </w:div>
            <w:div w:id="2061057178">
              <w:marLeft w:val="0"/>
              <w:marRight w:val="0"/>
              <w:marTop w:val="0"/>
              <w:marBottom w:val="0"/>
              <w:divBdr>
                <w:top w:val="none" w:sz="0" w:space="0" w:color="auto"/>
                <w:left w:val="none" w:sz="0" w:space="0" w:color="auto"/>
                <w:bottom w:val="none" w:sz="0" w:space="0" w:color="auto"/>
                <w:right w:val="none" w:sz="0" w:space="0" w:color="auto"/>
              </w:divBdr>
            </w:div>
            <w:div w:id="163978898">
              <w:marLeft w:val="0"/>
              <w:marRight w:val="0"/>
              <w:marTop w:val="0"/>
              <w:marBottom w:val="0"/>
              <w:divBdr>
                <w:top w:val="none" w:sz="0" w:space="0" w:color="auto"/>
                <w:left w:val="none" w:sz="0" w:space="0" w:color="auto"/>
                <w:bottom w:val="none" w:sz="0" w:space="0" w:color="auto"/>
                <w:right w:val="none" w:sz="0" w:space="0" w:color="auto"/>
              </w:divBdr>
            </w:div>
            <w:div w:id="1540239254">
              <w:marLeft w:val="0"/>
              <w:marRight w:val="0"/>
              <w:marTop w:val="0"/>
              <w:marBottom w:val="0"/>
              <w:divBdr>
                <w:top w:val="none" w:sz="0" w:space="0" w:color="auto"/>
                <w:left w:val="none" w:sz="0" w:space="0" w:color="auto"/>
                <w:bottom w:val="none" w:sz="0" w:space="0" w:color="auto"/>
                <w:right w:val="none" w:sz="0" w:space="0" w:color="auto"/>
              </w:divBdr>
            </w:div>
            <w:div w:id="839926476">
              <w:marLeft w:val="0"/>
              <w:marRight w:val="0"/>
              <w:marTop w:val="0"/>
              <w:marBottom w:val="0"/>
              <w:divBdr>
                <w:top w:val="none" w:sz="0" w:space="0" w:color="auto"/>
                <w:left w:val="none" w:sz="0" w:space="0" w:color="auto"/>
                <w:bottom w:val="none" w:sz="0" w:space="0" w:color="auto"/>
                <w:right w:val="none" w:sz="0" w:space="0" w:color="auto"/>
              </w:divBdr>
            </w:div>
            <w:div w:id="840699178">
              <w:marLeft w:val="0"/>
              <w:marRight w:val="0"/>
              <w:marTop w:val="0"/>
              <w:marBottom w:val="0"/>
              <w:divBdr>
                <w:top w:val="none" w:sz="0" w:space="0" w:color="auto"/>
                <w:left w:val="none" w:sz="0" w:space="0" w:color="auto"/>
                <w:bottom w:val="none" w:sz="0" w:space="0" w:color="auto"/>
                <w:right w:val="none" w:sz="0" w:space="0" w:color="auto"/>
              </w:divBdr>
            </w:div>
            <w:div w:id="1461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71286">
      <w:bodyDiv w:val="1"/>
      <w:marLeft w:val="0"/>
      <w:marRight w:val="0"/>
      <w:marTop w:val="0"/>
      <w:marBottom w:val="0"/>
      <w:divBdr>
        <w:top w:val="none" w:sz="0" w:space="0" w:color="auto"/>
        <w:left w:val="none" w:sz="0" w:space="0" w:color="auto"/>
        <w:bottom w:val="none" w:sz="0" w:space="0" w:color="auto"/>
        <w:right w:val="none" w:sz="0" w:space="0" w:color="auto"/>
      </w:divBdr>
      <w:divsChild>
        <w:div w:id="476924670">
          <w:marLeft w:val="0"/>
          <w:marRight w:val="0"/>
          <w:marTop w:val="0"/>
          <w:marBottom w:val="0"/>
          <w:divBdr>
            <w:top w:val="none" w:sz="0" w:space="0" w:color="auto"/>
            <w:left w:val="none" w:sz="0" w:space="0" w:color="auto"/>
            <w:bottom w:val="none" w:sz="0" w:space="0" w:color="auto"/>
            <w:right w:val="none" w:sz="0" w:space="0" w:color="auto"/>
          </w:divBdr>
          <w:divsChild>
            <w:div w:id="61175307">
              <w:marLeft w:val="0"/>
              <w:marRight w:val="0"/>
              <w:marTop w:val="0"/>
              <w:marBottom w:val="0"/>
              <w:divBdr>
                <w:top w:val="none" w:sz="0" w:space="0" w:color="auto"/>
                <w:left w:val="none" w:sz="0" w:space="0" w:color="auto"/>
                <w:bottom w:val="none" w:sz="0" w:space="0" w:color="auto"/>
                <w:right w:val="none" w:sz="0" w:space="0" w:color="auto"/>
              </w:divBdr>
            </w:div>
            <w:div w:id="8510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2984">
      <w:bodyDiv w:val="1"/>
      <w:marLeft w:val="0"/>
      <w:marRight w:val="0"/>
      <w:marTop w:val="0"/>
      <w:marBottom w:val="0"/>
      <w:divBdr>
        <w:top w:val="none" w:sz="0" w:space="0" w:color="auto"/>
        <w:left w:val="none" w:sz="0" w:space="0" w:color="auto"/>
        <w:bottom w:val="none" w:sz="0" w:space="0" w:color="auto"/>
        <w:right w:val="none" w:sz="0" w:space="0" w:color="auto"/>
      </w:divBdr>
      <w:divsChild>
        <w:div w:id="1269118420">
          <w:marLeft w:val="0"/>
          <w:marRight w:val="0"/>
          <w:marTop w:val="0"/>
          <w:marBottom w:val="0"/>
          <w:divBdr>
            <w:top w:val="none" w:sz="0" w:space="0" w:color="auto"/>
            <w:left w:val="none" w:sz="0" w:space="0" w:color="auto"/>
            <w:bottom w:val="none" w:sz="0" w:space="0" w:color="auto"/>
            <w:right w:val="none" w:sz="0" w:space="0" w:color="auto"/>
          </w:divBdr>
          <w:divsChild>
            <w:div w:id="1434668792">
              <w:marLeft w:val="0"/>
              <w:marRight w:val="0"/>
              <w:marTop w:val="0"/>
              <w:marBottom w:val="0"/>
              <w:divBdr>
                <w:top w:val="none" w:sz="0" w:space="0" w:color="auto"/>
                <w:left w:val="none" w:sz="0" w:space="0" w:color="auto"/>
                <w:bottom w:val="none" w:sz="0" w:space="0" w:color="auto"/>
                <w:right w:val="none" w:sz="0" w:space="0" w:color="auto"/>
              </w:divBdr>
            </w:div>
            <w:div w:id="5326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675">
      <w:bodyDiv w:val="1"/>
      <w:marLeft w:val="0"/>
      <w:marRight w:val="0"/>
      <w:marTop w:val="0"/>
      <w:marBottom w:val="0"/>
      <w:divBdr>
        <w:top w:val="none" w:sz="0" w:space="0" w:color="auto"/>
        <w:left w:val="none" w:sz="0" w:space="0" w:color="auto"/>
        <w:bottom w:val="none" w:sz="0" w:space="0" w:color="auto"/>
        <w:right w:val="none" w:sz="0" w:space="0" w:color="auto"/>
      </w:divBdr>
      <w:divsChild>
        <w:div w:id="2144151886">
          <w:marLeft w:val="0"/>
          <w:marRight w:val="0"/>
          <w:marTop w:val="0"/>
          <w:marBottom w:val="0"/>
          <w:divBdr>
            <w:top w:val="none" w:sz="0" w:space="0" w:color="auto"/>
            <w:left w:val="none" w:sz="0" w:space="0" w:color="auto"/>
            <w:bottom w:val="none" w:sz="0" w:space="0" w:color="auto"/>
            <w:right w:val="none" w:sz="0" w:space="0" w:color="auto"/>
          </w:divBdr>
          <w:divsChild>
            <w:div w:id="1295215757">
              <w:marLeft w:val="0"/>
              <w:marRight w:val="0"/>
              <w:marTop w:val="0"/>
              <w:marBottom w:val="0"/>
              <w:divBdr>
                <w:top w:val="none" w:sz="0" w:space="0" w:color="auto"/>
                <w:left w:val="none" w:sz="0" w:space="0" w:color="auto"/>
                <w:bottom w:val="none" w:sz="0" w:space="0" w:color="auto"/>
                <w:right w:val="none" w:sz="0" w:space="0" w:color="auto"/>
              </w:divBdr>
            </w:div>
            <w:div w:id="1135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9449">
      <w:bodyDiv w:val="1"/>
      <w:marLeft w:val="0"/>
      <w:marRight w:val="0"/>
      <w:marTop w:val="0"/>
      <w:marBottom w:val="0"/>
      <w:divBdr>
        <w:top w:val="none" w:sz="0" w:space="0" w:color="auto"/>
        <w:left w:val="none" w:sz="0" w:space="0" w:color="auto"/>
        <w:bottom w:val="none" w:sz="0" w:space="0" w:color="auto"/>
        <w:right w:val="none" w:sz="0" w:space="0" w:color="auto"/>
      </w:divBdr>
    </w:div>
    <w:div w:id="814639555">
      <w:bodyDiv w:val="1"/>
      <w:marLeft w:val="0"/>
      <w:marRight w:val="0"/>
      <w:marTop w:val="0"/>
      <w:marBottom w:val="0"/>
      <w:divBdr>
        <w:top w:val="none" w:sz="0" w:space="0" w:color="auto"/>
        <w:left w:val="none" w:sz="0" w:space="0" w:color="auto"/>
        <w:bottom w:val="none" w:sz="0" w:space="0" w:color="auto"/>
        <w:right w:val="none" w:sz="0" w:space="0" w:color="auto"/>
      </w:divBdr>
      <w:divsChild>
        <w:div w:id="1193953293">
          <w:marLeft w:val="0"/>
          <w:marRight w:val="0"/>
          <w:marTop w:val="0"/>
          <w:marBottom w:val="0"/>
          <w:divBdr>
            <w:top w:val="none" w:sz="0" w:space="0" w:color="auto"/>
            <w:left w:val="none" w:sz="0" w:space="0" w:color="auto"/>
            <w:bottom w:val="none" w:sz="0" w:space="0" w:color="auto"/>
            <w:right w:val="none" w:sz="0" w:space="0" w:color="auto"/>
          </w:divBdr>
          <w:divsChild>
            <w:div w:id="866407813">
              <w:marLeft w:val="0"/>
              <w:marRight w:val="0"/>
              <w:marTop w:val="0"/>
              <w:marBottom w:val="0"/>
              <w:divBdr>
                <w:top w:val="none" w:sz="0" w:space="0" w:color="auto"/>
                <w:left w:val="none" w:sz="0" w:space="0" w:color="auto"/>
                <w:bottom w:val="none" w:sz="0" w:space="0" w:color="auto"/>
                <w:right w:val="none" w:sz="0" w:space="0" w:color="auto"/>
              </w:divBdr>
            </w:div>
            <w:div w:id="519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883">
      <w:bodyDiv w:val="1"/>
      <w:marLeft w:val="0"/>
      <w:marRight w:val="0"/>
      <w:marTop w:val="0"/>
      <w:marBottom w:val="0"/>
      <w:divBdr>
        <w:top w:val="none" w:sz="0" w:space="0" w:color="auto"/>
        <w:left w:val="none" w:sz="0" w:space="0" w:color="auto"/>
        <w:bottom w:val="none" w:sz="0" w:space="0" w:color="auto"/>
        <w:right w:val="none" w:sz="0" w:space="0" w:color="auto"/>
      </w:divBdr>
      <w:divsChild>
        <w:div w:id="1950311182">
          <w:marLeft w:val="0"/>
          <w:marRight w:val="0"/>
          <w:marTop w:val="0"/>
          <w:marBottom w:val="0"/>
          <w:divBdr>
            <w:top w:val="none" w:sz="0" w:space="0" w:color="auto"/>
            <w:left w:val="none" w:sz="0" w:space="0" w:color="auto"/>
            <w:bottom w:val="none" w:sz="0" w:space="0" w:color="auto"/>
            <w:right w:val="none" w:sz="0" w:space="0" w:color="auto"/>
          </w:divBdr>
          <w:divsChild>
            <w:div w:id="393313410">
              <w:marLeft w:val="0"/>
              <w:marRight w:val="0"/>
              <w:marTop w:val="0"/>
              <w:marBottom w:val="0"/>
              <w:divBdr>
                <w:top w:val="none" w:sz="0" w:space="0" w:color="auto"/>
                <w:left w:val="none" w:sz="0" w:space="0" w:color="auto"/>
                <w:bottom w:val="none" w:sz="0" w:space="0" w:color="auto"/>
                <w:right w:val="none" w:sz="0" w:space="0" w:color="auto"/>
              </w:divBdr>
            </w:div>
            <w:div w:id="9544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9533">
      <w:bodyDiv w:val="1"/>
      <w:marLeft w:val="0"/>
      <w:marRight w:val="0"/>
      <w:marTop w:val="0"/>
      <w:marBottom w:val="0"/>
      <w:divBdr>
        <w:top w:val="none" w:sz="0" w:space="0" w:color="auto"/>
        <w:left w:val="none" w:sz="0" w:space="0" w:color="auto"/>
        <w:bottom w:val="none" w:sz="0" w:space="0" w:color="auto"/>
        <w:right w:val="none" w:sz="0" w:space="0" w:color="auto"/>
      </w:divBdr>
      <w:divsChild>
        <w:div w:id="732000235">
          <w:marLeft w:val="0"/>
          <w:marRight w:val="0"/>
          <w:marTop w:val="0"/>
          <w:marBottom w:val="0"/>
          <w:divBdr>
            <w:top w:val="none" w:sz="0" w:space="0" w:color="auto"/>
            <w:left w:val="none" w:sz="0" w:space="0" w:color="auto"/>
            <w:bottom w:val="none" w:sz="0" w:space="0" w:color="auto"/>
            <w:right w:val="none" w:sz="0" w:space="0" w:color="auto"/>
          </w:divBdr>
          <w:divsChild>
            <w:div w:id="1734505815">
              <w:marLeft w:val="0"/>
              <w:marRight w:val="0"/>
              <w:marTop w:val="0"/>
              <w:marBottom w:val="0"/>
              <w:divBdr>
                <w:top w:val="none" w:sz="0" w:space="0" w:color="auto"/>
                <w:left w:val="none" w:sz="0" w:space="0" w:color="auto"/>
                <w:bottom w:val="none" w:sz="0" w:space="0" w:color="auto"/>
                <w:right w:val="none" w:sz="0" w:space="0" w:color="auto"/>
              </w:divBdr>
            </w:div>
            <w:div w:id="7789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3728">
      <w:bodyDiv w:val="1"/>
      <w:marLeft w:val="0"/>
      <w:marRight w:val="0"/>
      <w:marTop w:val="0"/>
      <w:marBottom w:val="0"/>
      <w:divBdr>
        <w:top w:val="none" w:sz="0" w:space="0" w:color="auto"/>
        <w:left w:val="none" w:sz="0" w:space="0" w:color="auto"/>
        <w:bottom w:val="none" w:sz="0" w:space="0" w:color="auto"/>
        <w:right w:val="none" w:sz="0" w:space="0" w:color="auto"/>
      </w:divBdr>
      <w:divsChild>
        <w:div w:id="199824740">
          <w:marLeft w:val="0"/>
          <w:marRight w:val="0"/>
          <w:marTop w:val="0"/>
          <w:marBottom w:val="0"/>
          <w:divBdr>
            <w:top w:val="none" w:sz="0" w:space="0" w:color="auto"/>
            <w:left w:val="none" w:sz="0" w:space="0" w:color="auto"/>
            <w:bottom w:val="none" w:sz="0" w:space="0" w:color="auto"/>
            <w:right w:val="none" w:sz="0" w:space="0" w:color="auto"/>
          </w:divBdr>
          <w:divsChild>
            <w:div w:id="1267081896">
              <w:marLeft w:val="0"/>
              <w:marRight w:val="0"/>
              <w:marTop w:val="0"/>
              <w:marBottom w:val="0"/>
              <w:divBdr>
                <w:top w:val="none" w:sz="0" w:space="0" w:color="auto"/>
                <w:left w:val="none" w:sz="0" w:space="0" w:color="auto"/>
                <w:bottom w:val="none" w:sz="0" w:space="0" w:color="auto"/>
                <w:right w:val="none" w:sz="0" w:space="0" w:color="auto"/>
              </w:divBdr>
            </w:div>
            <w:div w:id="2406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0477">
      <w:bodyDiv w:val="1"/>
      <w:marLeft w:val="0"/>
      <w:marRight w:val="0"/>
      <w:marTop w:val="0"/>
      <w:marBottom w:val="0"/>
      <w:divBdr>
        <w:top w:val="none" w:sz="0" w:space="0" w:color="auto"/>
        <w:left w:val="none" w:sz="0" w:space="0" w:color="auto"/>
        <w:bottom w:val="none" w:sz="0" w:space="0" w:color="auto"/>
        <w:right w:val="none" w:sz="0" w:space="0" w:color="auto"/>
      </w:divBdr>
      <w:divsChild>
        <w:div w:id="632827688">
          <w:marLeft w:val="0"/>
          <w:marRight w:val="0"/>
          <w:marTop w:val="0"/>
          <w:marBottom w:val="0"/>
          <w:divBdr>
            <w:top w:val="none" w:sz="0" w:space="0" w:color="auto"/>
            <w:left w:val="none" w:sz="0" w:space="0" w:color="auto"/>
            <w:bottom w:val="none" w:sz="0" w:space="0" w:color="auto"/>
            <w:right w:val="none" w:sz="0" w:space="0" w:color="auto"/>
          </w:divBdr>
          <w:divsChild>
            <w:div w:id="1360010905">
              <w:marLeft w:val="0"/>
              <w:marRight w:val="0"/>
              <w:marTop w:val="0"/>
              <w:marBottom w:val="0"/>
              <w:divBdr>
                <w:top w:val="none" w:sz="0" w:space="0" w:color="auto"/>
                <w:left w:val="none" w:sz="0" w:space="0" w:color="auto"/>
                <w:bottom w:val="none" w:sz="0" w:space="0" w:color="auto"/>
                <w:right w:val="none" w:sz="0" w:space="0" w:color="auto"/>
              </w:divBdr>
            </w:div>
            <w:div w:id="1797599419">
              <w:marLeft w:val="0"/>
              <w:marRight w:val="0"/>
              <w:marTop w:val="0"/>
              <w:marBottom w:val="0"/>
              <w:divBdr>
                <w:top w:val="none" w:sz="0" w:space="0" w:color="auto"/>
                <w:left w:val="none" w:sz="0" w:space="0" w:color="auto"/>
                <w:bottom w:val="none" w:sz="0" w:space="0" w:color="auto"/>
                <w:right w:val="none" w:sz="0" w:space="0" w:color="auto"/>
              </w:divBdr>
            </w:div>
            <w:div w:id="272976604">
              <w:marLeft w:val="0"/>
              <w:marRight w:val="0"/>
              <w:marTop w:val="0"/>
              <w:marBottom w:val="0"/>
              <w:divBdr>
                <w:top w:val="none" w:sz="0" w:space="0" w:color="auto"/>
                <w:left w:val="none" w:sz="0" w:space="0" w:color="auto"/>
                <w:bottom w:val="none" w:sz="0" w:space="0" w:color="auto"/>
                <w:right w:val="none" w:sz="0" w:space="0" w:color="auto"/>
              </w:divBdr>
            </w:div>
            <w:div w:id="1850873023">
              <w:marLeft w:val="0"/>
              <w:marRight w:val="0"/>
              <w:marTop w:val="0"/>
              <w:marBottom w:val="0"/>
              <w:divBdr>
                <w:top w:val="none" w:sz="0" w:space="0" w:color="auto"/>
                <w:left w:val="none" w:sz="0" w:space="0" w:color="auto"/>
                <w:bottom w:val="none" w:sz="0" w:space="0" w:color="auto"/>
                <w:right w:val="none" w:sz="0" w:space="0" w:color="auto"/>
              </w:divBdr>
            </w:div>
            <w:div w:id="2042439565">
              <w:marLeft w:val="0"/>
              <w:marRight w:val="0"/>
              <w:marTop w:val="0"/>
              <w:marBottom w:val="0"/>
              <w:divBdr>
                <w:top w:val="none" w:sz="0" w:space="0" w:color="auto"/>
                <w:left w:val="none" w:sz="0" w:space="0" w:color="auto"/>
                <w:bottom w:val="none" w:sz="0" w:space="0" w:color="auto"/>
                <w:right w:val="none" w:sz="0" w:space="0" w:color="auto"/>
              </w:divBdr>
            </w:div>
            <w:div w:id="1821456742">
              <w:marLeft w:val="0"/>
              <w:marRight w:val="0"/>
              <w:marTop w:val="0"/>
              <w:marBottom w:val="0"/>
              <w:divBdr>
                <w:top w:val="none" w:sz="0" w:space="0" w:color="auto"/>
                <w:left w:val="none" w:sz="0" w:space="0" w:color="auto"/>
                <w:bottom w:val="none" w:sz="0" w:space="0" w:color="auto"/>
                <w:right w:val="none" w:sz="0" w:space="0" w:color="auto"/>
              </w:divBdr>
            </w:div>
            <w:div w:id="488329329">
              <w:marLeft w:val="0"/>
              <w:marRight w:val="0"/>
              <w:marTop w:val="0"/>
              <w:marBottom w:val="0"/>
              <w:divBdr>
                <w:top w:val="none" w:sz="0" w:space="0" w:color="auto"/>
                <w:left w:val="none" w:sz="0" w:space="0" w:color="auto"/>
                <w:bottom w:val="none" w:sz="0" w:space="0" w:color="auto"/>
                <w:right w:val="none" w:sz="0" w:space="0" w:color="auto"/>
              </w:divBdr>
            </w:div>
            <w:div w:id="745342225">
              <w:marLeft w:val="0"/>
              <w:marRight w:val="0"/>
              <w:marTop w:val="0"/>
              <w:marBottom w:val="0"/>
              <w:divBdr>
                <w:top w:val="none" w:sz="0" w:space="0" w:color="auto"/>
                <w:left w:val="none" w:sz="0" w:space="0" w:color="auto"/>
                <w:bottom w:val="none" w:sz="0" w:space="0" w:color="auto"/>
                <w:right w:val="none" w:sz="0" w:space="0" w:color="auto"/>
              </w:divBdr>
            </w:div>
            <w:div w:id="16117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9907">
      <w:bodyDiv w:val="1"/>
      <w:marLeft w:val="0"/>
      <w:marRight w:val="0"/>
      <w:marTop w:val="0"/>
      <w:marBottom w:val="0"/>
      <w:divBdr>
        <w:top w:val="none" w:sz="0" w:space="0" w:color="auto"/>
        <w:left w:val="none" w:sz="0" w:space="0" w:color="auto"/>
        <w:bottom w:val="none" w:sz="0" w:space="0" w:color="auto"/>
        <w:right w:val="none" w:sz="0" w:space="0" w:color="auto"/>
      </w:divBdr>
    </w:div>
    <w:div w:id="888997313">
      <w:bodyDiv w:val="1"/>
      <w:marLeft w:val="0"/>
      <w:marRight w:val="0"/>
      <w:marTop w:val="0"/>
      <w:marBottom w:val="0"/>
      <w:divBdr>
        <w:top w:val="none" w:sz="0" w:space="0" w:color="auto"/>
        <w:left w:val="none" w:sz="0" w:space="0" w:color="auto"/>
        <w:bottom w:val="none" w:sz="0" w:space="0" w:color="auto"/>
        <w:right w:val="none" w:sz="0" w:space="0" w:color="auto"/>
      </w:divBdr>
      <w:divsChild>
        <w:div w:id="1564835176">
          <w:marLeft w:val="0"/>
          <w:marRight w:val="0"/>
          <w:marTop w:val="0"/>
          <w:marBottom w:val="0"/>
          <w:divBdr>
            <w:top w:val="none" w:sz="0" w:space="0" w:color="auto"/>
            <w:left w:val="none" w:sz="0" w:space="0" w:color="auto"/>
            <w:bottom w:val="none" w:sz="0" w:space="0" w:color="auto"/>
            <w:right w:val="none" w:sz="0" w:space="0" w:color="auto"/>
          </w:divBdr>
          <w:divsChild>
            <w:div w:id="2117946217">
              <w:marLeft w:val="0"/>
              <w:marRight w:val="0"/>
              <w:marTop w:val="0"/>
              <w:marBottom w:val="0"/>
              <w:divBdr>
                <w:top w:val="none" w:sz="0" w:space="0" w:color="auto"/>
                <w:left w:val="none" w:sz="0" w:space="0" w:color="auto"/>
                <w:bottom w:val="none" w:sz="0" w:space="0" w:color="auto"/>
                <w:right w:val="none" w:sz="0" w:space="0" w:color="auto"/>
              </w:divBdr>
            </w:div>
            <w:div w:id="225796633">
              <w:marLeft w:val="0"/>
              <w:marRight w:val="0"/>
              <w:marTop w:val="0"/>
              <w:marBottom w:val="0"/>
              <w:divBdr>
                <w:top w:val="none" w:sz="0" w:space="0" w:color="auto"/>
                <w:left w:val="none" w:sz="0" w:space="0" w:color="auto"/>
                <w:bottom w:val="none" w:sz="0" w:space="0" w:color="auto"/>
                <w:right w:val="none" w:sz="0" w:space="0" w:color="auto"/>
              </w:divBdr>
            </w:div>
            <w:div w:id="1893617871">
              <w:marLeft w:val="0"/>
              <w:marRight w:val="0"/>
              <w:marTop w:val="0"/>
              <w:marBottom w:val="0"/>
              <w:divBdr>
                <w:top w:val="none" w:sz="0" w:space="0" w:color="auto"/>
                <w:left w:val="none" w:sz="0" w:space="0" w:color="auto"/>
                <w:bottom w:val="none" w:sz="0" w:space="0" w:color="auto"/>
                <w:right w:val="none" w:sz="0" w:space="0" w:color="auto"/>
              </w:divBdr>
            </w:div>
            <w:div w:id="723022490">
              <w:marLeft w:val="0"/>
              <w:marRight w:val="0"/>
              <w:marTop w:val="0"/>
              <w:marBottom w:val="0"/>
              <w:divBdr>
                <w:top w:val="none" w:sz="0" w:space="0" w:color="auto"/>
                <w:left w:val="none" w:sz="0" w:space="0" w:color="auto"/>
                <w:bottom w:val="none" w:sz="0" w:space="0" w:color="auto"/>
                <w:right w:val="none" w:sz="0" w:space="0" w:color="auto"/>
              </w:divBdr>
            </w:div>
            <w:div w:id="737560401">
              <w:marLeft w:val="0"/>
              <w:marRight w:val="0"/>
              <w:marTop w:val="0"/>
              <w:marBottom w:val="0"/>
              <w:divBdr>
                <w:top w:val="none" w:sz="0" w:space="0" w:color="auto"/>
                <w:left w:val="none" w:sz="0" w:space="0" w:color="auto"/>
                <w:bottom w:val="none" w:sz="0" w:space="0" w:color="auto"/>
                <w:right w:val="none" w:sz="0" w:space="0" w:color="auto"/>
              </w:divBdr>
            </w:div>
            <w:div w:id="481314653">
              <w:marLeft w:val="0"/>
              <w:marRight w:val="0"/>
              <w:marTop w:val="0"/>
              <w:marBottom w:val="0"/>
              <w:divBdr>
                <w:top w:val="none" w:sz="0" w:space="0" w:color="auto"/>
                <w:left w:val="none" w:sz="0" w:space="0" w:color="auto"/>
                <w:bottom w:val="none" w:sz="0" w:space="0" w:color="auto"/>
                <w:right w:val="none" w:sz="0" w:space="0" w:color="auto"/>
              </w:divBdr>
            </w:div>
            <w:div w:id="11738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27632">
      <w:bodyDiv w:val="1"/>
      <w:marLeft w:val="0"/>
      <w:marRight w:val="0"/>
      <w:marTop w:val="0"/>
      <w:marBottom w:val="0"/>
      <w:divBdr>
        <w:top w:val="none" w:sz="0" w:space="0" w:color="auto"/>
        <w:left w:val="none" w:sz="0" w:space="0" w:color="auto"/>
        <w:bottom w:val="none" w:sz="0" w:space="0" w:color="auto"/>
        <w:right w:val="none" w:sz="0" w:space="0" w:color="auto"/>
      </w:divBdr>
      <w:divsChild>
        <w:div w:id="106778027">
          <w:marLeft w:val="0"/>
          <w:marRight w:val="0"/>
          <w:marTop w:val="0"/>
          <w:marBottom w:val="0"/>
          <w:divBdr>
            <w:top w:val="none" w:sz="0" w:space="0" w:color="auto"/>
            <w:left w:val="none" w:sz="0" w:space="0" w:color="auto"/>
            <w:bottom w:val="none" w:sz="0" w:space="0" w:color="auto"/>
            <w:right w:val="none" w:sz="0" w:space="0" w:color="auto"/>
          </w:divBdr>
          <w:divsChild>
            <w:div w:id="1110398031">
              <w:marLeft w:val="0"/>
              <w:marRight w:val="0"/>
              <w:marTop w:val="0"/>
              <w:marBottom w:val="0"/>
              <w:divBdr>
                <w:top w:val="none" w:sz="0" w:space="0" w:color="auto"/>
                <w:left w:val="none" w:sz="0" w:space="0" w:color="auto"/>
                <w:bottom w:val="none" w:sz="0" w:space="0" w:color="auto"/>
                <w:right w:val="none" w:sz="0" w:space="0" w:color="auto"/>
              </w:divBdr>
            </w:div>
            <w:div w:id="20610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76693">
      <w:bodyDiv w:val="1"/>
      <w:marLeft w:val="0"/>
      <w:marRight w:val="0"/>
      <w:marTop w:val="0"/>
      <w:marBottom w:val="0"/>
      <w:divBdr>
        <w:top w:val="none" w:sz="0" w:space="0" w:color="auto"/>
        <w:left w:val="none" w:sz="0" w:space="0" w:color="auto"/>
        <w:bottom w:val="none" w:sz="0" w:space="0" w:color="auto"/>
        <w:right w:val="none" w:sz="0" w:space="0" w:color="auto"/>
      </w:divBdr>
      <w:divsChild>
        <w:div w:id="984239124">
          <w:marLeft w:val="0"/>
          <w:marRight w:val="0"/>
          <w:marTop w:val="0"/>
          <w:marBottom w:val="0"/>
          <w:divBdr>
            <w:top w:val="none" w:sz="0" w:space="0" w:color="auto"/>
            <w:left w:val="none" w:sz="0" w:space="0" w:color="auto"/>
            <w:bottom w:val="none" w:sz="0" w:space="0" w:color="auto"/>
            <w:right w:val="none" w:sz="0" w:space="0" w:color="auto"/>
          </w:divBdr>
          <w:divsChild>
            <w:div w:id="801725843">
              <w:marLeft w:val="0"/>
              <w:marRight w:val="0"/>
              <w:marTop w:val="0"/>
              <w:marBottom w:val="0"/>
              <w:divBdr>
                <w:top w:val="none" w:sz="0" w:space="0" w:color="auto"/>
                <w:left w:val="none" w:sz="0" w:space="0" w:color="auto"/>
                <w:bottom w:val="none" w:sz="0" w:space="0" w:color="auto"/>
                <w:right w:val="none" w:sz="0" w:space="0" w:color="auto"/>
              </w:divBdr>
            </w:div>
            <w:div w:id="20662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5167">
      <w:bodyDiv w:val="1"/>
      <w:marLeft w:val="0"/>
      <w:marRight w:val="0"/>
      <w:marTop w:val="0"/>
      <w:marBottom w:val="0"/>
      <w:divBdr>
        <w:top w:val="none" w:sz="0" w:space="0" w:color="auto"/>
        <w:left w:val="none" w:sz="0" w:space="0" w:color="auto"/>
        <w:bottom w:val="none" w:sz="0" w:space="0" w:color="auto"/>
        <w:right w:val="none" w:sz="0" w:space="0" w:color="auto"/>
      </w:divBdr>
      <w:divsChild>
        <w:div w:id="511066001">
          <w:marLeft w:val="0"/>
          <w:marRight w:val="0"/>
          <w:marTop w:val="0"/>
          <w:marBottom w:val="0"/>
          <w:divBdr>
            <w:top w:val="none" w:sz="0" w:space="0" w:color="auto"/>
            <w:left w:val="none" w:sz="0" w:space="0" w:color="auto"/>
            <w:bottom w:val="none" w:sz="0" w:space="0" w:color="auto"/>
            <w:right w:val="none" w:sz="0" w:space="0" w:color="auto"/>
          </w:divBdr>
          <w:divsChild>
            <w:div w:id="1590695530">
              <w:marLeft w:val="0"/>
              <w:marRight w:val="0"/>
              <w:marTop w:val="0"/>
              <w:marBottom w:val="0"/>
              <w:divBdr>
                <w:top w:val="none" w:sz="0" w:space="0" w:color="auto"/>
                <w:left w:val="none" w:sz="0" w:space="0" w:color="auto"/>
                <w:bottom w:val="none" w:sz="0" w:space="0" w:color="auto"/>
                <w:right w:val="none" w:sz="0" w:space="0" w:color="auto"/>
              </w:divBdr>
            </w:div>
            <w:div w:id="16020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542">
      <w:bodyDiv w:val="1"/>
      <w:marLeft w:val="0"/>
      <w:marRight w:val="0"/>
      <w:marTop w:val="0"/>
      <w:marBottom w:val="0"/>
      <w:divBdr>
        <w:top w:val="none" w:sz="0" w:space="0" w:color="auto"/>
        <w:left w:val="none" w:sz="0" w:space="0" w:color="auto"/>
        <w:bottom w:val="none" w:sz="0" w:space="0" w:color="auto"/>
        <w:right w:val="none" w:sz="0" w:space="0" w:color="auto"/>
      </w:divBdr>
      <w:divsChild>
        <w:div w:id="867135781">
          <w:marLeft w:val="0"/>
          <w:marRight w:val="0"/>
          <w:marTop w:val="0"/>
          <w:marBottom w:val="0"/>
          <w:divBdr>
            <w:top w:val="none" w:sz="0" w:space="0" w:color="auto"/>
            <w:left w:val="none" w:sz="0" w:space="0" w:color="auto"/>
            <w:bottom w:val="none" w:sz="0" w:space="0" w:color="auto"/>
            <w:right w:val="none" w:sz="0" w:space="0" w:color="auto"/>
          </w:divBdr>
          <w:divsChild>
            <w:div w:id="1376271848">
              <w:marLeft w:val="0"/>
              <w:marRight w:val="0"/>
              <w:marTop w:val="0"/>
              <w:marBottom w:val="0"/>
              <w:divBdr>
                <w:top w:val="none" w:sz="0" w:space="0" w:color="auto"/>
                <w:left w:val="none" w:sz="0" w:space="0" w:color="auto"/>
                <w:bottom w:val="none" w:sz="0" w:space="0" w:color="auto"/>
                <w:right w:val="none" w:sz="0" w:space="0" w:color="auto"/>
              </w:divBdr>
            </w:div>
            <w:div w:id="278873679">
              <w:marLeft w:val="0"/>
              <w:marRight w:val="0"/>
              <w:marTop w:val="0"/>
              <w:marBottom w:val="0"/>
              <w:divBdr>
                <w:top w:val="none" w:sz="0" w:space="0" w:color="auto"/>
                <w:left w:val="none" w:sz="0" w:space="0" w:color="auto"/>
                <w:bottom w:val="none" w:sz="0" w:space="0" w:color="auto"/>
                <w:right w:val="none" w:sz="0" w:space="0" w:color="auto"/>
              </w:divBdr>
            </w:div>
            <w:div w:id="1824201247">
              <w:marLeft w:val="0"/>
              <w:marRight w:val="0"/>
              <w:marTop w:val="0"/>
              <w:marBottom w:val="0"/>
              <w:divBdr>
                <w:top w:val="none" w:sz="0" w:space="0" w:color="auto"/>
                <w:left w:val="none" w:sz="0" w:space="0" w:color="auto"/>
                <w:bottom w:val="none" w:sz="0" w:space="0" w:color="auto"/>
                <w:right w:val="none" w:sz="0" w:space="0" w:color="auto"/>
              </w:divBdr>
            </w:div>
            <w:div w:id="686296337">
              <w:marLeft w:val="0"/>
              <w:marRight w:val="0"/>
              <w:marTop w:val="0"/>
              <w:marBottom w:val="0"/>
              <w:divBdr>
                <w:top w:val="none" w:sz="0" w:space="0" w:color="auto"/>
                <w:left w:val="none" w:sz="0" w:space="0" w:color="auto"/>
                <w:bottom w:val="none" w:sz="0" w:space="0" w:color="auto"/>
                <w:right w:val="none" w:sz="0" w:space="0" w:color="auto"/>
              </w:divBdr>
            </w:div>
            <w:div w:id="1042898713">
              <w:marLeft w:val="0"/>
              <w:marRight w:val="0"/>
              <w:marTop w:val="0"/>
              <w:marBottom w:val="0"/>
              <w:divBdr>
                <w:top w:val="none" w:sz="0" w:space="0" w:color="auto"/>
                <w:left w:val="none" w:sz="0" w:space="0" w:color="auto"/>
                <w:bottom w:val="none" w:sz="0" w:space="0" w:color="auto"/>
                <w:right w:val="none" w:sz="0" w:space="0" w:color="auto"/>
              </w:divBdr>
            </w:div>
            <w:div w:id="1972009073">
              <w:marLeft w:val="0"/>
              <w:marRight w:val="0"/>
              <w:marTop w:val="0"/>
              <w:marBottom w:val="0"/>
              <w:divBdr>
                <w:top w:val="none" w:sz="0" w:space="0" w:color="auto"/>
                <w:left w:val="none" w:sz="0" w:space="0" w:color="auto"/>
                <w:bottom w:val="none" w:sz="0" w:space="0" w:color="auto"/>
                <w:right w:val="none" w:sz="0" w:space="0" w:color="auto"/>
              </w:divBdr>
            </w:div>
            <w:div w:id="580482305">
              <w:marLeft w:val="0"/>
              <w:marRight w:val="0"/>
              <w:marTop w:val="0"/>
              <w:marBottom w:val="0"/>
              <w:divBdr>
                <w:top w:val="none" w:sz="0" w:space="0" w:color="auto"/>
                <w:left w:val="none" w:sz="0" w:space="0" w:color="auto"/>
                <w:bottom w:val="none" w:sz="0" w:space="0" w:color="auto"/>
                <w:right w:val="none" w:sz="0" w:space="0" w:color="auto"/>
              </w:divBdr>
            </w:div>
            <w:div w:id="1651639943">
              <w:marLeft w:val="0"/>
              <w:marRight w:val="0"/>
              <w:marTop w:val="0"/>
              <w:marBottom w:val="0"/>
              <w:divBdr>
                <w:top w:val="none" w:sz="0" w:space="0" w:color="auto"/>
                <w:left w:val="none" w:sz="0" w:space="0" w:color="auto"/>
                <w:bottom w:val="none" w:sz="0" w:space="0" w:color="auto"/>
                <w:right w:val="none" w:sz="0" w:space="0" w:color="auto"/>
              </w:divBdr>
            </w:div>
            <w:div w:id="1652372088">
              <w:marLeft w:val="0"/>
              <w:marRight w:val="0"/>
              <w:marTop w:val="0"/>
              <w:marBottom w:val="0"/>
              <w:divBdr>
                <w:top w:val="none" w:sz="0" w:space="0" w:color="auto"/>
                <w:left w:val="none" w:sz="0" w:space="0" w:color="auto"/>
                <w:bottom w:val="none" w:sz="0" w:space="0" w:color="auto"/>
                <w:right w:val="none" w:sz="0" w:space="0" w:color="auto"/>
              </w:divBdr>
            </w:div>
            <w:div w:id="766538873">
              <w:marLeft w:val="0"/>
              <w:marRight w:val="0"/>
              <w:marTop w:val="0"/>
              <w:marBottom w:val="0"/>
              <w:divBdr>
                <w:top w:val="none" w:sz="0" w:space="0" w:color="auto"/>
                <w:left w:val="none" w:sz="0" w:space="0" w:color="auto"/>
                <w:bottom w:val="none" w:sz="0" w:space="0" w:color="auto"/>
                <w:right w:val="none" w:sz="0" w:space="0" w:color="auto"/>
              </w:divBdr>
            </w:div>
            <w:div w:id="1808669700">
              <w:marLeft w:val="0"/>
              <w:marRight w:val="0"/>
              <w:marTop w:val="0"/>
              <w:marBottom w:val="0"/>
              <w:divBdr>
                <w:top w:val="none" w:sz="0" w:space="0" w:color="auto"/>
                <w:left w:val="none" w:sz="0" w:space="0" w:color="auto"/>
                <w:bottom w:val="none" w:sz="0" w:space="0" w:color="auto"/>
                <w:right w:val="none" w:sz="0" w:space="0" w:color="auto"/>
              </w:divBdr>
            </w:div>
            <w:div w:id="1340155803">
              <w:marLeft w:val="0"/>
              <w:marRight w:val="0"/>
              <w:marTop w:val="0"/>
              <w:marBottom w:val="0"/>
              <w:divBdr>
                <w:top w:val="none" w:sz="0" w:space="0" w:color="auto"/>
                <w:left w:val="none" w:sz="0" w:space="0" w:color="auto"/>
                <w:bottom w:val="none" w:sz="0" w:space="0" w:color="auto"/>
                <w:right w:val="none" w:sz="0" w:space="0" w:color="auto"/>
              </w:divBdr>
            </w:div>
            <w:div w:id="120266978">
              <w:marLeft w:val="0"/>
              <w:marRight w:val="0"/>
              <w:marTop w:val="0"/>
              <w:marBottom w:val="0"/>
              <w:divBdr>
                <w:top w:val="none" w:sz="0" w:space="0" w:color="auto"/>
                <w:left w:val="none" w:sz="0" w:space="0" w:color="auto"/>
                <w:bottom w:val="none" w:sz="0" w:space="0" w:color="auto"/>
                <w:right w:val="none" w:sz="0" w:space="0" w:color="auto"/>
              </w:divBdr>
            </w:div>
            <w:div w:id="285935903">
              <w:marLeft w:val="0"/>
              <w:marRight w:val="0"/>
              <w:marTop w:val="0"/>
              <w:marBottom w:val="0"/>
              <w:divBdr>
                <w:top w:val="none" w:sz="0" w:space="0" w:color="auto"/>
                <w:left w:val="none" w:sz="0" w:space="0" w:color="auto"/>
                <w:bottom w:val="none" w:sz="0" w:space="0" w:color="auto"/>
                <w:right w:val="none" w:sz="0" w:space="0" w:color="auto"/>
              </w:divBdr>
            </w:div>
            <w:div w:id="1793207590">
              <w:marLeft w:val="0"/>
              <w:marRight w:val="0"/>
              <w:marTop w:val="0"/>
              <w:marBottom w:val="0"/>
              <w:divBdr>
                <w:top w:val="none" w:sz="0" w:space="0" w:color="auto"/>
                <w:left w:val="none" w:sz="0" w:space="0" w:color="auto"/>
                <w:bottom w:val="none" w:sz="0" w:space="0" w:color="auto"/>
                <w:right w:val="none" w:sz="0" w:space="0" w:color="auto"/>
              </w:divBdr>
            </w:div>
            <w:div w:id="601496696">
              <w:marLeft w:val="0"/>
              <w:marRight w:val="0"/>
              <w:marTop w:val="0"/>
              <w:marBottom w:val="0"/>
              <w:divBdr>
                <w:top w:val="none" w:sz="0" w:space="0" w:color="auto"/>
                <w:left w:val="none" w:sz="0" w:space="0" w:color="auto"/>
                <w:bottom w:val="none" w:sz="0" w:space="0" w:color="auto"/>
                <w:right w:val="none" w:sz="0" w:space="0" w:color="auto"/>
              </w:divBdr>
            </w:div>
            <w:div w:id="10497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3605">
      <w:bodyDiv w:val="1"/>
      <w:marLeft w:val="0"/>
      <w:marRight w:val="0"/>
      <w:marTop w:val="0"/>
      <w:marBottom w:val="0"/>
      <w:divBdr>
        <w:top w:val="none" w:sz="0" w:space="0" w:color="auto"/>
        <w:left w:val="none" w:sz="0" w:space="0" w:color="auto"/>
        <w:bottom w:val="none" w:sz="0" w:space="0" w:color="auto"/>
        <w:right w:val="none" w:sz="0" w:space="0" w:color="auto"/>
      </w:divBdr>
      <w:divsChild>
        <w:div w:id="350181374">
          <w:marLeft w:val="0"/>
          <w:marRight w:val="0"/>
          <w:marTop w:val="0"/>
          <w:marBottom w:val="0"/>
          <w:divBdr>
            <w:top w:val="none" w:sz="0" w:space="0" w:color="auto"/>
            <w:left w:val="none" w:sz="0" w:space="0" w:color="auto"/>
            <w:bottom w:val="none" w:sz="0" w:space="0" w:color="auto"/>
            <w:right w:val="none" w:sz="0" w:space="0" w:color="auto"/>
          </w:divBdr>
          <w:divsChild>
            <w:div w:id="1349137693">
              <w:marLeft w:val="0"/>
              <w:marRight w:val="0"/>
              <w:marTop w:val="0"/>
              <w:marBottom w:val="0"/>
              <w:divBdr>
                <w:top w:val="none" w:sz="0" w:space="0" w:color="auto"/>
                <w:left w:val="none" w:sz="0" w:space="0" w:color="auto"/>
                <w:bottom w:val="none" w:sz="0" w:space="0" w:color="auto"/>
                <w:right w:val="none" w:sz="0" w:space="0" w:color="auto"/>
              </w:divBdr>
            </w:div>
            <w:div w:id="5119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4743">
      <w:bodyDiv w:val="1"/>
      <w:marLeft w:val="0"/>
      <w:marRight w:val="0"/>
      <w:marTop w:val="0"/>
      <w:marBottom w:val="0"/>
      <w:divBdr>
        <w:top w:val="none" w:sz="0" w:space="0" w:color="auto"/>
        <w:left w:val="none" w:sz="0" w:space="0" w:color="auto"/>
        <w:bottom w:val="none" w:sz="0" w:space="0" w:color="auto"/>
        <w:right w:val="none" w:sz="0" w:space="0" w:color="auto"/>
      </w:divBdr>
      <w:divsChild>
        <w:div w:id="46034954">
          <w:marLeft w:val="0"/>
          <w:marRight w:val="0"/>
          <w:marTop w:val="0"/>
          <w:marBottom w:val="0"/>
          <w:divBdr>
            <w:top w:val="none" w:sz="0" w:space="0" w:color="auto"/>
            <w:left w:val="none" w:sz="0" w:space="0" w:color="auto"/>
            <w:bottom w:val="none" w:sz="0" w:space="0" w:color="auto"/>
            <w:right w:val="none" w:sz="0" w:space="0" w:color="auto"/>
          </w:divBdr>
          <w:divsChild>
            <w:div w:id="115829495">
              <w:marLeft w:val="0"/>
              <w:marRight w:val="0"/>
              <w:marTop w:val="0"/>
              <w:marBottom w:val="0"/>
              <w:divBdr>
                <w:top w:val="none" w:sz="0" w:space="0" w:color="auto"/>
                <w:left w:val="none" w:sz="0" w:space="0" w:color="auto"/>
                <w:bottom w:val="none" w:sz="0" w:space="0" w:color="auto"/>
                <w:right w:val="none" w:sz="0" w:space="0" w:color="auto"/>
              </w:divBdr>
            </w:div>
            <w:div w:id="9113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502204368">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113402465">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9451">
      <w:bodyDiv w:val="1"/>
      <w:marLeft w:val="0"/>
      <w:marRight w:val="0"/>
      <w:marTop w:val="0"/>
      <w:marBottom w:val="0"/>
      <w:divBdr>
        <w:top w:val="none" w:sz="0" w:space="0" w:color="auto"/>
        <w:left w:val="none" w:sz="0" w:space="0" w:color="auto"/>
        <w:bottom w:val="none" w:sz="0" w:space="0" w:color="auto"/>
        <w:right w:val="none" w:sz="0" w:space="0" w:color="auto"/>
      </w:divBdr>
      <w:divsChild>
        <w:div w:id="2124304425">
          <w:marLeft w:val="0"/>
          <w:marRight w:val="0"/>
          <w:marTop w:val="0"/>
          <w:marBottom w:val="0"/>
          <w:divBdr>
            <w:top w:val="none" w:sz="0" w:space="0" w:color="auto"/>
            <w:left w:val="none" w:sz="0" w:space="0" w:color="auto"/>
            <w:bottom w:val="none" w:sz="0" w:space="0" w:color="auto"/>
            <w:right w:val="none" w:sz="0" w:space="0" w:color="auto"/>
          </w:divBdr>
          <w:divsChild>
            <w:div w:id="1578056818">
              <w:marLeft w:val="0"/>
              <w:marRight w:val="0"/>
              <w:marTop w:val="0"/>
              <w:marBottom w:val="0"/>
              <w:divBdr>
                <w:top w:val="none" w:sz="0" w:space="0" w:color="auto"/>
                <w:left w:val="none" w:sz="0" w:space="0" w:color="auto"/>
                <w:bottom w:val="none" w:sz="0" w:space="0" w:color="auto"/>
                <w:right w:val="none" w:sz="0" w:space="0" w:color="auto"/>
              </w:divBdr>
            </w:div>
            <w:div w:id="1987977992">
              <w:marLeft w:val="0"/>
              <w:marRight w:val="0"/>
              <w:marTop w:val="0"/>
              <w:marBottom w:val="0"/>
              <w:divBdr>
                <w:top w:val="none" w:sz="0" w:space="0" w:color="auto"/>
                <w:left w:val="none" w:sz="0" w:space="0" w:color="auto"/>
                <w:bottom w:val="none" w:sz="0" w:space="0" w:color="auto"/>
                <w:right w:val="none" w:sz="0" w:space="0" w:color="auto"/>
              </w:divBdr>
            </w:div>
            <w:div w:id="2012483315">
              <w:marLeft w:val="0"/>
              <w:marRight w:val="0"/>
              <w:marTop w:val="0"/>
              <w:marBottom w:val="0"/>
              <w:divBdr>
                <w:top w:val="none" w:sz="0" w:space="0" w:color="auto"/>
                <w:left w:val="none" w:sz="0" w:space="0" w:color="auto"/>
                <w:bottom w:val="none" w:sz="0" w:space="0" w:color="auto"/>
                <w:right w:val="none" w:sz="0" w:space="0" w:color="auto"/>
              </w:divBdr>
            </w:div>
            <w:div w:id="226844464">
              <w:marLeft w:val="0"/>
              <w:marRight w:val="0"/>
              <w:marTop w:val="0"/>
              <w:marBottom w:val="0"/>
              <w:divBdr>
                <w:top w:val="none" w:sz="0" w:space="0" w:color="auto"/>
                <w:left w:val="none" w:sz="0" w:space="0" w:color="auto"/>
                <w:bottom w:val="none" w:sz="0" w:space="0" w:color="auto"/>
                <w:right w:val="none" w:sz="0" w:space="0" w:color="auto"/>
              </w:divBdr>
            </w:div>
            <w:div w:id="1629386159">
              <w:marLeft w:val="0"/>
              <w:marRight w:val="0"/>
              <w:marTop w:val="0"/>
              <w:marBottom w:val="0"/>
              <w:divBdr>
                <w:top w:val="none" w:sz="0" w:space="0" w:color="auto"/>
                <w:left w:val="none" w:sz="0" w:space="0" w:color="auto"/>
                <w:bottom w:val="none" w:sz="0" w:space="0" w:color="auto"/>
                <w:right w:val="none" w:sz="0" w:space="0" w:color="auto"/>
              </w:divBdr>
            </w:div>
            <w:div w:id="1638100522">
              <w:marLeft w:val="0"/>
              <w:marRight w:val="0"/>
              <w:marTop w:val="0"/>
              <w:marBottom w:val="0"/>
              <w:divBdr>
                <w:top w:val="none" w:sz="0" w:space="0" w:color="auto"/>
                <w:left w:val="none" w:sz="0" w:space="0" w:color="auto"/>
                <w:bottom w:val="none" w:sz="0" w:space="0" w:color="auto"/>
                <w:right w:val="none" w:sz="0" w:space="0" w:color="auto"/>
              </w:divBdr>
            </w:div>
            <w:div w:id="1926720089">
              <w:marLeft w:val="0"/>
              <w:marRight w:val="0"/>
              <w:marTop w:val="0"/>
              <w:marBottom w:val="0"/>
              <w:divBdr>
                <w:top w:val="none" w:sz="0" w:space="0" w:color="auto"/>
                <w:left w:val="none" w:sz="0" w:space="0" w:color="auto"/>
                <w:bottom w:val="none" w:sz="0" w:space="0" w:color="auto"/>
                <w:right w:val="none" w:sz="0" w:space="0" w:color="auto"/>
              </w:divBdr>
            </w:div>
            <w:div w:id="54548247">
              <w:marLeft w:val="0"/>
              <w:marRight w:val="0"/>
              <w:marTop w:val="0"/>
              <w:marBottom w:val="0"/>
              <w:divBdr>
                <w:top w:val="none" w:sz="0" w:space="0" w:color="auto"/>
                <w:left w:val="none" w:sz="0" w:space="0" w:color="auto"/>
                <w:bottom w:val="none" w:sz="0" w:space="0" w:color="auto"/>
                <w:right w:val="none" w:sz="0" w:space="0" w:color="auto"/>
              </w:divBdr>
            </w:div>
            <w:div w:id="677579584">
              <w:marLeft w:val="0"/>
              <w:marRight w:val="0"/>
              <w:marTop w:val="0"/>
              <w:marBottom w:val="0"/>
              <w:divBdr>
                <w:top w:val="none" w:sz="0" w:space="0" w:color="auto"/>
                <w:left w:val="none" w:sz="0" w:space="0" w:color="auto"/>
                <w:bottom w:val="none" w:sz="0" w:space="0" w:color="auto"/>
                <w:right w:val="none" w:sz="0" w:space="0" w:color="auto"/>
              </w:divBdr>
            </w:div>
            <w:div w:id="352388727">
              <w:marLeft w:val="0"/>
              <w:marRight w:val="0"/>
              <w:marTop w:val="0"/>
              <w:marBottom w:val="0"/>
              <w:divBdr>
                <w:top w:val="none" w:sz="0" w:space="0" w:color="auto"/>
                <w:left w:val="none" w:sz="0" w:space="0" w:color="auto"/>
                <w:bottom w:val="none" w:sz="0" w:space="0" w:color="auto"/>
                <w:right w:val="none" w:sz="0" w:space="0" w:color="auto"/>
              </w:divBdr>
            </w:div>
            <w:div w:id="331685784">
              <w:marLeft w:val="0"/>
              <w:marRight w:val="0"/>
              <w:marTop w:val="0"/>
              <w:marBottom w:val="0"/>
              <w:divBdr>
                <w:top w:val="none" w:sz="0" w:space="0" w:color="auto"/>
                <w:left w:val="none" w:sz="0" w:space="0" w:color="auto"/>
                <w:bottom w:val="none" w:sz="0" w:space="0" w:color="auto"/>
                <w:right w:val="none" w:sz="0" w:space="0" w:color="auto"/>
              </w:divBdr>
            </w:div>
            <w:div w:id="343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2432">
      <w:bodyDiv w:val="1"/>
      <w:marLeft w:val="0"/>
      <w:marRight w:val="0"/>
      <w:marTop w:val="0"/>
      <w:marBottom w:val="0"/>
      <w:divBdr>
        <w:top w:val="none" w:sz="0" w:space="0" w:color="auto"/>
        <w:left w:val="none" w:sz="0" w:space="0" w:color="auto"/>
        <w:bottom w:val="none" w:sz="0" w:space="0" w:color="auto"/>
        <w:right w:val="none" w:sz="0" w:space="0" w:color="auto"/>
      </w:divBdr>
      <w:divsChild>
        <w:div w:id="1770810314">
          <w:marLeft w:val="0"/>
          <w:marRight w:val="0"/>
          <w:marTop w:val="0"/>
          <w:marBottom w:val="0"/>
          <w:divBdr>
            <w:top w:val="none" w:sz="0" w:space="0" w:color="auto"/>
            <w:left w:val="none" w:sz="0" w:space="0" w:color="auto"/>
            <w:bottom w:val="none" w:sz="0" w:space="0" w:color="auto"/>
            <w:right w:val="none" w:sz="0" w:space="0" w:color="auto"/>
          </w:divBdr>
          <w:divsChild>
            <w:div w:id="188229614">
              <w:marLeft w:val="0"/>
              <w:marRight w:val="0"/>
              <w:marTop w:val="0"/>
              <w:marBottom w:val="0"/>
              <w:divBdr>
                <w:top w:val="none" w:sz="0" w:space="0" w:color="auto"/>
                <w:left w:val="none" w:sz="0" w:space="0" w:color="auto"/>
                <w:bottom w:val="none" w:sz="0" w:space="0" w:color="auto"/>
                <w:right w:val="none" w:sz="0" w:space="0" w:color="auto"/>
              </w:divBdr>
            </w:div>
            <w:div w:id="20429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7663">
      <w:bodyDiv w:val="1"/>
      <w:marLeft w:val="0"/>
      <w:marRight w:val="0"/>
      <w:marTop w:val="0"/>
      <w:marBottom w:val="0"/>
      <w:divBdr>
        <w:top w:val="none" w:sz="0" w:space="0" w:color="auto"/>
        <w:left w:val="none" w:sz="0" w:space="0" w:color="auto"/>
        <w:bottom w:val="none" w:sz="0" w:space="0" w:color="auto"/>
        <w:right w:val="none" w:sz="0" w:space="0" w:color="auto"/>
      </w:divBdr>
      <w:divsChild>
        <w:div w:id="1682925117">
          <w:marLeft w:val="0"/>
          <w:marRight w:val="0"/>
          <w:marTop w:val="0"/>
          <w:marBottom w:val="0"/>
          <w:divBdr>
            <w:top w:val="none" w:sz="0" w:space="0" w:color="auto"/>
            <w:left w:val="none" w:sz="0" w:space="0" w:color="auto"/>
            <w:bottom w:val="none" w:sz="0" w:space="0" w:color="auto"/>
            <w:right w:val="none" w:sz="0" w:space="0" w:color="auto"/>
          </w:divBdr>
          <w:divsChild>
            <w:div w:id="2032340468">
              <w:marLeft w:val="0"/>
              <w:marRight w:val="0"/>
              <w:marTop w:val="0"/>
              <w:marBottom w:val="0"/>
              <w:divBdr>
                <w:top w:val="none" w:sz="0" w:space="0" w:color="auto"/>
                <w:left w:val="none" w:sz="0" w:space="0" w:color="auto"/>
                <w:bottom w:val="none" w:sz="0" w:space="0" w:color="auto"/>
                <w:right w:val="none" w:sz="0" w:space="0" w:color="auto"/>
              </w:divBdr>
            </w:div>
            <w:div w:id="17262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8727">
      <w:bodyDiv w:val="1"/>
      <w:marLeft w:val="0"/>
      <w:marRight w:val="0"/>
      <w:marTop w:val="0"/>
      <w:marBottom w:val="0"/>
      <w:divBdr>
        <w:top w:val="none" w:sz="0" w:space="0" w:color="auto"/>
        <w:left w:val="none" w:sz="0" w:space="0" w:color="auto"/>
        <w:bottom w:val="none" w:sz="0" w:space="0" w:color="auto"/>
        <w:right w:val="none" w:sz="0" w:space="0" w:color="auto"/>
      </w:divBdr>
      <w:divsChild>
        <w:div w:id="550268144">
          <w:marLeft w:val="0"/>
          <w:marRight w:val="0"/>
          <w:marTop w:val="0"/>
          <w:marBottom w:val="0"/>
          <w:divBdr>
            <w:top w:val="none" w:sz="0" w:space="0" w:color="auto"/>
            <w:left w:val="none" w:sz="0" w:space="0" w:color="auto"/>
            <w:bottom w:val="none" w:sz="0" w:space="0" w:color="auto"/>
            <w:right w:val="none" w:sz="0" w:space="0" w:color="auto"/>
          </w:divBdr>
          <w:divsChild>
            <w:div w:id="321004342">
              <w:marLeft w:val="0"/>
              <w:marRight w:val="0"/>
              <w:marTop w:val="0"/>
              <w:marBottom w:val="0"/>
              <w:divBdr>
                <w:top w:val="none" w:sz="0" w:space="0" w:color="auto"/>
                <w:left w:val="none" w:sz="0" w:space="0" w:color="auto"/>
                <w:bottom w:val="none" w:sz="0" w:space="0" w:color="auto"/>
                <w:right w:val="none" w:sz="0" w:space="0" w:color="auto"/>
              </w:divBdr>
            </w:div>
            <w:div w:id="1719237484">
              <w:marLeft w:val="0"/>
              <w:marRight w:val="0"/>
              <w:marTop w:val="0"/>
              <w:marBottom w:val="0"/>
              <w:divBdr>
                <w:top w:val="none" w:sz="0" w:space="0" w:color="auto"/>
                <w:left w:val="none" w:sz="0" w:space="0" w:color="auto"/>
                <w:bottom w:val="none" w:sz="0" w:space="0" w:color="auto"/>
                <w:right w:val="none" w:sz="0" w:space="0" w:color="auto"/>
              </w:divBdr>
            </w:div>
            <w:div w:id="2066181064">
              <w:marLeft w:val="0"/>
              <w:marRight w:val="0"/>
              <w:marTop w:val="0"/>
              <w:marBottom w:val="0"/>
              <w:divBdr>
                <w:top w:val="none" w:sz="0" w:space="0" w:color="auto"/>
                <w:left w:val="none" w:sz="0" w:space="0" w:color="auto"/>
                <w:bottom w:val="none" w:sz="0" w:space="0" w:color="auto"/>
                <w:right w:val="none" w:sz="0" w:space="0" w:color="auto"/>
              </w:divBdr>
            </w:div>
            <w:div w:id="277489084">
              <w:marLeft w:val="0"/>
              <w:marRight w:val="0"/>
              <w:marTop w:val="0"/>
              <w:marBottom w:val="0"/>
              <w:divBdr>
                <w:top w:val="none" w:sz="0" w:space="0" w:color="auto"/>
                <w:left w:val="none" w:sz="0" w:space="0" w:color="auto"/>
                <w:bottom w:val="none" w:sz="0" w:space="0" w:color="auto"/>
                <w:right w:val="none" w:sz="0" w:space="0" w:color="auto"/>
              </w:divBdr>
            </w:div>
            <w:div w:id="1024015156">
              <w:marLeft w:val="0"/>
              <w:marRight w:val="0"/>
              <w:marTop w:val="0"/>
              <w:marBottom w:val="0"/>
              <w:divBdr>
                <w:top w:val="none" w:sz="0" w:space="0" w:color="auto"/>
                <w:left w:val="none" w:sz="0" w:space="0" w:color="auto"/>
                <w:bottom w:val="none" w:sz="0" w:space="0" w:color="auto"/>
                <w:right w:val="none" w:sz="0" w:space="0" w:color="auto"/>
              </w:divBdr>
            </w:div>
            <w:div w:id="1231382988">
              <w:marLeft w:val="0"/>
              <w:marRight w:val="0"/>
              <w:marTop w:val="0"/>
              <w:marBottom w:val="0"/>
              <w:divBdr>
                <w:top w:val="none" w:sz="0" w:space="0" w:color="auto"/>
                <w:left w:val="none" w:sz="0" w:space="0" w:color="auto"/>
                <w:bottom w:val="none" w:sz="0" w:space="0" w:color="auto"/>
                <w:right w:val="none" w:sz="0" w:space="0" w:color="auto"/>
              </w:divBdr>
            </w:div>
            <w:div w:id="1554001136">
              <w:marLeft w:val="0"/>
              <w:marRight w:val="0"/>
              <w:marTop w:val="0"/>
              <w:marBottom w:val="0"/>
              <w:divBdr>
                <w:top w:val="none" w:sz="0" w:space="0" w:color="auto"/>
                <w:left w:val="none" w:sz="0" w:space="0" w:color="auto"/>
                <w:bottom w:val="none" w:sz="0" w:space="0" w:color="auto"/>
                <w:right w:val="none" w:sz="0" w:space="0" w:color="auto"/>
              </w:divBdr>
            </w:div>
            <w:div w:id="127867352">
              <w:marLeft w:val="0"/>
              <w:marRight w:val="0"/>
              <w:marTop w:val="0"/>
              <w:marBottom w:val="0"/>
              <w:divBdr>
                <w:top w:val="none" w:sz="0" w:space="0" w:color="auto"/>
                <w:left w:val="none" w:sz="0" w:space="0" w:color="auto"/>
                <w:bottom w:val="none" w:sz="0" w:space="0" w:color="auto"/>
                <w:right w:val="none" w:sz="0" w:space="0" w:color="auto"/>
              </w:divBdr>
            </w:div>
            <w:div w:id="168180813">
              <w:marLeft w:val="0"/>
              <w:marRight w:val="0"/>
              <w:marTop w:val="0"/>
              <w:marBottom w:val="0"/>
              <w:divBdr>
                <w:top w:val="none" w:sz="0" w:space="0" w:color="auto"/>
                <w:left w:val="none" w:sz="0" w:space="0" w:color="auto"/>
                <w:bottom w:val="none" w:sz="0" w:space="0" w:color="auto"/>
                <w:right w:val="none" w:sz="0" w:space="0" w:color="auto"/>
              </w:divBdr>
            </w:div>
            <w:div w:id="1722750963">
              <w:marLeft w:val="0"/>
              <w:marRight w:val="0"/>
              <w:marTop w:val="0"/>
              <w:marBottom w:val="0"/>
              <w:divBdr>
                <w:top w:val="none" w:sz="0" w:space="0" w:color="auto"/>
                <w:left w:val="none" w:sz="0" w:space="0" w:color="auto"/>
                <w:bottom w:val="none" w:sz="0" w:space="0" w:color="auto"/>
                <w:right w:val="none" w:sz="0" w:space="0" w:color="auto"/>
              </w:divBdr>
            </w:div>
            <w:div w:id="1164585927">
              <w:marLeft w:val="0"/>
              <w:marRight w:val="0"/>
              <w:marTop w:val="0"/>
              <w:marBottom w:val="0"/>
              <w:divBdr>
                <w:top w:val="none" w:sz="0" w:space="0" w:color="auto"/>
                <w:left w:val="none" w:sz="0" w:space="0" w:color="auto"/>
                <w:bottom w:val="none" w:sz="0" w:space="0" w:color="auto"/>
                <w:right w:val="none" w:sz="0" w:space="0" w:color="auto"/>
              </w:divBdr>
            </w:div>
            <w:div w:id="2052724948">
              <w:marLeft w:val="0"/>
              <w:marRight w:val="0"/>
              <w:marTop w:val="0"/>
              <w:marBottom w:val="0"/>
              <w:divBdr>
                <w:top w:val="none" w:sz="0" w:space="0" w:color="auto"/>
                <w:left w:val="none" w:sz="0" w:space="0" w:color="auto"/>
                <w:bottom w:val="none" w:sz="0" w:space="0" w:color="auto"/>
                <w:right w:val="none" w:sz="0" w:space="0" w:color="auto"/>
              </w:divBdr>
            </w:div>
            <w:div w:id="2103332768">
              <w:marLeft w:val="0"/>
              <w:marRight w:val="0"/>
              <w:marTop w:val="0"/>
              <w:marBottom w:val="0"/>
              <w:divBdr>
                <w:top w:val="none" w:sz="0" w:space="0" w:color="auto"/>
                <w:left w:val="none" w:sz="0" w:space="0" w:color="auto"/>
                <w:bottom w:val="none" w:sz="0" w:space="0" w:color="auto"/>
                <w:right w:val="none" w:sz="0" w:space="0" w:color="auto"/>
              </w:divBdr>
            </w:div>
            <w:div w:id="1138231772">
              <w:marLeft w:val="0"/>
              <w:marRight w:val="0"/>
              <w:marTop w:val="0"/>
              <w:marBottom w:val="0"/>
              <w:divBdr>
                <w:top w:val="none" w:sz="0" w:space="0" w:color="auto"/>
                <w:left w:val="none" w:sz="0" w:space="0" w:color="auto"/>
                <w:bottom w:val="none" w:sz="0" w:space="0" w:color="auto"/>
                <w:right w:val="none" w:sz="0" w:space="0" w:color="auto"/>
              </w:divBdr>
            </w:div>
            <w:div w:id="1097478719">
              <w:marLeft w:val="0"/>
              <w:marRight w:val="0"/>
              <w:marTop w:val="0"/>
              <w:marBottom w:val="0"/>
              <w:divBdr>
                <w:top w:val="none" w:sz="0" w:space="0" w:color="auto"/>
                <w:left w:val="none" w:sz="0" w:space="0" w:color="auto"/>
                <w:bottom w:val="none" w:sz="0" w:space="0" w:color="auto"/>
                <w:right w:val="none" w:sz="0" w:space="0" w:color="auto"/>
              </w:divBdr>
            </w:div>
            <w:div w:id="1014376815">
              <w:marLeft w:val="0"/>
              <w:marRight w:val="0"/>
              <w:marTop w:val="0"/>
              <w:marBottom w:val="0"/>
              <w:divBdr>
                <w:top w:val="none" w:sz="0" w:space="0" w:color="auto"/>
                <w:left w:val="none" w:sz="0" w:space="0" w:color="auto"/>
                <w:bottom w:val="none" w:sz="0" w:space="0" w:color="auto"/>
                <w:right w:val="none" w:sz="0" w:space="0" w:color="auto"/>
              </w:divBdr>
            </w:div>
            <w:div w:id="623464255">
              <w:marLeft w:val="0"/>
              <w:marRight w:val="0"/>
              <w:marTop w:val="0"/>
              <w:marBottom w:val="0"/>
              <w:divBdr>
                <w:top w:val="none" w:sz="0" w:space="0" w:color="auto"/>
                <w:left w:val="none" w:sz="0" w:space="0" w:color="auto"/>
                <w:bottom w:val="none" w:sz="0" w:space="0" w:color="auto"/>
                <w:right w:val="none" w:sz="0" w:space="0" w:color="auto"/>
              </w:divBdr>
            </w:div>
            <w:div w:id="1129859109">
              <w:marLeft w:val="0"/>
              <w:marRight w:val="0"/>
              <w:marTop w:val="0"/>
              <w:marBottom w:val="0"/>
              <w:divBdr>
                <w:top w:val="none" w:sz="0" w:space="0" w:color="auto"/>
                <w:left w:val="none" w:sz="0" w:space="0" w:color="auto"/>
                <w:bottom w:val="none" w:sz="0" w:space="0" w:color="auto"/>
                <w:right w:val="none" w:sz="0" w:space="0" w:color="auto"/>
              </w:divBdr>
            </w:div>
            <w:div w:id="1461535677">
              <w:marLeft w:val="0"/>
              <w:marRight w:val="0"/>
              <w:marTop w:val="0"/>
              <w:marBottom w:val="0"/>
              <w:divBdr>
                <w:top w:val="none" w:sz="0" w:space="0" w:color="auto"/>
                <w:left w:val="none" w:sz="0" w:space="0" w:color="auto"/>
                <w:bottom w:val="none" w:sz="0" w:space="0" w:color="auto"/>
                <w:right w:val="none" w:sz="0" w:space="0" w:color="auto"/>
              </w:divBdr>
            </w:div>
            <w:div w:id="1120489257">
              <w:marLeft w:val="0"/>
              <w:marRight w:val="0"/>
              <w:marTop w:val="0"/>
              <w:marBottom w:val="0"/>
              <w:divBdr>
                <w:top w:val="none" w:sz="0" w:space="0" w:color="auto"/>
                <w:left w:val="none" w:sz="0" w:space="0" w:color="auto"/>
                <w:bottom w:val="none" w:sz="0" w:space="0" w:color="auto"/>
                <w:right w:val="none" w:sz="0" w:space="0" w:color="auto"/>
              </w:divBdr>
            </w:div>
            <w:div w:id="1966883923">
              <w:marLeft w:val="0"/>
              <w:marRight w:val="0"/>
              <w:marTop w:val="0"/>
              <w:marBottom w:val="0"/>
              <w:divBdr>
                <w:top w:val="none" w:sz="0" w:space="0" w:color="auto"/>
                <w:left w:val="none" w:sz="0" w:space="0" w:color="auto"/>
                <w:bottom w:val="none" w:sz="0" w:space="0" w:color="auto"/>
                <w:right w:val="none" w:sz="0" w:space="0" w:color="auto"/>
              </w:divBdr>
            </w:div>
            <w:div w:id="911426223">
              <w:marLeft w:val="0"/>
              <w:marRight w:val="0"/>
              <w:marTop w:val="0"/>
              <w:marBottom w:val="0"/>
              <w:divBdr>
                <w:top w:val="none" w:sz="0" w:space="0" w:color="auto"/>
                <w:left w:val="none" w:sz="0" w:space="0" w:color="auto"/>
                <w:bottom w:val="none" w:sz="0" w:space="0" w:color="auto"/>
                <w:right w:val="none" w:sz="0" w:space="0" w:color="auto"/>
              </w:divBdr>
            </w:div>
            <w:div w:id="1257206711">
              <w:marLeft w:val="0"/>
              <w:marRight w:val="0"/>
              <w:marTop w:val="0"/>
              <w:marBottom w:val="0"/>
              <w:divBdr>
                <w:top w:val="none" w:sz="0" w:space="0" w:color="auto"/>
                <w:left w:val="none" w:sz="0" w:space="0" w:color="auto"/>
                <w:bottom w:val="none" w:sz="0" w:space="0" w:color="auto"/>
                <w:right w:val="none" w:sz="0" w:space="0" w:color="auto"/>
              </w:divBdr>
            </w:div>
            <w:div w:id="1302006351">
              <w:marLeft w:val="0"/>
              <w:marRight w:val="0"/>
              <w:marTop w:val="0"/>
              <w:marBottom w:val="0"/>
              <w:divBdr>
                <w:top w:val="none" w:sz="0" w:space="0" w:color="auto"/>
                <w:left w:val="none" w:sz="0" w:space="0" w:color="auto"/>
                <w:bottom w:val="none" w:sz="0" w:space="0" w:color="auto"/>
                <w:right w:val="none" w:sz="0" w:space="0" w:color="auto"/>
              </w:divBdr>
            </w:div>
            <w:div w:id="155611148">
              <w:marLeft w:val="0"/>
              <w:marRight w:val="0"/>
              <w:marTop w:val="0"/>
              <w:marBottom w:val="0"/>
              <w:divBdr>
                <w:top w:val="none" w:sz="0" w:space="0" w:color="auto"/>
                <w:left w:val="none" w:sz="0" w:space="0" w:color="auto"/>
                <w:bottom w:val="none" w:sz="0" w:space="0" w:color="auto"/>
                <w:right w:val="none" w:sz="0" w:space="0" w:color="auto"/>
              </w:divBdr>
            </w:div>
            <w:div w:id="889533399">
              <w:marLeft w:val="0"/>
              <w:marRight w:val="0"/>
              <w:marTop w:val="0"/>
              <w:marBottom w:val="0"/>
              <w:divBdr>
                <w:top w:val="none" w:sz="0" w:space="0" w:color="auto"/>
                <w:left w:val="none" w:sz="0" w:space="0" w:color="auto"/>
                <w:bottom w:val="none" w:sz="0" w:space="0" w:color="auto"/>
                <w:right w:val="none" w:sz="0" w:space="0" w:color="auto"/>
              </w:divBdr>
            </w:div>
            <w:div w:id="1586383631">
              <w:marLeft w:val="0"/>
              <w:marRight w:val="0"/>
              <w:marTop w:val="0"/>
              <w:marBottom w:val="0"/>
              <w:divBdr>
                <w:top w:val="none" w:sz="0" w:space="0" w:color="auto"/>
                <w:left w:val="none" w:sz="0" w:space="0" w:color="auto"/>
                <w:bottom w:val="none" w:sz="0" w:space="0" w:color="auto"/>
                <w:right w:val="none" w:sz="0" w:space="0" w:color="auto"/>
              </w:divBdr>
            </w:div>
            <w:div w:id="768113441">
              <w:marLeft w:val="0"/>
              <w:marRight w:val="0"/>
              <w:marTop w:val="0"/>
              <w:marBottom w:val="0"/>
              <w:divBdr>
                <w:top w:val="none" w:sz="0" w:space="0" w:color="auto"/>
                <w:left w:val="none" w:sz="0" w:space="0" w:color="auto"/>
                <w:bottom w:val="none" w:sz="0" w:space="0" w:color="auto"/>
                <w:right w:val="none" w:sz="0" w:space="0" w:color="auto"/>
              </w:divBdr>
            </w:div>
            <w:div w:id="1471438628">
              <w:marLeft w:val="0"/>
              <w:marRight w:val="0"/>
              <w:marTop w:val="0"/>
              <w:marBottom w:val="0"/>
              <w:divBdr>
                <w:top w:val="none" w:sz="0" w:space="0" w:color="auto"/>
                <w:left w:val="none" w:sz="0" w:space="0" w:color="auto"/>
                <w:bottom w:val="none" w:sz="0" w:space="0" w:color="auto"/>
                <w:right w:val="none" w:sz="0" w:space="0" w:color="auto"/>
              </w:divBdr>
            </w:div>
            <w:div w:id="2098867411">
              <w:marLeft w:val="0"/>
              <w:marRight w:val="0"/>
              <w:marTop w:val="0"/>
              <w:marBottom w:val="0"/>
              <w:divBdr>
                <w:top w:val="none" w:sz="0" w:space="0" w:color="auto"/>
                <w:left w:val="none" w:sz="0" w:space="0" w:color="auto"/>
                <w:bottom w:val="none" w:sz="0" w:space="0" w:color="auto"/>
                <w:right w:val="none" w:sz="0" w:space="0" w:color="auto"/>
              </w:divBdr>
            </w:div>
            <w:div w:id="527379186">
              <w:marLeft w:val="0"/>
              <w:marRight w:val="0"/>
              <w:marTop w:val="0"/>
              <w:marBottom w:val="0"/>
              <w:divBdr>
                <w:top w:val="none" w:sz="0" w:space="0" w:color="auto"/>
                <w:left w:val="none" w:sz="0" w:space="0" w:color="auto"/>
                <w:bottom w:val="none" w:sz="0" w:space="0" w:color="auto"/>
                <w:right w:val="none" w:sz="0" w:space="0" w:color="auto"/>
              </w:divBdr>
            </w:div>
            <w:div w:id="454524214">
              <w:marLeft w:val="0"/>
              <w:marRight w:val="0"/>
              <w:marTop w:val="0"/>
              <w:marBottom w:val="0"/>
              <w:divBdr>
                <w:top w:val="none" w:sz="0" w:space="0" w:color="auto"/>
                <w:left w:val="none" w:sz="0" w:space="0" w:color="auto"/>
                <w:bottom w:val="none" w:sz="0" w:space="0" w:color="auto"/>
                <w:right w:val="none" w:sz="0" w:space="0" w:color="auto"/>
              </w:divBdr>
            </w:div>
            <w:div w:id="486046599">
              <w:marLeft w:val="0"/>
              <w:marRight w:val="0"/>
              <w:marTop w:val="0"/>
              <w:marBottom w:val="0"/>
              <w:divBdr>
                <w:top w:val="none" w:sz="0" w:space="0" w:color="auto"/>
                <w:left w:val="none" w:sz="0" w:space="0" w:color="auto"/>
                <w:bottom w:val="none" w:sz="0" w:space="0" w:color="auto"/>
                <w:right w:val="none" w:sz="0" w:space="0" w:color="auto"/>
              </w:divBdr>
            </w:div>
            <w:div w:id="175273473">
              <w:marLeft w:val="0"/>
              <w:marRight w:val="0"/>
              <w:marTop w:val="0"/>
              <w:marBottom w:val="0"/>
              <w:divBdr>
                <w:top w:val="none" w:sz="0" w:space="0" w:color="auto"/>
                <w:left w:val="none" w:sz="0" w:space="0" w:color="auto"/>
                <w:bottom w:val="none" w:sz="0" w:space="0" w:color="auto"/>
                <w:right w:val="none" w:sz="0" w:space="0" w:color="auto"/>
              </w:divBdr>
            </w:div>
            <w:div w:id="704215068">
              <w:marLeft w:val="0"/>
              <w:marRight w:val="0"/>
              <w:marTop w:val="0"/>
              <w:marBottom w:val="0"/>
              <w:divBdr>
                <w:top w:val="none" w:sz="0" w:space="0" w:color="auto"/>
                <w:left w:val="none" w:sz="0" w:space="0" w:color="auto"/>
                <w:bottom w:val="none" w:sz="0" w:space="0" w:color="auto"/>
                <w:right w:val="none" w:sz="0" w:space="0" w:color="auto"/>
              </w:divBdr>
            </w:div>
            <w:div w:id="1756628307">
              <w:marLeft w:val="0"/>
              <w:marRight w:val="0"/>
              <w:marTop w:val="0"/>
              <w:marBottom w:val="0"/>
              <w:divBdr>
                <w:top w:val="none" w:sz="0" w:space="0" w:color="auto"/>
                <w:left w:val="none" w:sz="0" w:space="0" w:color="auto"/>
                <w:bottom w:val="none" w:sz="0" w:space="0" w:color="auto"/>
                <w:right w:val="none" w:sz="0" w:space="0" w:color="auto"/>
              </w:divBdr>
            </w:div>
            <w:div w:id="1087847544">
              <w:marLeft w:val="0"/>
              <w:marRight w:val="0"/>
              <w:marTop w:val="0"/>
              <w:marBottom w:val="0"/>
              <w:divBdr>
                <w:top w:val="none" w:sz="0" w:space="0" w:color="auto"/>
                <w:left w:val="none" w:sz="0" w:space="0" w:color="auto"/>
                <w:bottom w:val="none" w:sz="0" w:space="0" w:color="auto"/>
                <w:right w:val="none" w:sz="0" w:space="0" w:color="auto"/>
              </w:divBdr>
            </w:div>
            <w:div w:id="1318025101">
              <w:marLeft w:val="0"/>
              <w:marRight w:val="0"/>
              <w:marTop w:val="0"/>
              <w:marBottom w:val="0"/>
              <w:divBdr>
                <w:top w:val="none" w:sz="0" w:space="0" w:color="auto"/>
                <w:left w:val="none" w:sz="0" w:space="0" w:color="auto"/>
                <w:bottom w:val="none" w:sz="0" w:space="0" w:color="auto"/>
                <w:right w:val="none" w:sz="0" w:space="0" w:color="auto"/>
              </w:divBdr>
            </w:div>
            <w:div w:id="143938918">
              <w:marLeft w:val="0"/>
              <w:marRight w:val="0"/>
              <w:marTop w:val="0"/>
              <w:marBottom w:val="0"/>
              <w:divBdr>
                <w:top w:val="none" w:sz="0" w:space="0" w:color="auto"/>
                <w:left w:val="none" w:sz="0" w:space="0" w:color="auto"/>
                <w:bottom w:val="none" w:sz="0" w:space="0" w:color="auto"/>
                <w:right w:val="none" w:sz="0" w:space="0" w:color="auto"/>
              </w:divBdr>
            </w:div>
            <w:div w:id="1437863716">
              <w:marLeft w:val="0"/>
              <w:marRight w:val="0"/>
              <w:marTop w:val="0"/>
              <w:marBottom w:val="0"/>
              <w:divBdr>
                <w:top w:val="none" w:sz="0" w:space="0" w:color="auto"/>
                <w:left w:val="none" w:sz="0" w:space="0" w:color="auto"/>
                <w:bottom w:val="none" w:sz="0" w:space="0" w:color="auto"/>
                <w:right w:val="none" w:sz="0" w:space="0" w:color="auto"/>
              </w:divBdr>
            </w:div>
            <w:div w:id="1981380520">
              <w:marLeft w:val="0"/>
              <w:marRight w:val="0"/>
              <w:marTop w:val="0"/>
              <w:marBottom w:val="0"/>
              <w:divBdr>
                <w:top w:val="none" w:sz="0" w:space="0" w:color="auto"/>
                <w:left w:val="none" w:sz="0" w:space="0" w:color="auto"/>
                <w:bottom w:val="none" w:sz="0" w:space="0" w:color="auto"/>
                <w:right w:val="none" w:sz="0" w:space="0" w:color="auto"/>
              </w:divBdr>
            </w:div>
            <w:div w:id="131140533">
              <w:marLeft w:val="0"/>
              <w:marRight w:val="0"/>
              <w:marTop w:val="0"/>
              <w:marBottom w:val="0"/>
              <w:divBdr>
                <w:top w:val="none" w:sz="0" w:space="0" w:color="auto"/>
                <w:left w:val="none" w:sz="0" w:space="0" w:color="auto"/>
                <w:bottom w:val="none" w:sz="0" w:space="0" w:color="auto"/>
                <w:right w:val="none" w:sz="0" w:space="0" w:color="auto"/>
              </w:divBdr>
            </w:div>
            <w:div w:id="692534020">
              <w:marLeft w:val="0"/>
              <w:marRight w:val="0"/>
              <w:marTop w:val="0"/>
              <w:marBottom w:val="0"/>
              <w:divBdr>
                <w:top w:val="none" w:sz="0" w:space="0" w:color="auto"/>
                <w:left w:val="none" w:sz="0" w:space="0" w:color="auto"/>
                <w:bottom w:val="none" w:sz="0" w:space="0" w:color="auto"/>
                <w:right w:val="none" w:sz="0" w:space="0" w:color="auto"/>
              </w:divBdr>
            </w:div>
            <w:div w:id="680279014">
              <w:marLeft w:val="0"/>
              <w:marRight w:val="0"/>
              <w:marTop w:val="0"/>
              <w:marBottom w:val="0"/>
              <w:divBdr>
                <w:top w:val="none" w:sz="0" w:space="0" w:color="auto"/>
                <w:left w:val="none" w:sz="0" w:space="0" w:color="auto"/>
                <w:bottom w:val="none" w:sz="0" w:space="0" w:color="auto"/>
                <w:right w:val="none" w:sz="0" w:space="0" w:color="auto"/>
              </w:divBdr>
            </w:div>
            <w:div w:id="1935435381">
              <w:marLeft w:val="0"/>
              <w:marRight w:val="0"/>
              <w:marTop w:val="0"/>
              <w:marBottom w:val="0"/>
              <w:divBdr>
                <w:top w:val="none" w:sz="0" w:space="0" w:color="auto"/>
                <w:left w:val="none" w:sz="0" w:space="0" w:color="auto"/>
                <w:bottom w:val="none" w:sz="0" w:space="0" w:color="auto"/>
                <w:right w:val="none" w:sz="0" w:space="0" w:color="auto"/>
              </w:divBdr>
            </w:div>
            <w:div w:id="856500375">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803698600">
              <w:marLeft w:val="0"/>
              <w:marRight w:val="0"/>
              <w:marTop w:val="0"/>
              <w:marBottom w:val="0"/>
              <w:divBdr>
                <w:top w:val="none" w:sz="0" w:space="0" w:color="auto"/>
                <w:left w:val="none" w:sz="0" w:space="0" w:color="auto"/>
                <w:bottom w:val="none" w:sz="0" w:space="0" w:color="auto"/>
                <w:right w:val="none" w:sz="0" w:space="0" w:color="auto"/>
              </w:divBdr>
            </w:div>
            <w:div w:id="546067173">
              <w:marLeft w:val="0"/>
              <w:marRight w:val="0"/>
              <w:marTop w:val="0"/>
              <w:marBottom w:val="0"/>
              <w:divBdr>
                <w:top w:val="none" w:sz="0" w:space="0" w:color="auto"/>
                <w:left w:val="none" w:sz="0" w:space="0" w:color="auto"/>
                <w:bottom w:val="none" w:sz="0" w:space="0" w:color="auto"/>
                <w:right w:val="none" w:sz="0" w:space="0" w:color="auto"/>
              </w:divBdr>
            </w:div>
            <w:div w:id="749889154">
              <w:marLeft w:val="0"/>
              <w:marRight w:val="0"/>
              <w:marTop w:val="0"/>
              <w:marBottom w:val="0"/>
              <w:divBdr>
                <w:top w:val="none" w:sz="0" w:space="0" w:color="auto"/>
                <w:left w:val="none" w:sz="0" w:space="0" w:color="auto"/>
                <w:bottom w:val="none" w:sz="0" w:space="0" w:color="auto"/>
                <w:right w:val="none" w:sz="0" w:space="0" w:color="auto"/>
              </w:divBdr>
            </w:div>
            <w:div w:id="1094478435">
              <w:marLeft w:val="0"/>
              <w:marRight w:val="0"/>
              <w:marTop w:val="0"/>
              <w:marBottom w:val="0"/>
              <w:divBdr>
                <w:top w:val="none" w:sz="0" w:space="0" w:color="auto"/>
                <w:left w:val="none" w:sz="0" w:space="0" w:color="auto"/>
                <w:bottom w:val="none" w:sz="0" w:space="0" w:color="auto"/>
                <w:right w:val="none" w:sz="0" w:space="0" w:color="auto"/>
              </w:divBdr>
            </w:div>
            <w:div w:id="149518062">
              <w:marLeft w:val="0"/>
              <w:marRight w:val="0"/>
              <w:marTop w:val="0"/>
              <w:marBottom w:val="0"/>
              <w:divBdr>
                <w:top w:val="none" w:sz="0" w:space="0" w:color="auto"/>
                <w:left w:val="none" w:sz="0" w:space="0" w:color="auto"/>
                <w:bottom w:val="none" w:sz="0" w:space="0" w:color="auto"/>
                <w:right w:val="none" w:sz="0" w:space="0" w:color="auto"/>
              </w:divBdr>
            </w:div>
            <w:div w:id="1154757912">
              <w:marLeft w:val="0"/>
              <w:marRight w:val="0"/>
              <w:marTop w:val="0"/>
              <w:marBottom w:val="0"/>
              <w:divBdr>
                <w:top w:val="none" w:sz="0" w:space="0" w:color="auto"/>
                <w:left w:val="none" w:sz="0" w:space="0" w:color="auto"/>
                <w:bottom w:val="none" w:sz="0" w:space="0" w:color="auto"/>
                <w:right w:val="none" w:sz="0" w:space="0" w:color="auto"/>
              </w:divBdr>
            </w:div>
            <w:div w:id="1790320042">
              <w:marLeft w:val="0"/>
              <w:marRight w:val="0"/>
              <w:marTop w:val="0"/>
              <w:marBottom w:val="0"/>
              <w:divBdr>
                <w:top w:val="none" w:sz="0" w:space="0" w:color="auto"/>
                <w:left w:val="none" w:sz="0" w:space="0" w:color="auto"/>
                <w:bottom w:val="none" w:sz="0" w:space="0" w:color="auto"/>
                <w:right w:val="none" w:sz="0" w:space="0" w:color="auto"/>
              </w:divBdr>
            </w:div>
            <w:div w:id="367532735">
              <w:marLeft w:val="0"/>
              <w:marRight w:val="0"/>
              <w:marTop w:val="0"/>
              <w:marBottom w:val="0"/>
              <w:divBdr>
                <w:top w:val="none" w:sz="0" w:space="0" w:color="auto"/>
                <w:left w:val="none" w:sz="0" w:space="0" w:color="auto"/>
                <w:bottom w:val="none" w:sz="0" w:space="0" w:color="auto"/>
                <w:right w:val="none" w:sz="0" w:space="0" w:color="auto"/>
              </w:divBdr>
            </w:div>
            <w:div w:id="255141267">
              <w:marLeft w:val="0"/>
              <w:marRight w:val="0"/>
              <w:marTop w:val="0"/>
              <w:marBottom w:val="0"/>
              <w:divBdr>
                <w:top w:val="none" w:sz="0" w:space="0" w:color="auto"/>
                <w:left w:val="none" w:sz="0" w:space="0" w:color="auto"/>
                <w:bottom w:val="none" w:sz="0" w:space="0" w:color="auto"/>
                <w:right w:val="none" w:sz="0" w:space="0" w:color="auto"/>
              </w:divBdr>
            </w:div>
            <w:div w:id="2080664156">
              <w:marLeft w:val="0"/>
              <w:marRight w:val="0"/>
              <w:marTop w:val="0"/>
              <w:marBottom w:val="0"/>
              <w:divBdr>
                <w:top w:val="none" w:sz="0" w:space="0" w:color="auto"/>
                <w:left w:val="none" w:sz="0" w:space="0" w:color="auto"/>
                <w:bottom w:val="none" w:sz="0" w:space="0" w:color="auto"/>
                <w:right w:val="none" w:sz="0" w:space="0" w:color="auto"/>
              </w:divBdr>
            </w:div>
            <w:div w:id="1929346865">
              <w:marLeft w:val="0"/>
              <w:marRight w:val="0"/>
              <w:marTop w:val="0"/>
              <w:marBottom w:val="0"/>
              <w:divBdr>
                <w:top w:val="none" w:sz="0" w:space="0" w:color="auto"/>
                <w:left w:val="none" w:sz="0" w:space="0" w:color="auto"/>
                <w:bottom w:val="none" w:sz="0" w:space="0" w:color="auto"/>
                <w:right w:val="none" w:sz="0" w:space="0" w:color="auto"/>
              </w:divBdr>
            </w:div>
            <w:div w:id="549851156">
              <w:marLeft w:val="0"/>
              <w:marRight w:val="0"/>
              <w:marTop w:val="0"/>
              <w:marBottom w:val="0"/>
              <w:divBdr>
                <w:top w:val="none" w:sz="0" w:space="0" w:color="auto"/>
                <w:left w:val="none" w:sz="0" w:space="0" w:color="auto"/>
                <w:bottom w:val="none" w:sz="0" w:space="0" w:color="auto"/>
                <w:right w:val="none" w:sz="0" w:space="0" w:color="auto"/>
              </w:divBdr>
            </w:div>
            <w:div w:id="1707215241">
              <w:marLeft w:val="0"/>
              <w:marRight w:val="0"/>
              <w:marTop w:val="0"/>
              <w:marBottom w:val="0"/>
              <w:divBdr>
                <w:top w:val="none" w:sz="0" w:space="0" w:color="auto"/>
                <w:left w:val="none" w:sz="0" w:space="0" w:color="auto"/>
                <w:bottom w:val="none" w:sz="0" w:space="0" w:color="auto"/>
                <w:right w:val="none" w:sz="0" w:space="0" w:color="auto"/>
              </w:divBdr>
            </w:div>
            <w:div w:id="1767117677">
              <w:marLeft w:val="0"/>
              <w:marRight w:val="0"/>
              <w:marTop w:val="0"/>
              <w:marBottom w:val="0"/>
              <w:divBdr>
                <w:top w:val="none" w:sz="0" w:space="0" w:color="auto"/>
                <w:left w:val="none" w:sz="0" w:space="0" w:color="auto"/>
                <w:bottom w:val="none" w:sz="0" w:space="0" w:color="auto"/>
                <w:right w:val="none" w:sz="0" w:space="0" w:color="auto"/>
              </w:divBdr>
            </w:div>
            <w:div w:id="1158695213">
              <w:marLeft w:val="0"/>
              <w:marRight w:val="0"/>
              <w:marTop w:val="0"/>
              <w:marBottom w:val="0"/>
              <w:divBdr>
                <w:top w:val="none" w:sz="0" w:space="0" w:color="auto"/>
                <w:left w:val="none" w:sz="0" w:space="0" w:color="auto"/>
                <w:bottom w:val="none" w:sz="0" w:space="0" w:color="auto"/>
                <w:right w:val="none" w:sz="0" w:space="0" w:color="auto"/>
              </w:divBdr>
            </w:div>
            <w:div w:id="1606229781">
              <w:marLeft w:val="0"/>
              <w:marRight w:val="0"/>
              <w:marTop w:val="0"/>
              <w:marBottom w:val="0"/>
              <w:divBdr>
                <w:top w:val="none" w:sz="0" w:space="0" w:color="auto"/>
                <w:left w:val="none" w:sz="0" w:space="0" w:color="auto"/>
                <w:bottom w:val="none" w:sz="0" w:space="0" w:color="auto"/>
                <w:right w:val="none" w:sz="0" w:space="0" w:color="auto"/>
              </w:divBdr>
            </w:div>
            <w:div w:id="2135319202">
              <w:marLeft w:val="0"/>
              <w:marRight w:val="0"/>
              <w:marTop w:val="0"/>
              <w:marBottom w:val="0"/>
              <w:divBdr>
                <w:top w:val="none" w:sz="0" w:space="0" w:color="auto"/>
                <w:left w:val="none" w:sz="0" w:space="0" w:color="auto"/>
                <w:bottom w:val="none" w:sz="0" w:space="0" w:color="auto"/>
                <w:right w:val="none" w:sz="0" w:space="0" w:color="auto"/>
              </w:divBdr>
            </w:div>
            <w:div w:id="2013754566">
              <w:marLeft w:val="0"/>
              <w:marRight w:val="0"/>
              <w:marTop w:val="0"/>
              <w:marBottom w:val="0"/>
              <w:divBdr>
                <w:top w:val="none" w:sz="0" w:space="0" w:color="auto"/>
                <w:left w:val="none" w:sz="0" w:space="0" w:color="auto"/>
                <w:bottom w:val="none" w:sz="0" w:space="0" w:color="auto"/>
                <w:right w:val="none" w:sz="0" w:space="0" w:color="auto"/>
              </w:divBdr>
            </w:div>
            <w:div w:id="1896232241">
              <w:marLeft w:val="0"/>
              <w:marRight w:val="0"/>
              <w:marTop w:val="0"/>
              <w:marBottom w:val="0"/>
              <w:divBdr>
                <w:top w:val="none" w:sz="0" w:space="0" w:color="auto"/>
                <w:left w:val="none" w:sz="0" w:space="0" w:color="auto"/>
                <w:bottom w:val="none" w:sz="0" w:space="0" w:color="auto"/>
                <w:right w:val="none" w:sz="0" w:space="0" w:color="auto"/>
              </w:divBdr>
            </w:div>
            <w:div w:id="1027874668">
              <w:marLeft w:val="0"/>
              <w:marRight w:val="0"/>
              <w:marTop w:val="0"/>
              <w:marBottom w:val="0"/>
              <w:divBdr>
                <w:top w:val="none" w:sz="0" w:space="0" w:color="auto"/>
                <w:left w:val="none" w:sz="0" w:space="0" w:color="auto"/>
                <w:bottom w:val="none" w:sz="0" w:space="0" w:color="auto"/>
                <w:right w:val="none" w:sz="0" w:space="0" w:color="auto"/>
              </w:divBdr>
            </w:div>
            <w:div w:id="2077165547">
              <w:marLeft w:val="0"/>
              <w:marRight w:val="0"/>
              <w:marTop w:val="0"/>
              <w:marBottom w:val="0"/>
              <w:divBdr>
                <w:top w:val="none" w:sz="0" w:space="0" w:color="auto"/>
                <w:left w:val="none" w:sz="0" w:space="0" w:color="auto"/>
                <w:bottom w:val="none" w:sz="0" w:space="0" w:color="auto"/>
                <w:right w:val="none" w:sz="0" w:space="0" w:color="auto"/>
              </w:divBdr>
            </w:div>
            <w:div w:id="1191727557">
              <w:marLeft w:val="0"/>
              <w:marRight w:val="0"/>
              <w:marTop w:val="0"/>
              <w:marBottom w:val="0"/>
              <w:divBdr>
                <w:top w:val="none" w:sz="0" w:space="0" w:color="auto"/>
                <w:left w:val="none" w:sz="0" w:space="0" w:color="auto"/>
                <w:bottom w:val="none" w:sz="0" w:space="0" w:color="auto"/>
                <w:right w:val="none" w:sz="0" w:space="0" w:color="auto"/>
              </w:divBdr>
            </w:div>
            <w:div w:id="525752053">
              <w:marLeft w:val="0"/>
              <w:marRight w:val="0"/>
              <w:marTop w:val="0"/>
              <w:marBottom w:val="0"/>
              <w:divBdr>
                <w:top w:val="none" w:sz="0" w:space="0" w:color="auto"/>
                <w:left w:val="none" w:sz="0" w:space="0" w:color="auto"/>
                <w:bottom w:val="none" w:sz="0" w:space="0" w:color="auto"/>
                <w:right w:val="none" w:sz="0" w:space="0" w:color="auto"/>
              </w:divBdr>
            </w:div>
            <w:div w:id="445277989">
              <w:marLeft w:val="0"/>
              <w:marRight w:val="0"/>
              <w:marTop w:val="0"/>
              <w:marBottom w:val="0"/>
              <w:divBdr>
                <w:top w:val="none" w:sz="0" w:space="0" w:color="auto"/>
                <w:left w:val="none" w:sz="0" w:space="0" w:color="auto"/>
                <w:bottom w:val="none" w:sz="0" w:space="0" w:color="auto"/>
                <w:right w:val="none" w:sz="0" w:space="0" w:color="auto"/>
              </w:divBdr>
            </w:div>
            <w:div w:id="656148507">
              <w:marLeft w:val="0"/>
              <w:marRight w:val="0"/>
              <w:marTop w:val="0"/>
              <w:marBottom w:val="0"/>
              <w:divBdr>
                <w:top w:val="none" w:sz="0" w:space="0" w:color="auto"/>
                <w:left w:val="none" w:sz="0" w:space="0" w:color="auto"/>
                <w:bottom w:val="none" w:sz="0" w:space="0" w:color="auto"/>
                <w:right w:val="none" w:sz="0" w:space="0" w:color="auto"/>
              </w:divBdr>
            </w:div>
            <w:div w:id="2068647026">
              <w:marLeft w:val="0"/>
              <w:marRight w:val="0"/>
              <w:marTop w:val="0"/>
              <w:marBottom w:val="0"/>
              <w:divBdr>
                <w:top w:val="none" w:sz="0" w:space="0" w:color="auto"/>
                <w:left w:val="none" w:sz="0" w:space="0" w:color="auto"/>
                <w:bottom w:val="none" w:sz="0" w:space="0" w:color="auto"/>
                <w:right w:val="none" w:sz="0" w:space="0" w:color="auto"/>
              </w:divBdr>
            </w:div>
            <w:div w:id="1798601949">
              <w:marLeft w:val="0"/>
              <w:marRight w:val="0"/>
              <w:marTop w:val="0"/>
              <w:marBottom w:val="0"/>
              <w:divBdr>
                <w:top w:val="none" w:sz="0" w:space="0" w:color="auto"/>
                <w:left w:val="none" w:sz="0" w:space="0" w:color="auto"/>
                <w:bottom w:val="none" w:sz="0" w:space="0" w:color="auto"/>
                <w:right w:val="none" w:sz="0" w:space="0" w:color="auto"/>
              </w:divBdr>
            </w:div>
            <w:div w:id="1611742802">
              <w:marLeft w:val="0"/>
              <w:marRight w:val="0"/>
              <w:marTop w:val="0"/>
              <w:marBottom w:val="0"/>
              <w:divBdr>
                <w:top w:val="none" w:sz="0" w:space="0" w:color="auto"/>
                <w:left w:val="none" w:sz="0" w:space="0" w:color="auto"/>
                <w:bottom w:val="none" w:sz="0" w:space="0" w:color="auto"/>
                <w:right w:val="none" w:sz="0" w:space="0" w:color="auto"/>
              </w:divBdr>
            </w:div>
            <w:div w:id="1566254359">
              <w:marLeft w:val="0"/>
              <w:marRight w:val="0"/>
              <w:marTop w:val="0"/>
              <w:marBottom w:val="0"/>
              <w:divBdr>
                <w:top w:val="none" w:sz="0" w:space="0" w:color="auto"/>
                <w:left w:val="none" w:sz="0" w:space="0" w:color="auto"/>
                <w:bottom w:val="none" w:sz="0" w:space="0" w:color="auto"/>
                <w:right w:val="none" w:sz="0" w:space="0" w:color="auto"/>
              </w:divBdr>
            </w:div>
            <w:div w:id="2136675126">
              <w:marLeft w:val="0"/>
              <w:marRight w:val="0"/>
              <w:marTop w:val="0"/>
              <w:marBottom w:val="0"/>
              <w:divBdr>
                <w:top w:val="none" w:sz="0" w:space="0" w:color="auto"/>
                <w:left w:val="none" w:sz="0" w:space="0" w:color="auto"/>
                <w:bottom w:val="none" w:sz="0" w:space="0" w:color="auto"/>
                <w:right w:val="none" w:sz="0" w:space="0" w:color="auto"/>
              </w:divBdr>
            </w:div>
            <w:div w:id="2138451256">
              <w:marLeft w:val="0"/>
              <w:marRight w:val="0"/>
              <w:marTop w:val="0"/>
              <w:marBottom w:val="0"/>
              <w:divBdr>
                <w:top w:val="none" w:sz="0" w:space="0" w:color="auto"/>
                <w:left w:val="none" w:sz="0" w:space="0" w:color="auto"/>
                <w:bottom w:val="none" w:sz="0" w:space="0" w:color="auto"/>
                <w:right w:val="none" w:sz="0" w:space="0" w:color="auto"/>
              </w:divBdr>
            </w:div>
            <w:div w:id="1111390098">
              <w:marLeft w:val="0"/>
              <w:marRight w:val="0"/>
              <w:marTop w:val="0"/>
              <w:marBottom w:val="0"/>
              <w:divBdr>
                <w:top w:val="none" w:sz="0" w:space="0" w:color="auto"/>
                <w:left w:val="none" w:sz="0" w:space="0" w:color="auto"/>
                <w:bottom w:val="none" w:sz="0" w:space="0" w:color="auto"/>
                <w:right w:val="none" w:sz="0" w:space="0" w:color="auto"/>
              </w:divBdr>
            </w:div>
            <w:div w:id="1183327269">
              <w:marLeft w:val="0"/>
              <w:marRight w:val="0"/>
              <w:marTop w:val="0"/>
              <w:marBottom w:val="0"/>
              <w:divBdr>
                <w:top w:val="none" w:sz="0" w:space="0" w:color="auto"/>
                <w:left w:val="none" w:sz="0" w:space="0" w:color="auto"/>
                <w:bottom w:val="none" w:sz="0" w:space="0" w:color="auto"/>
                <w:right w:val="none" w:sz="0" w:space="0" w:color="auto"/>
              </w:divBdr>
            </w:div>
            <w:div w:id="761413286">
              <w:marLeft w:val="0"/>
              <w:marRight w:val="0"/>
              <w:marTop w:val="0"/>
              <w:marBottom w:val="0"/>
              <w:divBdr>
                <w:top w:val="none" w:sz="0" w:space="0" w:color="auto"/>
                <w:left w:val="none" w:sz="0" w:space="0" w:color="auto"/>
                <w:bottom w:val="none" w:sz="0" w:space="0" w:color="auto"/>
                <w:right w:val="none" w:sz="0" w:space="0" w:color="auto"/>
              </w:divBdr>
            </w:div>
            <w:div w:id="321079499">
              <w:marLeft w:val="0"/>
              <w:marRight w:val="0"/>
              <w:marTop w:val="0"/>
              <w:marBottom w:val="0"/>
              <w:divBdr>
                <w:top w:val="none" w:sz="0" w:space="0" w:color="auto"/>
                <w:left w:val="none" w:sz="0" w:space="0" w:color="auto"/>
                <w:bottom w:val="none" w:sz="0" w:space="0" w:color="auto"/>
                <w:right w:val="none" w:sz="0" w:space="0" w:color="auto"/>
              </w:divBdr>
            </w:div>
            <w:div w:id="718237828">
              <w:marLeft w:val="0"/>
              <w:marRight w:val="0"/>
              <w:marTop w:val="0"/>
              <w:marBottom w:val="0"/>
              <w:divBdr>
                <w:top w:val="none" w:sz="0" w:space="0" w:color="auto"/>
                <w:left w:val="none" w:sz="0" w:space="0" w:color="auto"/>
                <w:bottom w:val="none" w:sz="0" w:space="0" w:color="auto"/>
                <w:right w:val="none" w:sz="0" w:space="0" w:color="auto"/>
              </w:divBdr>
            </w:div>
            <w:div w:id="535853447">
              <w:marLeft w:val="0"/>
              <w:marRight w:val="0"/>
              <w:marTop w:val="0"/>
              <w:marBottom w:val="0"/>
              <w:divBdr>
                <w:top w:val="none" w:sz="0" w:space="0" w:color="auto"/>
                <w:left w:val="none" w:sz="0" w:space="0" w:color="auto"/>
                <w:bottom w:val="none" w:sz="0" w:space="0" w:color="auto"/>
                <w:right w:val="none" w:sz="0" w:space="0" w:color="auto"/>
              </w:divBdr>
            </w:div>
            <w:div w:id="1314332641">
              <w:marLeft w:val="0"/>
              <w:marRight w:val="0"/>
              <w:marTop w:val="0"/>
              <w:marBottom w:val="0"/>
              <w:divBdr>
                <w:top w:val="none" w:sz="0" w:space="0" w:color="auto"/>
                <w:left w:val="none" w:sz="0" w:space="0" w:color="auto"/>
                <w:bottom w:val="none" w:sz="0" w:space="0" w:color="auto"/>
                <w:right w:val="none" w:sz="0" w:space="0" w:color="auto"/>
              </w:divBdr>
            </w:div>
            <w:div w:id="2037464469">
              <w:marLeft w:val="0"/>
              <w:marRight w:val="0"/>
              <w:marTop w:val="0"/>
              <w:marBottom w:val="0"/>
              <w:divBdr>
                <w:top w:val="none" w:sz="0" w:space="0" w:color="auto"/>
                <w:left w:val="none" w:sz="0" w:space="0" w:color="auto"/>
                <w:bottom w:val="none" w:sz="0" w:space="0" w:color="auto"/>
                <w:right w:val="none" w:sz="0" w:space="0" w:color="auto"/>
              </w:divBdr>
            </w:div>
            <w:div w:id="228612458">
              <w:marLeft w:val="0"/>
              <w:marRight w:val="0"/>
              <w:marTop w:val="0"/>
              <w:marBottom w:val="0"/>
              <w:divBdr>
                <w:top w:val="none" w:sz="0" w:space="0" w:color="auto"/>
                <w:left w:val="none" w:sz="0" w:space="0" w:color="auto"/>
                <w:bottom w:val="none" w:sz="0" w:space="0" w:color="auto"/>
                <w:right w:val="none" w:sz="0" w:space="0" w:color="auto"/>
              </w:divBdr>
            </w:div>
            <w:div w:id="1222015652">
              <w:marLeft w:val="0"/>
              <w:marRight w:val="0"/>
              <w:marTop w:val="0"/>
              <w:marBottom w:val="0"/>
              <w:divBdr>
                <w:top w:val="none" w:sz="0" w:space="0" w:color="auto"/>
                <w:left w:val="none" w:sz="0" w:space="0" w:color="auto"/>
                <w:bottom w:val="none" w:sz="0" w:space="0" w:color="auto"/>
                <w:right w:val="none" w:sz="0" w:space="0" w:color="auto"/>
              </w:divBdr>
            </w:div>
            <w:div w:id="43679750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389263074">
              <w:marLeft w:val="0"/>
              <w:marRight w:val="0"/>
              <w:marTop w:val="0"/>
              <w:marBottom w:val="0"/>
              <w:divBdr>
                <w:top w:val="none" w:sz="0" w:space="0" w:color="auto"/>
                <w:left w:val="none" w:sz="0" w:space="0" w:color="auto"/>
                <w:bottom w:val="none" w:sz="0" w:space="0" w:color="auto"/>
                <w:right w:val="none" w:sz="0" w:space="0" w:color="auto"/>
              </w:divBdr>
            </w:div>
            <w:div w:id="677847145">
              <w:marLeft w:val="0"/>
              <w:marRight w:val="0"/>
              <w:marTop w:val="0"/>
              <w:marBottom w:val="0"/>
              <w:divBdr>
                <w:top w:val="none" w:sz="0" w:space="0" w:color="auto"/>
                <w:left w:val="none" w:sz="0" w:space="0" w:color="auto"/>
                <w:bottom w:val="none" w:sz="0" w:space="0" w:color="auto"/>
                <w:right w:val="none" w:sz="0" w:space="0" w:color="auto"/>
              </w:divBdr>
            </w:div>
            <w:div w:id="1589003767">
              <w:marLeft w:val="0"/>
              <w:marRight w:val="0"/>
              <w:marTop w:val="0"/>
              <w:marBottom w:val="0"/>
              <w:divBdr>
                <w:top w:val="none" w:sz="0" w:space="0" w:color="auto"/>
                <w:left w:val="none" w:sz="0" w:space="0" w:color="auto"/>
                <w:bottom w:val="none" w:sz="0" w:space="0" w:color="auto"/>
                <w:right w:val="none" w:sz="0" w:space="0" w:color="auto"/>
              </w:divBdr>
            </w:div>
            <w:div w:id="770206715">
              <w:marLeft w:val="0"/>
              <w:marRight w:val="0"/>
              <w:marTop w:val="0"/>
              <w:marBottom w:val="0"/>
              <w:divBdr>
                <w:top w:val="none" w:sz="0" w:space="0" w:color="auto"/>
                <w:left w:val="none" w:sz="0" w:space="0" w:color="auto"/>
                <w:bottom w:val="none" w:sz="0" w:space="0" w:color="auto"/>
                <w:right w:val="none" w:sz="0" w:space="0" w:color="auto"/>
              </w:divBdr>
            </w:div>
            <w:div w:id="481120505">
              <w:marLeft w:val="0"/>
              <w:marRight w:val="0"/>
              <w:marTop w:val="0"/>
              <w:marBottom w:val="0"/>
              <w:divBdr>
                <w:top w:val="none" w:sz="0" w:space="0" w:color="auto"/>
                <w:left w:val="none" w:sz="0" w:space="0" w:color="auto"/>
                <w:bottom w:val="none" w:sz="0" w:space="0" w:color="auto"/>
                <w:right w:val="none" w:sz="0" w:space="0" w:color="auto"/>
              </w:divBdr>
            </w:div>
            <w:div w:id="813646">
              <w:marLeft w:val="0"/>
              <w:marRight w:val="0"/>
              <w:marTop w:val="0"/>
              <w:marBottom w:val="0"/>
              <w:divBdr>
                <w:top w:val="none" w:sz="0" w:space="0" w:color="auto"/>
                <w:left w:val="none" w:sz="0" w:space="0" w:color="auto"/>
                <w:bottom w:val="none" w:sz="0" w:space="0" w:color="auto"/>
                <w:right w:val="none" w:sz="0" w:space="0" w:color="auto"/>
              </w:divBdr>
            </w:div>
            <w:div w:id="1781606606">
              <w:marLeft w:val="0"/>
              <w:marRight w:val="0"/>
              <w:marTop w:val="0"/>
              <w:marBottom w:val="0"/>
              <w:divBdr>
                <w:top w:val="none" w:sz="0" w:space="0" w:color="auto"/>
                <w:left w:val="none" w:sz="0" w:space="0" w:color="auto"/>
                <w:bottom w:val="none" w:sz="0" w:space="0" w:color="auto"/>
                <w:right w:val="none" w:sz="0" w:space="0" w:color="auto"/>
              </w:divBdr>
            </w:div>
            <w:div w:id="1834300920">
              <w:marLeft w:val="0"/>
              <w:marRight w:val="0"/>
              <w:marTop w:val="0"/>
              <w:marBottom w:val="0"/>
              <w:divBdr>
                <w:top w:val="none" w:sz="0" w:space="0" w:color="auto"/>
                <w:left w:val="none" w:sz="0" w:space="0" w:color="auto"/>
                <w:bottom w:val="none" w:sz="0" w:space="0" w:color="auto"/>
                <w:right w:val="none" w:sz="0" w:space="0" w:color="auto"/>
              </w:divBdr>
            </w:div>
            <w:div w:id="308439697">
              <w:marLeft w:val="0"/>
              <w:marRight w:val="0"/>
              <w:marTop w:val="0"/>
              <w:marBottom w:val="0"/>
              <w:divBdr>
                <w:top w:val="none" w:sz="0" w:space="0" w:color="auto"/>
                <w:left w:val="none" w:sz="0" w:space="0" w:color="auto"/>
                <w:bottom w:val="none" w:sz="0" w:space="0" w:color="auto"/>
                <w:right w:val="none" w:sz="0" w:space="0" w:color="auto"/>
              </w:divBdr>
            </w:div>
            <w:div w:id="1686439614">
              <w:marLeft w:val="0"/>
              <w:marRight w:val="0"/>
              <w:marTop w:val="0"/>
              <w:marBottom w:val="0"/>
              <w:divBdr>
                <w:top w:val="none" w:sz="0" w:space="0" w:color="auto"/>
                <w:left w:val="none" w:sz="0" w:space="0" w:color="auto"/>
                <w:bottom w:val="none" w:sz="0" w:space="0" w:color="auto"/>
                <w:right w:val="none" w:sz="0" w:space="0" w:color="auto"/>
              </w:divBdr>
            </w:div>
            <w:div w:id="540097017">
              <w:marLeft w:val="0"/>
              <w:marRight w:val="0"/>
              <w:marTop w:val="0"/>
              <w:marBottom w:val="0"/>
              <w:divBdr>
                <w:top w:val="none" w:sz="0" w:space="0" w:color="auto"/>
                <w:left w:val="none" w:sz="0" w:space="0" w:color="auto"/>
                <w:bottom w:val="none" w:sz="0" w:space="0" w:color="auto"/>
                <w:right w:val="none" w:sz="0" w:space="0" w:color="auto"/>
              </w:divBdr>
            </w:div>
            <w:div w:id="472135992">
              <w:marLeft w:val="0"/>
              <w:marRight w:val="0"/>
              <w:marTop w:val="0"/>
              <w:marBottom w:val="0"/>
              <w:divBdr>
                <w:top w:val="none" w:sz="0" w:space="0" w:color="auto"/>
                <w:left w:val="none" w:sz="0" w:space="0" w:color="auto"/>
                <w:bottom w:val="none" w:sz="0" w:space="0" w:color="auto"/>
                <w:right w:val="none" w:sz="0" w:space="0" w:color="auto"/>
              </w:divBdr>
            </w:div>
            <w:div w:id="999188700">
              <w:marLeft w:val="0"/>
              <w:marRight w:val="0"/>
              <w:marTop w:val="0"/>
              <w:marBottom w:val="0"/>
              <w:divBdr>
                <w:top w:val="none" w:sz="0" w:space="0" w:color="auto"/>
                <w:left w:val="none" w:sz="0" w:space="0" w:color="auto"/>
                <w:bottom w:val="none" w:sz="0" w:space="0" w:color="auto"/>
                <w:right w:val="none" w:sz="0" w:space="0" w:color="auto"/>
              </w:divBdr>
            </w:div>
            <w:div w:id="1570384618">
              <w:marLeft w:val="0"/>
              <w:marRight w:val="0"/>
              <w:marTop w:val="0"/>
              <w:marBottom w:val="0"/>
              <w:divBdr>
                <w:top w:val="none" w:sz="0" w:space="0" w:color="auto"/>
                <w:left w:val="none" w:sz="0" w:space="0" w:color="auto"/>
                <w:bottom w:val="none" w:sz="0" w:space="0" w:color="auto"/>
                <w:right w:val="none" w:sz="0" w:space="0" w:color="auto"/>
              </w:divBdr>
            </w:div>
            <w:div w:id="1670866705">
              <w:marLeft w:val="0"/>
              <w:marRight w:val="0"/>
              <w:marTop w:val="0"/>
              <w:marBottom w:val="0"/>
              <w:divBdr>
                <w:top w:val="none" w:sz="0" w:space="0" w:color="auto"/>
                <w:left w:val="none" w:sz="0" w:space="0" w:color="auto"/>
                <w:bottom w:val="none" w:sz="0" w:space="0" w:color="auto"/>
                <w:right w:val="none" w:sz="0" w:space="0" w:color="auto"/>
              </w:divBdr>
            </w:div>
            <w:div w:id="745685812">
              <w:marLeft w:val="0"/>
              <w:marRight w:val="0"/>
              <w:marTop w:val="0"/>
              <w:marBottom w:val="0"/>
              <w:divBdr>
                <w:top w:val="none" w:sz="0" w:space="0" w:color="auto"/>
                <w:left w:val="none" w:sz="0" w:space="0" w:color="auto"/>
                <w:bottom w:val="none" w:sz="0" w:space="0" w:color="auto"/>
                <w:right w:val="none" w:sz="0" w:space="0" w:color="auto"/>
              </w:divBdr>
            </w:div>
            <w:div w:id="1157039841">
              <w:marLeft w:val="0"/>
              <w:marRight w:val="0"/>
              <w:marTop w:val="0"/>
              <w:marBottom w:val="0"/>
              <w:divBdr>
                <w:top w:val="none" w:sz="0" w:space="0" w:color="auto"/>
                <w:left w:val="none" w:sz="0" w:space="0" w:color="auto"/>
                <w:bottom w:val="none" w:sz="0" w:space="0" w:color="auto"/>
                <w:right w:val="none" w:sz="0" w:space="0" w:color="auto"/>
              </w:divBdr>
            </w:div>
            <w:div w:id="1726023993">
              <w:marLeft w:val="0"/>
              <w:marRight w:val="0"/>
              <w:marTop w:val="0"/>
              <w:marBottom w:val="0"/>
              <w:divBdr>
                <w:top w:val="none" w:sz="0" w:space="0" w:color="auto"/>
                <w:left w:val="none" w:sz="0" w:space="0" w:color="auto"/>
                <w:bottom w:val="none" w:sz="0" w:space="0" w:color="auto"/>
                <w:right w:val="none" w:sz="0" w:space="0" w:color="auto"/>
              </w:divBdr>
            </w:div>
            <w:div w:id="1353913946">
              <w:marLeft w:val="0"/>
              <w:marRight w:val="0"/>
              <w:marTop w:val="0"/>
              <w:marBottom w:val="0"/>
              <w:divBdr>
                <w:top w:val="none" w:sz="0" w:space="0" w:color="auto"/>
                <w:left w:val="none" w:sz="0" w:space="0" w:color="auto"/>
                <w:bottom w:val="none" w:sz="0" w:space="0" w:color="auto"/>
                <w:right w:val="none" w:sz="0" w:space="0" w:color="auto"/>
              </w:divBdr>
            </w:div>
            <w:div w:id="2116827844">
              <w:marLeft w:val="0"/>
              <w:marRight w:val="0"/>
              <w:marTop w:val="0"/>
              <w:marBottom w:val="0"/>
              <w:divBdr>
                <w:top w:val="none" w:sz="0" w:space="0" w:color="auto"/>
                <w:left w:val="none" w:sz="0" w:space="0" w:color="auto"/>
                <w:bottom w:val="none" w:sz="0" w:space="0" w:color="auto"/>
                <w:right w:val="none" w:sz="0" w:space="0" w:color="auto"/>
              </w:divBdr>
            </w:div>
            <w:div w:id="2055303283">
              <w:marLeft w:val="0"/>
              <w:marRight w:val="0"/>
              <w:marTop w:val="0"/>
              <w:marBottom w:val="0"/>
              <w:divBdr>
                <w:top w:val="none" w:sz="0" w:space="0" w:color="auto"/>
                <w:left w:val="none" w:sz="0" w:space="0" w:color="auto"/>
                <w:bottom w:val="none" w:sz="0" w:space="0" w:color="auto"/>
                <w:right w:val="none" w:sz="0" w:space="0" w:color="auto"/>
              </w:divBdr>
            </w:div>
            <w:div w:id="559825363">
              <w:marLeft w:val="0"/>
              <w:marRight w:val="0"/>
              <w:marTop w:val="0"/>
              <w:marBottom w:val="0"/>
              <w:divBdr>
                <w:top w:val="none" w:sz="0" w:space="0" w:color="auto"/>
                <w:left w:val="none" w:sz="0" w:space="0" w:color="auto"/>
                <w:bottom w:val="none" w:sz="0" w:space="0" w:color="auto"/>
                <w:right w:val="none" w:sz="0" w:space="0" w:color="auto"/>
              </w:divBdr>
            </w:div>
            <w:div w:id="1659263294">
              <w:marLeft w:val="0"/>
              <w:marRight w:val="0"/>
              <w:marTop w:val="0"/>
              <w:marBottom w:val="0"/>
              <w:divBdr>
                <w:top w:val="none" w:sz="0" w:space="0" w:color="auto"/>
                <w:left w:val="none" w:sz="0" w:space="0" w:color="auto"/>
                <w:bottom w:val="none" w:sz="0" w:space="0" w:color="auto"/>
                <w:right w:val="none" w:sz="0" w:space="0" w:color="auto"/>
              </w:divBdr>
            </w:div>
            <w:div w:id="1093547120">
              <w:marLeft w:val="0"/>
              <w:marRight w:val="0"/>
              <w:marTop w:val="0"/>
              <w:marBottom w:val="0"/>
              <w:divBdr>
                <w:top w:val="none" w:sz="0" w:space="0" w:color="auto"/>
                <w:left w:val="none" w:sz="0" w:space="0" w:color="auto"/>
                <w:bottom w:val="none" w:sz="0" w:space="0" w:color="auto"/>
                <w:right w:val="none" w:sz="0" w:space="0" w:color="auto"/>
              </w:divBdr>
            </w:div>
            <w:div w:id="1052073476">
              <w:marLeft w:val="0"/>
              <w:marRight w:val="0"/>
              <w:marTop w:val="0"/>
              <w:marBottom w:val="0"/>
              <w:divBdr>
                <w:top w:val="none" w:sz="0" w:space="0" w:color="auto"/>
                <w:left w:val="none" w:sz="0" w:space="0" w:color="auto"/>
                <w:bottom w:val="none" w:sz="0" w:space="0" w:color="auto"/>
                <w:right w:val="none" w:sz="0" w:space="0" w:color="auto"/>
              </w:divBdr>
            </w:div>
            <w:div w:id="1791707031">
              <w:marLeft w:val="0"/>
              <w:marRight w:val="0"/>
              <w:marTop w:val="0"/>
              <w:marBottom w:val="0"/>
              <w:divBdr>
                <w:top w:val="none" w:sz="0" w:space="0" w:color="auto"/>
                <w:left w:val="none" w:sz="0" w:space="0" w:color="auto"/>
                <w:bottom w:val="none" w:sz="0" w:space="0" w:color="auto"/>
                <w:right w:val="none" w:sz="0" w:space="0" w:color="auto"/>
              </w:divBdr>
            </w:div>
            <w:div w:id="2110344995">
              <w:marLeft w:val="0"/>
              <w:marRight w:val="0"/>
              <w:marTop w:val="0"/>
              <w:marBottom w:val="0"/>
              <w:divBdr>
                <w:top w:val="none" w:sz="0" w:space="0" w:color="auto"/>
                <w:left w:val="none" w:sz="0" w:space="0" w:color="auto"/>
                <w:bottom w:val="none" w:sz="0" w:space="0" w:color="auto"/>
                <w:right w:val="none" w:sz="0" w:space="0" w:color="auto"/>
              </w:divBdr>
            </w:div>
            <w:div w:id="104350621">
              <w:marLeft w:val="0"/>
              <w:marRight w:val="0"/>
              <w:marTop w:val="0"/>
              <w:marBottom w:val="0"/>
              <w:divBdr>
                <w:top w:val="none" w:sz="0" w:space="0" w:color="auto"/>
                <w:left w:val="none" w:sz="0" w:space="0" w:color="auto"/>
                <w:bottom w:val="none" w:sz="0" w:space="0" w:color="auto"/>
                <w:right w:val="none" w:sz="0" w:space="0" w:color="auto"/>
              </w:divBdr>
            </w:div>
            <w:div w:id="2115975213">
              <w:marLeft w:val="0"/>
              <w:marRight w:val="0"/>
              <w:marTop w:val="0"/>
              <w:marBottom w:val="0"/>
              <w:divBdr>
                <w:top w:val="none" w:sz="0" w:space="0" w:color="auto"/>
                <w:left w:val="none" w:sz="0" w:space="0" w:color="auto"/>
                <w:bottom w:val="none" w:sz="0" w:space="0" w:color="auto"/>
                <w:right w:val="none" w:sz="0" w:space="0" w:color="auto"/>
              </w:divBdr>
            </w:div>
            <w:div w:id="868302872">
              <w:marLeft w:val="0"/>
              <w:marRight w:val="0"/>
              <w:marTop w:val="0"/>
              <w:marBottom w:val="0"/>
              <w:divBdr>
                <w:top w:val="none" w:sz="0" w:space="0" w:color="auto"/>
                <w:left w:val="none" w:sz="0" w:space="0" w:color="auto"/>
                <w:bottom w:val="none" w:sz="0" w:space="0" w:color="auto"/>
                <w:right w:val="none" w:sz="0" w:space="0" w:color="auto"/>
              </w:divBdr>
            </w:div>
            <w:div w:id="1840148751">
              <w:marLeft w:val="0"/>
              <w:marRight w:val="0"/>
              <w:marTop w:val="0"/>
              <w:marBottom w:val="0"/>
              <w:divBdr>
                <w:top w:val="none" w:sz="0" w:space="0" w:color="auto"/>
                <w:left w:val="none" w:sz="0" w:space="0" w:color="auto"/>
                <w:bottom w:val="none" w:sz="0" w:space="0" w:color="auto"/>
                <w:right w:val="none" w:sz="0" w:space="0" w:color="auto"/>
              </w:divBdr>
            </w:div>
            <w:div w:id="2096197552">
              <w:marLeft w:val="0"/>
              <w:marRight w:val="0"/>
              <w:marTop w:val="0"/>
              <w:marBottom w:val="0"/>
              <w:divBdr>
                <w:top w:val="none" w:sz="0" w:space="0" w:color="auto"/>
                <w:left w:val="none" w:sz="0" w:space="0" w:color="auto"/>
                <w:bottom w:val="none" w:sz="0" w:space="0" w:color="auto"/>
                <w:right w:val="none" w:sz="0" w:space="0" w:color="auto"/>
              </w:divBdr>
            </w:div>
            <w:div w:id="1589194564">
              <w:marLeft w:val="0"/>
              <w:marRight w:val="0"/>
              <w:marTop w:val="0"/>
              <w:marBottom w:val="0"/>
              <w:divBdr>
                <w:top w:val="none" w:sz="0" w:space="0" w:color="auto"/>
                <w:left w:val="none" w:sz="0" w:space="0" w:color="auto"/>
                <w:bottom w:val="none" w:sz="0" w:space="0" w:color="auto"/>
                <w:right w:val="none" w:sz="0" w:space="0" w:color="auto"/>
              </w:divBdr>
            </w:div>
            <w:div w:id="1470172487">
              <w:marLeft w:val="0"/>
              <w:marRight w:val="0"/>
              <w:marTop w:val="0"/>
              <w:marBottom w:val="0"/>
              <w:divBdr>
                <w:top w:val="none" w:sz="0" w:space="0" w:color="auto"/>
                <w:left w:val="none" w:sz="0" w:space="0" w:color="auto"/>
                <w:bottom w:val="none" w:sz="0" w:space="0" w:color="auto"/>
                <w:right w:val="none" w:sz="0" w:space="0" w:color="auto"/>
              </w:divBdr>
            </w:div>
            <w:div w:id="1521897131">
              <w:marLeft w:val="0"/>
              <w:marRight w:val="0"/>
              <w:marTop w:val="0"/>
              <w:marBottom w:val="0"/>
              <w:divBdr>
                <w:top w:val="none" w:sz="0" w:space="0" w:color="auto"/>
                <w:left w:val="none" w:sz="0" w:space="0" w:color="auto"/>
                <w:bottom w:val="none" w:sz="0" w:space="0" w:color="auto"/>
                <w:right w:val="none" w:sz="0" w:space="0" w:color="auto"/>
              </w:divBdr>
            </w:div>
            <w:div w:id="309947188">
              <w:marLeft w:val="0"/>
              <w:marRight w:val="0"/>
              <w:marTop w:val="0"/>
              <w:marBottom w:val="0"/>
              <w:divBdr>
                <w:top w:val="none" w:sz="0" w:space="0" w:color="auto"/>
                <w:left w:val="none" w:sz="0" w:space="0" w:color="auto"/>
                <w:bottom w:val="none" w:sz="0" w:space="0" w:color="auto"/>
                <w:right w:val="none" w:sz="0" w:space="0" w:color="auto"/>
              </w:divBdr>
            </w:div>
            <w:div w:id="1544632724">
              <w:marLeft w:val="0"/>
              <w:marRight w:val="0"/>
              <w:marTop w:val="0"/>
              <w:marBottom w:val="0"/>
              <w:divBdr>
                <w:top w:val="none" w:sz="0" w:space="0" w:color="auto"/>
                <w:left w:val="none" w:sz="0" w:space="0" w:color="auto"/>
                <w:bottom w:val="none" w:sz="0" w:space="0" w:color="auto"/>
                <w:right w:val="none" w:sz="0" w:space="0" w:color="auto"/>
              </w:divBdr>
            </w:div>
            <w:div w:id="40641603">
              <w:marLeft w:val="0"/>
              <w:marRight w:val="0"/>
              <w:marTop w:val="0"/>
              <w:marBottom w:val="0"/>
              <w:divBdr>
                <w:top w:val="none" w:sz="0" w:space="0" w:color="auto"/>
                <w:left w:val="none" w:sz="0" w:space="0" w:color="auto"/>
                <w:bottom w:val="none" w:sz="0" w:space="0" w:color="auto"/>
                <w:right w:val="none" w:sz="0" w:space="0" w:color="auto"/>
              </w:divBdr>
            </w:div>
            <w:div w:id="1027609241">
              <w:marLeft w:val="0"/>
              <w:marRight w:val="0"/>
              <w:marTop w:val="0"/>
              <w:marBottom w:val="0"/>
              <w:divBdr>
                <w:top w:val="none" w:sz="0" w:space="0" w:color="auto"/>
                <w:left w:val="none" w:sz="0" w:space="0" w:color="auto"/>
                <w:bottom w:val="none" w:sz="0" w:space="0" w:color="auto"/>
                <w:right w:val="none" w:sz="0" w:space="0" w:color="auto"/>
              </w:divBdr>
            </w:div>
            <w:div w:id="27222382">
              <w:marLeft w:val="0"/>
              <w:marRight w:val="0"/>
              <w:marTop w:val="0"/>
              <w:marBottom w:val="0"/>
              <w:divBdr>
                <w:top w:val="none" w:sz="0" w:space="0" w:color="auto"/>
                <w:left w:val="none" w:sz="0" w:space="0" w:color="auto"/>
                <w:bottom w:val="none" w:sz="0" w:space="0" w:color="auto"/>
                <w:right w:val="none" w:sz="0" w:space="0" w:color="auto"/>
              </w:divBdr>
            </w:div>
            <w:div w:id="1312832425">
              <w:marLeft w:val="0"/>
              <w:marRight w:val="0"/>
              <w:marTop w:val="0"/>
              <w:marBottom w:val="0"/>
              <w:divBdr>
                <w:top w:val="none" w:sz="0" w:space="0" w:color="auto"/>
                <w:left w:val="none" w:sz="0" w:space="0" w:color="auto"/>
                <w:bottom w:val="none" w:sz="0" w:space="0" w:color="auto"/>
                <w:right w:val="none" w:sz="0" w:space="0" w:color="auto"/>
              </w:divBdr>
            </w:div>
            <w:div w:id="1850870152">
              <w:marLeft w:val="0"/>
              <w:marRight w:val="0"/>
              <w:marTop w:val="0"/>
              <w:marBottom w:val="0"/>
              <w:divBdr>
                <w:top w:val="none" w:sz="0" w:space="0" w:color="auto"/>
                <w:left w:val="none" w:sz="0" w:space="0" w:color="auto"/>
                <w:bottom w:val="none" w:sz="0" w:space="0" w:color="auto"/>
                <w:right w:val="none" w:sz="0" w:space="0" w:color="auto"/>
              </w:divBdr>
            </w:div>
            <w:div w:id="832646918">
              <w:marLeft w:val="0"/>
              <w:marRight w:val="0"/>
              <w:marTop w:val="0"/>
              <w:marBottom w:val="0"/>
              <w:divBdr>
                <w:top w:val="none" w:sz="0" w:space="0" w:color="auto"/>
                <w:left w:val="none" w:sz="0" w:space="0" w:color="auto"/>
                <w:bottom w:val="none" w:sz="0" w:space="0" w:color="auto"/>
                <w:right w:val="none" w:sz="0" w:space="0" w:color="auto"/>
              </w:divBdr>
            </w:div>
            <w:div w:id="91318872">
              <w:marLeft w:val="0"/>
              <w:marRight w:val="0"/>
              <w:marTop w:val="0"/>
              <w:marBottom w:val="0"/>
              <w:divBdr>
                <w:top w:val="none" w:sz="0" w:space="0" w:color="auto"/>
                <w:left w:val="none" w:sz="0" w:space="0" w:color="auto"/>
                <w:bottom w:val="none" w:sz="0" w:space="0" w:color="auto"/>
                <w:right w:val="none" w:sz="0" w:space="0" w:color="auto"/>
              </w:divBdr>
            </w:div>
            <w:div w:id="1482162715">
              <w:marLeft w:val="0"/>
              <w:marRight w:val="0"/>
              <w:marTop w:val="0"/>
              <w:marBottom w:val="0"/>
              <w:divBdr>
                <w:top w:val="none" w:sz="0" w:space="0" w:color="auto"/>
                <w:left w:val="none" w:sz="0" w:space="0" w:color="auto"/>
                <w:bottom w:val="none" w:sz="0" w:space="0" w:color="auto"/>
                <w:right w:val="none" w:sz="0" w:space="0" w:color="auto"/>
              </w:divBdr>
            </w:div>
            <w:div w:id="1376664250">
              <w:marLeft w:val="0"/>
              <w:marRight w:val="0"/>
              <w:marTop w:val="0"/>
              <w:marBottom w:val="0"/>
              <w:divBdr>
                <w:top w:val="none" w:sz="0" w:space="0" w:color="auto"/>
                <w:left w:val="none" w:sz="0" w:space="0" w:color="auto"/>
                <w:bottom w:val="none" w:sz="0" w:space="0" w:color="auto"/>
                <w:right w:val="none" w:sz="0" w:space="0" w:color="auto"/>
              </w:divBdr>
            </w:div>
            <w:div w:id="2139832986">
              <w:marLeft w:val="0"/>
              <w:marRight w:val="0"/>
              <w:marTop w:val="0"/>
              <w:marBottom w:val="0"/>
              <w:divBdr>
                <w:top w:val="none" w:sz="0" w:space="0" w:color="auto"/>
                <w:left w:val="none" w:sz="0" w:space="0" w:color="auto"/>
                <w:bottom w:val="none" w:sz="0" w:space="0" w:color="auto"/>
                <w:right w:val="none" w:sz="0" w:space="0" w:color="auto"/>
              </w:divBdr>
            </w:div>
            <w:div w:id="500004433">
              <w:marLeft w:val="0"/>
              <w:marRight w:val="0"/>
              <w:marTop w:val="0"/>
              <w:marBottom w:val="0"/>
              <w:divBdr>
                <w:top w:val="none" w:sz="0" w:space="0" w:color="auto"/>
                <w:left w:val="none" w:sz="0" w:space="0" w:color="auto"/>
                <w:bottom w:val="none" w:sz="0" w:space="0" w:color="auto"/>
                <w:right w:val="none" w:sz="0" w:space="0" w:color="auto"/>
              </w:divBdr>
            </w:div>
            <w:div w:id="738331584">
              <w:marLeft w:val="0"/>
              <w:marRight w:val="0"/>
              <w:marTop w:val="0"/>
              <w:marBottom w:val="0"/>
              <w:divBdr>
                <w:top w:val="none" w:sz="0" w:space="0" w:color="auto"/>
                <w:left w:val="none" w:sz="0" w:space="0" w:color="auto"/>
                <w:bottom w:val="none" w:sz="0" w:space="0" w:color="auto"/>
                <w:right w:val="none" w:sz="0" w:space="0" w:color="auto"/>
              </w:divBdr>
            </w:div>
            <w:div w:id="1129324642">
              <w:marLeft w:val="0"/>
              <w:marRight w:val="0"/>
              <w:marTop w:val="0"/>
              <w:marBottom w:val="0"/>
              <w:divBdr>
                <w:top w:val="none" w:sz="0" w:space="0" w:color="auto"/>
                <w:left w:val="none" w:sz="0" w:space="0" w:color="auto"/>
                <w:bottom w:val="none" w:sz="0" w:space="0" w:color="auto"/>
                <w:right w:val="none" w:sz="0" w:space="0" w:color="auto"/>
              </w:divBdr>
            </w:div>
            <w:div w:id="1921212759">
              <w:marLeft w:val="0"/>
              <w:marRight w:val="0"/>
              <w:marTop w:val="0"/>
              <w:marBottom w:val="0"/>
              <w:divBdr>
                <w:top w:val="none" w:sz="0" w:space="0" w:color="auto"/>
                <w:left w:val="none" w:sz="0" w:space="0" w:color="auto"/>
                <w:bottom w:val="none" w:sz="0" w:space="0" w:color="auto"/>
                <w:right w:val="none" w:sz="0" w:space="0" w:color="auto"/>
              </w:divBdr>
            </w:div>
            <w:div w:id="17312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217">
      <w:bodyDiv w:val="1"/>
      <w:marLeft w:val="0"/>
      <w:marRight w:val="0"/>
      <w:marTop w:val="0"/>
      <w:marBottom w:val="0"/>
      <w:divBdr>
        <w:top w:val="none" w:sz="0" w:space="0" w:color="auto"/>
        <w:left w:val="none" w:sz="0" w:space="0" w:color="auto"/>
        <w:bottom w:val="none" w:sz="0" w:space="0" w:color="auto"/>
        <w:right w:val="none" w:sz="0" w:space="0" w:color="auto"/>
      </w:divBdr>
      <w:divsChild>
        <w:div w:id="304119555">
          <w:marLeft w:val="0"/>
          <w:marRight w:val="0"/>
          <w:marTop w:val="0"/>
          <w:marBottom w:val="0"/>
          <w:divBdr>
            <w:top w:val="none" w:sz="0" w:space="0" w:color="auto"/>
            <w:left w:val="none" w:sz="0" w:space="0" w:color="auto"/>
            <w:bottom w:val="none" w:sz="0" w:space="0" w:color="auto"/>
            <w:right w:val="none" w:sz="0" w:space="0" w:color="auto"/>
          </w:divBdr>
          <w:divsChild>
            <w:div w:id="154303530">
              <w:marLeft w:val="0"/>
              <w:marRight w:val="0"/>
              <w:marTop w:val="0"/>
              <w:marBottom w:val="0"/>
              <w:divBdr>
                <w:top w:val="none" w:sz="0" w:space="0" w:color="auto"/>
                <w:left w:val="none" w:sz="0" w:space="0" w:color="auto"/>
                <w:bottom w:val="none" w:sz="0" w:space="0" w:color="auto"/>
                <w:right w:val="none" w:sz="0" w:space="0" w:color="auto"/>
              </w:divBdr>
            </w:div>
            <w:div w:id="1066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20428">
      <w:bodyDiv w:val="1"/>
      <w:marLeft w:val="0"/>
      <w:marRight w:val="0"/>
      <w:marTop w:val="0"/>
      <w:marBottom w:val="0"/>
      <w:divBdr>
        <w:top w:val="none" w:sz="0" w:space="0" w:color="auto"/>
        <w:left w:val="none" w:sz="0" w:space="0" w:color="auto"/>
        <w:bottom w:val="none" w:sz="0" w:space="0" w:color="auto"/>
        <w:right w:val="none" w:sz="0" w:space="0" w:color="auto"/>
      </w:divBdr>
      <w:divsChild>
        <w:div w:id="1888881286">
          <w:marLeft w:val="0"/>
          <w:marRight w:val="0"/>
          <w:marTop w:val="0"/>
          <w:marBottom w:val="0"/>
          <w:divBdr>
            <w:top w:val="none" w:sz="0" w:space="0" w:color="auto"/>
            <w:left w:val="none" w:sz="0" w:space="0" w:color="auto"/>
            <w:bottom w:val="none" w:sz="0" w:space="0" w:color="auto"/>
            <w:right w:val="none" w:sz="0" w:space="0" w:color="auto"/>
          </w:divBdr>
          <w:divsChild>
            <w:div w:id="900216972">
              <w:marLeft w:val="0"/>
              <w:marRight w:val="0"/>
              <w:marTop w:val="0"/>
              <w:marBottom w:val="0"/>
              <w:divBdr>
                <w:top w:val="none" w:sz="0" w:space="0" w:color="auto"/>
                <w:left w:val="none" w:sz="0" w:space="0" w:color="auto"/>
                <w:bottom w:val="none" w:sz="0" w:space="0" w:color="auto"/>
                <w:right w:val="none" w:sz="0" w:space="0" w:color="auto"/>
              </w:divBdr>
            </w:div>
            <w:div w:id="17713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8429">
      <w:bodyDiv w:val="1"/>
      <w:marLeft w:val="0"/>
      <w:marRight w:val="0"/>
      <w:marTop w:val="0"/>
      <w:marBottom w:val="0"/>
      <w:divBdr>
        <w:top w:val="none" w:sz="0" w:space="0" w:color="auto"/>
        <w:left w:val="none" w:sz="0" w:space="0" w:color="auto"/>
        <w:bottom w:val="none" w:sz="0" w:space="0" w:color="auto"/>
        <w:right w:val="none" w:sz="0" w:space="0" w:color="auto"/>
      </w:divBdr>
      <w:divsChild>
        <w:div w:id="1071587679">
          <w:marLeft w:val="0"/>
          <w:marRight w:val="0"/>
          <w:marTop w:val="0"/>
          <w:marBottom w:val="0"/>
          <w:divBdr>
            <w:top w:val="none" w:sz="0" w:space="0" w:color="auto"/>
            <w:left w:val="none" w:sz="0" w:space="0" w:color="auto"/>
            <w:bottom w:val="none" w:sz="0" w:space="0" w:color="auto"/>
            <w:right w:val="none" w:sz="0" w:space="0" w:color="auto"/>
          </w:divBdr>
          <w:divsChild>
            <w:div w:id="959068253">
              <w:marLeft w:val="0"/>
              <w:marRight w:val="0"/>
              <w:marTop w:val="0"/>
              <w:marBottom w:val="0"/>
              <w:divBdr>
                <w:top w:val="none" w:sz="0" w:space="0" w:color="auto"/>
                <w:left w:val="none" w:sz="0" w:space="0" w:color="auto"/>
                <w:bottom w:val="none" w:sz="0" w:space="0" w:color="auto"/>
                <w:right w:val="none" w:sz="0" w:space="0" w:color="auto"/>
              </w:divBdr>
            </w:div>
            <w:div w:id="1633515228">
              <w:marLeft w:val="0"/>
              <w:marRight w:val="0"/>
              <w:marTop w:val="0"/>
              <w:marBottom w:val="0"/>
              <w:divBdr>
                <w:top w:val="none" w:sz="0" w:space="0" w:color="auto"/>
                <w:left w:val="none" w:sz="0" w:space="0" w:color="auto"/>
                <w:bottom w:val="none" w:sz="0" w:space="0" w:color="auto"/>
                <w:right w:val="none" w:sz="0" w:space="0" w:color="auto"/>
              </w:divBdr>
            </w:div>
            <w:div w:id="2102799201">
              <w:marLeft w:val="0"/>
              <w:marRight w:val="0"/>
              <w:marTop w:val="0"/>
              <w:marBottom w:val="0"/>
              <w:divBdr>
                <w:top w:val="none" w:sz="0" w:space="0" w:color="auto"/>
                <w:left w:val="none" w:sz="0" w:space="0" w:color="auto"/>
                <w:bottom w:val="none" w:sz="0" w:space="0" w:color="auto"/>
                <w:right w:val="none" w:sz="0" w:space="0" w:color="auto"/>
              </w:divBdr>
            </w:div>
            <w:div w:id="903298845">
              <w:marLeft w:val="0"/>
              <w:marRight w:val="0"/>
              <w:marTop w:val="0"/>
              <w:marBottom w:val="0"/>
              <w:divBdr>
                <w:top w:val="none" w:sz="0" w:space="0" w:color="auto"/>
                <w:left w:val="none" w:sz="0" w:space="0" w:color="auto"/>
                <w:bottom w:val="none" w:sz="0" w:space="0" w:color="auto"/>
                <w:right w:val="none" w:sz="0" w:space="0" w:color="auto"/>
              </w:divBdr>
            </w:div>
            <w:div w:id="1312370508">
              <w:marLeft w:val="0"/>
              <w:marRight w:val="0"/>
              <w:marTop w:val="0"/>
              <w:marBottom w:val="0"/>
              <w:divBdr>
                <w:top w:val="none" w:sz="0" w:space="0" w:color="auto"/>
                <w:left w:val="none" w:sz="0" w:space="0" w:color="auto"/>
                <w:bottom w:val="none" w:sz="0" w:space="0" w:color="auto"/>
                <w:right w:val="none" w:sz="0" w:space="0" w:color="auto"/>
              </w:divBdr>
            </w:div>
            <w:div w:id="231937124">
              <w:marLeft w:val="0"/>
              <w:marRight w:val="0"/>
              <w:marTop w:val="0"/>
              <w:marBottom w:val="0"/>
              <w:divBdr>
                <w:top w:val="none" w:sz="0" w:space="0" w:color="auto"/>
                <w:left w:val="none" w:sz="0" w:space="0" w:color="auto"/>
                <w:bottom w:val="none" w:sz="0" w:space="0" w:color="auto"/>
                <w:right w:val="none" w:sz="0" w:space="0" w:color="auto"/>
              </w:divBdr>
            </w:div>
            <w:div w:id="1548910419">
              <w:marLeft w:val="0"/>
              <w:marRight w:val="0"/>
              <w:marTop w:val="0"/>
              <w:marBottom w:val="0"/>
              <w:divBdr>
                <w:top w:val="none" w:sz="0" w:space="0" w:color="auto"/>
                <w:left w:val="none" w:sz="0" w:space="0" w:color="auto"/>
                <w:bottom w:val="none" w:sz="0" w:space="0" w:color="auto"/>
                <w:right w:val="none" w:sz="0" w:space="0" w:color="auto"/>
              </w:divBdr>
            </w:div>
            <w:div w:id="972445740">
              <w:marLeft w:val="0"/>
              <w:marRight w:val="0"/>
              <w:marTop w:val="0"/>
              <w:marBottom w:val="0"/>
              <w:divBdr>
                <w:top w:val="none" w:sz="0" w:space="0" w:color="auto"/>
                <w:left w:val="none" w:sz="0" w:space="0" w:color="auto"/>
                <w:bottom w:val="none" w:sz="0" w:space="0" w:color="auto"/>
                <w:right w:val="none" w:sz="0" w:space="0" w:color="auto"/>
              </w:divBdr>
            </w:div>
            <w:div w:id="685788913">
              <w:marLeft w:val="0"/>
              <w:marRight w:val="0"/>
              <w:marTop w:val="0"/>
              <w:marBottom w:val="0"/>
              <w:divBdr>
                <w:top w:val="none" w:sz="0" w:space="0" w:color="auto"/>
                <w:left w:val="none" w:sz="0" w:space="0" w:color="auto"/>
                <w:bottom w:val="none" w:sz="0" w:space="0" w:color="auto"/>
                <w:right w:val="none" w:sz="0" w:space="0" w:color="auto"/>
              </w:divBdr>
            </w:div>
            <w:div w:id="579826350">
              <w:marLeft w:val="0"/>
              <w:marRight w:val="0"/>
              <w:marTop w:val="0"/>
              <w:marBottom w:val="0"/>
              <w:divBdr>
                <w:top w:val="none" w:sz="0" w:space="0" w:color="auto"/>
                <w:left w:val="none" w:sz="0" w:space="0" w:color="auto"/>
                <w:bottom w:val="none" w:sz="0" w:space="0" w:color="auto"/>
                <w:right w:val="none" w:sz="0" w:space="0" w:color="auto"/>
              </w:divBdr>
            </w:div>
            <w:div w:id="517932487">
              <w:marLeft w:val="0"/>
              <w:marRight w:val="0"/>
              <w:marTop w:val="0"/>
              <w:marBottom w:val="0"/>
              <w:divBdr>
                <w:top w:val="none" w:sz="0" w:space="0" w:color="auto"/>
                <w:left w:val="none" w:sz="0" w:space="0" w:color="auto"/>
                <w:bottom w:val="none" w:sz="0" w:space="0" w:color="auto"/>
                <w:right w:val="none" w:sz="0" w:space="0" w:color="auto"/>
              </w:divBdr>
            </w:div>
            <w:div w:id="529075460">
              <w:marLeft w:val="0"/>
              <w:marRight w:val="0"/>
              <w:marTop w:val="0"/>
              <w:marBottom w:val="0"/>
              <w:divBdr>
                <w:top w:val="none" w:sz="0" w:space="0" w:color="auto"/>
                <w:left w:val="none" w:sz="0" w:space="0" w:color="auto"/>
                <w:bottom w:val="none" w:sz="0" w:space="0" w:color="auto"/>
                <w:right w:val="none" w:sz="0" w:space="0" w:color="auto"/>
              </w:divBdr>
            </w:div>
            <w:div w:id="1611550919">
              <w:marLeft w:val="0"/>
              <w:marRight w:val="0"/>
              <w:marTop w:val="0"/>
              <w:marBottom w:val="0"/>
              <w:divBdr>
                <w:top w:val="none" w:sz="0" w:space="0" w:color="auto"/>
                <w:left w:val="none" w:sz="0" w:space="0" w:color="auto"/>
                <w:bottom w:val="none" w:sz="0" w:space="0" w:color="auto"/>
                <w:right w:val="none" w:sz="0" w:space="0" w:color="auto"/>
              </w:divBdr>
            </w:div>
            <w:div w:id="27149536">
              <w:marLeft w:val="0"/>
              <w:marRight w:val="0"/>
              <w:marTop w:val="0"/>
              <w:marBottom w:val="0"/>
              <w:divBdr>
                <w:top w:val="none" w:sz="0" w:space="0" w:color="auto"/>
                <w:left w:val="none" w:sz="0" w:space="0" w:color="auto"/>
                <w:bottom w:val="none" w:sz="0" w:space="0" w:color="auto"/>
                <w:right w:val="none" w:sz="0" w:space="0" w:color="auto"/>
              </w:divBdr>
            </w:div>
            <w:div w:id="1833400948">
              <w:marLeft w:val="0"/>
              <w:marRight w:val="0"/>
              <w:marTop w:val="0"/>
              <w:marBottom w:val="0"/>
              <w:divBdr>
                <w:top w:val="none" w:sz="0" w:space="0" w:color="auto"/>
                <w:left w:val="none" w:sz="0" w:space="0" w:color="auto"/>
                <w:bottom w:val="none" w:sz="0" w:space="0" w:color="auto"/>
                <w:right w:val="none" w:sz="0" w:space="0" w:color="auto"/>
              </w:divBdr>
            </w:div>
            <w:div w:id="1779639389">
              <w:marLeft w:val="0"/>
              <w:marRight w:val="0"/>
              <w:marTop w:val="0"/>
              <w:marBottom w:val="0"/>
              <w:divBdr>
                <w:top w:val="none" w:sz="0" w:space="0" w:color="auto"/>
                <w:left w:val="none" w:sz="0" w:space="0" w:color="auto"/>
                <w:bottom w:val="none" w:sz="0" w:space="0" w:color="auto"/>
                <w:right w:val="none" w:sz="0" w:space="0" w:color="auto"/>
              </w:divBdr>
            </w:div>
            <w:div w:id="179707573">
              <w:marLeft w:val="0"/>
              <w:marRight w:val="0"/>
              <w:marTop w:val="0"/>
              <w:marBottom w:val="0"/>
              <w:divBdr>
                <w:top w:val="none" w:sz="0" w:space="0" w:color="auto"/>
                <w:left w:val="none" w:sz="0" w:space="0" w:color="auto"/>
                <w:bottom w:val="none" w:sz="0" w:space="0" w:color="auto"/>
                <w:right w:val="none" w:sz="0" w:space="0" w:color="auto"/>
              </w:divBdr>
            </w:div>
            <w:div w:id="599723215">
              <w:marLeft w:val="0"/>
              <w:marRight w:val="0"/>
              <w:marTop w:val="0"/>
              <w:marBottom w:val="0"/>
              <w:divBdr>
                <w:top w:val="none" w:sz="0" w:space="0" w:color="auto"/>
                <w:left w:val="none" w:sz="0" w:space="0" w:color="auto"/>
                <w:bottom w:val="none" w:sz="0" w:space="0" w:color="auto"/>
                <w:right w:val="none" w:sz="0" w:space="0" w:color="auto"/>
              </w:divBdr>
            </w:div>
            <w:div w:id="1976401629">
              <w:marLeft w:val="0"/>
              <w:marRight w:val="0"/>
              <w:marTop w:val="0"/>
              <w:marBottom w:val="0"/>
              <w:divBdr>
                <w:top w:val="none" w:sz="0" w:space="0" w:color="auto"/>
                <w:left w:val="none" w:sz="0" w:space="0" w:color="auto"/>
                <w:bottom w:val="none" w:sz="0" w:space="0" w:color="auto"/>
                <w:right w:val="none" w:sz="0" w:space="0" w:color="auto"/>
              </w:divBdr>
            </w:div>
            <w:div w:id="118376169">
              <w:marLeft w:val="0"/>
              <w:marRight w:val="0"/>
              <w:marTop w:val="0"/>
              <w:marBottom w:val="0"/>
              <w:divBdr>
                <w:top w:val="none" w:sz="0" w:space="0" w:color="auto"/>
                <w:left w:val="none" w:sz="0" w:space="0" w:color="auto"/>
                <w:bottom w:val="none" w:sz="0" w:space="0" w:color="auto"/>
                <w:right w:val="none" w:sz="0" w:space="0" w:color="auto"/>
              </w:divBdr>
            </w:div>
            <w:div w:id="2067530505">
              <w:marLeft w:val="0"/>
              <w:marRight w:val="0"/>
              <w:marTop w:val="0"/>
              <w:marBottom w:val="0"/>
              <w:divBdr>
                <w:top w:val="none" w:sz="0" w:space="0" w:color="auto"/>
                <w:left w:val="none" w:sz="0" w:space="0" w:color="auto"/>
                <w:bottom w:val="none" w:sz="0" w:space="0" w:color="auto"/>
                <w:right w:val="none" w:sz="0" w:space="0" w:color="auto"/>
              </w:divBdr>
            </w:div>
            <w:div w:id="1953853993">
              <w:marLeft w:val="0"/>
              <w:marRight w:val="0"/>
              <w:marTop w:val="0"/>
              <w:marBottom w:val="0"/>
              <w:divBdr>
                <w:top w:val="none" w:sz="0" w:space="0" w:color="auto"/>
                <w:left w:val="none" w:sz="0" w:space="0" w:color="auto"/>
                <w:bottom w:val="none" w:sz="0" w:space="0" w:color="auto"/>
                <w:right w:val="none" w:sz="0" w:space="0" w:color="auto"/>
              </w:divBdr>
            </w:div>
            <w:div w:id="830217233">
              <w:marLeft w:val="0"/>
              <w:marRight w:val="0"/>
              <w:marTop w:val="0"/>
              <w:marBottom w:val="0"/>
              <w:divBdr>
                <w:top w:val="none" w:sz="0" w:space="0" w:color="auto"/>
                <w:left w:val="none" w:sz="0" w:space="0" w:color="auto"/>
                <w:bottom w:val="none" w:sz="0" w:space="0" w:color="auto"/>
                <w:right w:val="none" w:sz="0" w:space="0" w:color="auto"/>
              </w:divBdr>
            </w:div>
            <w:div w:id="12668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1141">
      <w:bodyDiv w:val="1"/>
      <w:marLeft w:val="0"/>
      <w:marRight w:val="0"/>
      <w:marTop w:val="0"/>
      <w:marBottom w:val="0"/>
      <w:divBdr>
        <w:top w:val="none" w:sz="0" w:space="0" w:color="auto"/>
        <w:left w:val="none" w:sz="0" w:space="0" w:color="auto"/>
        <w:bottom w:val="none" w:sz="0" w:space="0" w:color="auto"/>
        <w:right w:val="none" w:sz="0" w:space="0" w:color="auto"/>
      </w:divBdr>
      <w:divsChild>
        <w:div w:id="604073904">
          <w:marLeft w:val="0"/>
          <w:marRight w:val="0"/>
          <w:marTop w:val="0"/>
          <w:marBottom w:val="0"/>
          <w:divBdr>
            <w:top w:val="none" w:sz="0" w:space="0" w:color="auto"/>
            <w:left w:val="none" w:sz="0" w:space="0" w:color="auto"/>
            <w:bottom w:val="none" w:sz="0" w:space="0" w:color="auto"/>
            <w:right w:val="none" w:sz="0" w:space="0" w:color="auto"/>
          </w:divBdr>
          <w:divsChild>
            <w:div w:id="1968930295">
              <w:marLeft w:val="0"/>
              <w:marRight w:val="0"/>
              <w:marTop w:val="0"/>
              <w:marBottom w:val="0"/>
              <w:divBdr>
                <w:top w:val="none" w:sz="0" w:space="0" w:color="auto"/>
                <w:left w:val="none" w:sz="0" w:space="0" w:color="auto"/>
                <w:bottom w:val="none" w:sz="0" w:space="0" w:color="auto"/>
                <w:right w:val="none" w:sz="0" w:space="0" w:color="auto"/>
              </w:divBdr>
            </w:div>
            <w:div w:id="5802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336">
      <w:bodyDiv w:val="1"/>
      <w:marLeft w:val="0"/>
      <w:marRight w:val="0"/>
      <w:marTop w:val="0"/>
      <w:marBottom w:val="0"/>
      <w:divBdr>
        <w:top w:val="none" w:sz="0" w:space="0" w:color="auto"/>
        <w:left w:val="none" w:sz="0" w:space="0" w:color="auto"/>
        <w:bottom w:val="none" w:sz="0" w:space="0" w:color="auto"/>
        <w:right w:val="none" w:sz="0" w:space="0" w:color="auto"/>
      </w:divBdr>
      <w:divsChild>
        <w:div w:id="348066783">
          <w:marLeft w:val="0"/>
          <w:marRight w:val="0"/>
          <w:marTop w:val="0"/>
          <w:marBottom w:val="0"/>
          <w:divBdr>
            <w:top w:val="none" w:sz="0" w:space="0" w:color="auto"/>
            <w:left w:val="none" w:sz="0" w:space="0" w:color="auto"/>
            <w:bottom w:val="none" w:sz="0" w:space="0" w:color="auto"/>
            <w:right w:val="none" w:sz="0" w:space="0" w:color="auto"/>
          </w:divBdr>
          <w:divsChild>
            <w:div w:id="240337364">
              <w:marLeft w:val="0"/>
              <w:marRight w:val="0"/>
              <w:marTop w:val="0"/>
              <w:marBottom w:val="0"/>
              <w:divBdr>
                <w:top w:val="none" w:sz="0" w:space="0" w:color="auto"/>
                <w:left w:val="none" w:sz="0" w:space="0" w:color="auto"/>
                <w:bottom w:val="none" w:sz="0" w:space="0" w:color="auto"/>
                <w:right w:val="none" w:sz="0" w:space="0" w:color="auto"/>
              </w:divBdr>
            </w:div>
            <w:div w:id="19093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4382">
      <w:bodyDiv w:val="1"/>
      <w:marLeft w:val="0"/>
      <w:marRight w:val="0"/>
      <w:marTop w:val="0"/>
      <w:marBottom w:val="0"/>
      <w:divBdr>
        <w:top w:val="none" w:sz="0" w:space="0" w:color="auto"/>
        <w:left w:val="none" w:sz="0" w:space="0" w:color="auto"/>
        <w:bottom w:val="none" w:sz="0" w:space="0" w:color="auto"/>
        <w:right w:val="none" w:sz="0" w:space="0" w:color="auto"/>
      </w:divBdr>
      <w:divsChild>
        <w:div w:id="473182427">
          <w:marLeft w:val="0"/>
          <w:marRight w:val="0"/>
          <w:marTop w:val="0"/>
          <w:marBottom w:val="0"/>
          <w:divBdr>
            <w:top w:val="none" w:sz="0" w:space="0" w:color="auto"/>
            <w:left w:val="none" w:sz="0" w:space="0" w:color="auto"/>
            <w:bottom w:val="none" w:sz="0" w:space="0" w:color="auto"/>
            <w:right w:val="none" w:sz="0" w:space="0" w:color="auto"/>
          </w:divBdr>
          <w:divsChild>
            <w:div w:id="1026446343">
              <w:marLeft w:val="0"/>
              <w:marRight w:val="0"/>
              <w:marTop w:val="0"/>
              <w:marBottom w:val="0"/>
              <w:divBdr>
                <w:top w:val="none" w:sz="0" w:space="0" w:color="auto"/>
                <w:left w:val="none" w:sz="0" w:space="0" w:color="auto"/>
                <w:bottom w:val="none" w:sz="0" w:space="0" w:color="auto"/>
                <w:right w:val="none" w:sz="0" w:space="0" w:color="auto"/>
              </w:divBdr>
            </w:div>
            <w:div w:id="5507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8718">
      <w:bodyDiv w:val="1"/>
      <w:marLeft w:val="0"/>
      <w:marRight w:val="0"/>
      <w:marTop w:val="0"/>
      <w:marBottom w:val="0"/>
      <w:divBdr>
        <w:top w:val="none" w:sz="0" w:space="0" w:color="auto"/>
        <w:left w:val="none" w:sz="0" w:space="0" w:color="auto"/>
        <w:bottom w:val="none" w:sz="0" w:space="0" w:color="auto"/>
        <w:right w:val="none" w:sz="0" w:space="0" w:color="auto"/>
      </w:divBdr>
      <w:divsChild>
        <w:div w:id="264769319">
          <w:marLeft w:val="0"/>
          <w:marRight w:val="0"/>
          <w:marTop w:val="0"/>
          <w:marBottom w:val="0"/>
          <w:divBdr>
            <w:top w:val="none" w:sz="0" w:space="0" w:color="auto"/>
            <w:left w:val="none" w:sz="0" w:space="0" w:color="auto"/>
            <w:bottom w:val="none" w:sz="0" w:space="0" w:color="auto"/>
            <w:right w:val="none" w:sz="0" w:space="0" w:color="auto"/>
          </w:divBdr>
          <w:divsChild>
            <w:div w:id="1560095433">
              <w:marLeft w:val="0"/>
              <w:marRight w:val="0"/>
              <w:marTop w:val="0"/>
              <w:marBottom w:val="0"/>
              <w:divBdr>
                <w:top w:val="none" w:sz="0" w:space="0" w:color="auto"/>
                <w:left w:val="none" w:sz="0" w:space="0" w:color="auto"/>
                <w:bottom w:val="none" w:sz="0" w:space="0" w:color="auto"/>
                <w:right w:val="none" w:sz="0" w:space="0" w:color="auto"/>
              </w:divBdr>
            </w:div>
            <w:div w:id="1888493930">
              <w:marLeft w:val="0"/>
              <w:marRight w:val="0"/>
              <w:marTop w:val="0"/>
              <w:marBottom w:val="0"/>
              <w:divBdr>
                <w:top w:val="none" w:sz="0" w:space="0" w:color="auto"/>
                <w:left w:val="none" w:sz="0" w:space="0" w:color="auto"/>
                <w:bottom w:val="none" w:sz="0" w:space="0" w:color="auto"/>
                <w:right w:val="none" w:sz="0" w:space="0" w:color="auto"/>
              </w:divBdr>
            </w:div>
            <w:div w:id="1765497873">
              <w:marLeft w:val="0"/>
              <w:marRight w:val="0"/>
              <w:marTop w:val="0"/>
              <w:marBottom w:val="0"/>
              <w:divBdr>
                <w:top w:val="none" w:sz="0" w:space="0" w:color="auto"/>
                <w:left w:val="none" w:sz="0" w:space="0" w:color="auto"/>
                <w:bottom w:val="none" w:sz="0" w:space="0" w:color="auto"/>
                <w:right w:val="none" w:sz="0" w:space="0" w:color="auto"/>
              </w:divBdr>
            </w:div>
            <w:div w:id="189035234">
              <w:marLeft w:val="0"/>
              <w:marRight w:val="0"/>
              <w:marTop w:val="0"/>
              <w:marBottom w:val="0"/>
              <w:divBdr>
                <w:top w:val="none" w:sz="0" w:space="0" w:color="auto"/>
                <w:left w:val="none" w:sz="0" w:space="0" w:color="auto"/>
                <w:bottom w:val="none" w:sz="0" w:space="0" w:color="auto"/>
                <w:right w:val="none" w:sz="0" w:space="0" w:color="auto"/>
              </w:divBdr>
            </w:div>
            <w:div w:id="86116013">
              <w:marLeft w:val="0"/>
              <w:marRight w:val="0"/>
              <w:marTop w:val="0"/>
              <w:marBottom w:val="0"/>
              <w:divBdr>
                <w:top w:val="none" w:sz="0" w:space="0" w:color="auto"/>
                <w:left w:val="none" w:sz="0" w:space="0" w:color="auto"/>
                <w:bottom w:val="none" w:sz="0" w:space="0" w:color="auto"/>
                <w:right w:val="none" w:sz="0" w:space="0" w:color="auto"/>
              </w:divBdr>
            </w:div>
            <w:div w:id="471562493">
              <w:marLeft w:val="0"/>
              <w:marRight w:val="0"/>
              <w:marTop w:val="0"/>
              <w:marBottom w:val="0"/>
              <w:divBdr>
                <w:top w:val="none" w:sz="0" w:space="0" w:color="auto"/>
                <w:left w:val="none" w:sz="0" w:space="0" w:color="auto"/>
                <w:bottom w:val="none" w:sz="0" w:space="0" w:color="auto"/>
                <w:right w:val="none" w:sz="0" w:space="0" w:color="auto"/>
              </w:divBdr>
            </w:div>
            <w:div w:id="498424913">
              <w:marLeft w:val="0"/>
              <w:marRight w:val="0"/>
              <w:marTop w:val="0"/>
              <w:marBottom w:val="0"/>
              <w:divBdr>
                <w:top w:val="none" w:sz="0" w:space="0" w:color="auto"/>
                <w:left w:val="none" w:sz="0" w:space="0" w:color="auto"/>
                <w:bottom w:val="none" w:sz="0" w:space="0" w:color="auto"/>
                <w:right w:val="none" w:sz="0" w:space="0" w:color="auto"/>
              </w:divBdr>
            </w:div>
            <w:div w:id="693271420">
              <w:marLeft w:val="0"/>
              <w:marRight w:val="0"/>
              <w:marTop w:val="0"/>
              <w:marBottom w:val="0"/>
              <w:divBdr>
                <w:top w:val="none" w:sz="0" w:space="0" w:color="auto"/>
                <w:left w:val="none" w:sz="0" w:space="0" w:color="auto"/>
                <w:bottom w:val="none" w:sz="0" w:space="0" w:color="auto"/>
                <w:right w:val="none" w:sz="0" w:space="0" w:color="auto"/>
              </w:divBdr>
            </w:div>
            <w:div w:id="1691225700">
              <w:marLeft w:val="0"/>
              <w:marRight w:val="0"/>
              <w:marTop w:val="0"/>
              <w:marBottom w:val="0"/>
              <w:divBdr>
                <w:top w:val="none" w:sz="0" w:space="0" w:color="auto"/>
                <w:left w:val="none" w:sz="0" w:space="0" w:color="auto"/>
                <w:bottom w:val="none" w:sz="0" w:space="0" w:color="auto"/>
                <w:right w:val="none" w:sz="0" w:space="0" w:color="auto"/>
              </w:divBdr>
            </w:div>
            <w:div w:id="540361503">
              <w:marLeft w:val="0"/>
              <w:marRight w:val="0"/>
              <w:marTop w:val="0"/>
              <w:marBottom w:val="0"/>
              <w:divBdr>
                <w:top w:val="none" w:sz="0" w:space="0" w:color="auto"/>
                <w:left w:val="none" w:sz="0" w:space="0" w:color="auto"/>
                <w:bottom w:val="none" w:sz="0" w:space="0" w:color="auto"/>
                <w:right w:val="none" w:sz="0" w:space="0" w:color="auto"/>
              </w:divBdr>
            </w:div>
            <w:div w:id="402411127">
              <w:marLeft w:val="0"/>
              <w:marRight w:val="0"/>
              <w:marTop w:val="0"/>
              <w:marBottom w:val="0"/>
              <w:divBdr>
                <w:top w:val="none" w:sz="0" w:space="0" w:color="auto"/>
                <w:left w:val="none" w:sz="0" w:space="0" w:color="auto"/>
                <w:bottom w:val="none" w:sz="0" w:space="0" w:color="auto"/>
                <w:right w:val="none" w:sz="0" w:space="0" w:color="auto"/>
              </w:divBdr>
            </w:div>
            <w:div w:id="1132670791">
              <w:marLeft w:val="0"/>
              <w:marRight w:val="0"/>
              <w:marTop w:val="0"/>
              <w:marBottom w:val="0"/>
              <w:divBdr>
                <w:top w:val="none" w:sz="0" w:space="0" w:color="auto"/>
                <w:left w:val="none" w:sz="0" w:space="0" w:color="auto"/>
                <w:bottom w:val="none" w:sz="0" w:space="0" w:color="auto"/>
                <w:right w:val="none" w:sz="0" w:space="0" w:color="auto"/>
              </w:divBdr>
            </w:div>
            <w:div w:id="1357078283">
              <w:marLeft w:val="0"/>
              <w:marRight w:val="0"/>
              <w:marTop w:val="0"/>
              <w:marBottom w:val="0"/>
              <w:divBdr>
                <w:top w:val="none" w:sz="0" w:space="0" w:color="auto"/>
                <w:left w:val="none" w:sz="0" w:space="0" w:color="auto"/>
                <w:bottom w:val="none" w:sz="0" w:space="0" w:color="auto"/>
                <w:right w:val="none" w:sz="0" w:space="0" w:color="auto"/>
              </w:divBdr>
            </w:div>
            <w:div w:id="1121267637">
              <w:marLeft w:val="0"/>
              <w:marRight w:val="0"/>
              <w:marTop w:val="0"/>
              <w:marBottom w:val="0"/>
              <w:divBdr>
                <w:top w:val="none" w:sz="0" w:space="0" w:color="auto"/>
                <w:left w:val="none" w:sz="0" w:space="0" w:color="auto"/>
                <w:bottom w:val="none" w:sz="0" w:space="0" w:color="auto"/>
                <w:right w:val="none" w:sz="0" w:space="0" w:color="auto"/>
              </w:divBdr>
            </w:div>
            <w:div w:id="1077093908">
              <w:marLeft w:val="0"/>
              <w:marRight w:val="0"/>
              <w:marTop w:val="0"/>
              <w:marBottom w:val="0"/>
              <w:divBdr>
                <w:top w:val="none" w:sz="0" w:space="0" w:color="auto"/>
                <w:left w:val="none" w:sz="0" w:space="0" w:color="auto"/>
                <w:bottom w:val="none" w:sz="0" w:space="0" w:color="auto"/>
                <w:right w:val="none" w:sz="0" w:space="0" w:color="auto"/>
              </w:divBdr>
            </w:div>
            <w:div w:id="1523202856">
              <w:marLeft w:val="0"/>
              <w:marRight w:val="0"/>
              <w:marTop w:val="0"/>
              <w:marBottom w:val="0"/>
              <w:divBdr>
                <w:top w:val="none" w:sz="0" w:space="0" w:color="auto"/>
                <w:left w:val="none" w:sz="0" w:space="0" w:color="auto"/>
                <w:bottom w:val="none" w:sz="0" w:space="0" w:color="auto"/>
                <w:right w:val="none" w:sz="0" w:space="0" w:color="auto"/>
              </w:divBdr>
            </w:div>
            <w:div w:id="817772">
              <w:marLeft w:val="0"/>
              <w:marRight w:val="0"/>
              <w:marTop w:val="0"/>
              <w:marBottom w:val="0"/>
              <w:divBdr>
                <w:top w:val="none" w:sz="0" w:space="0" w:color="auto"/>
                <w:left w:val="none" w:sz="0" w:space="0" w:color="auto"/>
                <w:bottom w:val="none" w:sz="0" w:space="0" w:color="auto"/>
                <w:right w:val="none" w:sz="0" w:space="0" w:color="auto"/>
              </w:divBdr>
            </w:div>
            <w:div w:id="913586326">
              <w:marLeft w:val="0"/>
              <w:marRight w:val="0"/>
              <w:marTop w:val="0"/>
              <w:marBottom w:val="0"/>
              <w:divBdr>
                <w:top w:val="none" w:sz="0" w:space="0" w:color="auto"/>
                <w:left w:val="none" w:sz="0" w:space="0" w:color="auto"/>
                <w:bottom w:val="none" w:sz="0" w:space="0" w:color="auto"/>
                <w:right w:val="none" w:sz="0" w:space="0" w:color="auto"/>
              </w:divBdr>
            </w:div>
            <w:div w:id="2015380133">
              <w:marLeft w:val="0"/>
              <w:marRight w:val="0"/>
              <w:marTop w:val="0"/>
              <w:marBottom w:val="0"/>
              <w:divBdr>
                <w:top w:val="none" w:sz="0" w:space="0" w:color="auto"/>
                <w:left w:val="none" w:sz="0" w:space="0" w:color="auto"/>
                <w:bottom w:val="none" w:sz="0" w:space="0" w:color="auto"/>
                <w:right w:val="none" w:sz="0" w:space="0" w:color="auto"/>
              </w:divBdr>
            </w:div>
            <w:div w:id="1459452416">
              <w:marLeft w:val="0"/>
              <w:marRight w:val="0"/>
              <w:marTop w:val="0"/>
              <w:marBottom w:val="0"/>
              <w:divBdr>
                <w:top w:val="none" w:sz="0" w:space="0" w:color="auto"/>
                <w:left w:val="none" w:sz="0" w:space="0" w:color="auto"/>
                <w:bottom w:val="none" w:sz="0" w:space="0" w:color="auto"/>
                <w:right w:val="none" w:sz="0" w:space="0" w:color="auto"/>
              </w:divBdr>
            </w:div>
            <w:div w:id="1845120575">
              <w:marLeft w:val="0"/>
              <w:marRight w:val="0"/>
              <w:marTop w:val="0"/>
              <w:marBottom w:val="0"/>
              <w:divBdr>
                <w:top w:val="none" w:sz="0" w:space="0" w:color="auto"/>
                <w:left w:val="none" w:sz="0" w:space="0" w:color="auto"/>
                <w:bottom w:val="none" w:sz="0" w:space="0" w:color="auto"/>
                <w:right w:val="none" w:sz="0" w:space="0" w:color="auto"/>
              </w:divBdr>
            </w:div>
            <w:div w:id="1456942562">
              <w:marLeft w:val="0"/>
              <w:marRight w:val="0"/>
              <w:marTop w:val="0"/>
              <w:marBottom w:val="0"/>
              <w:divBdr>
                <w:top w:val="none" w:sz="0" w:space="0" w:color="auto"/>
                <w:left w:val="none" w:sz="0" w:space="0" w:color="auto"/>
                <w:bottom w:val="none" w:sz="0" w:space="0" w:color="auto"/>
                <w:right w:val="none" w:sz="0" w:space="0" w:color="auto"/>
              </w:divBdr>
            </w:div>
            <w:div w:id="1135753310">
              <w:marLeft w:val="0"/>
              <w:marRight w:val="0"/>
              <w:marTop w:val="0"/>
              <w:marBottom w:val="0"/>
              <w:divBdr>
                <w:top w:val="none" w:sz="0" w:space="0" w:color="auto"/>
                <w:left w:val="none" w:sz="0" w:space="0" w:color="auto"/>
                <w:bottom w:val="none" w:sz="0" w:space="0" w:color="auto"/>
                <w:right w:val="none" w:sz="0" w:space="0" w:color="auto"/>
              </w:divBdr>
            </w:div>
            <w:div w:id="69039416">
              <w:marLeft w:val="0"/>
              <w:marRight w:val="0"/>
              <w:marTop w:val="0"/>
              <w:marBottom w:val="0"/>
              <w:divBdr>
                <w:top w:val="none" w:sz="0" w:space="0" w:color="auto"/>
                <w:left w:val="none" w:sz="0" w:space="0" w:color="auto"/>
                <w:bottom w:val="none" w:sz="0" w:space="0" w:color="auto"/>
                <w:right w:val="none" w:sz="0" w:space="0" w:color="auto"/>
              </w:divBdr>
            </w:div>
            <w:div w:id="325404576">
              <w:marLeft w:val="0"/>
              <w:marRight w:val="0"/>
              <w:marTop w:val="0"/>
              <w:marBottom w:val="0"/>
              <w:divBdr>
                <w:top w:val="none" w:sz="0" w:space="0" w:color="auto"/>
                <w:left w:val="none" w:sz="0" w:space="0" w:color="auto"/>
                <w:bottom w:val="none" w:sz="0" w:space="0" w:color="auto"/>
                <w:right w:val="none" w:sz="0" w:space="0" w:color="auto"/>
              </w:divBdr>
            </w:div>
            <w:div w:id="1486435097">
              <w:marLeft w:val="0"/>
              <w:marRight w:val="0"/>
              <w:marTop w:val="0"/>
              <w:marBottom w:val="0"/>
              <w:divBdr>
                <w:top w:val="none" w:sz="0" w:space="0" w:color="auto"/>
                <w:left w:val="none" w:sz="0" w:space="0" w:color="auto"/>
                <w:bottom w:val="none" w:sz="0" w:space="0" w:color="auto"/>
                <w:right w:val="none" w:sz="0" w:space="0" w:color="auto"/>
              </w:divBdr>
            </w:div>
            <w:div w:id="1564171826">
              <w:marLeft w:val="0"/>
              <w:marRight w:val="0"/>
              <w:marTop w:val="0"/>
              <w:marBottom w:val="0"/>
              <w:divBdr>
                <w:top w:val="none" w:sz="0" w:space="0" w:color="auto"/>
                <w:left w:val="none" w:sz="0" w:space="0" w:color="auto"/>
                <w:bottom w:val="none" w:sz="0" w:space="0" w:color="auto"/>
                <w:right w:val="none" w:sz="0" w:space="0" w:color="auto"/>
              </w:divBdr>
            </w:div>
            <w:div w:id="11863635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35279019">
              <w:marLeft w:val="0"/>
              <w:marRight w:val="0"/>
              <w:marTop w:val="0"/>
              <w:marBottom w:val="0"/>
              <w:divBdr>
                <w:top w:val="none" w:sz="0" w:space="0" w:color="auto"/>
                <w:left w:val="none" w:sz="0" w:space="0" w:color="auto"/>
                <w:bottom w:val="none" w:sz="0" w:space="0" w:color="auto"/>
                <w:right w:val="none" w:sz="0" w:space="0" w:color="auto"/>
              </w:divBdr>
            </w:div>
            <w:div w:id="1451171510">
              <w:marLeft w:val="0"/>
              <w:marRight w:val="0"/>
              <w:marTop w:val="0"/>
              <w:marBottom w:val="0"/>
              <w:divBdr>
                <w:top w:val="none" w:sz="0" w:space="0" w:color="auto"/>
                <w:left w:val="none" w:sz="0" w:space="0" w:color="auto"/>
                <w:bottom w:val="none" w:sz="0" w:space="0" w:color="auto"/>
                <w:right w:val="none" w:sz="0" w:space="0" w:color="auto"/>
              </w:divBdr>
            </w:div>
            <w:div w:id="1290018174">
              <w:marLeft w:val="0"/>
              <w:marRight w:val="0"/>
              <w:marTop w:val="0"/>
              <w:marBottom w:val="0"/>
              <w:divBdr>
                <w:top w:val="none" w:sz="0" w:space="0" w:color="auto"/>
                <w:left w:val="none" w:sz="0" w:space="0" w:color="auto"/>
                <w:bottom w:val="none" w:sz="0" w:space="0" w:color="auto"/>
                <w:right w:val="none" w:sz="0" w:space="0" w:color="auto"/>
              </w:divBdr>
            </w:div>
            <w:div w:id="160583838">
              <w:marLeft w:val="0"/>
              <w:marRight w:val="0"/>
              <w:marTop w:val="0"/>
              <w:marBottom w:val="0"/>
              <w:divBdr>
                <w:top w:val="none" w:sz="0" w:space="0" w:color="auto"/>
                <w:left w:val="none" w:sz="0" w:space="0" w:color="auto"/>
                <w:bottom w:val="none" w:sz="0" w:space="0" w:color="auto"/>
                <w:right w:val="none" w:sz="0" w:space="0" w:color="auto"/>
              </w:divBdr>
            </w:div>
            <w:div w:id="1602763869">
              <w:marLeft w:val="0"/>
              <w:marRight w:val="0"/>
              <w:marTop w:val="0"/>
              <w:marBottom w:val="0"/>
              <w:divBdr>
                <w:top w:val="none" w:sz="0" w:space="0" w:color="auto"/>
                <w:left w:val="none" w:sz="0" w:space="0" w:color="auto"/>
                <w:bottom w:val="none" w:sz="0" w:space="0" w:color="auto"/>
                <w:right w:val="none" w:sz="0" w:space="0" w:color="auto"/>
              </w:divBdr>
            </w:div>
            <w:div w:id="1388066283">
              <w:marLeft w:val="0"/>
              <w:marRight w:val="0"/>
              <w:marTop w:val="0"/>
              <w:marBottom w:val="0"/>
              <w:divBdr>
                <w:top w:val="none" w:sz="0" w:space="0" w:color="auto"/>
                <w:left w:val="none" w:sz="0" w:space="0" w:color="auto"/>
                <w:bottom w:val="none" w:sz="0" w:space="0" w:color="auto"/>
                <w:right w:val="none" w:sz="0" w:space="0" w:color="auto"/>
              </w:divBdr>
            </w:div>
            <w:div w:id="494808274">
              <w:marLeft w:val="0"/>
              <w:marRight w:val="0"/>
              <w:marTop w:val="0"/>
              <w:marBottom w:val="0"/>
              <w:divBdr>
                <w:top w:val="none" w:sz="0" w:space="0" w:color="auto"/>
                <w:left w:val="none" w:sz="0" w:space="0" w:color="auto"/>
                <w:bottom w:val="none" w:sz="0" w:space="0" w:color="auto"/>
                <w:right w:val="none" w:sz="0" w:space="0" w:color="auto"/>
              </w:divBdr>
            </w:div>
            <w:div w:id="252514233">
              <w:marLeft w:val="0"/>
              <w:marRight w:val="0"/>
              <w:marTop w:val="0"/>
              <w:marBottom w:val="0"/>
              <w:divBdr>
                <w:top w:val="none" w:sz="0" w:space="0" w:color="auto"/>
                <w:left w:val="none" w:sz="0" w:space="0" w:color="auto"/>
                <w:bottom w:val="none" w:sz="0" w:space="0" w:color="auto"/>
                <w:right w:val="none" w:sz="0" w:space="0" w:color="auto"/>
              </w:divBdr>
            </w:div>
            <w:div w:id="657462796">
              <w:marLeft w:val="0"/>
              <w:marRight w:val="0"/>
              <w:marTop w:val="0"/>
              <w:marBottom w:val="0"/>
              <w:divBdr>
                <w:top w:val="none" w:sz="0" w:space="0" w:color="auto"/>
                <w:left w:val="none" w:sz="0" w:space="0" w:color="auto"/>
                <w:bottom w:val="none" w:sz="0" w:space="0" w:color="auto"/>
                <w:right w:val="none" w:sz="0" w:space="0" w:color="auto"/>
              </w:divBdr>
            </w:div>
            <w:div w:id="1643150491">
              <w:marLeft w:val="0"/>
              <w:marRight w:val="0"/>
              <w:marTop w:val="0"/>
              <w:marBottom w:val="0"/>
              <w:divBdr>
                <w:top w:val="none" w:sz="0" w:space="0" w:color="auto"/>
                <w:left w:val="none" w:sz="0" w:space="0" w:color="auto"/>
                <w:bottom w:val="none" w:sz="0" w:space="0" w:color="auto"/>
                <w:right w:val="none" w:sz="0" w:space="0" w:color="auto"/>
              </w:divBdr>
            </w:div>
            <w:div w:id="1621497652">
              <w:marLeft w:val="0"/>
              <w:marRight w:val="0"/>
              <w:marTop w:val="0"/>
              <w:marBottom w:val="0"/>
              <w:divBdr>
                <w:top w:val="none" w:sz="0" w:space="0" w:color="auto"/>
                <w:left w:val="none" w:sz="0" w:space="0" w:color="auto"/>
                <w:bottom w:val="none" w:sz="0" w:space="0" w:color="auto"/>
                <w:right w:val="none" w:sz="0" w:space="0" w:color="auto"/>
              </w:divBdr>
            </w:div>
            <w:div w:id="961887270">
              <w:marLeft w:val="0"/>
              <w:marRight w:val="0"/>
              <w:marTop w:val="0"/>
              <w:marBottom w:val="0"/>
              <w:divBdr>
                <w:top w:val="none" w:sz="0" w:space="0" w:color="auto"/>
                <w:left w:val="none" w:sz="0" w:space="0" w:color="auto"/>
                <w:bottom w:val="none" w:sz="0" w:space="0" w:color="auto"/>
                <w:right w:val="none" w:sz="0" w:space="0" w:color="auto"/>
              </w:divBdr>
            </w:div>
            <w:div w:id="161089009">
              <w:marLeft w:val="0"/>
              <w:marRight w:val="0"/>
              <w:marTop w:val="0"/>
              <w:marBottom w:val="0"/>
              <w:divBdr>
                <w:top w:val="none" w:sz="0" w:space="0" w:color="auto"/>
                <w:left w:val="none" w:sz="0" w:space="0" w:color="auto"/>
                <w:bottom w:val="none" w:sz="0" w:space="0" w:color="auto"/>
                <w:right w:val="none" w:sz="0" w:space="0" w:color="auto"/>
              </w:divBdr>
            </w:div>
            <w:div w:id="1949578305">
              <w:marLeft w:val="0"/>
              <w:marRight w:val="0"/>
              <w:marTop w:val="0"/>
              <w:marBottom w:val="0"/>
              <w:divBdr>
                <w:top w:val="none" w:sz="0" w:space="0" w:color="auto"/>
                <w:left w:val="none" w:sz="0" w:space="0" w:color="auto"/>
                <w:bottom w:val="none" w:sz="0" w:space="0" w:color="auto"/>
                <w:right w:val="none" w:sz="0" w:space="0" w:color="auto"/>
              </w:divBdr>
            </w:div>
            <w:div w:id="1073430766">
              <w:marLeft w:val="0"/>
              <w:marRight w:val="0"/>
              <w:marTop w:val="0"/>
              <w:marBottom w:val="0"/>
              <w:divBdr>
                <w:top w:val="none" w:sz="0" w:space="0" w:color="auto"/>
                <w:left w:val="none" w:sz="0" w:space="0" w:color="auto"/>
                <w:bottom w:val="none" w:sz="0" w:space="0" w:color="auto"/>
                <w:right w:val="none" w:sz="0" w:space="0" w:color="auto"/>
              </w:divBdr>
            </w:div>
            <w:div w:id="1948343739">
              <w:marLeft w:val="0"/>
              <w:marRight w:val="0"/>
              <w:marTop w:val="0"/>
              <w:marBottom w:val="0"/>
              <w:divBdr>
                <w:top w:val="none" w:sz="0" w:space="0" w:color="auto"/>
                <w:left w:val="none" w:sz="0" w:space="0" w:color="auto"/>
                <w:bottom w:val="none" w:sz="0" w:space="0" w:color="auto"/>
                <w:right w:val="none" w:sz="0" w:space="0" w:color="auto"/>
              </w:divBdr>
            </w:div>
            <w:div w:id="1798186147">
              <w:marLeft w:val="0"/>
              <w:marRight w:val="0"/>
              <w:marTop w:val="0"/>
              <w:marBottom w:val="0"/>
              <w:divBdr>
                <w:top w:val="none" w:sz="0" w:space="0" w:color="auto"/>
                <w:left w:val="none" w:sz="0" w:space="0" w:color="auto"/>
                <w:bottom w:val="none" w:sz="0" w:space="0" w:color="auto"/>
                <w:right w:val="none" w:sz="0" w:space="0" w:color="auto"/>
              </w:divBdr>
            </w:div>
            <w:div w:id="354887071">
              <w:marLeft w:val="0"/>
              <w:marRight w:val="0"/>
              <w:marTop w:val="0"/>
              <w:marBottom w:val="0"/>
              <w:divBdr>
                <w:top w:val="none" w:sz="0" w:space="0" w:color="auto"/>
                <w:left w:val="none" w:sz="0" w:space="0" w:color="auto"/>
                <w:bottom w:val="none" w:sz="0" w:space="0" w:color="auto"/>
                <w:right w:val="none" w:sz="0" w:space="0" w:color="auto"/>
              </w:divBdr>
            </w:div>
            <w:div w:id="1682968976">
              <w:marLeft w:val="0"/>
              <w:marRight w:val="0"/>
              <w:marTop w:val="0"/>
              <w:marBottom w:val="0"/>
              <w:divBdr>
                <w:top w:val="none" w:sz="0" w:space="0" w:color="auto"/>
                <w:left w:val="none" w:sz="0" w:space="0" w:color="auto"/>
                <w:bottom w:val="none" w:sz="0" w:space="0" w:color="auto"/>
                <w:right w:val="none" w:sz="0" w:space="0" w:color="auto"/>
              </w:divBdr>
            </w:div>
            <w:div w:id="1280182204">
              <w:marLeft w:val="0"/>
              <w:marRight w:val="0"/>
              <w:marTop w:val="0"/>
              <w:marBottom w:val="0"/>
              <w:divBdr>
                <w:top w:val="none" w:sz="0" w:space="0" w:color="auto"/>
                <w:left w:val="none" w:sz="0" w:space="0" w:color="auto"/>
                <w:bottom w:val="none" w:sz="0" w:space="0" w:color="auto"/>
                <w:right w:val="none" w:sz="0" w:space="0" w:color="auto"/>
              </w:divBdr>
            </w:div>
            <w:div w:id="1043212636">
              <w:marLeft w:val="0"/>
              <w:marRight w:val="0"/>
              <w:marTop w:val="0"/>
              <w:marBottom w:val="0"/>
              <w:divBdr>
                <w:top w:val="none" w:sz="0" w:space="0" w:color="auto"/>
                <w:left w:val="none" w:sz="0" w:space="0" w:color="auto"/>
                <w:bottom w:val="none" w:sz="0" w:space="0" w:color="auto"/>
                <w:right w:val="none" w:sz="0" w:space="0" w:color="auto"/>
              </w:divBdr>
            </w:div>
            <w:div w:id="1120105972">
              <w:marLeft w:val="0"/>
              <w:marRight w:val="0"/>
              <w:marTop w:val="0"/>
              <w:marBottom w:val="0"/>
              <w:divBdr>
                <w:top w:val="none" w:sz="0" w:space="0" w:color="auto"/>
                <w:left w:val="none" w:sz="0" w:space="0" w:color="auto"/>
                <w:bottom w:val="none" w:sz="0" w:space="0" w:color="auto"/>
                <w:right w:val="none" w:sz="0" w:space="0" w:color="auto"/>
              </w:divBdr>
            </w:div>
            <w:div w:id="955913500">
              <w:marLeft w:val="0"/>
              <w:marRight w:val="0"/>
              <w:marTop w:val="0"/>
              <w:marBottom w:val="0"/>
              <w:divBdr>
                <w:top w:val="none" w:sz="0" w:space="0" w:color="auto"/>
                <w:left w:val="none" w:sz="0" w:space="0" w:color="auto"/>
                <w:bottom w:val="none" w:sz="0" w:space="0" w:color="auto"/>
                <w:right w:val="none" w:sz="0" w:space="0" w:color="auto"/>
              </w:divBdr>
            </w:div>
            <w:div w:id="1471168407">
              <w:marLeft w:val="0"/>
              <w:marRight w:val="0"/>
              <w:marTop w:val="0"/>
              <w:marBottom w:val="0"/>
              <w:divBdr>
                <w:top w:val="none" w:sz="0" w:space="0" w:color="auto"/>
                <w:left w:val="none" w:sz="0" w:space="0" w:color="auto"/>
                <w:bottom w:val="none" w:sz="0" w:space="0" w:color="auto"/>
                <w:right w:val="none" w:sz="0" w:space="0" w:color="auto"/>
              </w:divBdr>
            </w:div>
            <w:div w:id="604192813">
              <w:marLeft w:val="0"/>
              <w:marRight w:val="0"/>
              <w:marTop w:val="0"/>
              <w:marBottom w:val="0"/>
              <w:divBdr>
                <w:top w:val="none" w:sz="0" w:space="0" w:color="auto"/>
                <w:left w:val="none" w:sz="0" w:space="0" w:color="auto"/>
                <w:bottom w:val="none" w:sz="0" w:space="0" w:color="auto"/>
                <w:right w:val="none" w:sz="0" w:space="0" w:color="auto"/>
              </w:divBdr>
            </w:div>
            <w:div w:id="593828488">
              <w:marLeft w:val="0"/>
              <w:marRight w:val="0"/>
              <w:marTop w:val="0"/>
              <w:marBottom w:val="0"/>
              <w:divBdr>
                <w:top w:val="none" w:sz="0" w:space="0" w:color="auto"/>
                <w:left w:val="none" w:sz="0" w:space="0" w:color="auto"/>
                <w:bottom w:val="none" w:sz="0" w:space="0" w:color="auto"/>
                <w:right w:val="none" w:sz="0" w:space="0" w:color="auto"/>
              </w:divBdr>
            </w:div>
            <w:div w:id="1670138195">
              <w:marLeft w:val="0"/>
              <w:marRight w:val="0"/>
              <w:marTop w:val="0"/>
              <w:marBottom w:val="0"/>
              <w:divBdr>
                <w:top w:val="none" w:sz="0" w:space="0" w:color="auto"/>
                <w:left w:val="none" w:sz="0" w:space="0" w:color="auto"/>
                <w:bottom w:val="none" w:sz="0" w:space="0" w:color="auto"/>
                <w:right w:val="none" w:sz="0" w:space="0" w:color="auto"/>
              </w:divBdr>
            </w:div>
            <w:div w:id="255527042">
              <w:marLeft w:val="0"/>
              <w:marRight w:val="0"/>
              <w:marTop w:val="0"/>
              <w:marBottom w:val="0"/>
              <w:divBdr>
                <w:top w:val="none" w:sz="0" w:space="0" w:color="auto"/>
                <w:left w:val="none" w:sz="0" w:space="0" w:color="auto"/>
                <w:bottom w:val="none" w:sz="0" w:space="0" w:color="auto"/>
                <w:right w:val="none" w:sz="0" w:space="0" w:color="auto"/>
              </w:divBdr>
            </w:div>
            <w:div w:id="2076663194">
              <w:marLeft w:val="0"/>
              <w:marRight w:val="0"/>
              <w:marTop w:val="0"/>
              <w:marBottom w:val="0"/>
              <w:divBdr>
                <w:top w:val="none" w:sz="0" w:space="0" w:color="auto"/>
                <w:left w:val="none" w:sz="0" w:space="0" w:color="auto"/>
                <w:bottom w:val="none" w:sz="0" w:space="0" w:color="auto"/>
                <w:right w:val="none" w:sz="0" w:space="0" w:color="auto"/>
              </w:divBdr>
            </w:div>
            <w:div w:id="2134638916">
              <w:marLeft w:val="0"/>
              <w:marRight w:val="0"/>
              <w:marTop w:val="0"/>
              <w:marBottom w:val="0"/>
              <w:divBdr>
                <w:top w:val="none" w:sz="0" w:space="0" w:color="auto"/>
                <w:left w:val="none" w:sz="0" w:space="0" w:color="auto"/>
                <w:bottom w:val="none" w:sz="0" w:space="0" w:color="auto"/>
                <w:right w:val="none" w:sz="0" w:space="0" w:color="auto"/>
              </w:divBdr>
            </w:div>
            <w:div w:id="503784189">
              <w:marLeft w:val="0"/>
              <w:marRight w:val="0"/>
              <w:marTop w:val="0"/>
              <w:marBottom w:val="0"/>
              <w:divBdr>
                <w:top w:val="none" w:sz="0" w:space="0" w:color="auto"/>
                <w:left w:val="none" w:sz="0" w:space="0" w:color="auto"/>
                <w:bottom w:val="none" w:sz="0" w:space="0" w:color="auto"/>
                <w:right w:val="none" w:sz="0" w:space="0" w:color="auto"/>
              </w:divBdr>
            </w:div>
            <w:div w:id="1260720519">
              <w:marLeft w:val="0"/>
              <w:marRight w:val="0"/>
              <w:marTop w:val="0"/>
              <w:marBottom w:val="0"/>
              <w:divBdr>
                <w:top w:val="none" w:sz="0" w:space="0" w:color="auto"/>
                <w:left w:val="none" w:sz="0" w:space="0" w:color="auto"/>
                <w:bottom w:val="none" w:sz="0" w:space="0" w:color="auto"/>
                <w:right w:val="none" w:sz="0" w:space="0" w:color="auto"/>
              </w:divBdr>
            </w:div>
            <w:div w:id="2146848036">
              <w:marLeft w:val="0"/>
              <w:marRight w:val="0"/>
              <w:marTop w:val="0"/>
              <w:marBottom w:val="0"/>
              <w:divBdr>
                <w:top w:val="none" w:sz="0" w:space="0" w:color="auto"/>
                <w:left w:val="none" w:sz="0" w:space="0" w:color="auto"/>
                <w:bottom w:val="none" w:sz="0" w:space="0" w:color="auto"/>
                <w:right w:val="none" w:sz="0" w:space="0" w:color="auto"/>
              </w:divBdr>
            </w:div>
            <w:div w:id="1790203740">
              <w:marLeft w:val="0"/>
              <w:marRight w:val="0"/>
              <w:marTop w:val="0"/>
              <w:marBottom w:val="0"/>
              <w:divBdr>
                <w:top w:val="none" w:sz="0" w:space="0" w:color="auto"/>
                <w:left w:val="none" w:sz="0" w:space="0" w:color="auto"/>
                <w:bottom w:val="none" w:sz="0" w:space="0" w:color="auto"/>
                <w:right w:val="none" w:sz="0" w:space="0" w:color="auto"/>
              </w:divBdr>
            </w:div>
            <w:div w:id="340473981">
              <w:marLeft w:val="0"/>
              <w:marRight w:val="0"/>
              <w:marTop w:val="0"/>
              <w:marBottom w:val="0"/>
              <w:divBdr>
                <w:top w:val="none" w:sz="0" w:space="0" w:color="auto"/>
                <w:left w:val="none" w:sz="0" w:space="0" w:color="auto"/>
                <w:bottom w:val="none" w:sz="0" w:space="0" w:color="auto"/>
                <w:right w:val="none" w:sz="0" w:space="0" w:color="auto"/>
              </w:divBdr>
            </w:div>
            <w:div w:id="965738592">
              <w:marLeft w:val="0"/>
              <w:marRight w:val="0"/>
              <w:marTop w:val="0"/>
              <w:marBottom w:val="0"/>
              <w:divBdr>
                <w:top w:val="none" w:sz="0" w:space="0" w:color="auto"/>
                <w:left w:val="none" w:sz="0" w:space="0" w:color="auto"/>
                <w:bottom w:val="none" w:sz="0" w:space="0" w:color="auto"/>
                <w:right w:val="none" w:sz="0" w:space="0" w:color="auto"/>
              </w:divBdr>
            </w:div>
            <w:div w:id="1677539104">
              <w:marLeft w:val="0"/>
              <w:marRight w:val="0"/>
              <w:marTop w:val="0"/>
              <w:marBottom w:val="0"/>
              <w:divBdr>
                <w:top w:val="none" w:sz="0" w:space="0" w:color="auto"/>
                <w:left w:val="none" w:sz="0" w:space="0" w:color="auto"/>
                <w:bottom w:val="none" w:sz="0" w:space="0" w:color="auto"/>
                <w:right w:val="none" w:sz="0" w:space="0" w:color="auto"/>
              </w:divBdr>
            </w:div>
            <w:div w:id="1355498006">
              <w:marLeft w:val="0"/>
              <w:marRight w:val="0"/>
              <w:marTop w:val="0"/>
              <w:marBottom w:val="0"/>
              <w:divBdr>
                <w:top w:val="none" w:sz="0" w:space="0" w:color="auto"/>
                <w:left w:val="none" w:sz="0" w:space="0" w:color="auto"/>
                <w:bottom w:val="none" w:sz="0" w:space="0" w:color="auto"/>
                <w:right w:val="none" w:sz="0" w:space="0" w:color="auto"/>
              </w:divBdr>
            </w:div>
            <w:div w:id="1735543360">
              <w:marLeft w:val="0"/>
              <w:marRight w:val="0"/>
              <w:marTop w:val="0"/>
              <w:marBottom w:val="0"/>
              <w:divBdr>
                <w:top w:val="none" w:sz="0" w:space="0" w:color="auto"/>
                <w:left w:val="none" w:sz="0" w:space="0" w:color="auto"/>
                <w:bottom w:val="none" w:sz="0" w:space="0" w:color="auto"/>
                <w:right w:val="none" w:sz="0" w:space="0" w:color="auto"/>
              </w:divBdr>
            </w:div>
            <w:div w:id="405996473">
              <w:marLeft w:val="0"/>
              <w:marRight w:val="0"/>
              <w:marTop w:val="0"/>
              <w:marBottom w:val="0"/>
              <w:divBdr>
                <w:top w:val="none" w:sz="0" w:space="0" w:color="auto"/>
                <w:left w:val="none" w:sz="0" w:space="0" w:color="auto"/>
                <w:bottom w:val="none" w:sz="0" w:space="0" w:color="auto"/>
                <w:right w:val="none" w:sz="0" w:space="0" w:color="auto"/>
              </w:divBdr>
            </w:div>
            <w:div w:id="1653414346">
              <w:marLeft w:val="0"/>
              <w:marRight w:val="0"/>
              <w:marTop w:val="0"/>
              <w:marBottom w:val="0"/>
              <w:divBdr>
                <w:top w:val="none" w:sz="0" w:space="0" w:color="auto"/>
                <w:left w:val="none" w:sz="0" w:space="0" w:color="auto"/>
                <w:bottom w:val="none" w:sz="0" w:space="0" w:color="auto"/>
                <w:right w:val="none" w:sz="0" w:space="0" w:color="auto"/>
              </w:divBdr>
            </w:div>
            <w:div w:id="1853568835">
              <w:marLeft w:val="0"/>
              <w:marRight w:val="0"/>
              <w:marTop w:val="0"/>
              <w:marBottom w:val="0"/>
              <w:divBdr>
                <w:top w:val="none" w:sz="0" w:space="0" w:color="auto"/>
                <w:left w:val="none" w:sz="0" w:space="0" w:color="auto"/>
                <w:bottom w:val="none" w:sz="0" w:space="0" w:color="auto"/>
                <w:right w:val="none" w:sz="0" w:space="0" w:color="auto"/>
              </w:divBdr>
            </w:div>
            <w:div w:id="631133548">
              <w:marLeft w:val="0"/>
              <w:marRight w:val="0"/>
              <w:marTop w:val="0"/>
              <w:marBottom w:val="0"/>
              <w:divBdr>
                <w:top w:val="none" w:sz="0" w:space="0" w:color="auto"/>
                <w:left w:val="none" w:sz="0" w:space="0" w:color="auto"/>
                <w:bottom w:val="none" w:sz="0" w:space="0" w:color="auto"/>
                <w:right w:val="none" w:sz="0" w:space="0" w:color="auto"/>
              </w:divBdr>
            </w:div>
            <w:div w:id="1030302013">
              <w:marLeft w:val="0"/>
              <w:marRight w:val="0"/>
              <w:marTop w:val="0"/>
              <w:marBottom w:val="0"/>
              <w:divBdr>
                <w:top w:val="none" w:sz="0" w:space="0" w:color="auto"/>
                <w:left w:val="none" w:sz="0" w:space="0" w:color="auto"/>
                <w:bottom w:val="none" w:sz="0" w:space="0" w:color="auto"/>
                <w:right w:val="none" w:sz="0" w:space="0" w:color="auto"/>
              </w:divBdr>
            </w:div>
            <w:div w:id="220138563">
              <w:marLeft w:val="0"/>
              <w:marRight w:val="0"/>
              <w:marTop w:val="0"/>
              <w:marBottom w:val="0"/>
              <w:divBdr>
                <w:top w:val="none" w:sz="0" w:space="0" w:color="auto"/>
                <w:left w:val="none" w:sz="0" w:space="0" w:color="auto"/>
                <w:bottom w:val="none" w:sz="0" w:space="0" w:color="auto"/>
                <w:right w:val="none" w:sz="0" w:space="0" w:color="auto"/>
              </w:divBdr>
            </w:div>
            <w:div w:id="1603606231">
              <w:marLeft w:val="0"/>
              <w:marRight w:val="0"/>
              <w:marTop w:val="0"/>
              <w:marBottom w:val="0"/>
              <w:divBdr>
                <w:top w:val="none" w:sz="0" w:space="0" w:color="auto"/>
                <w:left w:val="none" w:sz="0" w:space="0" w:color="auto"/>
                <w:bottom w:val="none" w:sz="0" w:space="0" w:color="auto"/>
                <w:right w:val="none" w:sz="0" w:space="0" w:color="auto"/>
              </w:divBdr>
            </w:div>
            <w:div w:id="848640922">
              <w:marLeft w:val="0"/>
              <w:marRight w:val="0"/>
              <w:marTop w:val="0"/>
              <w:marBottom w:val="0"/>
              <w:divBdr>
                <w:top w:val="none" w:sz="0" w:space="0" w:color="auto"/>
                <w:left w:val="none" w:sz="0" w:space="0" w:color="auto"/>
                <w:bottom w:val="none" w:sz="0" w:space="0" w:color="auto"/>
                <w:right w:val="none" w:sz="0" w:space="0" w:color="auto"/>
              </w:divBdr>
            </w:div>
            <w:div w:id="457913910">
              <w:marLeft w:val="0"/>
              <w:marRight w:val="0"/>
              <w:marTop w:val="0"/>
              <w:marBottom w:val="0"/>
              <w:divBdr>
                <w:top w:val="none" w:sz="0" w:space="0" w:color="auto"/>
                <w:left w:val="none" w:sz="0" w:space="0" w:color="auto"/>
                <w:bottom w:val="none" w:sz="0" w:space="0" w:color="auto"/>
                <w:right w:val="none" w:sz="0" w:space="0" w:color="auto"/>
              </w:divBdr>
            </w:div>
            <w:div w:id="1083456780">
              <w:marLeft w:val="0"/>
              <w:marRight w:val="0"/>
              <w:marTop w:val="0"/>
              <w:marBottom w:val="0"/>
              <w:divBdr>
                <w:top w:val="none" w:sz="0" w:space="0" w:color="auto"/>
                <w:left w:val="none" w:sz="0" w:space="0" w:color="auto"/>
                <w:bottom w:val="none" w:sz="0" w:space="0" w:color="auto"/>
                <w:right w:val="none" w:sz="0" w:space="0" w:color="auto"/>
              </w:divBdr>
            </w:div>
            <w:div w:id="42142946">
              <w:marLeft w:val="0"/>
              <w:marRight w:val="0"/>
              <w:marTop w:val="0"/>
              <w:marBottom w:val="0"/>
              <w:divBdr>
                <w:top w:val="none" w:sz="0" w:space="0" w:color="auto"/>
                <w:left w:val="none" w:sz="0" w:space="0" w:color="auto"/>
                <w:bottom w:val="none" w:sz="0" w:space="0" w:color="auto"/>
                <w:right w:val="none" w:sz="0" w:space="0" w:color="auto"/>
              </w:divBdr>
            </w:div>
            <w:div w:id="1076901686">
              <w:marLeft w:val="0"/>
              <w:marRight w:val="0"/>
              <w:marTop w:val="0"/>
              <w:marBottom w:val="0"/>
              <w:divBdr>
                <w:top w:val="none" w:sz="0" w:space="0" w:color="auto"/>
                <w:left w:val="none" w:sz="0" w:space="0" w:color="auto"/>
                <w:bottom w:val="none" w:sz="0" w:space="0" w:color="auto"/>
                <w:right w:val="none" w:sz="0" w:space="0" w:color="auto"/>
              </w:divBdr>
            </w:div>
            <w:div w:id="571500272">
              <w:marLeft w:val="0"/>
              <w:marRight w:val="0"/>
              <w:marTop w:val="0"/>
              <w:marBottom w:val="0"/>
              <w:divBdr>
                <w:top w:val="none" w:sz="0" w:space="0" w:color="auto"/>
                <w:left w:val="none" w:sz="0" w:space="0" w:color="auto"/>
                <w:bottom w:val="none" w:sz="0" w:space="0" w:color="auto"/>
                <w:right w:val="none" w:sz="0" w:space="0" w:color="auto"/>
              </w:divBdr>
            </w:div>
            <w:div w:id="461505274">
              <w:marLeft w:val="0"/>
              <w:marRight w:val="0"/>
              <w:marTop w:val="0"/>
              <w:marBottom w:val="0"/>
              <w:divBdr>
                <w:top w:val="none" w:sz="0" w:space="0" w:color="auto"/>
                <w:left w:val="none" w:sz="0" w:space="0" w:color="auto"/>
                <w:bottom w:val="none" w:sz="0" w:space="0" w:color="auto"/>
                <w:right w:val="none" w:sz="0" w:space="0" w:color="auto"/>
              </w:divBdr>
            </w:div>
            <w:div w:id="682131019">
              <w:marLeft w:val="0"/>
              <w:marRight w:val="0"/>
              <w:marTop w:val="0"/>
              <w:marBottom w:val="0"/>
              <w:divBdr>
                <w:top w:val="none" w:sz="0" w:space="0" w:color="auto"/>
                <w:left w:val="none" w:sz="0" w:space="0" w:color="auto"/>
                <w:bottom w:val="none" w:sz="0" w:space="0" w:color="auto"/>
                <w:right w:val="none" w:sz="0" w:space="0" w:color="auto"/>
              </w:divBdr>
            </w:div>
            <w:div w:id="995113924">
              <w:marLeft w:val="0"/>
              <w:marRight w:val="0"/>
              <w:marTop w:val="0"/>
              <w:marBottom w:val="0"/>
              <w:divBdr>
                <w:top w:val="none" w:sz="0" w:space="0" w:color="auto"/>
                <w:left w:val="none" w:sz="0" w:space="0" w:color="auto"/>
                <w:bottom w:val="none" w:sz="0" w:space="0" w:color="auto"/>
                <w:right w:val="none" w:sz="0" w:space="0" w:color="auto"/>
              </w:divBdr>
            </w:div>
            <w:div w:id="1959530638">
              <w:marLeft w:val="0"/>
              <w:marRight w:val="0"/>
              <w:marTop w:val="0"/>
              <w:marBottom w:val="0"/>
              <w:divBdr>
                <w:top w:val="none" w:sz="0" w:space="0" w:color="auto"/>
                <w:left w:val="none" w:sz="0" w:space="0" w:color="auto"/>
                <w:bottom w:val="none" w:sz="0" w:space="0" w:color="auto"/>
                <w:right w:val="none" w:sz="0" w:space="0" w:color="auto"/>
              </w:divBdr>
            </w:div>
            <w:div w:id="411660851">
              <w:marLeft w:val="0"/>
              <w:marRight w:val="0"/>
              <w:marTop w:val="0"/>
              <w:marBottom w:val="0"/>
              <w:divBdr>
                <w:top w:val="none" w:sz="0" w:space="0" w:color="auto"/>
                <w:left w:val="none" w:sz="0" w:space="0" w:color="auto"/>
                <w:bottom w:val="none" w:sz="0" w:space="0" w:color="auto"/>
                <w:right w:val="none" w:sz="0" w:space="0" w:color="auto"/>
              </w:divBdr>
            </w:div>
            <w:div w:id="801649961">
              <w:marLeft w:val="0"/>
              <w:marRight w:val="0"/>
              <w:marTop w:val="0"/>
              <w:marBottom w:val="0"/>
              <w:divBdr>
                <w:top w:val="none" w:sz="0" w:space="0" w:color="auto"/>
                <w:left w:val="none" w:sz="0" w:space="0" w:color="auto"/>
                <w:bottom w:val="none" w:sz="0" w:space="0" w:color="auto"/>
                <w:right w:val="none" w:sz="0" w:space="0" w:color="auto"/>
              </w:divBdr>
            </w:div>
            <w:div w:id="229732768">
              <w:marLeft w:val="0"/>
              <w:marRight w:val="0"/>
              <w:marTop w:val="0"/>
              <w:marBottom w:val="0"/>
              <w:divBdr>
                <w:top w:val="none" w:sz="0" w:space="0" w:color="auto"/>
                <w:left w:val="none" w:sz="0" w:space="0" w:color="auto"/>
                <w:bottom w:val="none" w:sz="0" w:space="0" w:color="auto"/>
                <w:right w:val="none" w:sz="0" w:space="0" w:color="auto"/>
              </w:divBdr>
            </w:div>
            <w:div w:id="584995015">
              <w:marLeft w:val="0"/>
              <w:marRight w:val="0"/>
              <w:marTop w:val="0"/>
              <w:marBottom w:val="0"/>
              <w:divBdr>
                <w:top w:val="none" w:sz="0" w:space="0" w:color="auto"/>
                <w:left w:val="none" w:sz="0" w:space="0" w:color="auto"/>
                <w:bottom w:val="none" w:sz="0" w:space="0" w:color="auto"/>
                <w:right w:val="none" w:sz="0" w:space="0" w:color="auto"/>
              </w:divBdr>
            </w:div>
            <w:div w:id="83111102">
              <w:marLeft w:val="0"/>
              <w:marRight w:val="0"/>
              <w:marTop w:val="0"/>
              <w:marBottom w:val="0"/>
              <w:divBdr>
                <w:top w:val="none" w:sz="0" w:space="0" w:color="auto"/>
                <w:left w:val="none" w:sz="0" w:space="0" w:color="auto"/>
                <w:bottom w:val="none" w:sz="0" w:space="0" w:color="auto"/>
                <w:right w:val="none" w:sz="0" w:space="0" w:color="auto"/>
              </w:divBdr>
            </w:div>
            <w:div w:id="52047944">
              <w:marLeft w:val="0"/>
              <w:marRight w:val="0"/>
              <w:marTop w:val="0"/>
              <w:marBottom w:val="0"/>
              <w:divBdr>
                <w:top w:val="none" w:sz="0" w:space="0" w:color="auto"/>
                <w:left w:val="none" w:sz="0" w:space="0" w:color="auto"/>
                <w:bottom w:val="none" w:sz="0" w:space="0" w:color="auto"/>
                <w:right w:val="none" w:sz="0" w:space="0" w:color="auto"/>
              </w:divBdr>
            </w:div>
            <w:div w:id="1528064238">
              <w:marLeft w:val="0"/>
              <w:marRight w:val="0"/>
              <w:marTop w:val="0"/>
              <w:marBottom w:val="0"/>
              <w:divBdr>
                <w:top w:val="none" w:sz="0" w:space="0" w:color="auto"/>
                <w:left w:val="none" w:sz="0" w:space="0" w:color="auto"/>
                <w:bottom w:val="none" w:sz="0" w:space="0" w:color="auto"/>
                <w:right w:val="none" w:sz="0" w:space="0" w:color="auto"/>
              </w:divBdr>
            </w:div>
            <w:div w:id="255483607">
              <w:marLeft w:val="0"/>
              <w:marRight w:val="0"/>
              <w:marTop w:val="0"/>
              <w:marBottom w:val="0"/>
              <w:divBdr>
                <w:top w:val="none" w:sz="0" w:space="0" w:color="auto"/>
                <w:left w:val="none" w:sz="0" w:space="0" w:color="auto"/>
                <w:bottom w:val="none" w:sz="0" w:space="0" w:color="auto"/>
                <w:right w:val="none" w:sz="0" w:space="0" w:color="auto"/>
              </w:divBdr>
            </w:div>
            <w:div w:id="350962380">
              <w:marLeft w:val="0"/>
              <w:marRight w:val="0"/>
              <w:marTop w:val="0"/>
              <w:marBottom w:val="0"/>
              <w:divBdr>
                <w:top w:val="none" w:sz="0" w:space="0" w:color="auto"/>
                <w:left w:val="none" w:sz="0" w:space="0" w:color="auto"/>
                <w:bottom w:val="none" w:sz="0" w:space="0" w:color="auto"/>
                <w:right w:val="none" w:sz="0" w:space="0" w:color="auto"/>
              </w:divBdr>
            </w:div>
            <w:div w:id="636184903">
              <w:marLeft w:val="0"/>
              <w:marRight w:val="0"/>
              <w:marTop w:val="0"/>
              <w:marBottom w:val="0"/>
              <w:divBdr>
                <w:top w:val="none" w:sz="0" w:space="0" w:color="auto"/>
                <w:left w:val="none" w:sz="0" w:space="0" w:color="auto"/>
                <w:bottom w:val="none" w:sz="0" w:space="0" w:color="auto"/>
                <w:right w:val="none" w:sz="0" w:space="0" w:color="auto"/>
              </w:divBdr>
            </w:div>
            <w:div w:id="2013679925">
              <w:marLeft w:val="0"/>
              <w:marRight w:val="0"/>
              <w:marTop w:val="0"/>
              <w:marBottom w:val="0"/>
              <w:divBdr>
                <w:top w:val="none" w:sz="0" w:space="0" w:color="auto"/>
                <w:left w:val="none" w:sz="0" w:space="0" w:color="auto"/>
                <w:bottom w:val="none" w:sz="0" w:space="0" w:color="auto"/>
                <w:right w:val="none" w:sz="0" w:space="0" w:color="auto"/>
              </w:divBdr>
            </w:div>
            <w:div w:id="2101170281">
              <w:marLeft w:val="0"/>
              <w:marRight w:val="0"/>
              <w:marTop w:val="0"/>
              <w:marBottom w:val="0"/>
              <w:divBdr>
                <w:top w:val="none" w:sz="0" w:space="0" w:color="auto"/>
                <w:left w:val="none" w:sz="0" w:space="0" w:color="auto"/>
                <w:bottom w:val="none" w:sz="0" w:space="0" w:color="auto"/>
                <w:right w:val="none" w:sz="0" w:space="0" w:color="auto"/>
              </w:divBdr>
            </w:div>
            <w:div w:id="1716466175">
              <w:marLeft w:val="0"/>
              <w:marRight w:val="0"/>
              <w:marTop w:val="0"/>
              <w:marBottom w:val="0"/>
              <w:divBdr>
                <w:top w:val="none" w:sz="0" w:space="0" w:color="auto"/>
                <w:left w:val="none" w:sz="0" w:space="0" w:color="auto"/>
                <w:bottom w:val="none" w:sz="0" w:space="0" w:color="auto"/>
                <w:right w:val="none" w:sz="0" w:space="0" w:color="auto"/>
              </w:divBdr>
            </w:div>
            <w:div w:id="613439073">
              <w:marLeft w:val="0"/>
              <w:marRight w:val="0"/>
              <w:marTop w:val="0"/>
              <w:marBottom w:val="0"/>
              <w:divBdr>
                <w:top w:val="none" w:sz="0" w:space="0" w:color="auto"/>
                <w:left w:val="none" w:sz="0" w:space="0" w:color="auto"/>
                <w:bottom w:val="none" w:sz="0" w:space="0" w:color="auto"/>
                <w:right w:val="none" w:sz="0" w:space="0" w:color="auto"/>
              </w:divBdr>
            </w:div>
            <w:div w:id="2041708892">
              <w:marLeft w:val="0"/>
              <w:marRight w:val="0"/>
              <w:marTop w:val="0"/>
              <w:marBottom w:val="0"/>
              <w:divBdr>
                <w:top w:val="none" w:sz="0" w:space="0" w:color="auto"/>
                <w:left w:val="none" w:sz="0" w:space="0" w:color="auto"/>
                <w:bottom w:val="none" w:sz="0" w:space="0" w:color="auto"/>
                <w:right w:val="none" w:sz="0" w:space="0" w:color="auto"/>
              </w:divBdr>
            </w:div>
            <w:div w:id="1008678166">
              <w:marLeft w:val="0"/>
              <w:marRight w:val="0"/>
              <w:marTop w:val="0"/>
              <w:marBottom w:val="0"/>
              <w:divBdr>
                <w:top w:val="none" w:sz="0" w:space="0" w:color="auto"/>
                <w:left w:val="none" w:sz="0" w:space="0" w:color="auto"/>
                <w:bottom w:val="none" w:sz="0" w:space="0" w:color="auto"/>
                <w:right w:val="none" w:sz="0" w:space="0" w:color="auto"/>
              </w:divBdr>
            </w:div>
            <w:div w:id="441455160">
              <w:marLeft w:val="0"/>
              <w:marRight w:val="0"/>
              <w:marTop w:val="0"/>
              <w:marBottom w:val="0"/>
              <w:divBdr>
                <w:top w:val="none" w:sz="0" w:space="0" w:color="auto"/>
                <w:left w:val="none" w:sz="0" w:space="0" w:color="auto"/>
                <w:bottom w:val="none" w:sz="0" w:space="0" w:color="auto"/>
                <w:right w:val="none" w:sz="0" w:space="0" w:color="auto"/>
              </w:divBdr>
            </w:div>
            <w:div w:id="155532788">
              <w:marLeft w:val="0"/>
              <w:marRight w:val="0"/>
              <w:marTop w:val="0"/>
              <w:marBottom w:val="0"/>
              <w:divBdr>
                <w:top w:val="none" w:sz="0" w:space="0" w:color="auto"/>
                <w:left w:val="none" w:sz="0" w:space="0" w:color="auto"/>
                <w:bottom w:val="none" w:sz="0" w:space="0" w:color="auto"/>
                <w:right w:val="none" w:sz="0" w:space="0" w:color="auto"/>
              </w:divBdr>
            </w:div>
            <w:div w:id="1525173856">
              <w:marLeft w:val="0"/>
              <w:marRight w:val="0"/>
              <w:marTop w:val="0"/>
              <w:marBottom w:val="0"/>
              <w:divBdr>
                <w:top w:val="none" w:sz="0" w:space="0" w:color="auto"/>
                <w:left w:val="none" w:sz="0" w:space="0" w:color="auto"/>
                <w:bottom w:val="none" w:sz="0" w:space="0" w:color="auto"/>
                <w:right w:val="none" w:sz="0" w:space="0" w:color="auto"/>
              </w:divBdr>
            </w:div>
            <w:div w:id="1525679166">
              <w:marLeft w:val="0"/>
              <w:marRight w:val="0"/>
              <w:marTop w:val="0"/>
              <w:marBottom w:val="0"/>
              <w:divBdr>
                <w:top w:val="none" w:sz="0" w:space="0" w:color="auto"/>
                <w:left w:val="none" w:sz="0" w:space="0" w:color="auto"/>
                <w:bottom w:val="none" w:sz="0" w:space="0" w:color="auto"/>
                <w:right w:val="none" w:sz="0" w:space="0" w:color="auto"/>
              </w:divBdr>
            </w:div>
            <w:div w:id="1307586509">
              <w:marLeft w:val="0"/>
              <w:marRight w:val="0"/>
              <w:marTop w:val="0"/>
              <w:marBottom w:val="0"/>
              <w:divBdr>
                <w:top w:val="none" w:sz="0" w:space="0" w:color="auto"/>
                <w:left w:val="none" w:sz="0" w:space="0" w:color="auto"/>
                <w:bottom w:val="none" w:sz="0" w:space="0" w:color="auto"/>
                <w:right w:val="none" w:sz="0" w:space="0" w:color="auto"/>
              </w:divBdr>
            </w:div>
            <w:div w:id="1451627705">
              <w:marLeft w:val="0"/>
              <w:marRight w:val="0"/>
              <w:marTop w:val="0"/>
              <w:marBottom w:val="0"/>
              <w:divBdr>
                <w:top w:val="none" w:sz="0" w:space="0" w:color="auto"/>
                <w:left w:val="none" w:sz="0" w:space="0" w:color="auto"/>
                <w:bottom w:val="none" w:sz="0" w:space="0" w:color="auto"/>
                <w:right w:val="none" w:sz="0" w:space="0" w:color="auto"/>
              </w:divBdr>
            </w:div>
            <w:div w:id="510149862">
              <w:marLeft w:val="0"/>
              <w:marRight w:val="0"/>
              <w:marTop w:val="0"/>
              <w:marBottom w:val="0"/>
              <w:divBdr>
                <w:top w:val="none" w:sz="0" w:space="0" w:color="auto"/>
                <w:left w:val="none" w:sz="0" w:space="0" w:color="auto"/>
                <w:bottom w:val="none" w:sz="0" w:space="0" w:color="auto"/>
                <w:right w:val="none" w:sz="0" w:space="0" w:color="auto"/>
              </w:divBdr>
            </w:div>
            <w:div w:id="1312368188">
              <w:marLeft w:val="0"/>
              <w:marRight w:val="0"/>
              <w:marTop w:val="0"/>
              <w:marBottom w:val="0"/>
              <w:divBdr>
                <w:top w:val="none" w:sz="0" w:space="0" w:color="auto"/>
                <w:left w:val="none" w:sz="0" w:space="0" w:color="auto"/>
                <w:bottom w:val="none" w:sz="0" w:space="0" w:color="auto"/>
                <w:right w:val="none" w:sz="0" w:space="0" w:color="auto"/>
              </w:divBdr>
            </w:div>
            <w:div w:id="1812939473">
              <w:marLeft w:val="0"/>
              <w:marRight w:val="0"/>
              <w:marTop w:val="0"/>
              <w:marBottom w:val="0"/>
              <w:divBdr>
                <w:top w:val="none" w:sz="0" w:space="0" w:color="auto"/>
                <w:left w:val="none" w:sz="0" w:space="0" w:color="auto"/>
                <w:bottom w:val="none" w:sz="0" w:space="0" w:color="auto"/>
                <w:right w:val="none" w:sz="0" w:space="0" w:color="auto"/>
              </w:divBdr>
            </w:div>
            <w:div w:id="1738088563">
              <w:marLeft w:val="0"/>
              <w:marRight w:val="0"/>
              <w:marTop w:val="0"/>
              <w:marBottom w:val="0"/>
              <w:divBdr>
                <w:top w:val="none" w:sz="0" w:space="0" w:color="auto"/>
                <w:left w:val="none" w:sz="0" w:space="0" w:color="auto"/>
                <w:bottom w:val="none" w:sz="0" w:space="0" w:color="auto"/>
                <w:right w:val="none" w:sz="0" w:space="0" w:color="auto"/>
              </w:divBdr>
            </w:div>
            <w:div w:id="1776898070">
              <w:marLeft w:val="0"/>
              <w:marRight w:val="0"/>
              <w:marTop w:val="0"/>
              <w:marBottom w:val="0"/>
              <w:divBdr>
                <w:top w:val="none" w:sz="0" w:space="0" w:color="auto"/>
                <w:left w:val="none" w:sz="0" w:space="0" w:color="auto"/>
                <w:bottom w:val="none" w:sz="0" w:space="0" w:color="auto"/>
                <w:right w:val="none" w:sz="0" w:space="0" w:color="auto"/>
              </w:divBdr>
            </w:div>
            <w:div w:id="2027513120">
              <w:marLeft w:val="0"/>
              <w:marRight w:val="0"/>
              <w:marTop w:val="0"/>
              <w:marBottom w:val="0"/>
              <w:divBdr>
                <w:top w:val="none" w:sz="0" w:space="0" w:color="auto"/>
                <w:left w:val="none" w:sz="0" w:space="0" w:color="auto"/>
                <w:bottom w:val="none" w:sz="0" w:space="0" w:color="auto"/>
                <w:right w:val="none" w:sz="0" w:space="0" w:color="auto"/>
              </w:divBdr>
            </w:div>
            <w:div w:id="505051280">
              <w:marLeft w:val="0"/>
              <w:marRight w:val="0"/>
              <w:marTop w:val="0"/>
              <w:marBottom w:val="0"/>
              <w:divBdr>
                <w:top w:val="none" w:sz="0" w:space="0" w:color="auto"/>
                <w:left w:val="none" w:sz="0" w:space="0" w:color="auto"/>
                <w:bottom w:val="none" w:sz="0" w:space="0" w:color="auto"/>
                <w:right w:val="none" w:sz="0" w:space="0" w:color="auto"/>
              </w:divBdr>
            </w:div>
            <w:div w:id="1382435680">
              <w:marLeft w:val="0"/>
              <w:marRight w:val="0"/>
              <w:marTop w:val="0"/>
              <w:marBottom w:val="0"/>
              <w:divBdr>
                <w:top w:val="none" w:sz="0" w:space="0" w:color="auto"/>
                <w:left w:val="none" w:sz="0" w:space="0" w:color="auto"/>
                <w:bottom w:val="none" w:sz="0" w:space="0" w:color="auto"/>
                <w:right w:val="none" w:sz="0" w:space="0" w:color="auto"/>
              </w:divBdr>
            </w:div>
            <w:div w:id="931742495">
              <w:marLeft w:val="0"/>
              <w:marRight w:val="0"/>
              <w:marTop w:val="0"/>
              <w:marBottom w:val="0"/>
              <w:divBdr>
                <w:top w:val="none" w:sz="0" w:space="0" w:color="auto"/>
                <w:left w:val="none" w:sz="0" w:space="0" w:color="auto"/>
                <w:bottom w:val="none" w:sz="0" w:space="0" w:color="auto"/>
                <w:right w:val="none" w:sz="0" w:space="0" w:color="auto"/>
              </w:divBdr>
            </w:div>
            <w:div w:id="669873103">
              <w:marLeft w:val="0"/>
              <w:marRight w:val="0"/>
              <w:marTop w:val="0"/>
              <w:marBottom w:val="0"/>
              <w:divBdr>
                <w:top w:val="none" w:sz="0" w:space="0" w:color="auto"/>
                <w:left w:val="none" w:sz="0" w:space="0" w:color="auto"/>
                <w:bottom w:val="none" w:sz="0" w:space="0" w:color="auto"/>
                <w:right w:val="none" w:sz="0" w:space="0" w:color="auto"/>
              </w:divBdr>
            </w:div>
            <w:div w:id="2025282664">
              <w:marLeft w:val="0"/>
              <w:marRight w:val="0"/>
              <w:marTop w:val="0"/>
              <w:marBottom w:val="0"/>
              <w:divBdr>
                <w:top w:val="none" w:sz="0" w:space="0" w:color="auto"/>
                <w:left w:val="none" w:sz="0" w:space="0" w:color="auto"/>
                <w:bottom w:val="none" w:sz="0" w:space="0" w:color="auto"/>
                <w:right w:val="none" w:sz="0" w:space="0" w:color="auto"/>
              </w:divBdr>
            </w:div>
            <w:div w:id="531307981">
              <w:marLeft w:val="0"/>
              <w:marRight w:val="0"/>
              <w:marTop w:val="0"/>
              <w:marBottom w:val="0"/>
              <w:divBdr>
                <w:top w:val="none" w:sz="0" w:space="0" w:color="auto"/>
                <w:left w:val="none" w:sz="0" w:space="0" w:color="auto"/>
                <w:bottom w:val="none" w:sz="0" w:space="0" w:color="auto"/>
                <w:right w:val="none" w:sz="0" w:space="0" w:color="auto"/>
              </w:divBdr>
            </w:div>
            <w:div w:id="1466847734">
              <w:marLeft w:val="0"/>
              <w:marRight w:val="0"/>
              <w:marTop w:val="0"/>
              <w:marBottom w:val="0"/>
              <w:divBdr>
                <w:top w:val="none" w:sz="0" w:space="0" w:color="auto"/>
                <w:left w:val="none" w:sz="0" w:space="0" w:color="auto"/>
                <w:bottom w:val="none" w:sz="0" w:space="0" w:color="auto"/>
                <w:right w:val="none" w:sz="0" w:space="0" w:color="auto"/>
              </w:divBdr>
            </w:div>
            <w:div w:id="1941715849">
              <w:marLeft w:val="0"/>
              <w:marRight w:val="0"/>
              <w:marTop w:val="0"/>
              <w:marBottom w:val="0"/>
              <w:divBdr>
                <w:top w:val="none" w:sz="0" w:space="0" w:color="auto"/>
                <w:left w:val="none" w:sz="0" w:space="0" w:color="auto"/>
                <w:bottom w:val="none" w:sz="0" w:space="0" w:color="auto"/>
                <w:right w:val="none" w:sz="0" w:space="0" w:color="auto"/>
              </w:divBdr>
            </w:div>
            <w:div w:id="335621806">
              <w:marLeft w:val="0"/>
              <w:marRight w:val="0"/>
              <w:marTop w:val="0"/>
              <w:marBottom w:val="0"/>
              <w:divBdr>
                <w:top w:val="none" w:sz="0" w:space="0" w:color="auto"/>
                <w:left w:val="none" w:sz="0" w:space="0" w:color="auto"/>
                <w:bottom w:val="none" w:sz="0" w:space="0" w:color="auto"/>
                <w:right w:val="none" w:sz="0" w:space="0" w:color="auto"/>
              </w:divBdr>
            </w:div>
            <w:div w:id="1633748441">
              <w:marLeft w:val="0"/>
              <w:marRight w:val="0"/>
              <w:marTop w:val="0"/>
              <w:marBottom w:val="0"/>
              <w:divBdr>
                <w:top w:val="none" w:sz="0" w:space="0" w:color="auto"/>
                <w:left w:val="none" w:sz="0" w:space="0" w:color="auto"/>
                <w:bottom w:val="none" w:sz="0" w:space="0" w:color="auto"/>
                <w:right w:val="none" w:sz="0" w:space="0" w:color="auto"/>
              </w:divBdr>
            </w:div>
            <w:div w:id="1573735605">
              <w:marLeft w:val="0"/>
              <w:marRight w:val="0"/>
              <w:marTop w:val="0"/>
              <w:marBottom w:val="0"/>
              <w:divBdr>
                <w:top w:val="none" w:sz="0" w:space="0" w:color="auto"/>
                <w:left w:val="none" w:sz="0" w:space="0" w:color="auto"/>
                <w:bottom w:val="none" w:sz="0" w:space="0" w:color="auto"/>
                <w:right w:val="none" w:sz="0" w:space="0" w:color="auto"/>
              </w:divBdr>
            </w:div>
            <w:div w:id="1734422402">
              <w:marLeft w:val="0"/>
              <w:marRight w:val="0"/>
              <w:marTop w:val="0"/>
              <w:marBottom w:val="0"/>
              <w:divBdr>
                <w:top w:val="none" w:sz="0" w:space="0" w:color="auto"/>
                <w:left w:val="none" w:sz="0" w:space="0" w:color="auto"/>
                <w:bottom w:val="none" w:sz="0" w:space="0" w:color="auto"/>
                <w:right w:val="none" w:sz="0" w:space="0" w:color="auto"/>
              </w:divBdr>
            </w:div>
            <w:div w:id="702286163">
              <w:marLeft w:val="0"/>
              <w:marRight w:val="0"/>
              <w:marTop w:val="0"/>
              <w:marBottom w:val="0"/>
              <w:divBdr>
                <w:top w:val="none" w:sz="0" w:space="0" w:color="auto"/>
                <w:left w:val="none" w:sz="0" w:space="0" w:color="auto"/>
                <w:bottom w:val="none" w:sz="0" w:space="0" w:color="auto"/>
                <w:right w:val="none" w:sz="0" w:space="0" w:color="auto"/>
              </w:divBdr>
            </w:div>
            <w:div w:id="1126045081">
              <w:marLeft w:val="0"/>
              <w:marRight w:val="0"/>
              <w:marTop w:val="0"/>
              <w:marBottom w:val="0"/>
              <w:divBdr>
                <w:top w:val="none" w:sz="0" w:space="0" w:color="auto"/>
                <w:left w:val="none" w:sz="0" w:space="0" w:color="auto"/>
                <w:bottom w:val="none" w:sz="0" w:space="0" w:color="auto"/>
                <w:right w:val="none" w:sz="0" w:space="0" w:color="auto"/>
              </w:divBdr>
            </w:div>
            <w:div w:id="568660337">
              <w:marLeft w:val="0"/>
              <w:marRight w:val="0"/>
              <w:marTop w:val="0"/>
              <w:marBottom w:val="0"/>
              <w:divBdr>
                <w:top w:val="none" w:sz="0" w:space="0" w:color="auto"/>
                <w:left w:val="none" w:sz="0" w:space="0" w:color="auto"/>
                <w:bottom w:val="none" w:sz="0" w:space="0" w:color="auto"/>
                <w:right w:val="none" w:sz="0" w:space="0" w:color="auto"/>
              </w:divBdr>
            </w:div>
            <w:div w:id="603340299">
              <w:marLeft w:val="0"/>
              <w:marRight w:val="0"/>
              <w:marTop w:val="0"/>
              <w:marBottom w:val="0"/>
              <w:divBdr>
                <w:top w:val="none" w:sz="0" w:space="0" w:color="auto"/>
                <w:left w:val="none" w:sz="0" w:space="0" w:color="auto"/>
                <w:bottom w:val="none" w:sz="0" w:space="0" w:color="auto"/>
                <w:right w:val="none" w:sz="0" w:space="0" w:color="auto"/>
              </w:divBdr>
            </w:div>
            <w:div w:id="922881106">
              <w:marLeft w:val="0"/>
              <w:marRight w:val="0"/>
              <w:marTop w:val="0"/>
              <w:marBottom w:val="0"/>
              <w:divBdr>
                <w:top w:val="none" w:sz="0" w:space="0" w:color="auto"/>
                <w:left w:val="none" w:sz="0" w:space="0" w:color="auto"/>
                <w:bottom w:val="none" w:sz="0" w:space="0" w:color="auto"/>
                <w:right w:val="none" w:sz="0" w:space="0" w:color="auto"/>
              </w:divBdr>
            </w:div>
            <w:div w:id="882252120">
              <w:marLeft w:val="0"/>
              <w:marRight w:val="0"/>
              <w:marTop w:val="0"/>
              <w:marBottom w:val="0"/>
              <w:divBdr>
                <w:top w:val="none" w:sz="0" w:space="0" w:color="auto"/>
                <w:left w:val="none" w:sz="0" w:space="0" w:color="auto"/>
                <w:bottom w:val="none" w:sz="0" w:space="0" w:color="auto"/>
                <w:right w:val="none" w:sz="0" w:space="0" w:color="auto"/>
              </w:divBdr>
            </w:div>
            <w:div w:id="1211571474">
              <w:marLeft w:val="0"/>
              <w:marRight w:val="0"/>
              <w:marTop w:val="0"/>
              <w:marBottom w:val="0"/>
              <w:divBdr>
                <w:top w:val="none" w:sz="0" w:space="0" w:color="auto"/>
                <w:left w:val="none" w:sz="0" w:space="0" w:color="auto"/>
                <w:bottom w:val="none" w:sz="0" w:space="0" w:color="auto"/>
                <w:right w:val="none" w:sz="0" w:space="0" w:color="auto"/>
              </w:divBdr>
            </w:div>
            <w:div w:id="1495685285">
              <w:marLeft w:val="0"/>
              <w:marRight w:val="0"/>
              <w:marTop w:val="0"/>
              <w:marBottom w:val="0"/>
              <w:divBdr>
                <w:top w:val="none" w:sz="0" w:space="0" w:color="auto"/>
                <w:left w:val="none" w:sz="0" w:space="0" w:color="auto"/>
                <w:bottom w:val="none" w:sz="0" w:space="0" w:color="auto"/>
                <w:right w:val="none" w:sz="0" w:space="0" w:color="auto"/>
              </w:divBdr>
            </w:div>
            <w:div w:id="1208640824">
              <w:marLeft w:val="0"/>
              <w:marRight w:val="0"/>
              <w:marTop w:val="0"/>
              <w:marBottom w:val="0"/>
              <w:divBdr>
                <w:top w:val="none" w:sz="0" w:space="0" w:color="auto"/>
                <w:left w:val="none" w:sz="0" w:space="0" w:color="auto"/>
                <w:bottom w:val="none" w:sz="0" w:space="0" w:color="auto"/>
                <w:right w:val="none" w:sz="0" w:space="0" w:color="auto"/>
              </w:divBdr>
            </w:div>
            <w:div w:id="1211645951">
              <w:marLeft w:val="0"/>
              <w:marRight w:val="0"/>
              <w:marTop w:val="0"/>
              <w:marBottom w:val="0"/>
              <w:divBdr>
                <w:top w:val="none" w:sz="0" w:space="0" w:color="auto"/>
                <w:left w:val="none" w:sz="0" w:space="0" w:color="auto"/>
                <w:bottom w:val="none" w:sz="0" w:space="0" w:color="auto"/>
                <w:right w:val="none" w:sz="0" w:space="0" w:color="auto"/>
              </w:divBdr>
            </w:div>
            <w:div w:id="1148130876">
              <w:marLeft w:val="0"/>
              <w:marRight w:val="0"/>
              <w:marTop w:val="0"/>
              <w:marBottom w:val="0"/>
              <w:divBdr>
                <w:top w:val="none" w:sz="0" w:space="0" w:color="auto"/>
                <w:left w:val="none" w:sz="0" w:space="0" w:color="auto"/>
                <w:bottom w:val="none" w:sz="0" w:space="0" w:color="auto"/>
                <w:right w:val="none" w:sz="0" w:space="0" w:color="auto"/>
              </w:divBdr>
            </w:div>
            <w:div w:id="362362171">
              <w:marLeft w:val="0"/>
              <w:marRight w:val="0"/>
              <w:marTop w:val="0"/>
              <w:marBottom w:val="0"/>
              <w:divBdr>
                <w:top w:val="none" w:sz="0" w:space="0" w:color="auto"/>
                <w:left w:val="none" w:sz="0" w:space="0" w:color="auto"/>
                <w:bottom w:val="none" w:sz="0" w:space="0" w:color="auto"/>
                <w:right w:val="none" w:sz="0" w:space="0" w:color="auto"/>
              </w:divBdr>
            </w:div>
            <w:div w:id="644699515">
              <w:marLeft w:val="0"/>
              <w:marRight w:val="0"/>
              <w:marTop w:val="0"/>
              <w:marBottom w:val="0"/>
              <w:divBdr>
                <w:top w:val="none" w:sz="0" w:space="0" w:color="auto"/>
                <w:left w:val="none" w:sz="0" w:space="0" w:color="auto"/>
                <w:bottom w:val="none" w:sz="0" w:space="0" w:color="auto"/>
                <w:right w:val="none" w:sz="0" w:space="0" w:color="auto"/>
              </w:divBdr>
            </w:div>
            <w:div w:id="21563012">
              <w:marLeft w:val="0"/>
              <w:marRight w:val="0"/>
              <w:marTop w:val="0"/>
              <w:marBottom w:val="0"/>
              <w:divBdr>
                <w:top w:val="none" w:sz="0" w:space="0" w:color="auto"/>
                <w:left w:val="none" w:sz="0" w:space="0" w:color="auto"/>
                <w:bottom w:val="none" w:sz="0" w:space="0" w:color="auto"/>
                <w:right w:val="none" w:sz="0" w:space="0" w:color="auto"/>
              </w:divBdr>
            </w:div>
            <w:div w:id="185294287">
              <w:marLeft w:val="0"/>
              <w:marRight w:val="0"/>
              <w:marTop w:val="0"/>
              <w:marBottom w:val="0"/>
              <w:divBdr>
                <w:top w:val="none" w:sz="0" w:space="0" w:color="auto"/>
                <w:left w:val="none" w:sz="0" w:space="0" w:color="auto"/>
                <w:bottom w:val="none" w:sz="0" w:space="0" w:color="auto"/>
                <w:right w:val="none" w:sz="0" w:space="0" w:color="auto"/>
              </w:divBdr>
            </w:div>
            <w:div w:id="60833680">
              <w:marLeft w:val="0"/>
              <w:marRight w:val="0"/>
              <w:marTop w:val="0"/>
              <w:marBottom w:val="0"/>
              <w:divBdr>
                <w:top w:val="none" w:sz="0" w:space="0" w:color="auto"/>
                <w:left w:val="none" w:sz="0" w:space="0" w:color="auto"/>
                <w:bottom w:val="none" w:sz="0" w:space="0" w:color="auto"/>
                <w:right w:val="none" w:sz="0" w:space="0" w:color="auto"/>
              </w:divBdr>
            </w:div>
            <w:div w:id="393622534">
              <w:marLeft w:val="0"/>
              <w:marRight w:val="0"/>
              <w:marTop w:val="0"/>
              <w:marBottom w:val="0"/>
              <w:divBdr>
                <w:top w:val="none" w:sz="0" w:space="0" w:color="auto"/>
                <w:left w:val="none" w:sz="0" w:space="0" w:color="auto"/>
                <w:bottom w:val="none" w:sz="0" w:space="0" w:color="auto"/>
                <w:right w:val="none" w:sz="0" w:space="0" w:color="auto"/>
              </w:divBdr>
            </w:div>
            <w:div w:id="1543444848">
              <w:marLeft w:val="0"/>
              <w:marRight w:val="0"/>
              <w:marTop w:val="0"/>
              <w:marBottom w:val="0"/>
              <w:divBdr>
                <w:top w:val="none" w:sz="0" w:space="0" w:color="auto"/>
                <w:left w:val="none" w:sz="0" w:space="0" w:color="auto"/>
                <w:bottom w:val="none" w:sz="0" w:space="0" w:color="auto"/>
                <w:right w:val="none" w:sz="0" w:space="0" w:color="auto"/>
              </w:divBdr>
            </w:div>
            <w:div w:id="1583219677">
              <w:marLeft w:val="0"/>
              <w:marRight w:val="0"/>
              <w:marTop w:val="0"/>
              <w:marBottom w:val="0"/>
              <w:divBdr>
                <w:top w:val="none" w:sz="0" w:space="0" w:color="auto"/>
                <w:left w:val="none" w:sz="0" w:space="0" w:color="auto"/>
                <w:bottom w:val="none" w:sz="0" w:space="0" w:color="auto"/>
                <w:right w:val="none" w:sz="0" w:space="0" w:color="auto"/>
              </w:divBdr>
            </w:div>
            <w:div w:id="1056778052">
              <w:marLeft w:val="0"/>
              <w:marRight w:val="0"/>
              <w:marTop w:val="0"/>
              <w:marBottom w:val="0"/>
              <w:divBdr>
                <w:top w:val="none" w:sz="0" w:space="0" w:color="auto"/>
                <w:left w:val="none" w:sz="0" w:space="0" w:color="auto"/>
                <w:bottom w:val="none" w:sz="0" w:space="0" w:color="auto"/>
                <w:right w:val="none" w:sz="0" w:space="0" w:color="auto"/>
              </w:divBdr>
            </w:div>
            <w:div w:id="1982417938">
              <w:marLeft w:val="0"/>
              <w:marRight w:val="0"/>
              <w:marTop w:val="0"/>
              <w:marBottom w:val="0"/>
              <w:divBdr>
                <w:top w:val="none" w:sz="0" w:space="0" w:color="auto"/>
                <w:left w:val="none" w:sz="0" w:space="0" w:color="auto"/>
                <w:bottom w:val="none" w:sz="0" w:space="0" w:color="auto"/>
                <w:right w:val="none" w:sz="0" w:space="0" w:color="auto"/>
              </w:divBdr>
            </w:div>
            <w:div w:id="1860854553">
              <w:marLeft w:val="0"/>
              <w:marRight w:val="0"/>
              <w:marTop w:val="0"/>
              <w:marBottom w:val="0"/>
              <w:divBdr>
                <w:top w:val="none" w:sz="0" w:space="0" w:color="auto"/>
                <w:left w:val="none" w:sz="0" w:space="0" w:color="auto"/>
                <w:bottom w:val="none" w:sz="0" w:space="0" w:color="auto"/>
                <w:right w:val="none" w:sz="0" w:space="0" w:color="auto"/>
              </w:divBdr>
            </w:div>
            <w:div w:id="1460953437">
              <w:marLeft w:val="0"/>
              <w:marRight w:val="0"/>
              <w:marTop w:val="0"/>
              <w:marBottom w:val="0"/>
              <w:divBdr>
                <w:top w:val="none" w:sz="0" w:space="0" w:color="auto"/>
                <w:left w:val="none" w:sz="0" w:space="0" w:color="auto"/>
                <w:bottom w:val="none" w:sz="0" w:space="0" w:color="auto"/>
                <w:right w:val="none" w:sz="0" w:space="0" w:color="auto"/>
              </w:divBdr>
            </w:div>
            <w:div w:id="1473057492">
              <w:marLeft w:val="0"/>
              <w:marRight w:val="0"/>
              <w:marTop w:val="0"/>
              <w:marBottom w:val="0"/>
              <w:divBdr>
                <w:top w:val="none" w:sz="0" w:space="0" w:color="auto"/>
                <w:left w:val="none" w:sz="0" w:space="0" w:color="auto"/>
                <w:bottom w:val="none" w:sz="0" w:space="0" w:color="auto"/>
                <w:right w:val="none" w:sz="0" w:space="0" w:color="auto"/>
              </w:divBdr>
            </w:div>
            <w:div w:id="1352536400">
              <w:marLeft w:val="0"/>
              <w:marRight w:val="0"/>
              <w:marTop w:val="0"/>
              <w:marBottom w:val="0"/>
              <w:divBdr>
                <w:top w:val="none" w:sz="0" w:space="0" w:color="auto"/>
                <w:left w:val="none" w:sz="0" w:space="0" w:color="auto"/>
                <w:bottom w:val="none" w:sz="0" w:space="0" w:color="auto"/>
                <w:right w:val="none" w:sz="0" w:space="0" w:color="auto"/>
              </w:divBdr>
            </w:div>
            <w:div w:id="621572113">
              <w:marLeft w:val="0"/>
              <w:marRight w:val="0"/>
              <w:marTop w:val="0"/>
              <w:marBottom w:val="0"/>
              <w:divBdr>
                <w:top w:val="none" w:sz="0" w:space="0" w:color="auto"/>
                <w:left w:val="none" w:sz="0" w:space="0" w:color="auto"/>
                <w:bottom w:val="none" w:sz="0" w:space="0" w:color="auto"/>
                <w:right w:val="none" w:sz="0" w:space="0" w:color="auto"/>
              </w:divBdr>
            </w:div>
            <w:div w:id="1620452136">
              <w:marLeft w:val="0"/>
              <w:marRight w:val="0"/>
              <w:marTop w:val="0"/>
              <w:marBottom w:val="0"/>
              <w:divBdr>
                <w:top w:val="none" w:sz="0" w:space="0" w:color="auto"/>
                <w:left w:val="none" w:sz="0" w:space="0" w:color="auto"/>
                <w:bottom w:val="none" w:sz="0" w:space="0" w:color="auto"/>
                <w:right w:val="none" w:sz="0" w:space="0" w:color="auto"/>
              </w:divBdr>
            </w:div>
            <w:div w:id="1240091777">
              <w:marLeft w:val="0"/>
              <w:marRight w:val="0"/>
              <w:marTop w:val="0"/>
              <w:marBottom w:val="0"/>
              <w:divBdr>
                <w:top w:val="none" w:sz="0" w:space="0" w:color="auto"/>
                <w:left w:val="none" w:sz="0" w:space="0" w:color="auto"/>
                <w:bottom w:val="none" w:sz="0" w:space="0" w:color="auto"/>
                <w:right w:val="none" w:sz="0" w:space="0" w:color="auto"/>
              </w:divBdr>
            </w:div>
            <w:div w:id="539053578">
              <w:marLeft w:val="0"/>
              <w:marRight w:val="0"/>
              <w:marTop w:val="0"/>
              <w:marBottom w:val="0"/>
              <w:divBdr>
                <w:top w:val="none" w:sz="0" w:space="0" w:color="auto"/>
                <w:left w:val="none" w:sz="0" w:space="0" w:color="auto"/>
                <w:bottom w:val="none" w:sz="0" w:space="0" w:color="auto"/>
                <w:right w:val="none" w:sz="0" w:space="0" w:color="auto"/>
              </w:divBdr>
            </w:div>
            <w:div w:id="1715040791">
              <w:marLeft w:val="0"/>
              <w:marRight w:val="0"/>
              <w:marTop w:val="0"/>
              <w:marBottom w:val="0"/>
              <w:divBdr>
                <w:top w:val="none" w:sz="0" w:space="0" w:color="auto"/>
                <w:left w:val="none" w:sz="0" w:space="0" w:color="auto"/>
                <w:bottom w:val="none" w:sz="0" w:space="0" w:color="auto"/>
                <w:right w:val="none" w:sz="0" w:space="0" w:color="auto"/>
              </w:divBdr>
            </w:div>
            <w:div w:id="112526417">
              <w:marLeft w:val="0"/>
              <w:marRight w:val="0"/>
              <w:marTop w:val="0"/>
              <w:marBottom w:val="0"/>
              <w:divBdr>
                <w:top w:val="none" w:sz="0" w:space="0" w:color="auto"/>
                <w:left w:val="none" w:sz="0" w:space="0" w:color="auto"/>
                <w:bottom w:val="none" w:sz="0" w:space="0" w:color="auto"/>
                <w:right w:val="none" w:sz="0" w:space="0" w:color="auto"/>
              </w:divBdr>
            </w:div>
            <w:div w:id="702947433">
              <w:marLeft w:val="0"/>
              <w:marRight w:val="0"/>
              <w:marTop w:val="0"/>
              <w:marBottom w:val="0"/>
              <w:divBdr>
                <w:top w:val="none" w:sz="0" w:space="0" w:color="auto"/>
                <w:left w:val="none" w:sz="0" w:space="0" w:color="auto"/>
                <w:bottom w:val="none" w:sz="0" w:space="0" w:color="auto"/>
                <w:right w:val="none" w:sz="0" w:space="0" w:color="auto"/>
              </w:divBdr>
            </w:div>
            <w:div w:id="1959674681">
              <w:marLeft w:val="0"/>
              <w:marRight w:val="0"/>
              <w:marTop w:val="0"/>
              <w:marBottom w:val="0"/>
              <w:divBdr>
                <w:top w:val="none" w:sz="0" w:space="0" w:color="auto"/>
                <w:left w:val="none" w:sz="0" w:space="0" w:color="auto"/>
                <w:bottom w:val="none" w:sz="0" w:space="0" w:color="auto"/>
                <w:right w:val="none" w:sz="0" w:space="0" w:color="auto"/>
              </w:divBdr>
            </w:div>
            <w:div w:id="2007589914">
              <w:marLeft w:val="0"/>
              <w:marRight w:val="0"/>
              <w:marTop w:val="0"/>
              <w:marBottom w:val="0"/>
              <w:divBdr>
                <w:top w:val="none" w:sz="0" w:space="0" w:color="auto"/>
                <w:left w:val="none" w:sz="0" w:space="0" w:color="auto"/>
                <w:bottom w:val="none" w:sz="0" w:space="0" w:color="auto"/>
                <w:right w:val="none" w:sz="0" w:space="0" w:color="auto"/>
              </w:divBdr>
            </w:div>
            <w:div w:id="1834376520">
              <w:marLeft w:val="0"/>
              <w:marRight w:val="0"/>
              <w:marTop w:val="0"/>
              <w:marBottom w:val="0"/>
              <w:divBdr>
                <w:top w:val="none" w:sz="0" w:space="0" w:color="auto"/>
                <w:left w:val="none" w:sz="0" w:space="0" w:color="auto"/>
                <w:bottom w:val="none" w:sz="0" w:space="0" w:color="auto"/>
                <w:right w:val="none" w:sz="0" w:space="0" w:color="auto"/>
              </w:divBdr>
            </w:div>
            <w:div w:id="684984215">
              <w:marLeft w:val="0"/>
              <w:marRight w:val="0"/>
              <w:marTop w:val="0"/>
              <w:marBottom w:val="0"/>
              <w:divBdr>
                <w:top w:val="none" w:sz="0" w:space="0" w:color="auto"/>
                <w:left w:val="none" w:sz="0" w:space="0" w:color="auto"/>
                <w:bottom w:val="none" w:sz="0" w:space="0" w:color="auto"/>
                <w:right w:val="none" w:sz="0" w:space="0" w:color="auto"/>
              </w:divBdr>
            </w:div>
            <w:div w:id="958027061">
              <w:marLeft w:val="0"/>
              <w:marRight w:val="0"/>
              <w:marTop w:val="0"/>
              <w:marBottom w:val="0"/>
              <w:divBdr>
                <w:top w:val="none" w:sz="0" w:space="0" w:color="auto"/>
                <w:left w:val="none" w:sz="0" w:space="0" w:color="auto"/>
                <w:bottom w:val="none" w:sz="0" w:space="0" w:color="auto"/>
                <w:right w:val="none" w:sz="0" w:space="0" w:color="auto"/>
              </w:divBdr>
            </w:div>
            <w:div w:id="2061321418">
              <w:marLeft w:val="0"/>
              <w:marRight w:val="0"/>
              <w:marTop w:val="0"/>
              <w:marBottom w:val="0"/>
              <w:divBdr>
                <w:top w:val="none" w:sz="0" w:space="0" w:color="auto"/>
                <w:left w:val="none" w:sz="0" w:space="0" w:color="auto"/>
                <w:bottom w:val="none" w:sz="0" w:space="0" w:color="auto"/>
                <w:right w:val="none" w:sz="0" w:space="0" w:color="auto"/>
              </w:divBdr>
            </w:div>
            <w:div w:id="566886859">
              <w:marLeft w:val="0"/>
              <w:marRight w:val="0"/>
              <w:marTop w:val="0"/>
              <w:marBottom w:val="0"/>
              <w:divBdr>
                <w:top w:val="none" w:sz="0" w:space="0" w:color="auto"/>
                <w:left w:val="none" w:sz="0" w:space="0" w:color="auto"/>
                <w:bottom w:val="none" w:sz="0" w:space="0" w:color="auto"/>
                <w:right w:val="none" w:sz="0" w:space="0" w:color="auto"/>
              </w:divBdr>
            </w:div>
            <w:div w:id="1544976942">
              <w:marLeft w:val="0"/>
              <w:marRight w:val="0"/>
              <w:marTop w:val="0"/>
              <w:marBottom w:val="0"/>
              <w:divBdr>
                <w:top w:val="none" w:sz="0" w:space="0" w:color="auto"/>
                <w:left w:val="none" w:sz="0" w:space="0" w:color="auto"/>
                <w:bottom w:val="none" w:sz="0" w:space="0" w:color="auto"/>
                <w:right w:val="none" w:sz="0" w:space="0" w:color="auto"/>
              </w:divBdr>
            </w:div>
            <w:div w:id="1832983455">
              <w:marLeft w:val="0"/>
              <w:marRight w:val="0"/>
              <w:marTop w:val="0"/>
              <w:marBottom w:val="0"/>
              <w:divBdr>
                <w:top w:val="none" w:sz="0" w:space="0" w:color="auto"/>
                <w:left w:val="none" w:sz="0" w:space="0" w:color="auto"/>
                <w:bottom w:val="none" w:sz="0" w:space="0" w:color="auto"/>
                <w:right w:val="none" w:sz="0" w:space="0" w:color="auto"/>
              </w:divBdr>
            </w:div>
            <w:div w:id="583421345">
              <w:marLeft w:val="0"/>
              <w:marRight w:val="0"/>
              <w:marTop w:val="0"/>
              <w:marBottom w:val="0"/>
              <w:divBdr>
                <w:top w:val="none" w:sz="0" w:space="0" w:color="auto"/>
                <w:left w:val="none" w:sz="0" w:space="0" w:color="auto"/>
                <w:bottom w:val="none" w:sz="0" w:space="0" w:color="auto"/>
                <w:right w:val="none" w:sz="0" w:space="0" w:color="auto"/>
              </w:divBdr>
            </w:div>
            <w:div w:id="684357477">
              <w:marLeft w:val="0"/>
              <w:marRight w:val="0"/>
              <w:marTop w:val="0"/>
              <w:marBottom w:val="0"/>
              <w:divBdr>
                <w:top w:val="none" w:sz="0" w:space="0" w:color="auto"/>
                <w:left w:val="none" w:sz="0" w:space="0" w:color="auto"/>
                <w:bottom w:val="none" w:sz="0" w:space="0" w:color="auto"/>
                <w:right w:val="none" w:sz="0" w:space="0" w:color="auto"/>
              </w:divBdr>
            </w:div>
            <w:div w:id="28577556">
              <w:marLeft w:val="0"/>
              <w:marRight w:val="0"/>
              <w:marTop w:val="0"/>
              <w:marBottom w:val="0"/>
              <w:divBdr>
                <w:top w:val="none" w:sz="0" w:space="0" w:color="auto"/>
                <w:left w:val="none" w:sz="0" w:space="0" w:color="auto"/>
                <w:bottom w:val="none" w:sz="0" w:space="0" w:color="auto"/>
                <w:right w:val="none" w:sz="0" w:space="0" w:color="auto"/>
              </w:divBdr>
            </w:div>
            <w:div w:id="285477516">
              <w:marLeft w:val="0"/>
              <w:marRight w:val="0"/>
              <w:marTop w:val="0"/>
              <w:marBottom w:val="0"/>
              <w:divBdr>
                <w:top w:val="none" w:sz="0" w:space="0" w:color="auto"/>
                <w:left w:val="none" w:sz="0" w:space="0" w:color="auto"/>
                <w:bottom w:val="none" w:sz="0" w:space="0" w:color="auto"/>
                <w:right w:val="none" w:sz="0" w:space="0" w:color="auto"/>
              </w:divBdr>
            </w:div>
            <w:div w:id="753672907">
              <w:marLeft w:val="0"/>
              <w:marRight w:val="0"/>
              <w:marTop w:val="0"/>
              <w:marBottom w:val="0"/>
              <w:divBdr>
                <w:top w:val="none" w:sz="0" w:space="0" w:color="auto"/>
                <w:left w:val="none" w:sz="0" w:space="0" w:color="auto"/>
                <w:bottom w:val="none" w:sz="0" w:space="0" w:color="auto"/>
                <w:right w:val="none" w:sz="0" w:space="0" w:color="auto"/>
              </w:divBdr>
            </w:div>
            <w:div w:id="1635334816">
              <w:marLeft w:val="0"/>
              <w:marRight w:val="0"/>
              <w:marTop w:val="0"/>
              <w:marBottom w:val="0"/>
              <w:divBdr>
                <w:top w:val="none" w:sz="0" w:space="0" w:color="auto"/>
                <w:left w:val="none" w:sz="0" w:space="0" w:color="auto"/>
                <w:bottom w:val="none" w:sz="0" w:space="0" w:color="auto"/>
                <w:right w:val="none" w:sz="0" w:space="0" w:color="auto"/>
              </w:divBdr>
            </w:div>
            <w:div w:id="727070130">
              <w:marLeft w:val="0"/>
              <w:marRight w:val="0"/>
              <w:marTop w:val="0"/>
              <w:marBottom w:val="0"/>
              <w:divBdr>
                <w:top w:val="none" w:sz="0" w:space="0" w:color="auto"/>
                <w:left w:val="none" w:sz="0" w:space="0" w:color="auto"/>
                <w:bottom w:val="none" w:sz="0" w:space="0" w:color="auto"/>
                <w:right w:val="none" w:sz="0" w:space="0" w:color="auto"/>
              </w:divBdr>
            </w:div>
            <w:div w:id="197666836">
              <w:marLeft w:val="0"/>
              <w:marRight w:val="0"/>
              <w:marTop w:val="0"/>
              <w:marBottom w:val="0"/>
              <w:divBdr>
                <w:top w:val="none" w:sz="0" w:space="0" w:color="auto"/>
                <w:left w:val="none" w:sz="0" w:space="0" w:color="auto"/>
                <w:bottom w:val="none" w:sz="0" w:space="0" w:color="auto"/>
                <w:right w:val="none" w:sz="0" w:space="0" w:color="auto"/>
              </w:divBdr>
            </w:div>
            <w:div w:id="733427116">
              <w:marLeft w:val="0"/>
              <w:marRight w:val="0"/>
              <w:marTop w:val="0"/>
              <w:marBottom w:val="0"/>
              <w:divBdr>
                <w:top w:val="none" w:sz="0" w:space="0" w:color="auto"/>
                <w:left w:val="none" w:sz="0" w:space="0" w:color="auto"/>
                <w:bottom w:val="none" w:sz="0" w:space="0" w:color="auto"/>
                <w:right w:val="none" w:sz="0" w:space="0" w:color="auto"/>
              </w:divBdr>
            </w:div>
            <w:div w:id="217055612">
              <w:marLeft w:val="0"/>
              <w:marRight w:val="0"/>
              <w:marTop w:val="0"/>
              <w:marBottom w:val="0"/>
              <w:divBdr>
                <w:top w:val="none" w:sz="0" w:space="0" w:color="auto"/>
                <w:left w:val="none" w:sz="0" w:space="0" w:color="auto"/>
                <w:bottom w:val="none" w:sz="0" w:space="0" w:color="auto"/>
                <w:right w:val="none" w:sz="0" w:space="0" w:color="auto"/>
              </w:divBdr>
            </w:div>
            <w:div w:id="74982264">
              <w:marLeft w:val="0"/>
              <w:marRight w:val="0"/>
              <w:marTop w:val="0"/>
              <w:marBottom w:val="0"/>
              <w:divBdr>
                <w:top w:val="none" w:sz="0" w:space="0" w:color="auto"/>
                <w:left w:val="none" w:sz="0" w:space="0" w:color="auto"/>
                <w:bottom w:val="none" w:sz="0" w:space="0" w:color="auto"/>
                <w:right w:val="none" w:sz="0" w:space="0" w:color="auto"/>
              </w:divBdr>
            </w:div>
            <w:div w:id="1283077248">
              <w:marLeft w:val="0"/>
              <w:marRight w:val="0"/>
              <w:marTop w:val="0"/>
              <w:marBottom w:val="0"/>
              <w:divBdr>
                <w:top w:val="none" w:sz="0" w:space="0" w:color="auto"/>
                <w:left w:val="none" w:sz="0" w:space="0" w:color="auto"/>
                <w:bottom w:val="none" w:sz="0" w:space="0" w:color="auto"/>
                <w:right w:val="none" w:sz="0" w:space="0" w:color="auto"/>
              </w:divBdr>
            </w:div>
            <w:div w:id="833423561">
              <w:marLeft w:val="0"/>
              <w:marRight w:val="0"/>
              <w:marTop w:val="0"/>
              <w:marBottom w:val="0"/>
              <w:divBdr>
                <w:top w:val="none" w:sz="0" w:space="0" w:color="auto"/>
                <w:left w:val="none" w:sz="0" w:space="0" w:color="auto"/>
                <w:bottom w:val="none" w:sz="0" w:space="0" w:color="auto"/>
                <w:right w:val="none" w:sz="0" w:space="0" w:color="auto"/>
              </w:divBdr>
            </w:div>
            <w:div w:id="10037546">
              <w:marLeft w:val="0"/>
              <w:marRight w:val="0"/>
              <w:marTop w:val="0"/>
              <w:marBottom w:val="0"/>
              <w:divBdr>
                <w:top w:val="none" w:sz="0" w:space="0" w:color="auto"/>
                <w:left w:val="none" w:sz="0" w:space="0" w:color="auto"/>
                <w:bottom w:val="none" w:sz="0" w:space="0" w:color="auto"/>
                <w:right w:val="none" w:sz="0" w:space="0" w:color="auto"/>
              </w:divBdr>
            </w:div>
            <w:div w:id="911475475">
              <w:marLeft w:val="0"/>
              <w:marRight w:val="0"/>
              <w:marTop w:val="0"/>
              <w:marBottom w:val="0"/>
              <w:divBdr>
                <w:top w:val="none" w:sz="0" w:space="0" w:color="auto"/>
                <w:left w:val="none" w:sz="0" w:space="0" w:color="auto"/>
                <w:bottom w:val="none" w:sz="0" w:space="0" w:color="auto"/>
                <w:right w:val="none" w:sz="0" w:space="0" w:color="auto"/>
              </w:divBdr>
            </w:div>
            <w:div w:id="2113234838">
              <w:marLeft w:val="0"/>
              <w:marRight w:val="0"/>
              <w:marTop w:val="0"/>
              <w:marBottom w:val="0"/>
              <w:divBdr>
                <w:top w:val="none" w:sz="0" w:space="0" w:color="auto"/>
                <w:left w:val="none" w:sz="0" w:space="0" w:color="auto"/>
                <w:bottom w:val="none" w:sz="0" w:space="0" w:color="auto"/>
                <w:right w:val="none" w:sz="0" w:space="0" w:color="auto"/>
              </w:divBdr>
            </w:div>
            <w:div w:id="167258391">
              <w:marLeft w:val="0"/>
              <w:marRight w:val="0"/>
              <w:marTop w:val="0"/>
              <w:marBottom w:val="0"/>
              <w:divBdr>
                <w:top w:val="none" w:sz="0" w:space="0" w:color="auto"/>
                <w:left w:val="none" w:sz="0" w:space="0" w:color="auto"/>
                <w:bottom w:val="none" w:sz="0" w:space="0" w:color="auto"/>
                <w:right w:val="none" w:sz="0" w:space="0" w:color="auto"/>
              </w:divBdr>
            </w:div>
            <w:div w:id="2011982251">
              <w:marLeft w:val="0"/>
              <w:marRight w:val="0"/>
              <w:marTop w:val="0"/>
              <w:marBottom w:val="0"/>
              <w:divBdr>
                <w:top w:val="none" w:sz="0" w:space="0" w:color="auto"/>
                <w:left w:val="none" w:sz="0" w:space="0" w:color="auto"/>
                <w:bottom w:val="none" w:sz="0" w:space="0" w:color="auto"/>
                <w:right w:val="none" w:sz="0" w:space="0" w:color="auto"/>
              </w:divBdr>
            </w:div>
            <w:div w:id="1988778764">
              <w:marLeft w:val="0"/>
              <w:marRight w:val="0"/>
              <w:marTop w:val="0"/>
              <w:marBottom w:val="0"/>
              <w:divBdr>
                <w:top w:val="none" w:sz="0" w:space="0" w:color="auto"/>
                <w:left w:val="none" w:sz="0" w:space="0" w:color="auto"/>
                <w:bottom w:val="none" w:sz="0" w:space="0" w:color="auto"/>
                <w:right w:val="none" w:sz="0" w:space="0" w:color="auto"/>
              </w:divBdr>
            </w:div>
            <w:div w:id="148178479">
              <w:marLeft w:val="0"/>
              <w:marRight w:val="0"/>
              <w:marTop w:val="0"/>
              <w:marBottom w:val="0"/>
              <w:divBdr>
                <w:top w:val="none" w:sz="0" w:space="0" w:color="auto"/>
                <w:left w:val="none" w:sz="0" w:space="0" w:color="auto"/>
                <w:bottom w:val="none" w:sz="0" w:space="0" w:color="auto"/>
                <w:right w:val="none" w:sz="0" w:space="0" w:color="auto"/>
              </w:divBdr>
            </w:div>
            <w:div w:id="1250653117">
              <w:marLeft w:val="0"/>
              <w:marRight w:val="0"/>
              <w:marTop w:val="0"/>
              <w:marBottom w:val="0"/>
              <w:divBdr>
                <w:top w:val="none" w:sz="0" w:space="0" w:color="auto"/>
                <w:left w:val="none" w:sz="0" w:space="0" w:color="auto"/>
                <w:bottom w:val="none" w:sz="0" w:space="0" w:color="auto"/>
                <w:right w:val="none" w:sz="0" w:space="0" w:color="auto"/>
              </w:divBdr>
            </w:div>
            <w:div w:id="1329018999">
              <w:marLeft w:val="0"/>
              <w:marRight w:val="0"/>
              <w:marTop w:val="0"/>
              <w:marBottom w:val="0"/>
              <w:divBdr>
                <w:top w:val="none" w:sz="0" w:space="0" w:color="auto"/>
                <w:left w:val="none" w:sz="0" w:space="0" w:color="auto"/>
                <w:bottom w:val="none" w:sz="0" w:space="0" w:color="auto"/>
                <w:right w:val="none" w:sz="0" w:space="0" w:color="auto"/>
              </w:divBdr>
            </w:div>
            <w:div w:id="1364401899">
              <w:marLeft w:val="0"/>
              <w:marRight w:val="0"/>
              <w:marTop w:val="0"/>
              <w:marBottom w:val="0"/>
              <w:divBdr>
                <w:top w:val="none" w:sz="0" w:space="0" w:color="auto"/>
                <w:left w:val="none" w:sz="0" w:space="0" w:color="auto"/>
                <w:bottom w:val="none" w:sz="0" w:space="0" w:color="auto"/>
                <w:right w:val="none" w:sz="0" w:space="0" w:color="auto"/>
              </w:divBdr>
            </w:div>
            <w:div w:id="828718623">
              <w:marLeft w:val="0"/>
              <w:marRight w:val="0"/>
              <w:marTop w:val="0"/>
              <w:marBottom w:val="0"/>
              <w:divBdr>
                <w:top w:val="none" w:sz="0" w:space="0" w:color="auto"/>
                <w:left w:val="none" w:sz="0" w:space="0" w:color="auto"/>
                <w:bottom w:val="none" w:sz="0" w:space="0" w:color="auto"/>
                <w:right w:val="none" w:sz="0" w:space="0" w:color="auto"/>
              </w:divBdr>
            </w:div>
            <w:div w:id="1013528572">
              <w:marLeft w:val="0"/>
              <w:marRight w:val="0"/>
              <w:marTop w:val="0"/>
              <w:marBottom w:val="0"/>
              <w:divBdr>
                <w:top w:val="none" w:sz="0" w:space="0" w:color="auto"/>
                <w:left w:val="none" w:sz="0" w:space="0" w:color="auto"/>
                <w:bottom w:val="none" w:sz="0" w:space="0" w:color="auto"/>
                <w:right w:val="none" w:sz="0" w:space="0" w:color="auto"/>
              </w:divBdr>
            </w:div>
            <w:div w:id="1632318161">
              <w:marLeft w:val="0"/>
              <w:marRight w:val="0"/>
              <w:marTop w:val="0"/>
              <w:marBottom w:val="0"/>
              <w:divBdr>
                <w:top w:val="none" w:sz="0" w:space="0" w:color="auto"/>
                <w:left w:val="none" w:sz="0" w:space="0" w:color="auto"/>
                <w:bottom w:val="none" w:sz="0" w:space="0" w:color="auto"/>
                <w:right w:val="none" w:sz="0" w:space="0" w:color="auto"/>
              </w:divBdr>
            </w:div>
            <w:div w:id="352651638">
              <w:marLeft w:val="0"/>
              <w:marRight w:val="0"/>
              <w:marTop w:val="0"/>
              <w:marBottom w:val="0"/>
              <w:divBdr>
                <w:top w:val="none" w:sz="0" w:space="0" w:color="auto"/>
                <w:left w:val="none" w:sz="0" w:space="0" w:color="auto"/>
                <w:bottom w:val="none" w:sz="0" w:space="0" w:color="auto"/>
                <w:right w:val="none" w:sz="0" w:space="0" w:color="auto"/>
              </w:divBdr>
            </w:div>
            <w:div w:id="1979408487">
              <w:marLeft w:val="0"/>
              <w:marRight w:val="0"/>
              <w:marTop w:val="0"/>
              <w:marBottom w:val="0"/>
              <w:divBdr>
                <w:top w:val="none" w:sz="0" w:space="0" w:color="auto"/>
                <w:left w:val="none" w:sz="0" w:space="0" w:color="auto"/>
                <w:bottom w:val="none" w:sz="0" w:space="0" w:color="auto"/>
                <w:right w:val="none" w:sz="0" w:space="0" w:color="auto"/>
              </w:divBdr>
            </w:div>
            <w:div w:id="1773165850">
              <w:marLeft w:val="0"/>
              <w:marRight w:val="0"/>
              <w:marTop w:val="0"/>
              <w:marBottom w:val="0"/>
              <w:divBdr>
                <w:top w:val="none" w:sz="0" w:space="0" w:color="auto"/>
                <w:left w:val="none" w:sz="0" w:space="0" w:color="auto"/>
                <w:bottom w:val="none" w:sz="0" w:space="0" w:color="auto"/>
                <w:right w:val="none" w:sz="0" w:space="0" w:color="auto"/>
              </w:divBdr>
            </w:div>
            <w:div w:id="1273168468">
              <w:marLeft w:val="0"/>
              <w:marRight w:val="0"/>
              <w:marTop w:val="0"/>
              <w:marBottom w:val="0"/>
              <w:divBdr>
                <w:top w:val="none" w:sz="0" w:space="0" w:color="auto"/>
                <w:left w:val="none" w:sz="0" w:space="0" w:color="auto"/>
                <w:bottom w:val="none" w:sz="0" w:space="0" w:color="auto"/>
                <w:right w:val="none" w:sz="0" w:space="0" w:color="auto"/>
              </w:divBdr>
            </w:div>
            <w:div w:id="1445881108">
              <w:marLeft w:val="0"/>
              <w:marRight w:val="0"/>
              <w:marTop w:val="0"/>
              <w:marBottom w:val="0"/>
              <w:divBdr>
                <w:top w:val="none" w:sz="0" w:space="0" w:color="auto"/>
                <w:left w:val="none" w:sz="0" w:space="0" w:color="auto"/>
                <w:bottom w:val="none" w:sz="0" w:space="0" w:color="auto"/>
                <w:right w:val="none" w:sz="0" w:space="0" w:color="auto"/>
              </w:divBdr>
            </w:div>
            <w:div w:id="1371882268">
              <w:marLeft w:val="0"/>
              <w:marRight w:val="0"/>
              <w:marTop w:val="0"/>
              <w:marBottom w:val="0"/>
              <w:divBdr>
                <w:top w:val="none" w:sz="0" w:space="0" w:color="auto"/>
                <w:left w:val="none" w:sz="0" w:space="0" w:color="auto"/>
                <w:bottom w:val="none" w:sz="0" w:space="0" w:color="auto"/>
                <w:right w:val="none" w:sz="0" w:space="0" w:color="auto"/>
              </w:divBdr>
            </w:div>
            <w:div w:id="438448233">
              <w:marLeft w:val="0"/>
              <w:marRight w:val="0"/>
              <w:marTop w:val="0"/>
              <w:marBottom w:val="0"/>
              <w:divBdr>
                <w:top w:val="none" w:sz="0" w:space="0" w:color="auto"/>
                <w:left w:val="none" w:sz="0" w:space="0" w:color="auto"/>
                <w:bottom w:val="none" w:sz="0" w:space="0" w:color="auto"/>
                <w:right w:val="none" w:sz="0" w:space="0" w:color="auto"/>
              </w:divBdr>
            </w:div>
            <w:div w:id="1186990443">
              <w:marLeft w:val="0"/>
              <w:marRight w:val="0"/>
              <w:marTop w:val="0"/>
              <w:marBottom w:val="0"/>
              <w:divBdr>
                <w:top w:val="none" w:sz="0" w:space="0" w:color="auto"/>
                <w:left w:val="none" w:sz="0" w:space="0" w:color="auto"/>
                <w:bottom w:val="none" w:sz="0" w:space="0" w:color="auto"/>
                <w:right w:val="none" w:sz="0" w:space="0" w:color="auto"/>
              </w:divBdr>
            </w:div>
            <w:div w:id="1190147138">
              <w:marLeft w:val="0"/>
              <w:marRight w:val="0"/>
              <w:marTop w:val="0"/>
              <w:marBottom w:val="0"/>
              <w:divBdr>
                <w:top w:val="none" w:sz="0" w:space="0" w:color="auto"/>
                <w:left w:val="none" w:sz="0" w:space="0" w:color="auto"/>
                <w:bottom w:val="none" w:sz="0" w:space="0" w:color="auto"/>
                <w:right w:val="none" w:sz="0" w:space="0" w:color="auto"/>
              </w:divBdr>
            </w:div>
            <w:div w:id="1376084035">
              <w:marLeft w:val="0"/>
              <w:marRight w:val="0"/>
              <w:marTop w:val="0"/>
              <w:marBottom w:val="0"/>
              <w:divBdr>
                <w:top w:val="none" w:sz="0" w:space="0" w:color="auto"/>
                <w:left w:val="none" w:sz="0" w:space="0" w:color="auto"/>
                <w:bottom w:val="none" w:sz="0" w:space="0" w:color="auto"/>
                <w:right w:val="none" w:sz="0" w:space="0" w:color="auto"/>
              </w:divBdr>
            </w:div>
            <w:div w:id="2108690955">
              <w:marLeft w:val="0"/>
              <w:marRight w:val="0"/>
              <w:marTop w:val="0"/>
              <w:marBottom w:val="0"/>
              <w:divBdr>
                <w:top w:val="none" w:sz="0" w:space="0" w:color="auto"/>
                <w:left w:val="none" w:sz="0" w:space="0" w:color="auto"/>
                <w:bottom w:val="none" w:sz="0" w:space="0" w:color="auto"/>
                <w:right w:val="none" w:sz="0" w:space="0" w:color="auto"/>
              </w:divBdr>
            </w:div>
            <w:div w:id="1148745648">
              <w:marLeft w:val="0"/>
              <w:marRight w:val="0"/>
              <w:marTop w:val="0"/>
              <w:marBottom w:val="0"/>
              <w:divBdr>
                <w:top w:val="none" w:sz="0" w:space="0" w:color="auto"/>
                <w:left w:val="none" w:sz="0" w:space="0" w:color="auto"/>
                <w:bottom w:val="none" w:sz="0" w:space="0" w:color="auto"/>
                <w:right w:val="none" w:sz="0" w:space="0" w:color="auto"/>
              </w:divBdr>
            </w:div>
            <w:div w:id="1171144111">
              <w:marLeft w:val="0"/>
              <w:marRight w:val="0"/>
              <w:marTop w:val="0"/>
              <w:marBottom w:val="0"/>
              <w:divBdr>
                <w:top w:val="none" w:sz="0" w:space="0" w:color="auto"/>
                <w:left w:val="none" w:sz="0" w:space="0" w:color="auto"/>
                <w:bottom w:val="none" w:sz="0" w:space="0" w:color="auto"/>
                <w:right w:val="none" w:sz="0" w:space="0" w:color="auto"/>
              </w:divBdr>
            </w:div>
            <w:div w:id="1961303226">
              <w:marLeft w:val="0"/>
              <w:marRight w:val="0"/>
              <w:marTop w:val="0"/>
              <w:marBottom w:val="0"/>
              <w:divBdr>
                <w:top w:val="none" w:sz="0" w:space="0" w:color="auto"/>
                <w:left w:val="none" w:sz="0" w:space="0" w:color="auto"/>
                <w:bottom w:val="none" w:sz="0" w:space="0" w:color="auto"/>
                <w:right w:val="none" w:sz="0" w:space="0" w:color="auto"/>
              </w:divBdr>
            </w:div>
            <w:div w:id="658776686">
              <w:marLeft w:val="0"/>
              <w:marRight w:val="0"/>
              <w:marTop w:val="0"/>
              <w:marBottom w:val="0"/>
              <w:divBdr>
                <w:top w:val="none" w:sz="0" w:space="0" w:color="auto"/>
                <w:left w:val="none" w:sz="0" w:space="0" w:color="auto"/>
                <w:bottom w:val="none" w:sz="0" w:space="0" w:color="auto"/>
                <w:right w:val="none" w:sz="0" w:space="0" w:color="auto"/>
              </w:divBdr>
            </w:div>
            <w:div w:id="1644118254">
              <w:marLeft w:val="0"/>
              <w:marRight w:val="0"/>
              <w:marTop w:val="0"/>
              <w:marBottom w:val="0"/>
              <w:divBdr>
                <w:top w:val="none" w:sz="0" w:space="0" w:color="auto"/>
                <w:left w:val="none" w:sz="0" w:space="0" w:color="auto"/>
                <w:bottom w:val="none" w:sz="0" w:space="0" w:color="auto"/>
                <w:right w:val="none" w:sz="0" w:space="0" w:color="auto"/>
              </w:divBdr>
            </w:div>
            <w:div w:id="1968587016">
              <w:marLeft w:val="0"/>
              <w:marRight w:val="0"/>
              <w:marTop w:val="0"/>
              <w:marBottom w:val="0"/>
              <w:divBdr>
                <w:top w:val="none" w:sz="0" w:space="0" w:color="auto"/>
                <w:left w:val="none" w:sz="0" w:space="0" w:color="auto"/>
                <w:bottom w:val="none" w:sz="0" w:space="0" w:color="auto"/>
                <w:right w:val="none" w:sz="0" w:space="0" w:color="auto"/>
              </w:divBdr>
            </w:div>
            <w:div w:id="1956476701">
              <w:marLeft w:val="0"/>
              <w:marRight w:val="0"/>
              <w:marTop w:val="0"/>
              <w:marBottom w:val="0"/>
              <w:divBdr>
                <w:top w:val="none" w:sz="0" w:space="0" w:color="auto"/>
                <w:left w:val="none" w:sz="0" w:space="0" w:color="auto"/>
                <w:bottom w:val="none" w:sz="0" w:space="0" w:color="auto"/>
                <w:right w:val="none" w:sz="0" w:space="0" w:color="auto"/>
              </w:divBdr>
            </w:div>
            <w:div w:id="1262029424">
              <w:marLeft w:val="0"/>
              <w:marRight w:val="0"/>
              <w:marTop w:val="0"/>
              <w:marBottom w:val="0"/>
              <w:divBdr>
                <w:top w:val="none" w:sz="0" w:space="0" w:color="auto"/>
                <w:left w:val="none" w:sz="0" w:space="0" w:color="auto"/>
                <w:bottom w:val="none" w:sz="0" w:space="0" w:color="auto"/>
                <w:right w:val="none" w:sz="0" w:space="0" w:color="auto"/>
              </w:divBdr>
            </w:div>
            <w:div w:id="1855218537">
              <w:marLeft w:val="0"/>
              <w:marRight w:val="0"/>
              <w:marTop w:val="0"/>
              <w:marBottom w:val="0"/>
              <w:divBdr>
                <w:top w:val="none" w:sz="0" w:space="0" w:color="auto"/>
                <w:left w:val="none" w:sz="0" w:space="0" w:color="auto"/>
                <w:bottom w:val="none" w:sz="0" w:space="0" w:color="auto"/>
                <w:right w:val="none" w:sz="0" w:space="0" w:color="auto"/>
              </w:divBdr>
            </w:div>
            <w:div w:id="1484155217">
              <w:marLeft w:val="0"/>
              <w:marRight w:val="0"/>
              <w:marTop w:val="0"/>
              <w:marBottom w:val="0"/>
              <w:divBdr>
                <w:top w:val="none" w:sz="0" w:space="0" w:color="auto"/>
                <w:left w:val="none" w:sz="0" w:space="0" w:color="auto"/>
                <w:bottom w:val="none" w:sz="0" w:space="0" w:color="auto"/>
                <w:right w:val="none" w:sz="0" w:space="0" w:color="auto"/>
              </w:divBdr>
            </w:div>
            <w:div w:id="1942106761">
              <w:marLeft w:val="0"/>
              <w:marRight w:val="0"/>
              <w:marTop w:val="0"/>
              <w:marBottom w:val="0"/>
              <w:divBdr>
                <w:top w:val="none" w:sz="0" w:space="0" w:color="auto"/>
                <w:left w:val="none" w:sz="0" w:space="0" w:color="auto"/>
                <w:bottom w:val="none" w:sz="0" w:space="0" w:color="auto"/>
                <w:right w:val="none" w:sz="0" w:space="0" w:color="auto"/>
              </w:divBdr>
            </w:div>
            <w:div w:id="1368986935">
              <w:marLeft w:val="0"/>
              <w:marRight w:val="0"/>
              <w:marTop w:val="0"/>
              <w:marBottom w:val="0"/>
              <w:divBdr>
                <w:top w:val="none" w:sz="0" w:space="0" w:color="auto"/>
                <w:left w:val="none" w:sz="0" w:space="0" w:color="auto"/>
                <w:bottom w:val="none" w:sz="0" w:space="0" w:color="auto"/>
                <w:right w:val="none" w:sz="0" w:space="0" w:color="auto"/>
              </w:divBdr>
            </w:div>
            <w:div w:id="1596665184">
              <w:marLeft w:val="0"/>
              <w:marRight w:val="0"/>
              <w:marTop w:val="0"/>
              <w:marBottom w:val="0"/>
              <w:divBdr>
                <w:top w:val="none" w:sz="0" w:space="0" w:color="auto"/>
                <w:left w:val="none" w:sz="0" w:space="0" w:color="auto"/>
                <w:bottom w:val="none" w:sz="0" w:space="0" w:color="auto"/>
                <w:right w:val="none" w:sz="0" w:space="0" w:color="auto"/>
              </w:divBdr>
            </w:div>
            <w:div w:id="1262911363">
              <w:marLeft w:val="0"/>
              <w:marRight w:val="0"/>
              <w:marTop w:val="0"/>
              <w:marBottom w:val="0"/>
              <w:divBdr>
                <w:top w:val="none" w:sz="0" w:space="0" w:color="auto"/>
                <w:left w:val="none" w:sz="0" w:space="0" w:color="auto"/>
                <w:bottom w:val="none" w:sz="0" w:space="0" w:color="auto"/>
                <w:right w:val="none" w:sz="0" w:space="0" w:color="auto"/>
              </w:divBdr>
            </w:div>
            <w:div w:id="72237766">
              <w:marLeft w:val="0"/>
              <w:marRight w:val="0"/>
              <w:marTop w:val="0"/>
              <w:marBottom w:val="0"/>
              <w:divBdr>
                <w:top w:val="none" w:sz="0" w:space="0" w:color="auto"/>
                <w:left w:val="none" w:sz="0" w:space="0" w:color="auto"/>
                <w:bottom w:val="none" w:sz="0" w:space="0" w:color="auto"/>
                <w:right w:val="none" w:sz="0" w:space="0" w:color="auto"/>
              </w:divBdr>
            </w:div>
            <w:div w:id="1423988718">
              <w:marLeft w:val="0"/>
              <w:marRight w:val="0"/>
              <w:marTop w:val="0"/>
              <w:marBottom w:val="0"/>
              <w:divBdr>
                <w:top w:val="none" w:sz="0" w:space="0" w:color="auto"/>
                <w:left w:val="none" w:sz="0" w:space="0" w:color="auto"/>
                <w:bottom w:val="none" w:sz="0" w:space="0" w:color="auto"/>
                <w:right w:val="none" w:sz="0" w:space="0" w:color="auto"/>
              </w:divBdr>
            </w:div>
            <w:div w:id="1436637789">
              <w:marLeft w:val="0"/>
              <w:marRight w:val="0"/>
              <w:marTop w:val="0"/>
              <w:marBottom w:val="0"/>
              <w:divBdr>
                <w:top w:val="none" w:sz="0" w:space="0" w:color="auto"/>
                <w:left w:val="none" w:sz="0" w:space="0" w:color="auto"/>
                <w:bottom w:val="none" w:sz="0" w:space="0" w:color="auto"/>
                <w:right w:val="none" w:sz="0" w:space="0" w:color="auto"/>
              </w:divBdr>
            </w:div>
            <w:div w:id="1393389484">
              <w:marLeft w:val="0"/>
              <w:marRight w:val="0"/>
              <w:marTop w:val="0"/>
              <w:marBottom w:val="0"/>
              <w:divBdr>
                <w:top w:val="none" w:sz="0" w:space="0" w:color="auto"/>
                <w:left w:val="none" w:sz="0" w:space="0" w:color="auto"/>
                <w:bottom w:val="none" w:sz="0" w:space="0" w:color="auto"/>
                <w:right w:val="none" w:sz="0" w:space="0" w:color="auto"/>
              </w:divBdr>
            </w:div>
            <w:div w:id="947392600">
              <w:marLeft w:val="0"/>
              <w:marRight w:val="0"/>
              <w:marTop w:val="0"/>
              <w:marBottom w:val="0"/>
              <w:divBdr>
                <w:top w:val="none" w:sz="0" w:space="0" w:color="auto"/>
                <w:left w:val="none" w:sz="0" w:space="0" w:color="auto"/>
                <w:bottom w:val="none" w:sz="0" w:space="0" w:color="auto"/>
                <w:right w:val="none" w:sz="0" w:space="0" w:color="auto"/>
              </w:divBdr>
            </w:div>
            <w:div w:id="224492684">
              <w:marLeft w:val="0"/>
              <w:marRight w:val="0"/>
              <w:marTop w:val="0"/>
              <w:marBottom w:val="0"/>
              <w:divBdr>
                <w:top w:val="none" w:sz="0" w:space="0" w:color="auto"/>
                <w:left w:val="none" w:sz="0" w:space="0" w:color="auto"/>
                <w:bottom w:val="none" w:sz="0" w:space="0" w:color="auto"/>
                <w:right w:val="none" w:sz="0" w:space="0" w:color="auto"/>
              </w:divBdr>
            </w:div>
            <w:div w:id="1056129207">
              <w:marLeft w:val="0"/>
              <w:marRight w:val="0"/>
              <w:marTop w:val="0"/>
              <w:marBottom w:val="0"/>
              <w:divBdr>
                <w:top w:val="none" w:sz="0" w:space="0" w:color="auto"/>
                <w:left w:val="none" w:sz="0" w:space="0" w:color="auto"/>
                <w:bottom w:val="none" w:sz="0" w:space="0" w:color="auto"/>
                <w:right w:val="none" w:sz="0" w:space="0" w:color="auto"/>
              </w:divBdr>
            </w:div>
            <w:div w:id="1384598975">
              <w:marLeft w:val="0"/>
              <w:marRight w:val="0"/>
              <w:marTop w:val="0"/>
              <w:marBottom w:val="0"/>
              <w:divBdr>
                <w:top w:val="none" w:sz="0" w:space="0" w:color="auto"/>
                <w:left w:val="none" w:sz="0" w:space="0" w:color="auto"/>
                <w:bottom w:val="none" w:sz="0" w:space="0" w:color="auto"/>
                <w:right w:val="none" w:sz="0" w:space="0" w:color="auto"/>
              </w:divBdr>
            </w:div>
            <w:div w:id="706612934">
              <w:marLeft w:val="0"/>
              <w:marRight w:val="0"/>
              <w:marTop w:val="0"/>
              <w:marBottom w:val="0"/>
              <w:divBdr>
                <w:top w:val="none" w:sz="0" w:space="0" w:color="auto"/>
                <w:left w:val="none" w:sz="0" w:space="0" w:color="auto"/>
                <w:bottom w:val="none" w:sz="0" w:space="0" w:color="auto"/>
                <w:right w:val="none" w:sz="0" w:space="0" w:color="auto"/>
              </w:divBdr>
            </w:div>
            <w:div w:id="1029720039">
              <w:marLeft w:val="0"/>
              <w:marRight w:val="0"/>
              <w:marTop w:val="0"/>
              <w:marBottom w:val="0"/>
              <w:divBdr>
                <w:top w:val="none" w:sz="0" w:space="0" w:color="auto"/>
                <w:left w:val="none" w:sz="0" w:space="0" w:color="auto"/>
                <w:bottom w:val="none" w:sz="0" w:space="0" w:color="auto"/>
                <w:right w:val="none" w:sz="0" w:space="0" w:color="auto"/>
              </w:divBdr>
            </w:div>
            <w:div w:id="409155104">
              <w:marLeft w:val="0"/>
              <w:marRight w:val="0"/>
              <w:marTop w:val="0"/>
              <w:marBottom w:val="0"/>
              <w:divBdr>
                <w:top w:val="none" w:sz="0" w:space="0" w:color="auto"/>
                <w:left w:val="none" w:sz="0" w:space="0" w:color="auto"/>
                <w:bottom w:val="none" w:sz="0" w:space="0" w:color="auto"/>
                <w:right w:val="none" w:sz="0" w:space="0" w:color="auto"/>
              </w:divBdr>
            </w:div>
            <w:div w:id="316884879">
              <w:marLeft w:val="0"/>
              <w:marRight w:val="0"/>
              <w:marTop w:val="0"/>
              <w:marBottom w:val="0"/>
              <w:divBdr>
                <w:top w:val="none" w:sz="0" w:space="0" w:color="auto"/>
                <w:left w:val="none" w:sz="0" w:space="0" w:color="auto"/>
                <w:bottom w:val="none" w:sz="0" w:space="0" w:color="auto"/>
                <w:right w:val="none" w:sz="0" w:space="0" w:color="auto"/>
              </w:divBdr>
            </w:div>
            <w:div w:id="1386874577">
              <w:marLeft w:val="0"/>
              <w:marRight w:val="0"/>
              <w:marTop w:val="0"/>
              <w:marBottom w:val="0"/>
              <w:divBdr>
                <w:top w:val="none" w:sz="0" w:space="0" w:color="auto"/>
                <w:left w:val="none" w:sz="0" w:space="0" w:color="auto"/>
                <w:bottom w:val="none" w:sz="0" w:space="0" w:color="auto"/>
                <w:right w:val="none" w:sz="0" w:space="0" w:color="auto"/>
              </w:divBdr>
            </w:div>
            <w:div w:id="277756375">
              <w:marLeft w:val="0"/>
              <w:marRight w:val="0"/>
              <w:marTop w:val="0"/>
              <w:marBottom w:val="0"/>
              <w:divBdr>
                <w:top w:val="none" w:sz="0" w:space="0" w:color="auto"/>
                <w:left w:val="none" w:sz="0" w:space="0" w:color="auto"/>
                <w:bottom w:val="none" w:sz="0" w:space="0" w:color="auto"/>
                <w:right w:val="none" w:sz="0" w:space="0" w:color="auto"/>
              </w:divBdr>
            </w:div>
            <w:div w:id="2039306485">
              <w:marLeft w:val="0"/>
              <w:marRight w:val="0"/>
              <w:marTop w:val="0"/>
              <w:marBottom w:val="0"/>
              <w:divBdr>
                <w:top w:val="none" w:sz="0" w:space="0" w:color="auto"/>
                <w:left w:val="none" w:sz="0" w:space="0" w:color="auto"/>
                <w:bottom w:val="none" w:sz="0" w:space="0" w:color="auto"/>
                <w:right w:val="none" w:sz="0" w:space="0" w:color="auto"/>
              </w:divBdr>
            </w:div>
            <w:div w:id="1531265641">
              <w:marLeft w:val="0"/>
              <w:marRight w:val="0"/>
              <w:marTop w:val="0"/>
              <w:marBottom w:val="0"/>
              <w:divBdr>
                <w:top w:val="none" w:sz="0" w:space="0" w:color="auto"/>
                <w:left w:val="none" w:sz="0" w:space="0" w:color="auto"/>
                <w:bottom w:val="none" w:sz="0" w:space="0" w:color="auto"/>
                <w:right w:val="none" w:sz="0" w:space="0" w:color="auto"/>
              </w:divBdr>
            </w:div>
            <w:div w:id="1338997526">
              <w:marLeft w:val="0"/>
              <w:marRight w:val="0"/>
              <w:marTop w:val="0"/>
              <w:marBottom w:val="0"/>
              <w:divBdr>
                <w:top w:val="none" w:sz="0" w:space="0" w:color="auto"/>
                <w:left w:val="none" w:sz="0" w:space="0" w:color="auto"/>
                <w:bottom w:val="none" w:sz="0" w:space="0" w:color="auto"/>
                <w:right w:val="none" w:sz="0" w:space="0" w:color="auto"/>
              </w:divBdr>
            </w:div>
            <w:div w:id="401297917">
              <w:marLeft w:val="0"/>
              <w:marRight w:val="0"/>
              <w:marTop w:val="0"/>
              <w:marBottom w:val="0"/>
              <w:divBdr>
                <w:top w:val="none" w:sz="0" w:space="0" w:color="auto"/>
                <w:left w:val="none" w:sz="0" w:space="0" w:color="auto"/>
                <w:bottom w:val="none" w:sz="0" w:space="0" w:color="auto"/>
                <w:right w:val="none" w:sz="0" w:space="0" w:color="auto"/>
              </w:divBdr>
            </w:div>
            <w:div w:id="1744722479">
              <w:marLeft w:val="0"/>
              <w:marRight w:val="0"/>
              <w:marTop w:val="0"/>
              <w:marBottom w:val="0"/>
              <w:divBdr>
                <w:top w:val="none" w:sz="0" w:space="0" w:color="auto"/>
                <w:left w:val="none" w:sz="0" w:space="0" w:color="auto"/>
                <w:bottom w:val="none" w:sz="0" w:space="0" w:color="auto"/>
                <w:right w:val="none" w:sz="0" w:space="0" w:color="auto"/>
              </w:divBdr>
            </w:div>
            <w:div w:id="1912764035">
              <w:marLeft w:val="0"/>
              <w:marRight w:val="0"/>
              <w:marTop w:val="0"/>
              <w:marBottom w:val="0"/>
              <w:divBdr>
                <w:top w:val="none" w:sz="0" w:space="0" w:color="auto"/>
                <w:left w:val="none" w:sz="0" w:space="0" w:color="auto"/>
                <w:bottom w:val="none" w:sz="0" w:space="0" w:color="auto"/>
                <w:right w:val="none" w:sz="0" w:space="0" w:color="auto"/>
              </w:divBdr>
            </w:div>
            <w:div w:id="858927958">
              <w:marLeft w:val="0"/>
              <w:marRight w:val="0"/>
              <w:marTop w:val="0"/>
              <w:marBottom w:val="0"/>
              <w:divBdr>
                <w:top w:val="none" w:sz="0" w:space="0" w:color="auto"/>
                <w:left w:val="none" w:sz="0" w:space="0" w:color="auto"/>
                <w:bottom w:val="none" w:sz="0" w:space="0" w:color="auto"/>
                <w:right w:val="none" w:sz="0" w:space="0" w:color="auto"/>
              </w:divBdr>
            </w:div>
            <w:div w:id="22095560">
              <w:marLeft w:val="0"/>
              <w:marRight w:val="0"/>
              <w:marTop w:val="0"/>
              <w:marBottom w:val="0"/>
              <w:divBdr>
                <w:top w:val="none" w:sz="0" w:space="0" w:color="auto"/>
                <w:left w:val="none" w:sz="0" w:space="0" w:color="auto"/>
                <w:bottom w:val="none" w:sz="0" w:space="0" w:color="auto"/>
                <w:right w:val="none" w:sz="0" w:space="0" w:color="auto"/>
              </w:divBdr>
            </w:div>
            <w:div w:id="1666517203">
              <w:marLeft w:val="0"/>
              <w:marRight w:val="0"/>
              <w:marTop w:val="0"/>
              <w:marBottom w:val="0"/>
              <w:divBdr>
                <w:top w:val="none" w:sz="0" w:space="0" w:color="auto"/>
                <w:left w:val="none" w:sz="0" w:space="0" w:color="auto"/>
                <w:bottom w:val="none" w:sz="0" w:space="0" w:color="auto"/>
                <w:right w:val="none" w:sz="0" w:space="0" w:color="auto"/>
              </w:divBdr>
            </w:div>
            <w:div w:id="349256619">
              <w:marLeft w:val="0"/>
              <w:marRight w:val="0"/>
              <w:marTop w:val="0"/>
              <w:marBottom w:val="0"/>
              <w:divBdr>
                <w:top w:val="none" w:sz="0" w:space="0" w:color="auto"/>
                <w:left w:val="none" w:sz="0" w:space="0" w:color="auto"/>
                <w:bottom w:val="none" w:sz="0" w:space="0" w:color="auto"/>
                <w:right w:val="none" w:sz="0" w:space="0" w:color="auto"/>
              </w:divBdr>
            </w:div>
            <w:div w:id="749616014">
              <w:marLeft w:val="0"/>
              <w:marRight w:val="0"/>
              <w:marTop w:val="0"/>
              <w:marBottom w:val="0"/>
              <w:divBdr>
                <w:top w:val="none" w:sz="0" w:space="0" w:color="auto"/>
                <w:left w:val="none" w:sz="0" w:space="0" w:color="auto"/>
                <w:bottom w:val="none" w:sz="0" w:space="0" w:color="auto"/>
                <w:right w:val="none" w:sz="0" w:space="0" w:color="auto"/>
              </w:divBdr>
            </w:div>
            <w:div w:id="1608200812">
              <w:marLeft w:val="0"/>
              <w:marRight w:val="0"/>
              <w:marTop w:val="0"/>
              <w:marBottom w:val="0"/>
              <w:divBdr>
                <w:top w:val="none" w:sz="0" w:space="0" w:color="auto"/>
                <w:left w:val="none" w:sz="0" w:space="0" w:color="auto"/>
                <w:bottom w:val="none" w:sz="0" w:space="0" w:color="auto"/>
                <w:right w:val="none" w:sz="0" w:space="0" w:color="auto"/>
              </w:divBdr>
            </w:div>
            <w:div w:id="34500813">
              <w:marLeft w:val="0"/>
              <w:marRight w:val="0"/>
              <w:marTop w:val="0"/>
              <w:marBottom w:val="0"/>
              <w:divBdr>
                <w:top w:val="none" w:sz="0" w:space="0" w:color="auto"/>
                <w:left w:val="none" w:sz="0" w:space="0" w:color="auto"/>
                <w:bottom w:val="none" w:sz="0" w:space="0" w:color="auto"/>
                <w:right w:val="none" w:sz="0" w:space="0" w:color="auto"/>
              </w:divBdr>
            </w:div>
            <w:div w:id="370886478">
              <w:marLeft w:val="0"/>
              <w:marRight w:val="0"/>
              <w:marTop w:val="0"/>
              <w:marBottom w:val="0"/>
              <w:divBdr>
                <w:top w:val="none" w:sz="0" w:space="0" w:color="auto"/>
                <w:left w:val="none" w:sz="0" w:space="0" w:color="auto"/>
                <w:bottom w:val="none" w:sz="0" w:space="0" w:color="auto"/>
                <w:right w:val="none" w:sz="0" w:space="0" w:color="auto"/>
              </w:divBdr>
            </w:div>
            <w:div w:id="676733502">
              <w:marLeft w:val="0"/>
              <w:marRight w:val="0"/>
              <w:marTop w:val="0"/>
              <w:marBottom w:val="0"/>
              <w:divBdr>
                <w:top w:val="none" w:sz="0" w:space="0" w:color="auto"/>
                <w:left w:val="none" w:sz="0" w:space="0" w:color="auto"/>
                <w:bottom w:val="none" w:sz="0" w:space="0" w:color="auto"/>
                <w:right w:val="none" w:sz="0" w:space="0" w:color="auto"/>
              </w:divBdr>
            </w:div>
            <w:div w:id="926231907">
              <w:marLeft w:val="0"/>
              <w:marRight w:val="0"/>
              <w:marTop w:val="0"/>
              <w:marBottom w:val="0"/>
              <w:divBdr>
                <w:top w:val="none" w:sz="0" w:space="0" w:color="auto"/>
                <w:left w:val="none" w:sz="0" w:space="0" w:color="auto"/>
                <w:bottom w:val="none" w:sz="0" w:space="0" w:color="auto"/>
                <w:right w:val="none" w:sz="0" w:space="0" w:color="auto"/>
              </w:divBdr>
            </w:div>
            <w:div w:id="1310282907">
              <w:marLeft w:val="0"/>
              <w:marRight w:val="0"/>
              <w:marTop w:val="0"/>
              <w:marBottom w:val="0"/>
              <w:divBdr>
                <w:top w:val="none" w:sz="0" w:space="0" w:color="auto"/>
                <w:left w:val="none" w:sz="0" w:space="0" w:color="auto"/>
                <w:bottom w:val="none" w:sz="0" w:space="0" w:color="auto"/>
                <w:right w:val="none" w:sz="0" w:space="0" w:color="auto"/>
              </w:divBdr>
            </w:div>
            <w:div w:id="1616138764">
              <w:marLeft w:val="0"/>
              <w:marRight w:val="0"/>
              <w:marTop w:val="0"/>
              <w:marBottom w:val="0"/>
              <w:divBdr>
                <w:top w:val="none" w:sz="0" w:space="0" w:color="auto"/>
                <w:left w:val="none" w:sz="0" w:space="0" w:color="auto"/>
                <w:bottom w:val="none" w:sz="0" w:space="0" w:color="auto"/>
                <w:right w:val="none" w:sz="0" w:space="0" w:color="auto"/>
              </w:divBdr>
            </w:div>
            <w:div w:id="932667478">
              <w:marLeft w:val="0"/>
              <w:marRight w:val="0"/>
              <w:marTop w:val="0"/>
              <w:marBottom w:val="0"/>
              <w:divBdr>
                <w:top w:val="none" w:sz="0" w:space="0" w:color="auto"/>
                <w:left w:val="none" w:sz="0" w:space="0" w:color="auto"/>
                <w:bottom w:val="none" w:sz="0" w:space="0" w:color="auto"/>
                <w:right w:val="none" w:sz="0" w:space="0" w:color="auto"/>
              </w:divBdr>
            </w:div>
            <w:div w:id="1967615185">
              <w:marLeft w:val="0"/>
              <w:marRight w:val="0"/>
              <w:marTop w:val="0"/>
              <w:marBottom w:val="0"/>
              <w:divBdr>
                <w:top w:val="none" w:sz="0" w:space="0" w:color="auto"/>
                <w:left w:val="none" w:sz="0" w:space="0" w:color="auto"/>
                <w:bottom w:val="none" w:sz="0" w:space="0" w:color="auto"/>
                <w:right w:val="none" w:sz="0" w:space="0" w:color="auto"/>
              </w:divBdr>
            </w:div>
            <w:div w:id="660500826">
              <w:marLeft w:val="0"/>
              <w:marRight w:val="0"/>
              <w:marTop w:val="0"/>
              <w:marBottom w:val="0"/>
              <w:divBdr>
                <w:top w:val="none" w:sz="0" w:space="0" w:color="auto"/>
                <w:left w:val="none" w:sz="0" w:space="0" w:color="auto"/>
                <w:bottom w:val="none" w:sz="0" w:space="0" w:color="auto"/>
                <w:right w:val="none" w:sz="0" w:space="0" w:color="auto"/>
              </w:divBdr>
            </w:div>
            <w:div w:id="952128405">
              <w:marLeft w:val="0"/>
              <w:marRight w:val="0"/>
              <w:marTop w:val="0"/>
              <w:marBottom w:val="0"/>
              <w:divBdr>
                <w:top w:val="none" w:sz="0" w:space="0" w:color="auto"/>
                <w:left w:val="none" w:sz="0" w:space="0" w:color="auto"/>
                <w:bottom w:val="none" w:sz="0" w:space="0" w:color="auto"/>
                <w:right w:val="none" w:sz="0" w:space="0" w:color="auto"/>
              </w:divBdr>
            </w:div>
            <w:div w:id="668749074">
              <w:marLeft w:val="0"/>
              <w:marRight w:val="0"/>
              <w:marTop w:val="0"/>
              <w:marBottom w:val="0"/>
              <w:divBdr>
                <w:top w:val="none" w:sz="0" w:space="0" w:color="auto"/>
                <w:left w:val="none" w:sz="0" w:space="0" w:color="auto"/>
                <w:bottom w:val="none" w:sz="0" w:space="0" w:color="auto"/>
                <w:right w:val="none" w:sz="0" w:space="0" w:color="auto"/>
              </w:divBdr>
            </w:div>
            <w:div w:id="993680826">
              <w:marLeft w:val="0"/>
              <w:marRight w:val="0"/>
              <w:marTop w:val="0"/>
              <w:marBottom w:val="0"/>
              <w:divBdr>
                <w:top w:val="none" w:sz="0" w:space="0" w:color="auto"/>
                <w:left w:val="none" w:sz="0" w:space="0" w:color="auto"/>
                <w:bottom w:val="none" w:sz="0" w:space="0" w:color="auto"/>
                <w:right w:val="none" w:sz="0" w:space="0" w:color="auto"/>
              </w:divBdr>
            </w:div>
            <w:div w:id="1360544726">
              <w:marLeft w:val="0"/>
              <w:marRight w:val="0"/>
              <w:marTop w:val="0"/>
              <w:marBottom w:val="0"/>
              <w:divBdr>
                <w:top w:val="none" w:sz="0" w:space="0" w:color="auto"/>
                <w:left w:val="none" w:sz="0" w:space="0" w:color="auto"/>
                <w:bottom w:val="none" w:sz="0" w:space="0" w:color="auto"/>
                <w:right w:val="none" w:sz="0" w:space="0" w:color="auto"/>
              </w:divBdr>
            </w:div>
            <w:div w:id="193882974">
              <w:marLeft w:val="0"/>
              <w:marRight w:val="0"/>
              <w:marTop w:val="0"/>
              <w:marBottom w:val="0"/>
              <w:divBdr>
                <w:top w:val="none" w:sz="0" w:space="0" w:color="auto"/>
                <w:left w:val="none" w:sz="0" w:space="0" w:color="auto"/>
                <w:bottom w:val="none" w:sz="0" w:space="0" w:color="auto"/>
                <w:right w:val="none" w:sz="0" w:space="0" w:color="auto"/>
              </w:divBdr>
            </w:div>
            <w:div w:id="591855964">
              <w:marLeft w:val="0"/>
              <w:marRight w:val="0"/>
              <w:marTop w:val="0"/>
              <w:marBottom w:val="0"/>
              <w:divBdr>
                <w:top w:val="none" w:sz="0" w:space="0" w:color="auto"/>
                <w:left w:val="none" w:sz="0" w:space="0" w:color="auto"/>
                <w:bottom w:val="none" w:sz="0" w:space="0" w:color="auto"/>
                <w:right w:val="none" w:sz="0" w:space="0" w:color="auto"/>
              </w:divBdr>
            </w:div>
            <w:div w:id="1071778353">
              <w:marLeft w:val="0"/>
              <w:marRight w:val="0"/>
              <w:marTop w:val="0"/>
              <w:marBottom w:val="0"/>
              <w:divBdr>
                <w:top w:val="none" w:sz="0" w:space="0" w:color="auto"/>
                <w:left w:val="none" w:sz="0" w:space="0" w:color="auto"/>
                <w:bottom w:val="none" w:sz="0" w:space="0" w:color="auto"/>
                <w:right w:val="none" w:sz="0" w:space="0" w:color="auto"/>
              </w:divBdr>
            </w:div>
            <w:div w:id="2108963716">
              <w:marLeft w:val="0"/>
              <w:marRight w:val="0"/>
              <w:marTop w:val="0"/>
              <w:marBottom w:val="0"/>
              <w:divBdr>
                <w:top w:val="none" w:sz="0" w:space="0" w:color="auto"/>
                <w:left w:val="none" w:sz="0" w:space="0" w:color="auto"/>
                <w:bottom w:val="none" w:sz="0" w:space="0" w:color="auto"/>
                <w:right w:val="none" w:sz="0" w:space="0" w:color="auto"/>
              </w:divBdr>
            </w:div>
            <w:div w:id="1419716038">
              <w:marLeft w:val="0"/>
              <w:marRight w:val="0"/>
              <w:marTop w:val="0"/>
              <w:marBottom w:val="0"/>
              <w:divBdr>
                <w:top w:val="none" w:sz="0" w:space="0" w:color="auto"/>
                <w:left w:val="none" w:sz="0" w:space="0" w:color="auto"/>
                <w:bottom w:val="none" w:sz="0" w:space="0" w:color="auto"/>
                <w:right w:val="none" w:sz="0" w:space="0" w:color="auto"/>
              </w:divBdr>
            </w:div>
            <w:div w:id="716012007">
              <w:marLeft w:val="0"/>
              <w:marRight w:val="0"/>
              <w:marTop w:val="0"/>
              <w:marBottom w:val="0"/>
              <w:divBdr>
                <w:top w:val="none" w:sz="0" w:space="0" w:color="auto"/>
                <w:left w:val="none" w:sz="0" w:space="0" w:color="auto"/>
                <w:bottom w:val="none" w:sz="0" w:space="0" w:color="auto"/>
                <w:right w:val="none" w:sz="0" w:space="0" w:color="auto"/>
              </w:divBdr>
            </w:div>
            <w:div w:id="1217276099">
              <w:marLeft w:val="0"/>
              <w:marRight w:val="0"/>
              <w:marTop w:val="0"/>
              <w:marBottom w:val="0"/>
              <w:divBdr>
                <w:top w:val="none" w:sz="0" w:space="0" w:color="auto"/>
                <w:left w:val="none" w:sz="0" w:space="0" w:color="auto"/>
                <w:bottom w:val="none" w:sz="0" w:space="0" w:color="auto"/>
                <w:right w:val="none" w:sz="0" w:space="0" w:color="auto"/>
              </w:divBdr>
            </w:div>
            <w:div w:id="1145076587">
              <w:marLeft w:val="0"/>
              <w:marRight w:val="0"/>
              <w:marTop w:val="0"/>
              <w:marBottom w:val="0"/>
              <w:divBdr>
                <w:top w:val="none" w:sz="0" w:space="0" w:color="auto"/>
                <w:left w:val="none" w:sz="0" w:space="0" w:color="auto"/>
                <w:bottom w:val="none" w:sz="0" w:space="0" w:color="auto"/>
                <w:right w:val="none" w:sz="0" w:space="0" w:color="auto"/>
              </w:divBdr>
            </w:div>
            <w:div w:id="1881161639">
              <w:marLeft w:val="0"/>
              <w:marRight w:val="0"/>
              <w:marTop w:val="0"/>
              <w:marBottom w:val="0"/>
              <w:divBdr>
                <w:top w:val="none" w:sz="0" w:space="0" w:color="auto"/>
                <w:left w:val="none" w:sz="0" w:space="0" w:color="auto"/>
                <w:bottom w:val="none" w:sz="0" w:space="0" w:color="auto"/>
                <w:right w:val="none" w:sz="0" w:space="0" w:color="auto"/>
              </w:divBdr>
            </w:div>
            <w:div w:id="306516403">
              <w:marLeft w:val="0"/>
              <w:marRight w:val="0"/>
              <w:marTop w:val="0"/>
              <w:marBottom w:val="0"/>
              <w:divBdr>
                <w:top w:val="none" w:sz="0" w:space="0" w:color="auto"/>
                <w:left w:val="none" w:sz="0" w:space="0" w:color="auto"/>
                <w:bottom w:val="none" w:sz="0" w:space="0" w:color="auto"/>
                <w:right w:val="none" w:sz="0" w:space="0" w:color="auto"/>
              </w:divBdr>
            </w:div>
            <w:div w:id="398988679">
              <w:marLeft w:val="0"/>
              <w:marRight w:val="0"/>
              <w:marTop w:val="0"/>
              <w:marBottom w:val="0"/>
              <w:divBdr>
                <w:top w:val="none" w:sz="0" w:space="0" w:color="auto"/>
                <w:left w:val="none" w:sz="0" w:space="0" w:color="auto"/>
                <w:bottom w:val="none" w:sz="0" w:space="0" w:color="auto"/>
                <w:right w:val="none" w:sz="0" w:space="0" w:color="auto"/>
              </w:divBdr>
            </w:div>
            <w:div w:id="2066446731">
              <w:marLeft w:val="0"/>
              <w:marRight w:val="0"/>
              <w:marTop w:val="0"/>
              <w:marBottom w:val="0"/>
              <w:divBdr>
                <w:top w:val="none" w:sz="0" w:space="0" w:color="auto"/>
                <w:left w:val="none" w:sz="0" w:space="0" w:color="auto"/>
                <w:bottom w:val="none" w:sz="0" w:space="0" w:color="auto"/>
                <w:right w:val="none" w:sz="0" w:space="0" w:color="auto"/>
              </w:divBdr>
            </w:div>
            <w:div w:id="96759764">
              <w:marLeft w:val="0"/>
              <w:marRight w:val="0"/>
              <w:marTop w:val="0"/>
              <w:marBottom w:val="0"/>
              <w:divBdr>
                <w:top w:val="none" w:sz="0" w:space="0" w:color="auto"/>
                <w:left w:val="none" w:sz="0" w:space="0" w:color="auto"/>
                <w:bottom w:val="none" w:sz="0" w:space="0" w:color="auto"/>
                <w:right w:val="none" w:sz="0" w:space="0" w:color="auto"/>
              </w:divBdr>
            </w:div>
            <w:div w:id="923336757">
              <w:marLeft w:val="0"/>
              <w:marRight w:val="0"/>
              <w:marTop w:val="0"/>
              <w:marBottom w:val="0"/>
              <w:divBdr>
                <w:top w:val="none" w:sz="0" w:space="0" w:color="auto"/>
                <w:left w:val="none" w:sz="0" w:space="0" w:color="auto"/>
                <w:bottom w:val="none" w:sz="0" w:space="0" w:color="auto"/>
                <w:right w:val="none" w:sz="0" w:space="0" w:color="auto"/>
              </w:divBdr>
            </w:div>
            <w:div w:id="1946423602">
              <w:marLeft w:val="0"/>
              <w:marRight w:val="0"/>
              <w:marTop w:val="0"/>
              <w:marBottom w:val="0"/>
              <w:divBdr>
                <w:top w:val="none" w:sz="0" w:space="0" w:color="auto"/>
                <w:left w:val="none" w:sz="0" w:space="0" w:color="auto"/>
                <w:bottom w:val="none" w:sz="0" w:space="0" w:color="auto"/>
                <w:right w:val="none" w:sz="0" w:space="0" w:color="auto"/>
              </w:divBdr>
            </w:div>
            <w:div w:id="647826362">
              <w:marLeft w:val="0"/>
              <w:marRight w:val="0"/>
              <w:marTop w:val="0"/>
              <w:marBottom w:val="0"/>
              <w:divBdr>
                <w:top w:val="none" w:sz="0" w:space="0" w:color="auto"/>
                <w:left w:val="none" w:sz="0" w:space="0" w:color="auto"/>
                <w:bottom w:val="none" w:sz="0" w:space="0" w:color="auto"/>
                <w:right w:val="none" w:sz="0" w:space="0" w:color="auto"/>
              </w:divBdr>
            </w:div>
            <w:div w:id="1668089858">
              <w:marLeft w:val="0"/>
              <w:marRight w:val="0"/>
              <w:marTop w:val="0"/>
              <w:marBottom w:val="0"/>
              <w:divBdr>
                <w:top w:val="none" w:sz="0" w:space="0" w:color="auto"/>
                <w:left w:val="none" w:sz="0" w:space="0" w:color="auto"/>
                <w:bottom w:val="none" w:sz="0" w:space="0" w:color="auto"/>
                <w:right w:val="none" w:sz="0" w:space="0" w:color="auto"/>
              </w:divBdr>
            </w:div>
            <w:div w:id="1185481450">
              <w:marLeft w:val="0"/>
              <w:marRight w:val="0"/>
              <w:marTop w:val="0"/>
              <w:marBottom w:val="0"/>
              <w:divBdr>
                <w:top w:val="none" w:sz="0" w:space="0" w:color="auto"/>
                <w:left w:val="none" w:sz="0" w:space="0" w:color="auto"/>
                <w:bottom w:val="none" w:sz="0" w:space="0" w:color="auto"/>
                <w:right w:val="none" w:sz="0" w:space="0" w:color="auto"/>
              </w:divBdr>
            </w:div>
            <w:div w:id="1458143186">
              <w:marLeft w:val="0"/>
              <w:marRight w:val="0"/>
              <w:marTop w:val="0"/>
              <w:marBottom w:val="0"/>
              <w:divBdr>
                <w:top w:val="none" w:sz="0" w:space="0" w:color="auto"/>
                <w:left w:val="none" w:sz="0" w:space="0" w:color="auto"/>
                <w:bottom w:val="none" w:sz="0" w:space="0" w:color="auto"/>
                <w:right w:val="none" w:sz="0" w:space="0" w:color="auto"/>
              </w:divBdr>
            </w:div>
            <w:div w:id="1116025777">
              <w:marLeft w:val="0"/>
              <w:marRight w:val="0"/>
              <w:marTop w:val="0"/>
              <w:marBottom w:val="0"/>
              <w:divBdr>
                <w:top w:val="none" w:sz="0" w:space="0" w:color="auto"/>
                <w:left w:val="none" w:sz="0" w:space="0" w:color="auto"/>
                <w:bottom w:val="none" w:sz="0" w:space="0" w:color="auto"/>
                <w:right w:val="none" w:sz="0" w:space="0" w:color="auto"/>
              </w:divBdr>
            </w:div>
            <w:div w:id="780145812">
              <w:marLeft w:val="0"/>
              <w:marRight w:val="0"/>
              <w:marTop w:val="0"/>
              <w:marBottom w:val="0"/>
              <w:divBdr>
                <w:top w:val="none" w:sz="0" w:space="0" w:color="auto"/>
                <w:left w:val="none" w:sz="0" w:space="0" w:color="auto"/>
                <w:bottom w:val="none" w:sz="0" w:space="0" w:color="auto"/>
                <w:right w:val="none" w:sz="0" w:space="0" w:color="auto"/>
              </w:divBdr>
            </w:div>
            <w:div w:id="263420913">
              <w:marLeft w:val="0"/>
              <w:marRight w:val="0"/>
              <w:marTop w:val="0"/>
              <w:marBottom w:val="0"/>
              <w:divBdr>
                <w:top w:val="none" w:sz="0" w:space="0" w:color="auto"/>
                <w:left w:val="none" w:sz="0" w:space="0" w:color="auto"/>
                <w:bottom w:val="none" w:sz="0" w:space="0" w:color="auto"/>
                <w:right w:val="none" w:sz="0" w:space="0" w:color="auto"/>
              </w:divBdr>
            </w:div>
            <w:div w:id="2056461886">
              <w:marLeft w:val="0"/>
              <w:marRight w:val="0"/>
              <w:marTop w:val="0"/>
              <w:marBottom w:val="0"/>
              <w:divBdr>
                <w:top w:val="none" w:sz="0" w:space="0" w:color="auto"/>
                <w:left w:val="none" w:sz="0" w:space="0" w:color="auto"/>
                <w:bottom w:val="none" w:sz="0" w:space="0" w:color="auto"/>
                <w:right w:val="none" w:sz="0" w:space="0" w:color="auto"/>
              </w:divBdr>
            </w:div>
            <w:div w:id="139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8319">
      <w:bodyDiv w:val="1"/>
      <w:marLeft w:val="0"/>
      <w:marRight w:val="0"/>
      <w:marTop w:val="0"/>
      <w:marBottom w:val="0"/>
      <w:divBdr>
        <w:top w:val="none" w:sz="0" w:space="0" w:color="auto"/>
        <w:left w:val="none" w:sz="0" w:space="0" w:color="auto"/>
        <w:bottom w:val="none" w:sz="0" w:space="0" w:color="auto"/>
        <w:right w:val="none" w:sz="0" w:space="0" w:color="auto"/>
      </w:divBdr>
      <w:divsChild>
        <w:div w:id="1815295766">
          <w:marLeft w:val="0"/>
          <w:marRight w:val="0"/>
          <w:marTop w:val="0"/>
          <w:marBottom w:val="0"/>
          <w:divBdr>
            <w:top w:val="none" w:sz="0" w:space="0" w:color="auto"/>
            <w:left w:val="none" w:sz="0" w:space="0" w:color="auto"/>
            <w:bottom w:val="none" w:sz="0" w:space="0" w:color="auto"/>
            <w:right w:val="none" w:sz="0" w:space="0" w:color="auto"/>
          </w:divBdr>
          <w:divsChild>
            <w:div w:id="496462970">
              <w:marLeft w:val="0"/>
              <w:marRight w:val="0"/>
              <w:marTop w:val="0"/>
              <w:marBottom w:val="0"/>
              <w:divBdr>
                <w:top w:val="none" w:sz="0" w:space="0" w:color="auto"/>
                <w:left w:val="none" w:sz="0" w:space="0" w:color="auto"/>
                <w:bottom w:val="none" w:sz="0" w:space="0" w:color="auto"/>
                <w:right w:val="none" w:sz="0" w:space="0" w:color="auto"/>
              </w:divBdr>
            </w:div>
            <w:div w:id="4654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3119">
      <w:bodyDiv w:val="1"/>
      <w:marLeft w:val="0"/>
      <w:marRight w:val="0"/>
      <w:marTop w:val="0"/>
      <w:marBottom w:val="0"/>
      <w:divBdr>
        <w:top w:val="none" w:sz="0" w:space="0" w:color="auto"/>
        <w:left w:val="none" w:sz="0" w:space="0" w:color="auto"/>
        <w:bottom w:val="none" w:sz="0" w:space="0" w:color="auto"/>
        <w:right w:val="none" w:sz="0" w:space="0" w:color="auto"/>
      </w:divBdr>
      <w:divsChild>
        <w:div w:id="180361998">
          <w:marLeft w:val="0"/>
          <w:marRight w:val="0"/>
          <w:marTop w:val="0"/>
          <w:marBottom w:val="0"/>
          <w:divBdr>
            <w:top w:val="none" w:sz="0" w:space="0" w:color="auto"/>
            <w:left w:val="none" w:sz="0" w:space="0" w:color="auto"/>
            <w:bottom w:val="none" w:sz="0" w:space="0" w:color="auto"/>
            <w:right w:val="none" w:sz="0" w:space="0" w:color="auto"/>
          </w:divBdr>
          <w:divsChild>
            <w:div w:id="465780605">
              <w:marLeft w:val="0"/>
              <w:marRight w:val="0"/>
              <w:marTop w:val="0"/>
              <w:marBottom w:val="0"/>
              <w:divBdr>
                <w:top w:val="none" w:sz="0" w:space="0" w:color="auto"/>
                <w:left w:val="none" w:sz="0" w:space="0" w:color="auto"/>
                <w:bottom w:val="none" w:sz="0" w:space="0" w:color="auto"/>
                <w:right w:val="none" w:sz="0" w:space="0" w:color="auto"/>
              </w:divBdr>
            </w:div>
            <w:div w:id="7998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7304">
      <w:bodyDiv w:val="1"/>
      <w:marLeft w:val="0"/>
      <w:marRight w:val="0"/>
      <w:marTop w:val="0"/>
      <w:marBottom w:val="0"/>
      <w:divBdr>
        <w:top w:val="none" w:sz="0" w:space="0" w:color="auto"/>
        <w:left w:val="none" w:sz="0" w:space="0" w:color="auto"/>
        <w:bottom w:val="none" w:sz="0" w:space="0" w:color="auto"/>
        <w:right w:val="none" w:sz="0" w:space="0" w:color="auto"/>
      </w:divBdr>
      <w:divsChild>
        <w:div w:id="393898681">
          <w:marLeft w:val="0"/>
          <w:marRight w:val="0"/>
          <w:marTop w:val="0"/>
          <w:marBottom w:val="0"/>
          <w:divBdr>
            <w:top w:val="none" w:sz="0" w:space="0" w:color="auto"/>
            <w:left w:val="none" w:sz="0" w:space="0" w:color="auto"/>
            <w:bottom w:val="none" w:sz="0" w:space="0" w:color="auto"/>
            <w:right w:val="none" w:sz="0" w:space="0" w:color="auto"/>
          </w:divBdr>
          <w:divsChild>
            <w:div w:id="1746874561">
              <w:marLeft w:val="0"/>
              <w:marRight w:val="0"/>
              <w:marTop w:val="0"/>
              <w:marBottom w:val="0"/>
              <w:divBdr>
                <w:top w:val="none" w:sz="0" w:space="0" w:color="auto"/>
                <w:left w:val="none" w:sz="0" w:space="0" w:color="auto"/>
                <w:bottom w:val="none" w:sz="0" w:space="0" w:color="auto"/>
                <w:right w:val="none" w:sz="0" w:space="0" w:color="auto"/>
              </w:divBdr>
            </w:div>
            <w:div w:id="21191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6624">
      <w:bodyDiv w:val="1"/>
      <w:marLeft w:val="0"/>
      <w:marRight w:val="0"/>
      <w:marTop w:val="0"/>
      <w:marBottom w:val="0"/>
      <w:divBdr>
        <w:top w:val="none" w:sz="0" w:space="0" w:color="auto"/>
        <w:left w:val="none" w:sz="0" w:space="0" w:color="auto"/>
        <w:bottom w:val="none" w:sz="0" w:space="0" w:color="auto"/>
        <w:right w:val="none" w:sz="0" w:space="0" w:color="auto"/>
      </w:divBdr>
      <w:divsChild>
        <w:div w:id="2070227513">
          <w:marLeft w:val="0"/>
          <w:marRight w:val="0"/>
          <w:marTop w:val="0"/>
          <w:marBottom w:val="0"/>
          <w:divBdr>
            <w:top w:val="none" w:sz="0" w:space="0" w:color="auto"/>
            <w:left w:val="none" w:sz="0" w:space="0" w:color="auto"/>
            <w:bottom w:val="none" w:sz="0" w:space="0" w:color="auto"/>
            <w:right w:val="none" w:sz="0" w:space="0" w:color="auto"/>
          </w:divBdr>
          <w:divsChild>
            <w:div w:id="1375617730">
              <w:marLeft w:val="0"/>
              <w:marRight w:val="0"/>
              <w:marTop w:val="0"/>
              <w:marBottom w:val="0"/>
              <w:divBdr>
                <w:top w:val="none" w:sz="0" w:space="0" w:color="auto"/>
                <w:left w:val="none" w:sz="0" w:space="0" w:color="auto"/>
                <w:bottom w:val="none" w:sz="0" w:space="0" w:color="auto"/>
                <w:right w:val="none" w:sz="0" w:space="0" w:color="auto"/>
              </w:divBdr>
            </w:div>
            <w:div w:id="9176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8731">
      <w:bodyDiv w:val="1"/>
      <w:marLeft w:val="0"/>
      <w:marRight w:val="0"/>
      <w:marTop w:val="0"/>
      <w:marBottom w:val="0"/>
      <w:divBdr>
        <w:top w:val="none" w:sz="0" w:space="0" w:color="auto"/>
        <w:left w:val="none" w:sz="0" w:space="0" w:color="auto"/>
        <w:bottom w:val="none" w:sz="0" w:space="0" w:color="auto"/>
        <w:right w:val="none" w:sz="0" w:space="0" w:color="auto"/>
      </w:divBdr>
      <w:divsChild>
        <w:div w:id="1871382181">
          <w:marLeft w:val="0"/>
          <w:marRight w:val="0"/>
          <w:marTop w:val="0"/>
          <w:marBottom w:val="0"/>
          <w:divBdr>
            <w:top w:val="none" w:sz="0" w:space="0" w:color="auto"/>
            <w:left w:val="none" w:sz="0" w:space="0" w:color="auto"/>
            <w:bottom w:val="none" w:sz="0" w:space="0" w:color="auto"/>
            <w:right w:val="none" w:sz="0" w:space="0" w:color="auto"/>
          </w:divBdr>
          <w:divsChild>
            <w:div w:id="104079728">
              <w:marLeft w:val="0"/>
              <w:marRight w:val="0"/>
              <w:marTop w:val="0"/>
              <w:marBottom w:val="0"/>
              <w:divBdr>
                <w:top w:val="none" w:sz="0" w:space="0" w:color="auto"/>
                <w:left w:val="none" w:sz="0" w:space="0" w:color="auto"/>
                <w:bottom w:val="none" w:sz="0" w:space="0" w:color="auto"/>
                <w:right w:val="none" w:sz="0" w:space="0" w:color="auto"/>
              </w:divBdr>
            </w:div>
            <w:div w:id="14331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5973">
      <w:bodyDiv w:val="1"/>
      <w:marLeft w:val="0"/>
      <w:marRight w:val="0"/>
      <w:marTop w:val="0"/>
      <w:marBottom w:val="0"/>
      <w:divBdr>
        <w:top w:val="none" w:sz="0" w:space="0" w:color="auto"/>
        <w:left w:val="none" w:sz="0" w:space="0" w:color="auto"/>
        <w:bottom w:val="none" w:sz="0" w:space="0" w:color="auto"/>
        <w:right w:val="none" w:sz="0" w:space="0" w:color="auto"/>
      </w:divBdr>
      <w:divsChild>
        <w:div w:id="1042094171">
          <w:marLeft w:val="0"/>
          <w:marRight w:val="0"/>
          <w:marTop w:val="0"/>
          <w:marBottom w:val="0"/>
          <w:divBdr>
            <w:top w:val="none" w:sz="0" w:space="0" w:color="auto"/>
            <w:left w:val="none" w:sz="0" w:space="0" w:color="auto"/>
            <w:bottom w:val="none" w:sz="0" w:space="0" w:color="auto"/>
            <w:right w:val="none" w:sz="0" w:space="0" w:color="auto"/>
          </w:divBdr>
          <w:divsChild>
            <w:div w:id="1048148566">
              <w:marLeft w:val="0"/>
              <w:marRight w:val="0"/>
              <w:marTop w:val="0"/>
              <w:marBottom w:val="0"/>
              <w:divBdr>
                <w:top w:val="none" w:sz="0" w:space="0" w:color="auto"/>
                <w:left w:val="none" w:sz="0" w:space="0" w:color="auto"/>
                <w:bottom w:val="none" w:sz="0" w:space="0" w:color="auto"/>
                <w:right w:val="none" w:sz="0" w:space="0" w:color="auto"/>
              </w:divBdr>
            </w:div>
            <w:div w:id="1917127319">
              <w:marLeft w:val="0"/>
              <w:marRight w:val="0"/>
              <w:marTop w:val="0"/>
              <w:marBottom w:val="0"/>
              <w:divBdr>
                <w:top w:val="none" w:sz="0" w:space="0" w:color="auto"/>
                <w:left w:val="none" w:sz="0" w:space="0" w:color="auto"/>
                <w:bottom w:val="none" w:sz="0" w:space="0" w:color="auto"/>
                <w:right w:val="none" w:sz="0" w:space="0" w:color="auto"/>
              </w:divBdr>
            </w:div>
            <w:div w:id="1617325494">
              <w:marLeft w:val="0"/>
              <w:marRight w:val="0"/>
              <w:marTop w:val="0"/>
              <w:marBottom w:val="0"/>
              <w:divBdr>
                <w:top w:val="none" w:sz="0" w:space="0" w:color="auto"/>
                <w:left w:val="none" w:sz="0" w:space="0" w:color="auto"/>
                <w:bottom w:val="none" w:sz="0" w:space="0" w:color="auto"/>
                <w:right w:val="none" w:sz="0" w:space="0" w:color="auto"/>
              </w:divBdr>
            </w:div>
            <w:div w:id="420833705">
              <w:marLeft w:val="0"/>
              <w:marRight w:val="0"/>
              <w:marTop w:val="0"/>
              <w:marBottom w:val="0"/>
              <w:divBdr>
                <w:top w:val="none" w:sz="0" w:space="0" w:color="auto"/>
                <w:left w:val="none" w:sz="0" w:space="0" w:color="auto"/>
                <w:bottom w:val="none" w:sz="0" w:space="0" w:color="auto"/>
                <w:right w:val="none" w:sz="0" w:space="0" w:color="auto"/>
              </w:divBdr>
            </w:div>
            <w:div w:id="446773748">
              <w:marLeft w:val="0"/>
              <w:marRight w:val="0"/>
              <w:marTop w:val="0"/>
              <w:marBottom w:val="0"/>
              <w:divBdr>
                <w:top w:val="none" w:sz="0" w:space="0" w:color="auto"/>
                <w:left w:val="none" w:sz="0" w:space="0" w:color="auto"/>
                <w:bottom w:val="none" w:sz="0" w:space="0" w:color="auto"/>
                <w:right w:val="none" w:sz="0" w:space="0" w:color="auto"/>
              </w:divBdr>
            </w:div>
            <w:div w:id="1669751071">
              <w:marLeft w:val="0"/>
              <w:marRight w:val="0"/>
              <w:marTop w:val="0"/>
              <w:marBottom w:val="0"/>
              <w:divBdr>
                <w:top w:val="none" w:sz="0" w:space="0" w:color="auto"/>
                <w:left w:val="none" w:sz="0" w:space="0" w:color="auto"/>
                <w:bottom w:val="none" w:sz="0" w:space="0" w:color="auto"/>
                <w:right w:val="none" w:sz="0" w:space="0" w:color="auto"/>
              </w:divBdr>
            </w:div>
            <w:div w:id="285816403">
              <w:marLeft w:val="0"/>
              <w:marRight w:val="0"/>
              <w:marTop w:val="0"/>
              <w:marBottom w:val="0"/>
              <w:divBdr>
                <w:top w:val="none" w:sz="0" w:space="0" w:color="auto"/>
                <w:left w:val="none" w:sz="0" w:space="0" w:color="auto"/>
                <w:bottom w:val="none" w:sz="0" w:space="0" w:color="auto"/>
                <w:right w:val="none" w:sz="0" w:space="0" w:color="auto"/>
              </w:divBdr>
            </w:div>
            <w:div w:id="525564305">
              <w:marLeft w:val="0"/>
              <w:marRight w:val="0"/>
              <w:marTop w:val="0"/>
              <w:marBottom w:val="0"/>
              <w:divBdr>
                <w:top w:val="none" w:sz="0" w:space="0" w:color="auto"/>
                <w:left w:val="none" w:sz="0" w:space="0" w:color="auto"/>
                <w:bottom w:val="none" w:sz="0" w:space="0" w:color="auto"/>
                <w:right w:val="none" w:sz="0" w:space="0" w:color="auto"/>
              </w:divBdr>
            </w:div>
            <w:div w:id="1304576377">
              <w:marLeft w:val="0"/>
              <w:marRight w:val="0"/>
              <w:marTop w:val="0"/>
              <w:marBottom w:val="0"/>
              <w:divBdr>
                <w:top w:val="none" w:sz="0" w:space="0" w:color="auto"/>
                <w:left w:val="none" w:sz="0" w:space="0" w:color="auto"/>
                <w:bottom w:val="none" w:sz="0" w:space="0" w:color="auto"/>
                <w:right w:val="none" w:sz="0" w:space="0" w:color="auto"/>
              </w:divBdr>
            </w:div>
            <w:div w:id="1608586841">
              <w:marLeft w:val="0"/>
              <w:marRight w:val="0"/>
              <w:marTop w:val="0"/>
              <w:marBottom w:val="0"/>
              <w:divBdr>
                <w:top w:val="none" w:sz="0" w:space="0" w:color="auto"/>
                <w:left w:val="none" w:sz="0" w:space="0" w:color="auto"/>
                <w:bottom w:val="none" w:sz="0" w:space="0" w:color="auto"/>
                <w:right w:val="none" w:sz="0" w:space="0" w:color="auto"/>
              </w:divBdr>
            </w:div>
            <w:div w:id="1490515314">
              <w:marLeft w:val="0"/>
              <w:marRight w:val="0"/>
              <w:marTop w:val="0"/>
              <w:marBottom w:val="0"/>
              <w:divBdr>
                <w:top w:val="none" w:sz="0" w:space="0" w:color="auto"/>
                <w:left w:val="none" w:sz="0" w:space="0" w:color="auto"/>
                <w:bottom w:val="none" w:sz="0" w:space="0" w:color="auto"/>
                <w:right w:val="none" w:sz="0" w:space="0" w:color="auto"/>
              </w:divBdr>
            </w:div>
            <w:div w:id="86475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3150">
      <w:bodyDiv w:val="1"/>
      <w:marLeft w:val="0"/>
      <w:marRight w:val="0"/>
      <w:marTop w:val="0"/>
      <w:marBottom w:val="0"/>
      <w:divBdr>
        <w:top w:val="none" w:sz="0" w:space="0" w:color="auto"/>
        <w:left w:val="none" w:sz="0" w:space="0" w:color="auto"/>
        <w:bottom w:val="none" w:sz="0" w:space="0" w:color="auto"/>
        <w:right w:val="none" w:sz="0" w:space="0" w:color="auto"/>
      </w:divBdr>
      <w:divsChild>
        <w:div w:id="1503738190">
          <w:marLeft w:val="0"/>
          <w:marRight w:val="0"/>
          <w:marTop w:val="0"/>
          <w:marBottom w:val="0"/>
          <w:divBdr>
            <w:top w:val="none" w:sz="0" w:space="0" w:color="auto"/>
            <w:left w:val="none" w:sz="0" w:space="0" w:color="auto"/>
            <w:bottom w:val="none" w:sz="0" w:space="0" w:color="auto"/>
            <w:right w:val="none" w:sz="0" w:space="0" w:color="auto"/>
          </w:divBdr>
          <w:divsChild>
            <w:div w:id="1359433933">
              <w:marLeft w:val="0"/>
              <w:marRight w:val="0"/>
              <w:marTop w:val="0"/>
              <w:marBottom w:val="0"/>
              <w:divBdr>
                <w:top w:val="none" w:sz="0" w:space="0" w:color="auto"/>
                <w:left w:val="none" w:sz="0" w:space="0" w:color="auto"/>
                <w:bottom w:val="none" w:sz="0" w:space="0" w:color="auto"/>
                <w:right w:val="none" w:sz="0" w:space="0" w:color="auto"/>
              </w:divBdr>
            </w:div>
            <w:div w:id="14689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4471">
      <w:bodyDiv w:val="1"/>
      <w:marLeft w:val="0"/>
      <w:marRight w:val="0"/>
      <w:marTop w:val="0"/>
      <w:marBottom w:val="0"/>
      <w:divBdr>
        <w:top w:val="none" w:sz="0" w:space="0" w:color="auto"/>
        <w:left w:val="none" w:sz="0" w:space="0" w:color="auto"/>
        <w:bottom w:val="none" w:sz="0" w:space="0" w:color="auto"/>
        <w:right w:val="none" w:sz="0" w:space="0" w:color="auto"/>
      </w:divBdr>
      <w:divsChild>
        <w:div w:id="413624788">
          <w:marLeft w:val="0"/>
          <w:marRight w:val="0"/>
          <w:marTop w:val="0"/>
          <w:marBottom w:val="0"/>
          <w:divBdr>
            <w:top w:val="none" w:sz="0" w:space="0" w:color="auto"/>
            <w:left w:val="none" w:sz="0" w:space="0" w:color="auto"/>
            <w:bottom w:val="none" w:sz="0" w:space="0" w:color="auto"/>
            <w:right w:val="none" w:sz="0" w:space="0" w:color="auto"/>
          </w:divBdr>
          <w:divsChild>
            <w:div w:id="1491672590">
              <w:marLeft w:val="0"/>
              <w:marRight w:val="0"/>
              <w:marTop w:val="0"/>
              <w:marBottom w:val="0"/>
              <w:divBdr>
                <w:top w:val="none" w:sz="0" w:space="0" w:color="auto"/>
                <w:left w:val="none" w:sz="0" w:space="0" w:color="auto"/>
                <w:bottom w:val="none" w:sz="0" w:space="0" w:color="auto"/>
                <w:right w:val="none" w:sz="0" w:space="0" w:color="auto"/>
              </w:divBdr>
            </w:div>
            <w:div w:id="5627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emf"/><Relationship Id="rId42" Type="http://schemas.openxmlformats.org/officeDocument/2006/relationships/image" Target="media/image20.png"/><Relationship Id="rId47" Type="http://schemas.openxmlformats.org/officeDocument/2006/relationships/image" Target="media/image23.emf"/><Relationship Id="rId63" Type="http://schemas.openxmlformats.org/officeDocument/2006/relationships/image" Target="media/image37.png"/><Relationship Id="rId68" Type="http://schemas.openxmlformats.org/officeDocument/2006/relationships/hyperlink" Target="https://doi.org/10.1145/3539605"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oleObject" Target="embeddings/oleObject8.bin"/><Relationship Id="rId11" Type="http://schemas.openxmlformats.org/officeDocument/2006/relationships/image" Target="media/image3.svg"/><Relationship Id="rId24" Type="http://schemas.openxmlformats.org/officeDocument/2006/relationships/oleObject" Target="embeddings/oleObject6.bin"/><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github.com/periadhityan/fyp/tree/main/PIDS_Tuning_Parameters" TargetMode="Externa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package" Target="embeddings/Microsoft_Word_Document3.docx"/><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s://dartlab.org/assets/pdf/flash.pdf" TargetMode="Externa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package" Target="embeddings/Microsoft_Word_Document.docx"/><Relationship Id="rId46" Type="http://schemas.openxmlformats.org/officeDocument/2006/relationships/package" Target="embeddings/Microsoft_Word_Document2.docx"/><Relationship Id="rId59" Type="http://schemas.openxmlformats.org/officeDocument/2006/relationships/image" Target="media/image33.png"/><Relationship Id="rId67" Type="http://schemas.openxmlformats.org/officeDocument/2006/relationships/hyperlink" Target="https://github.com/periadhityan/fyp/tree/main/PIDS_Complete" TargetMode="External"/><Relationship Id="rId20" Type="http://schemas.openxmlformats.org/officeDocument/2006/relationships/oleObject" Target="embeddings/oleObject4.bin"/><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package" Target="embeddings/Microsoft_Word_Document1.docx"/><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github.com/periadhityan/fyp/tree/main/Graph_Comparison" TargetMode="Externa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hyperlink" Target="http://localhost/dvwa/setup.php" TargetMode="External"/><Relationship Id="rId34" Type="http://schemas.openxmlformats.org/officeDocument/2006/relationships/hyperlink" Target="https://www.apachefriends.org/" TargetMode="External"/><Relationship Id="rId50" Type="http://schemas.openxmlformats.org/officeDocument/2006/relationships/package" Target="embeddings/Microsoft_Word_Document4.docx"/><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3.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3245F8-F14E-4F41-B8DB-5B547E4B0A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2334</TotalTime>
  <Pages>63</Pages>
  <Words>11667</Words>
  <Characters>66505</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78016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Wu</dc:creator>
  <cp:keywords/>
  <dc:description/>
  <cp:lastModifiedBy>#PERI ADHITYAN SIVALINGAM#</cp:lastModifiedBy>
  <cp:revision>36</cp:revision>
  <dcterms:created xsi:type="dcterms:W3CDTF">2024-10-24T02:57:00Z</dcterms:created>
  <dcterms:modified xsi:type="dcterms:W3CDTF">2025-03-13T01:48:00Z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