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015319F3" w14:textId="16687502" w:rsidR="007375E0" w:rsidRDefault="00D33521">
          <w:pPr>
            <w:pStyle w:val="TOC1"/>
            <w:tabs>
              <w:tab w:val="right" w:leader="dot" w:pos="8630"/>
            </w:tabs>
            <w:rPr>
              <w:b w:val="0"/>
              <w:bCs w:val="0"/>
              <w:i w:val="0"/>
              <w:iCs w:val="0"/>
              <w:noProof/>
              <w:kern w:val="2"/>
              <w:sz w:val="22"/>
              <w:szCs w:val="22"/>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7490077" w:history="1">
            <w:r w:rsidR="007375E0" w:rsidRPr="00B907B3">
              <w:rPr>
                <w:rStyle w:val="Hyperlink"/>
                <w:noProof/>
                <w:lang w:val="en-GB"/>
              </w:rPr>
              <w:t>Abstract</w:t>
            </w:r>
            <w:r w:rsidR="007375E0">
              <w:rPr>
                <w:noProof/>
                <w:webHidden/>
              </w:rPr>
              <w:tab/>
            </w:r>
            <w:r w:rsidR="007375E0">
              <w:rPr>
                <w:noProof/>
                <w:webHidden/>
              </w:rPr>
              <w:fldChar w:fldCharType="begin"/>
            </w:r>
            <w:r w:rsidR="007375E0">
              <w:rPr>
                <w:noProof/>
                <w:webHidden/>
              </w:rPr>
              <w:instrText xml:space="preserve"> PAGEREF _Toc187490077 \h </w:instrText>
            </w:r>
            <w:r w:rsidR="007375E0">
              <w:rPr>
                <w:noProof/>
                <w:webHidden/>
              </w:rPr>
            </w:r>
            <w:r w:rsidR="007375E0">
              <w:rPr>
                <w:noProof/>
                <w:webHidden/>
              </w:rPr>
              <w:fldChar w:fldCharType="separate"/>
            </w:r>
            <w:r w:rsidR="007375E0">
              <w:rPr>
                <w:noProof/>
                <w:webHidden/>
              </w:rPr>
              <w:t>4</w:t>
            </w:r>
            <w:r w:rsidR="007375E0">
              <w:rPr>
                <w:noProof/>
                <w:webHidden/>
              </w:rPr>
              <w:fldChar w:fldCharType="end"/>
            </w:r>
          </w:hyperlink>
        </w:p>
        <w:p w14:paraId="6C1733E0" w14:textId="3FD3E9B3" w:rsidR="007375E0" w:rsidRDefault="007375E0">
          <w:pPr>
            <w:pStyle w:val="TOC1"/>
            <w:tabs>
              <w:tab w:val="right" w:leader="dot" w:pos="8630"/>
            </w:tabs>
            <w:rPr>
              <w:b w:val="0"/>
              <w:bCs w:val="0"/>
              <w:i w:val="0"/>
              <w:iCs w:val="0"/>
              <w:noProof/>
              <w:kern w:val="2"/>
              <w:sz w:val="22"/>
              <w:szCs w:val="22"/>
              <w14:ligatures w14:val="standardContextual"/>
            </w:rPr>
          </w:pPr>
          <w:hyperlink w:anchor="_Toc187490078" w:history="1">
            <w:r w:rsidRPr="00B907B3">
              <w:rPr>
                <w:rStyle w:val="Hyperlink"/>
                <w:noProof/>
                <w:lang w:val="en-GB"/>
              </w:rPr>
              <w:t>Acknowledgements</w:t>
            </w:r>
            <w:r>
              <w:rPr>
                <w:noProof/>
                <w:webHidden/>
              </w:rPr>
              <w:tab/>
            </w:r>
            <w:r>
              <w:rPr>
                <w:noProof/>
                <w:webHidden/>
              </w:rPr>
              <w:fldChar w:fldCharType="begin"/>
            </w:r>
            <w:r>
              <w:rPr>
                <w:noProof/>
                <w:webHidden/>
              </w:rPr>
              <w:instrText xml:space="preserve"> PAGEREF _Toc187490078 \h </w:instrText>
            </w:r>
            <w:r>
              <w:rPr>
                <w:noProof/>
                <w:webHidden/>
              </w:rPr>
            </w:r>
            <w:r>
              <w:rPr>
                <w:noProof/>
                <w:webHidden/>
              </w:rPr>
              <w:fldChar w:fldCharType="separate"/>
            </w:r>
            <w:r>
              <w:rPr>
                <w:noProof/>
                <w:webHidden/>
              </w:rPr>
              <w:t>5</w:t>
            </w:r>
            <w:r>
              <w:rPr>
                <w:noProof/>
                <w:webHidden/>
              </w:rPr>
              <w:fldChar w:fldCharType="end"/>
            </w:r>
          </w:hyperlink>
        </w:p>
        <w:p w14:paraId="512E05D8" w14:textId="0A960823" w:rsidR="007375E0" w:rsidRDefault="007375E0">
          <w:pPr>
            <w:pStyle w:val="TOC1"/>
            <w:tabs>
              <w:tab w:val="right" w:leader="dot" w:pos="8630"/>
            </w:tabs>
            <w:rPr>
              <w:b w:val="0"/>
              <w:bCs w:val="0"/>
              <w:i w:val="0"/>
              <w:iCs w:val="0"/>
              <w:noProof/>
              <w:kern w:val="2"/>
              <w:sz w:val="22"/>
              <w:szCs w:val="22"/>
              <w14:ligatures w14:val="standardContextual"/>
            </w:rPr>
          </w:pPr>
          <w:hyperlink w:anchor="_Toc187490079" w:history="1">
            <w:r w:rsidRPr="00B907B3">
              <w:rPr>
                <w:rStyle w:val="Hyperlink"/>
                <w:noProof/>
                <w:lang w:val="en-GB"/>
              </w:rPr>
              <w:t>List of Figures</w:t>
            </w:r>
            <w:r>
              <w:rPr>
                <w:noProof/>
                <w:webHidden/>
              </w:rPr>
              <w:tab/>
            </w:r>
            <w:r>
              <w:rPr>
                <w:noProof/>
                <w:webHidden/>
              </w:rPr>
              <w:fldChar w:fldCharType="begin"/>
            </w:r>
            <w:r>
              <w:rPr>
                <w:noProof/>
                <w:webHidden/>
              </w:rPr>
              <w:instrText xml:space="preserve"> PAGEREF _Toc187490079 \h </w:instrText>
            </w:r>
            <w:r>
              <w:rPr>
                <w:noProof/>
                <w:webHidden/>
              </w:rPr>
            </w:r>
            <w:r>
              <w:rPr>
                <w:noProof/>
                <w:webHidden/>
              </w:rPr>
              <w:fldChar w:fldCharType="separate"/>
            </w:r>
            <w:r>
              <w:rPr>
                <w:noProof/>
                <w:webHidden/>
              </w:rPr>
              <w:t>6</w:t>
            </w:r>
            <w:r>
              <w:rPr>
                <w:noProof/>
                <w:webHidden/>
              </w:rPr>
              <w:fldChar w:fldCharType="end"/>
            </w:r>
          </w:hyperlink>
        </w:p>
        <w:p w14:paraId="6DA32361" w14:textId="6DB77310" w:rsidR="007375E0" w:rsidRDefault="007375E0">
          <w:pPr>
            <w:pStyle w:val="TOC1"/>
            <w:tabs>
              <w:tab w:val="right" w:leader="dot" w:pos="8630"/>
            </w:tabs>
            <w:rPr>
              <w:b w:val="0"/>
              <w:bCs w:val="0"/>
              <w:i w:val="0"/>
              <w:iCs w:val="0"/>
              <w:noProof/>
              <w:kern w:val="2"/>
              <w:sz w:val="22"/>
              <w:szCs w:val="22"/>
              <w14:ligatures w14:val="standardContextual"/>
            </w:rPr>
          </w:pPr>
          <w:hyperlink w:anchor="_Toc187490080" w:history="1">
            <w:r w:rsidRPr="00B907B3">
              <w:rPr>
                <w:rStyle w:val="Hyperlink"/>
                <w:noProof/>
                <w:lang w:val="en-GB"/>
              </w:rPr>
              <w:t>List of Tables</w:t>
            </w:r>
            <w:r>
              <w:rPr>
                <w:noProof/>
                <w:webHidden/>
              </w:rPr>
              <w:tab/>
            </w:r>
            <w:r>
              <w:rPr>
                <w:noProof/>
                <w:webHidden/>
              </w:rPr>
              <w:fldChar w:fldCharType="begin"/>
            </w:r>
            <w:r>
              <w:rPr>
                <w:noProof/>
                <w:webHidden/>
              </w:rPr>
              <w:instrText xml:space="preserve"> PAGEREF _Toc187490080 \h </w:instrText>
            </w:r>
            <w:r>
              <w:rPr>
                <w:noProof/>
                <w:webHidden/>
              </w:rPr>
            </w:r>
            <w:r>
              <w:rPr>
                <w:noProof/>
                <w:webHidden/>
              </w:rPr>
              <w:fldChar w:fldCharType="separate"/>
            </w:r>
            <w:r>
              <w:rPr>
                <w:noProof/>
                <w:webHidden/>
              </w:rPr>
              <w:t>7</w:t>
            </w:r>
            <w:r>
              <w:rPr>
                <w:noProof/>
                <w:webHidden/>
              </w:rPr>
              <w:fldChar w:fldCharType="end"/>
            </w:r>
          </w:hyperlink>
        </w:p>
        <w:p w14:paraId="2691405E" w14:textId="3C4B874E" w:rsidR="007375E0" w:rsidRDefault="007375E0">
          <w:pPr>
            <w:pStyle w:val="TOC1"/>
            <w:tabs>
              <w:tab w:val="right" w:leader="dot" w:pos="8630"/>
            </w:tabs>
            <w:rPr>
              <w:b w:val="0"/>
              <w:bCs w:val="0"/>
              <w:i w:val="0"/>
              <w:iCs w:val="0"/>
              <w:noProof/>
              <w:kern w:val="2"/>
              <w:sz w:val="22"/>
              <w:szCs w:val="22"/>
              <w14:ligatures w14:val="standardContextual"/>
            </w:rPr>
          </w:pPr>
          <w:hyperlink w:anchor="_Toc187490081" w:history="1">
            <w:r w:rsidRPr="00B907B3">
              <w:rPr>
                <w:rStyle w:val="Hyperlink"/>
                <w:noProof/>
                <w:lang w:val="en-GB"/>
              </w:rPr>
              <w:t>Introduction</w:t>
            </w:r>
            <w:r>
              <w:rPr>
                <w:noProof/>
                <w:webHidden/>
              </w:rPr>
              <w:tab/>
            </w:r>
            <w:r>
              <w:rPr>
                <w:noProof/>
                <w:webHidden/>
              </w:rPr>
              <w:fldChar w:fldCharType="begin"/>
            </w:r>
            <w:r>
              <w:rPr>
                <w:noProof/>
                <w:webHidden/>
              </w:rPr>
              <w:instrText xml:space="preserve"> PAGEREF _Toc187490081 \h </w:instrText>
            </w:r>
            <w:r>
              <w:rPr>
                <w:noProof/>
                <w:webHidden/>
              </w:rPr>
            </w:r>
            <w:r>
              <w:rPr>
                <w:noProof/>
                <w:webHidden/>
              </w:rPr>
              <w:fldChar w:fldCharType="separate"/>
            </w:r>
            <w:r>
              <w:rPr>
                <w:noProof/>
                <w:webHidden/>
              </w:rPr>
              <w:t>8</w:t>
            </w:r>
            <w:r>
              <w:rPr>
                <w:noProof/>
                <w:webHidden/>
              </w:rPr>
              <w:fldChar w:fldCharType="end"/>
            </w:r>
          </w:hyperlink>
        </w:p>
        <w:p w14:paraId="2D5F2101" w14:textId="3ADCF1EA" w:rsidR="007375E0" w:rsidRDefault="007375E0">
          <w:pPr>
            <w:pStyle w:val="TOC2"/>
            <w:tabs>
              <w:tab w:val="right" w:leader="dot" w:pos="8630"/>
            </w:tabs>
            <w:rPr>
              <w:b w:val="0"/>
              <w:bCs w:val="0"/>
              <w:noProof/>
              <w:kern w:val="2"/>
              <w14:ligatures w14:val="standardContextual"/>
            </w:rPr>
          </w:pPr>
          <w:hyperlink w:anchor="_Toc187490082" w:history="1">
            <w:r w:rsidRPr="00B907B3">
              <w:rPr>
                <w:rStyle w:val="Hyperlink"/>
                <w:noProof/>
                <w:lang w:val="en-GB"/>
              </w:rPr>
              <w:t>Background</w:t>
            </w:r>
            <w:r>
              <w:rPr>
                <w:noProof/>
                <w:webHidden/>
              </w:rPr>
              <w:tab/>
            </w:r>
            <w:r>
              <w:rPr>
                <w:noProof/>
                <w:webHidden/>
              </w:rPr>
              <w:fldChar w:fldCharType="begin"/>
            </w:r>
            <w:r>
              <w:rPr>
                <w:noProof/>
                <w:webHidden/>
              </w:rPr>
              <w:instrText xml:space="preserve"> PAGEREF _Toc187490082 \h </w:instrText>
            </w:r>
            <w:r>
              <w:rPr>
                <w:noProof/>
                <w:webHidden/>
              </w:rPr>
            </w:r>
            <w:r>
              <w:rPr>
                <w:noProof/>
                <w:webHidden/>
              </w:rPr>
              <w:fldChar w:fldCharType="separate"/>
            </w:r>
            <w:r>
              <w:rPr>
                <w:noProof/>
                <w:webHidden/>
              </w:rPr>
              <w:t>8</w:t>
            </w:r>
            <w:r>
              <w:rPr>
                <w:noProof/>
                <w:webHidden/>
              </w:rPr>
              <w:fldChar w:fldCharType="end"/>
            </w:r>
          </w:hyperlink>
        </w:p>
        <w:p w14:paraId="3581E873" w14:textId="305B50CC" w:rsidR="007375E0" w:rsidRDefault="007375E0">
          <w:pPr>
            <w:pStyle w:val="TOC2"/>
            <w:tabs>
              <w:tab w:val="right" w:leader="dot" w:pos="8630"/>
            </w:tabs>
            <w:rPr>
              <w:b w:val="0"/>
              <w:bCs w:val="0"/>
              <w:noProof/>
              <w:kern w:val="2"/>
              <w14:ligatures w14:val="standardContextual"/>
            </w:rPr>
          </w:pPr>
          <w:hyperlink w:anchor="_Toc187490083" w:history="1">
            <w:r w:rsidRPr="00B907B3">
              <w:rPr>
                <w:rStyle w:val="Hyperlink"/>
                <w:noProof/>
                <w:lang w:val="en-GB"/>
              </w:rPr>
              <w:t>Objectives</w:t>
            </w:r>
            <w:r>
              <w:rPr>
                <w:noProof/>
                <w:webHidden/>
              </w:rPr>
              <w:tab/>
            </w:r>
            <w:r>
              <w:rPr>
                <w:noProof/>
                <w:webHidden/>
              </w:rPr>
              <w:fldChar w:fldCharType="begin"/>
            </w:r>
            <w:r>
              <w:rPr>
                <w:noProof/>
                <w:webHidden/>
              </w:rPr>
              <w:instrText xml:space="preserve"> PAGEREF _Toc187490083 \h </w:instrText>
            </w:r>
            <w:r>
              <w:rPr>
                <w:noProof/>
                <w:webHidden/>
              </w:rPr>
            </w:r>
            <w:r>
              <w:rPr>
                <w:noProof/>
                <w:webHidden/>
              </w:rPr>
              <w:fldChar w:fldCharType="separate"/>
            </w:r>
            <w:r>
              <w:rPr>
                <w:noProof/>
                <w:webHidden/>
              </w:rPr>
              <w:t>9</w:t>
            </w:r>
            <w:r>
              <w:rPr>
                <w:noProof/>
                <w:webHidden/>
              </w:rPr>
              <w:fldChar w:fldCharType="end"/>
            </w:r>
          </w:hyperlink>
        </w:p>
        <w:p w14:paraId="53BF4963" w14:textId="66813C5A" w:rsidR="007375E0" w:rsidRDefault="007375E0">
          <w:pPr>
            <w:pStyle w:val="TOC1"/>
            <w:tabs>
              <w:tab w:val="right" w:leader="dot" w:pos="8630"/>
            </w:tabs>
            <w:rPr>
              <w:b w:val="0"/>
              <w:bCs w:val="0"/>
              <w:i w:val="0"/>
              <w:iCs w:val="0"/>
              <w:noProof/>
              <w:kern w:val="2"/>
              <w:sz w:val="22"/>
              <w:szCs w:val="22"/>
              <w14:ligatures w14:val="standardContextual"/>
            </w:rPr>
          </w:pPr>
          <w:hyperlink w:anchor="_Toc187490084" w:history="1">
            <w:r w:rsidRPr="00B907B3">
              <w:rPr>
                <w:rStyle w:val="Hyperlink"/>
                <w:noProof/>
                <w:lang w:val="en-GB"/>
              </w:rPr>
              <w:t>Literature Review</w:t>
            </w:r>
            <w:r>
              <w:rPr>
                <w:noProof/>
                <w:webHidden/>
              </w:rPr>
              <w:tab/>
            </w:r>
            <w:r>
              <w:rPr>
                <w:noProof/>
                <w:webHidden/>
              </w:rPr>
              <w:fldChar w:fldCharType="begin"/>
            </w:r>
            <w:r>
              <w:rPr>
                <w:noProof/>
                <w:webHidden/>
              </w:rPr>
              <w:instrText xml:space="preserve"> PAGEREF _Toc187490084 \h </w:instrText>
            </w:r>
            <w:r>
              <w:rPr>
                <w:noProof/>
                <w:webHidden/>
              </w:rPr>
            </w:r>
            <w:r>
              <w:rPr>
                <w:noProof/>
                <w:webHidden/>
              </w:rPr>
              <w:fldChar w:fldCharType="separate"/>
            </w:r>
            <w:r>
              <w:rPr>
                <w:noProof/>
                <w:webHidden/>
              </w:rPr>
              <w:t>10</w:t>
            </w:r>
            <w:r>
              <w:rPr>
                <w:noProof/>
                <w:webHidden/>
              </w:rPr>
              <w:fldChar w:fldCharType="end"/>
            </w:r>
          </w:hyperlink>
        </w:p>
        <w:p w14:paraId="6C6F2AFC" w14:textId="46FBB5BD" w:rsidR="007375E0" w:rsidRDefault="007375E0">
          <w:pPr>
            <w:pStyle w:val="TOC2"/>
            <w:tabs>
              <w:tab w:val="right" w:leader="dot" w:pos="8630"/>
            </w:tabs>
            <w:rPr>
              <w:b w:val="0"/>
              <w:bCs w:val="0"/>
              <w:noProof/>
              <w:kern w:val="2"/>
              <w14:ligatures w14:val="standardContextual"/>
            </w:rPr>
          </w:pPr>
          <w:hyperlink w:anchor="_Toc187490085" w:history="1">
            <w:r w:rsidRPr="00B907B3">
              <w:rPr>
                <w:rStyle w:val="Hyperlink"/>
                <w:noProof/>
                <w:lang w:val="en-GB"/>
              </w:rPr>
              <w:t>Data Provenance</w:t>
            </w:r>
            <w:r>
              <w:rPr>
                <w:noProof/>
                <w:webHidden/>
              </w:rPr>
              <w:tab/>
            </w:r>
            <w:r>
              <w:rPr>
                <w:noProof/>
                <w:webHidden/>
              </w:rPr>
              <w:fldChar w:fldCharType="begin"/>
            </w:r>
            <w:r>
              <w:rPr>
                <w:noProof/>
                <w:webHidden/>
              </w:rPr>
              <w:instrText xml:space="preserve"> PAGEREF _Toc187490085 \h </w:instrText>
            </w:r>
            <w:r>
              <w:rPr>
                <w:noProof/>
                <w:webHidden/>
              </w:rPr>
            </w:r>
            <w:r>
              <w:rPr>
                <w:noProof/>
                <w:webHidden/>
              </w:rPr>
              <w:fldChar w:fldCharType="separate"/>
            </w:r>
            <w:r>
              <w:rPr>
                <w:noProof/>
                <w:webHidden/>
              </w:rPr>
              <w:t>10</w:t>
            </w:r>
            <w:r>
              <w:rPr>
                <w:noProof/>
                <w:webHidden/>
              </w:rPr>
              <w:fldChar w:fldCharType="end"/>
            </w:r>
          </w:hyperlink>
        </w:p>
        <w:p w14:paraId="7FD10572" w14:textId="4CC0C8BA" w:rsidR="007375E0" w:rsidRDefault="007375E0">
          <w:pPr>
            <w:pStyle w:val="TOC2"/>
            <w:tabs>
              <w:tab w:val="right" w:leader="dot" w:pos="8630"/>
            </w:tabs>
            <w:rPr>
              <w:b w:val="0"/>
              <w:bCs w:val="0"/>
              <w:noProof/>
              <w:kern w:val="2"/>
              <w14:ligatures w14:val="standardContextual"/>
            </w:rPr>
          </w:pPr>
          <w:hyperlink w:anchor="_Toc187490086" w:history="1">
            <w:r w:rsidRPr="00B907B3">
              <w:rPr>
                <w:rStyle w:val="Hyperlink"/>
                <w:noProof/>
                <w:lang w:val="en-GB"/>
              </w:rPr>
              <w:t>Intrusion Detection Systems</w:t>
            </w:r>
            <w:r>
              <w:rPr>
                <w:noProof/>
                <w:webHidden/>
              </w:rPr>
              <w:tab/>
            </w:r>
            <w:r>
              <w:rPr>
                <w:noProof/>
                <w:webHidden/>
              </w:rPr>
              <w:fldChar w:fldCharType="begin"/>
            </w:r>
            <w:r>
              <w:rPr>
                <w:noProof/>
                <w:webHidden/>
              </w:rPr>
              <w:instrText xml:space="preserve"> PAGEREF _Toc187490086 \h </w:instrText>
            </w:r>
            <w:r>
              <w:rPr>
                <w:noProof/>
                <w:webHidden/>
              </w:rPr>
            </w:r>
            <w:r>
              <w:rPr>
                <w:noProof/>
                <w:webHidden/>
              </w:rPr>
              <w:fldChar w:fldCharType="separate"/>
            </w:r>
            <w:r>
              <w:rPr>
                <w:noProof/>
                <w:webHidden/>
              </w:rPr>
              <w:t>10</w:t>
            </w:r>
            <w:r>
              <w:rPr>
                <w:noProof/>
                <w:webHidden/>
              </w:rPr>
              <w:fldChar w:fldCharType="end"/>
            </w:r>
          </w:hyperlink>
        </w:p>
        <w:p w14:paraId="10CAE904" w14:textId="03A94C15" w:rsidR="007375E0" w:rsidRDefault="007375E0">
          <w:pPr>
            <w:pStyle w:val="TOC2"/>
            <w:tabs>
              <w:tab w:val="right" w:leader="dot" w:pos="8630"/>
            </w:tabs>
            <w:rPr>
              <w:b w:val="0"/>
              <w:bCs w:val="0"/>
              <w:noProof/>
              <w:kern w:val="2"/>
              <w14:ligatures w14:val="standardContextual"/>
            </w:rPr>
          </w:pPr>
          <w:hyperlink w:anchor="_Toc187490087" w:history="1">
            <w:r w:rsidRPr="00B907B3">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_Toc187490087 \h </w:instrText>
            </w:r>
            <w:r>
              <w:rPr>
                <w:noProof/>
                <w:webHidden/>
              </w:rPr>
            </w:r>
            <w:r>
              <w:rPr>
                <w:noProof/>
                <w:webHidden/>
              </w:rPr>
              <w:fldChar w:fldCharType="separate"/>
            </w:r>
            <w:r>
              <w:rPr>
                <w:noProof/>
                <w:webHidden/>
              </w:rPr>
              <w:t>11</w:t>
            </w:r>
            <w:r>
              <w:rPr>
                <w:noProof/>
                <w:webHidden/>
              </w:rPr>
              <w:fldChar w:fldCharType="end"/>
            </w:r>
          </w:hyperlink>
        </w:p>
        <w:p w14:paraId="535A0902" w14:textId="1B59B2C6" w:rsidR="007375E0" w:rsidRDefault="007375E0">
          <w:pPr>
            <w:pStyle w:val="TOC3"/>
            <w:tabs>
              <w:tab w:val="right" w:leader="dot" w:pos="8630"/>
            </w:tabs>
            <w:rPr>
              <w:noProof/>
              <w:kern w:val="2"/>
              <w:sz w:val="22"/>
              <w:szCs w:val="22"/>
              <w14:ligatures w14:val="standardContextual"/>
            </w:rPr>
          </w:pPr>
          <w:hyperlink w:anchor="_Toc187490088" w:history="1">
            <w:r w:rsidRPr="00B907B3">
              <w:rPr>
                <w:rStyle w:val="Hyperlink"/>
                <w:noProof/>
                <w:lang w:val="en-GB"/>
              </w:rPr>
              <w:t>KAIROS</w:t>
            </w:r>
            <w:r>
              <w:rPr>
                <w:noProof/>
                <w:webHidden/>
              </w:rPr>
              <w:tab/>
            </w:r>
            <w:r>
              <w:rPr>
                <w:noProof/>
                <w:webHidden/>
              </w:rPr>
              <w:fldChar w:fldCharType="begin"/>
            </w:r>
            <w:r>
              <w:rPr>
                <w:noProof/>
                <w:webHidden/>
              </w:rPr>
              <w:instrText xml:space="preserve"> PAGEREF _Toc187490088 \h </w:instrText>
            </w:r>
            <w:r>
              <w:rPr>
                <w:noProof/>
                <w:webHidden/>
              </w:rPr>
            </w:r>
            <w:r>
              <w:rPr>
                <w:noProof/>
                <w:webHidden/>
              </w:rPr>
              <w:fldChar w:fldCharType="separate"/>
            </w:r>
            <w:r>
              <w:rPr>
                <w:noProof/>
                <w:webHidden/>
              </w:rPr>
              <w:t>11</w:t>
            </w:r>
            <w:r>
              <w:rPr>
                <w:noProof/>
                <w:webHidden/>
              </w:rPr>
              <w:fldChar w:fldCharType="end"/>
            </w:r>
          </w:hyperlink>
        </w:p>
        <w:p w14:paraId="4018614D" w14:textId="02CB8201" w:rsidR="007375E0" w:rsidRDefault="007375E0">
          <w:pPr>
            <w:pStyle w:val="TOC3"/>
            <w:tabs>
              <w:tab w:val="right" w:leader="dot" w:pos="8630"/>
            </w:tabs>
            <w:rPr>
              <w:noProof/>
              <w:kern w:val="2"/>
              <w:sz w:val="22"/>
              <w:szCs w:val="22"/>
              <w14:ligatures w14:val="standardContextual"/>
            </w:rPr>
          </w:pPr>
          <w:hyperlink w:anchor="_Toc187490089" w:history="1">
            <w:r w:rsidRPr="00B907B3">
              <w:rPr>
                <w:rStyle w:val="Hyperlink"/>
                <w:noProof/>
                <w:lang w:val="en-GB"/>
              </w:rPr>
              <w:t>FLASH</w:t>
            </w:r>
            <w:r>
              <w:rPr>
                <w:noProof/>
                <w:webHidden/>
              </w:rPr>
              <w:tab/>
            </w:r>
            <w:r>
              <w:rPr>
                <w:noProof/>
                <w:webHidden/>
              </w:rPr>
              <w:fldChar w:fldCharType="begin"/>
            </w:r>
            <w:r>
              <w:rPr>
                <w:noProof/>
                <w:webHidden/>
              </w:rPr>
              <w:instrText xml:space="preserve"> PAGEREF _Toc187490089 \h </w:instrText>
            </w:r>
            <w:r>
              <w:rPr>
                <w:noProof/>
                <w:webHidden/>
              </w:rPr>
            </w:r>
            <w:r>
              <w:rPr>
                <w:noProof/>
                <w:webHidden/>
              </w:rPr>
              <w:fldChar w:fldCharType="separate"/>
            </w:r>
            <w:r>
              <w:rPr>
                <w:noProof/>
                <w:webHidden/>
              </w:rPr>
              <w:t>12</w:t>
            </w:r>
            <w:r>
              <w:rPr>
                <w:noProof/>
                <w:webHidden/>
              </w:rPr>
              <w:fldChar w:fldCharType="end"/>
            </w:r>
          </w:hyperlink>
        </w:p>
        <w:p w14:paraId="02599D12" w14:textId="5E50C9FA" w:rsidR="007375E0" w:rsidRDefault="007375E0">
          <w:pPr>
            <w:pStyle w:val="TOC3"/>
            <w:tabs>
              <w:tab w:val="right" w:leader="dot" w:pos="8630"/>
            </w:tabs>
            <w:rPr>
              <w:noProof/>
              <w:kern w:val="2"/>
              <w:sz w:val="22"/>
              <w:szCs w:val="22"/>
              <w14:ligatures w14:val="standardContextual"/>
            </w:rPr>
          </w:pPr>
          <w:hyperlink w:anchor="_Toc187490090" w:history="1">
            <w:r w:rsidRPr="00B907B3">
              <w:rPr>
                <w:rStyle w:val="Hyperlink"/>
                <w:noProof/>
                <w:lang w:val="en-GB"/>
              </w:rPr>
              <w:t>UNICORN</w:t>
            </w:r>
            <w:r>
              <w:rPr>
                <w:noProof/>
                <w:webHidden/>
              </w:rPr>
              <w:tab/>
            </w:r>
            <w:r>
              <w:rPr>
                <w:noProof/>
                <w:webHidden/>
              </w:rPr>
              <w:fldChar w:fldCharType="begin"/>
            </w:r>
            <w:r>
              <w:rPr>
                <w:noProof/>
                <w:webHidden/>
              </w:rPr>
              <w:instrText xml:space="preserve"> PAGEREF _Toc187490090 \h </w:instrText>
            </w:r>
            <w:r>
              <w:rPr>
                <w:noProof/>
                <w:webHidden/>
              </w:rPr>
            </w:r>
            <w:r>
              <w:rPr>
                <w:noProof/>
                <w:webHidden/>
              </w:rPr>
              <w:fldChar w:fldCharType="separate"/>
            </w:r>
            <w:r>
              <w:rPr>
                <w:noProof/>
                <w:webHidden/>
              </w:rPr>
              <w:t>12</w:t>
            </w:r>
            <w:r>
              <w:rPr>
                <w:noProof/>
                <w:webHidden/>
              </w:rPr>
              <w:fldChar w:fldCharType="end"/>
            </w:r>
          </w:hyperlink>
        </w:p>
        <w:p w14:paraId="42EB63B3" w14:textId="136D2E41" w:rsidR="007375E0" w:rsidRDefault="007375E0">
          <w:pPr>
            <w:pStyle w:val="TOC2"/>
            <w:tabs>
              <w:tab w:val="right" w:leader="dot" w:pos="8630"/>
            </w:tabs>
            <w:rPr>
              <w:b w:val="0"/>
              <w:bCs w:val="0"/>
              <w:noProof/>
              <w:kern w:val="2"/>
              <w14:ligatures w14:val="standardContextual"/>
            </w:rPr>
          </w:pPr>
          <w:hyperlink w:anchor="_Toc187490091" w:history="1">
            <w:r w:rsidRPr="00B907B3">
              <w:rPr>
                <w:rStyle w:val="Hyperlink"/>
                <w:noProof/>
                <w:lang w:val="en-GB"/>
              </w:rPr>
              <w:t>Provenance Capture Systems</w:t>
            </w:r>
            <w:r>
              <w:rPr>
                <w:noProof/>
                <w:webHidden/>
              </w:rPr>
              <w:tab/>
            </w:r>
            <w:r>
              <w:rPr>
                <w:noProof/>
                <w:webHidden/>
              </w:rPr>
              <w:fldChar w:fldCharType="begin"/>
            </w:r>
            <w:r>
              <w:rPr>
                <w:noProof/>
                <w:webHidden/>
              </w:rPr>
              <w:instrText xml:space="preserve"> PAGEREF _Toc187490091 \h </w:instrText>
            </w:r>
            <w:r>
              <w:rPr>
                <w:noProof/>
                <w:webHidden/>
              </w:rPr>
            </w:r>
            <w:r>
              <w:rPr>
                <w:noProof/>
                <w:webHidden/>
              </w:rPr>
              <w:fldChar w:fldCharType="separate"/>
            </w:r>
            <w:r>
              <w:rPr>
                <w:noProof/>
                <w:webHidden/>
              </w:rPr>
              <w:t>12</w:t>
            </w:r>
            <w:r>
              <w:rPr>
                <w:noProof/>
                <w:webHidden/>
              </w:rPr>
              <w:fldChar w:fldCharType="end"/>
            </w:r>
          </w:hyperlink>
        </w:p>
        <w:p w14:paraId="5B5CB1A7" w14:textId="5944C93E" w:rsidR="007375E0" w:rsidRDefault="007375E0">
          <w:pPr>
            <w:pStyle w:val="TOC2"/>
            <w:tabs>
              <w:tab w:val="right" w:leader="dot" w:pos="8630"/>
            </w:tabs>
            <w:rPr>
              <w:b w:val="0"/>
              <w:bCs w:val="0"/>
              <w:noProof/>
              <w:kern w:val="2"/>
              <w14:ligatures w14:val="standardContextual"/>
            </w:rPr>
          </w:pPr>
          <w:hyperlink w:anchor="_Toc187490092" w:history="1">
            <w:r w:rsidRPr="00B907B3">
              <w:rPr>
                <w:rStyle w:val="Hyperlink"/>
                <w:noProof/>
                <w:lang w:val="en-GB"/>
              </w:rPr>
              <w:t>CamFlow Features</w:t>
            </w:r>
            <w:r>
              <w:rPr>
                <w:noProof/>
                <w:webHidden/>
              </w:rPr>
              <w:tab/>
            </w:r>
            <w:r>
              <w:rPr>
                <w:noProof/>
                <w:webHidden/>
              </w:rPr>
              <w:fldChar w:fldCharType="begin"/>
            </w:r>
            <w:r>
              <w:rPr>
                <w:noProof/>
                <w:webHidden/>
              </w:rPr>
              <w:instrText xml:space="preserve"> PAGEREF _Toc187490092 \h </w:instrText>
            </w:r>
            <w:r>
              <w:rPr>
                <w:noProof/>
                <w:webHidden/>
              </w:rPr>
            </w:r>
            <w:r>
              <w:rPr>
                <w:noProof/>
                <w:webHidden/>
              </w:rPr>
              <w:fldChar w:fldCharType="separate"/>
            </w:r>
            <w:r>
              <w:rPr>
                <w:noProof/>
                <w:webHidden/>
              </w:rPr>
              <w:t>12</w:t>
            </w:r>
            <w:r>
              <w:rPr>
                <w:noProof/>
                <w:webHidden/>
              </w:rPr>
              <w:fldChar w:fldCharType="end"/>
            </w:r>
          </w:hyperlink>
        </w:p>
        <w:p w14:paraId="0E184C88" w14:textId="11C5964D" w:rsidR="007375E0" w:rsidRDefault="007375E0">
          <w:pPr>
            <w:pStyle w:val="TOC1"/>
            <w:tabs>
              <w:tab w:val="right" w:leader="dot" w:pos="8630"/>
            </w:tabs>
            <w:rPr>
              <w:b w:val="0"/>
              <w:bCs w:val="0"/>
              <w:i w:val="0"/>
              <w:iCs w:val="0"/>
              <w:noProof/>
              <w:kern w:val="2"/>
              <w:sz w:val="22"/>
              <w:szCs w:val="22"/>
              <w14:ligatures w14:val="standardContextual"/>
            </w:rPr>
          </w:pPr>
          <w:hyperlink w:anchor="_Toc187490093" w:history="1">
            <w:r w:rsidRPr="00B907B3">
              <w:rPr>
                <w:rStyle w:val="Hyperlink"/>
                <w:noProof/>
                <w:lang w:val="en-GB"/>
              </w:rPr>
              <w:t>CamFlow Provenance Capture System</w:t>
            </w:r>
            <w:r>
              <w:rPr>
                <w:noProof/>
                <w:webHidden/>
              </w:rPr>
              <w:tab/>
            </w:r>
            <w:r>
              <w:rPr>
                <w:noProof/>
                <w:webHidden/>
              </w:rPr>
              <w:fldChar w:fldCharType="begin"/>
            </w:r>
            <w:r>
              <w:rPr>
                <w:noProof/>
                <w:webHidden/>
              </w:rPr>
              <w:instrText xml:space="preserve"> PAGEREF _Toc187490093 \h </w:instrText>
            </w:r>
            <w:r>
              <w:rPr>
                <w:noProof/>
                <w:webHidden/>
              </w:rPr>
            </w:r>
            <w:r>
              <w:rPr>
                <w:noProof/>
                <w:webHidden/>
              </w:rPr>
              <w:fldChar w:fldCharType="separate"/>
            </w:r>
            <w:r>
              <w:rPr>
                <w:noProof/>
                <w:webHidden/>
              </w:rPr>
              <w:t>13</w:t>
            </w:r>
            <w:r>
              <w:rPr>
                <w:noProof/>
                <w:webHidden/>
              </w:rPr>
              <w:fldChar w:fldCharType="end"/>
            </w:r>
          </w:hyperlink>
        </w:p>
        <w:p w14:paraId="553CB05B" w14:textId="5703CC29" w:rsidR="007375E0" w:rsidRDefault="007375E0">
          <w:pPr>
            <w:pStyle w:val="TOC2"/>
            <w:tabs>
              <w:tab w:val="right" w:leader="dot" w:pos="8630"/>
            </w:tabs>
            <w:rPr>
              <w:b w:val="0"/>
              <w:bCs w:val="0"/>
              <w:noProof/>
              <w:kern w:val="2"/>
              <w14:ligatures w14:val="standardContextual"/>
            </w:rPr>
          </w:pPr>
          <w:hyperlink w:anchor="_Toc187490094" w:history="1">
            <w:r w:rsidRPr="00B907B3">
              <w:rPr>
                <w:rStyle w:val="Hyperlink"/>
                <w:noProof/>
                <w:lang w:val="en-GB"/>
              </w:rPr>
              <w:t>Setting Up CamFlow</w:t>
            </w:r>
            <w:r>
              <w:rPr>
                <w:noProof/>
                <w:webHidden/>
              </w:rPr>
              <w:tab/>
            </w:r>
            <w:r>
              <w:rPr>
                <w:noProof/>
                <w:webHidden/>
              </w:rPr>
              <w:fldChar w:fldCharType="begin"/>
            </w:r>
            <w:r>
              <w:rPr>
                <w:noProof/>
                <w:webHidden/>
              </w:rPr>
              <w:instrText xml:space="preserve"> PAGEREF _Toc187490094 \h </w:instrText>
            </w:r>
            <w:r>
              <w:rPr>
                <w:noProof/>
                <w:webHidden/>
              </w:rPr>
            </w:r>
            <w:r>
              <w:rPr>
                <w:noProof/>
                <w:webHidden/>
              </w:rPr>
              <w:fldChar w:fldCharType="separate"/>
            </w:r>
            <w:r>
              <w:rPr>
                <w:noProof/>
                <w:webHidden/>
              </w:rPr>
              <w:t>13</w:t>
            </w:r>
            <w:r>
              <w:rPr>
                <w:noProof/>
                <w:webHidden/>
              </w:rPr>
              <w:fldChar w:fldCharType="end"/>
            </w:r>
          </w:hyperlink>
        </w:p>
        <w:p w14:paraId="144680AF" w14:textId="45ED805C" w:rsidR="007375E0" w:rsidRDefault="007375E0">
          <w:pPr>
            <w:pStyle w:val="TOC2"/>
            <w:tabs>
              <w:tab w:val="right" w:leader="dot" w:pos="8630"/>
            </w:tabs>
            <w:rPr>
              <w:b w:val="0"/>
              <w:bCs w:val="0"/>
              <w:noProof/>
              <w:kern w:val="2"/>
              <w14:ligatures w14:val="standardContextual"/>
            </w:rPr>
          </w:pPr>
          <w:hyperlink w:anchor="_Toc187490095" w:history="1">
            <w:r w:rsidRPr="00B907B3">
              <w:rPr>
                <w:rStyle w:val="Hyperlink"/>
                <w:noProof/>
                <w:lang w:val="en-GB"/>
              </w:rPr>
              <w:t>CamTool Installation</w:t>
            </w:r>
            <w:r>
              <w:rPr>
                <w:noProof/>
                <w:webHidden/>
              </w:rPr>
              <w:tab/>
            </w:r>
            <w:r>
              <w:rPr>
                <w:noProof/>
                <w:webHidden/>
              </w:rPr>
              <w:fldChar w:fldCharType="begin"/>
            </w:r>
            <w:r>
              <w:rPr>
                <w:noProof/>
                <w:webHidden/>
              </w:rPr>
              <w:instrText xml:space="preserve"> PAGEREF _Toc187490095 \h </w:instrText>
            </w:r>
            <w:r>
              <w:rPr>
                <w:noProof/>
                <w:webHidden/>
              </w:rPr>
            </w:r>
            <w:r>
              <w:rPr>
                <w:noProof/>
                <w:webHidden/>
              </w:rPr>
              <w:fldChar w:fldCharType="separate"/>
            </w:r>
            <w:r>
              <w:rPr>
                <w:noProof/>
                <w:webHidden/>
              </w:rPr>
              <w:t>16</w:t>
            </w:r>
            <w:r>
              <w:rPr>
                <w:noProof/>
                <w:webHidden/>
              </w:rPr>
              <w:fldChar w:fldCharType="end"/>
            </w:r>
          </w:hyperlink>
        </w:p>
        <w:p w14:paraId="6FC36315" w14:textId="284967D0" w:rsidR="007375E0" w:rsidRDefault="007375E0">
          <w:pPr>
            <w:pStyle w:val="TOC2"/>
            <w:tabs>
              <w:tab w:val="right" w:leader="dot" w:pos="8630"/>
            </w:tabs>
            <w:rPr>
              <w:b w:val="0"/>
              <w:bCs w:val="0"/>
              <w:noProof/>
              <w:kern w:val="2"/>
              <w14:ligatures w14:val="standardContextual"/>
            </w:rPr>
          </w:pPr>
          <w:hyperlink w:anchor="_Toc187490096" w:history="1">
            <w:r w:rsidRPr="00B907B3">
              <w:rPr>
                <w:rStyle w:val="Hyperlink"/>
                <w:noProof/>
                <w:lang w:val="en-GB"/>
              </w:rPr>
              <w:t>Provenance Graph Visualisation</w:t>
            </w:r>
            <w:r>
              <w:rPr>
                <w:noProof/>
                <w:webHidden/>
              </w:rPr>
              <w:tab/>
            </w:r>
            <w:r>
              <w:rPr>
                <w:noProof/>
                <w:webHidden/>
              </w:rPr>
              <w:fldChar w:fldCharType="begin"/>
            </w:r>
            <w:r>
              <w:rPr>
                <w:noProof/>
                <w:webHidden/>
              </w:rPr>
              <w:instrText xml:space="preserve"> PAGEREF _Toc187490096 \h </w:instrText>
            </w:r>
            <w:r>
              <w:rPr>
                <w:noProof/>
                <w:webHidden/>
              </w:rPr>
            </w:r>
            <w:r>
              <w:rPr>
                <w:noProof/>
                <w:webHidden/>
              </w:rPr>
              <w:fldChar w:fldCharType="separate"/>
            </w:r>
            <w:r>
              <w:rPr>
                <w:noProof/>
                <w:webHidden/>
              </w:rPr>
              <w:t>16</w:t>
            </w:r>
            <w:r>
              <w:rPr>
                <w:noProof/>
                <w:webHidden/>
              </w:rPr>
              <w:fldChar w:fldCharType="end"/>
            </w:r>
          </w:hyperlink>
        </w:p>
        <w:p w14:paraId="35BD0E99" w14:textId="25947957" w:rsidR="007375E0" w:rsidRDefault="007375E0">
          <w:pPr>
            <w:pStyle w:val="TOC1"/>
            <w:tabs>
              <w:tab w:val="right" w:leader="dot" w:pos="8630"/>
            </w:tabs>
            <w:rPr>
              <w:b w:val="0"/>
              <w:bCs w:val="0"/>
              <w:i w:val="0"/>
              <w:iCs w:val="0"/>
              <w:noProof/>
              <w:kern w:val="2"/>
              <w:sz w:val="22"/>
              <w:szCs w:val="22"/>
              <w14:ligatures w14:val="standardContextual"/>
            </w:rPr>
          </w:pPr>
          <w:hyperlink w:anchor="_Toc187490097" w:history="1">
            <w:r w:rsidRPr="00B907B3">
              <w:rPr>
                <w:rStyle w:val="Hyperlink"/>
                <w:noProof/>
                <w:lang w:val="en-GB"/>
              </w:rPr>
              <w:t>Flurry Framework</w:t>
            </w:r>
            <w:r>
              <w:rPr>
                <w:noProof/>
                <w:webHidden/>
              </w:rPr>
              <w:tab/>
            </w:r>
            <w:r>
              <w:rPr>
                <w:noProof/>
                <w:webHidden/>
              </w:rPr>
              <w:fldChar w:fldCharType="begin"/>
            </w:r>
            <w:r>
              <w:rPr>
                <w:noProof/>
                <w:webHidden/>
              </w:rPr>
              <w:instrText xml:space="preserve"> PAGEREF _Toc187490097 \h </w:instrText>
            </w:r>
            <w:r>
              <w:rPr>
                <w:noProof/>
                <w:webHidden/>
              </w:rPr>
            </w:r>
            <w:r>
              <w:rPr>
                <w:noProof/>
                <w:webHidden/>
              </w:rPr>
              <w:fldChar w:fldCharType="separate"/>
            </w:r>
            <w:r>
              <w:rPr>
                <w:noProof/>
                <w:webHidden/>
              </w:rPr>
              <w:t>17</w:t>
            </w:r>
            <w:r>
              <w:rPr>
                <w:noProof/>
                <w:webHidden/>
              </w:rPr>
              <w:fldChar w:fldCharType="end"/>
            </w:r>
          </w:hyperlink>
        </w:p>
        <w:p w14:paraId="30E5C1B3" w14:textId="612AAE4A" w:rsidR="007375E0" w:rsidRDefault="007375E0">
          <w:pPr>
            <w:pStyle w:val="TOC2"/>
            <w:tabs>
              <w:tab w:val="right" w:leader="dot" w:pos="8630"/>
            </w:tabs>
            <w:rPr>
              <w:b w:val="0"/>
              <w:bCs w:val="0"/>
              <w:noProof/>
              <w:kern w:val="2"/>
              <w14:ligatures w14:val="standardContextual"/>
            </w:rPr>
          </w:pPr>
          <w:hyperlink w:anchor="_Toc187490098" w:history="1">
            <w:r w:rsidRPr="00B907B3">
              <w:rPr>
                <w:rStyle w:val="Hyperlink"/>
                <w:noProof/>
                <w:lang w:val="en-GB"/>
              </w:rPr>
              <w:t>Background</w:t>
            </w:r>
            <w:r>
              <w:rPr>
                <w:noProof/>
                <w:webHidden/>
              </w:rPr>
              <w:tab/>
            </w:r>
            <w:r>
              <w:rPr>
                <w:noProof/>
                <w:webHidden/>
              </w:rPr>
              <w:fldChar w:fldCharType="begin"/>
            </w:r>
            <w:r>
              <w:rPr>
                <w:noProof/>
                <w:webHidden/>
              </w:rPr>
              <w:instrText xml:space="preserve"> PAGEREF _Toc187490098 \h </w:instrText>
            </w:r>
            <w:r>
              <w:rPr>
                <w:noProof/>
                <w:webHidden/>
              </w:rPr>
            </w:r>
            <w:r>
              <w:rPr>
                <w:noProof/>
                <w:webHidden/>
              </w:rPr>
              <w:fldChar w:fldCharType="separate"/>
            </w:r>
            <w:r>
              <w:rPr>
                <w:noProof/>
                <w:webHidden/>
              </w:rPr>
              <w:t>17</w:t>
            </w:r>
            <w:r>
              <w:rPr>
                <w:noProof/>
                <w:webHidden/>
              </w:rPr>
              <w:fldChar w:fldCharType="end"/>
            </w:r>
          </w:hyperlink>
        </w:p>
        <w:p w14:paraId="7944B9C1" w14:textId="71D9A9B1" w:rsidR="007375E0" w:rsidRDefault="007375E0">
          <w:pPr>
            <w:pStyle w:val="TOC2"/>
            <w:tabs>
              <w:tab w:val="right" w:leader="dot" w:pos="8630"/>
            </w:tabs>
            <w:rPr>
              <w:b w:val="0"/>
              <w:bCs w:val="0"/>
              <w:noProof/>
              <w:kern w:val="2"/>
              <w14:ligatures w14:val="standardContextual"/>
            </w:rPr>
          </w:pPr>
          <w:hyperlink w:anchor="_Toc187490099" w:history="1">
            <w:r w:rsidRPr="00B907B3">
              <w:rPr>
                <w:rStyle w:val="Hyperlink"/>
                <w:noProof/>
                <w:lang w:val="en-GB"/>
              </w:rPr>
              <w:t>Flurry Installation</w:t>
            </w:r>
            <w:r>
              <w:rPr>
                <w:noProof/>
                <w:webHidden/>
              </w:rPr>
              <w:tab/>
            </w:r>
            <w:r>
              <w:rPr>
                <w:noProof/>
                <w:webHidden/>
              </w:rPr>
              <w:fldChar w:fldCharType="begin"/>
            </w:r>
            <w:r>
              <w:rPr>
                <w:noProof/>
                <w:webHidden/>
              </w:rPr>
              <w:instrText xml:space="preserve"> PAGEREF _Toc187490099 \h </w:instrText>
            </w:r>
            <w:r>
              <w:rPr>
                <w:noProof/>
                <w:webHidden/>
              </w:rPr>
            </w:r>
            <w:r>
              <w:rPr>
                <w:noProof/>
                <w:webHidden/>
              </w:rPr>
              <w:fldChar w:fldCharType="separate"/>
            </w:r>
            <w:r>
              <w:rPr>
                <w:noProof/>
                <w:webHidden/>
              </w:rPr>
              <w:t>17</w:t>
            </w:r>
            <w:r>
              <w:rPr>
                <w:noProof/>
                <w:webHidden/>
              </w:rPr>
              <w:fldChar w:fldCharType="end"/>
            </w:r>
          </w:hyperlink>
        </w:p>
        <w:p w14:paraId="5C971720" w14:textId="69C06FE9" w:rsidR="007375E0" w:rsidRDefault="007375E0">
          <w:pPr>
            <w:pStyle w:val="TOC3"/>
            <w:tabs>
              <w:tab w:val="right" w:leader="dot" w:pos="8630"/>
            </w:tabs>
            <w:rPr>
              <w:noProof/>
              <w:kern w:val="2"/>
              <w:sz w:val="22"/>
              <w:szCs w:val="22"/>
              <w14:ligatures w14:val="standardContextual"/>
            </w:rPr>
          </w:pPr>
          <w:hyperlink w:anchor="_Toc187490100" w:history="1">
            <w:r w:rsidRPr="00B907B3">
              <w:rPr>
                <w:rStyle w:val="Hyperlink"/>
                <w:noProof/>
                <w:lang w:val="en-GB"/>
              </w:rPr>
              <w:t>Cloning Flurry Source Code</w:t>
            </w:r>
            <w:r>
              <w:rPr>
                <w:noProof/>
                <w:webHidden/>
              </w:rPr>
              <w:tab/>
            </w:r>
            <w:r>
              <w:rPr>
                <w:noProof/>
                <w:webHidden/>
              </w:rPr>
              <w:fldChar w:fldCharType="begin"/>
            </w:r>
            <w:r>
              <w:rPr>
                <w:noProof/>
                <w:webHidden/>
              </w:rPr>
              <w:instrText xml:space="preserve"> PAGEREF _Toc187490100 \h </w:instrText>
            </w:r>
            <w:r>
              <w:rPr>
                <w:noProof/>
                <w:webHidden/>
              </w:rPr>
            </w:r>
            <w:r>
              <w:rPr>
                <w:noProof/>
                <w:webHidden/>
              </w:rPr>
              <w:fldChar w:fldCharType="separate"/>
            </w:r>
            <w:r>
              <w:rPr>
                <w:noProof/>
                <w:webHidden/>
              </w:rPr>
              <w:t>17</w:t>
            </w:r>
            <w:r>
              <w:rPr>
                <w:noProof/>
                <w:webHidden/>
              </w:rPr>
              <w:fldChar w:fldCharType="end"/>
            </w:r>
          </w:hyperlink>
        </w:p>
        <w:p w14:paraId="2B5F03C3" w14:textId="5AE714CE" w:rsidR="007375E0" w:rsidRDefault="007375E0">
          <w:pPr>
            <w:pStyle w:val="TOC3"/>
            <w:tabs>
              <w:tab w:val="right" w:leader="dot" w:pos="8630"/>
            </w:tabs>
            <w:rPr>
              <w:noProof/>
              <w:kern w:val="2"/>
              <w:sz w:val="22"/>
              <w:szCs w:val="22"/>
              <w14:ligatures w14:val="standardContextual"/>
            </w:rPr>
          </w:pPr>
          <w:hyperlink w:anchor="_Toc187490101" w:history="1">
            <w:r w:rsidRPr="00B907B3">
              <w:rPr>
                <w:rStyle w:val="Hyperlink"/>
                <w:noProof/>
                <w:lang w:val="en-GB"/>
              </w:rPr>
              <w:t>CamFlow Reconfiguration</w:t>
            </w:r>
            <w:r>
              <w:rPr>
                <w:noProof/>
                <w:webHidden/>
              </w:rPr>
              <w:tab/>
            </w:r>
            <w:r>
              <w:rPr>
                <w:noProof/>
                <w:webHidden/>
              </w:rPr>
              <w:fldChar w:fldCharType="begin"/>
            </w:r>
            <w:r>
              <w:rPr>
                <w:noProof/>
                <w:webHidden/>
              </w:rPr>
              <w:instrText xml:space="preserve"> PAGEREF _Toc187490101 \h </w:instrText>
            </w:r>
            <w:r>
              <w:rPr>
                <w:noProof/>
                <w:webHidden/>
              </w:rPr>
            </w:r>
            <w:r>
              <w:rPr>
                <w:noProof/>
                <w:webHidden/>
              </w:rPr>
              <w:fldChar w:fldCharType="separate"/>
            </w:r>
            <w:r>
              <w:rPr>
                <w:noProof/>
                <w:webHidden/>
              </w:rPr>
              <w:t>18</w:t>
            </w:r>
            <w:r>
              <w:rPr>
                <w:noProof/>
                <w:webHidden/>
              </w:rPr>
              <w:fldChar w:fldCharType="end"/>
            </w:r>
          </w:hyperlink>
        </w:p>
        <w:p w14:paraId="77202135" w14:textId="07B682B1" w:rsidR="007375E0" w:rsidRDefault="007375E0">
          <w:pPr>
            <w:pStyle w:val="TOC3"/>
            <w:tabs>
              <w:tab w:val="right" w:leader="dot" w:pos="8630"/>
            </w:tabs>
            <w:rPr>
              <w:noProof/>
              <w:kern w:val="2"/>
              <w:sz w:val="22"/>
              <w:szCs w:val="22"/>
              <w14:ligatures w14:val="standardContextual"/>
            </w:rPr>
          </w:pPr>
          <w:hyperlink w:anchor="_Toc187490102" w:history="1">
            <w:r w:rsidRPr="00B907B3">
              <w:rPr>
                <w:rStyle w:val="Hyperlink"/>
                <w:noProof/>
                <w:lang w:val="en-GB"/>
              </w:rPr>
              <w:t>XAMPP</w:t>
            </w:r>
            <w:r>
              <w:rPr>
                <w:noProof/>
                <w:webHidden/>
              </w:rPr>
              <w:tab/>
            </w:r>
            <w:r>
              <w:rPr>
                <w:noProof/>
                <w:webHidden/>
              </w:rPr>
              <w:fldChar w:fldCharType="begin"/>
            </w:r>
            <w:r>
              <w:rPr>
                <w:noProof/>
                <w:webHidden/>
              </w:rPr>
              <w:instrText xml:space="preserve"> PAGEREF _Toc187490102 \h </w:instrText>
            </w:r>
            <w:r>
              <w:rPr>
                <w:noProof/>
                <w:webHidden/>
              </w:rPr>
            </w:r>
            <w:r>
              <w:rPr>
                <w:noProof/>
                <w:webHidden/>
              </w:rPr>
              <w:fldChar w:fldCharType="separate"/>
            </w:r>
            <w:r>
              <w:rPr>
                <w:noProof/>
                <w:webHidden/>
              </w:rPr>
              <w:t>18</w:t>
            </w:r>
            <w:r>
              <w:rPr>
                <w:noProof/>
                <w:webHidden/>
              </w:rPr>
              <w:fldChar w:fldCharType="end"/>
            </w:r>
          </w:hyperlink>
        </w:p>
        <w:p w14:paraId="26A6F880" w14:textId="46524460" w:rsidR="007375E0" w:rsidRDefault="007375E0">
          <w:pPr>
            <w:pStyle w:val="TOC3"/>
            <w:tabs>
              <w:tab w:val="right" w:leader="dot" w:pos="8630"/>
            </w:tabs>
            <w:rPr>
              <w:noProof/>
              <w:kern w:val="2"/>
              <w:sz w:val="22"/>
              <w:szCs w:val="22"/>
              <w14:ligatures w14:val="standardContextual"/>
            </w:rPr>
          </w:pPr>
          <w:hyperlink w:anchor="_Toc187490103" w:history="1">
            <w:r w:rsidRPr="00B907B3">
              <w:rPr>
                <w:rStyle w:val="Hyperlink"/>
                <w:noProof/>
                <w:lang w:val="en-GB"/>
              </w:rPr>
              <w:t>DVWA</w:t>
            </w:r>
            <w:r>
              <w:rPr>
                <w:noProof/>
                <w:webHidden/>
              </w:rPr>
              <w:tab/>
            </w:r>
            <w:r>
              <w:rPr>
                <w:noProof/>
                <w:webHidden/>
              </w:rPr>
              <w:fldChar w:fldCharType="begin"/>
            </w:r>
            <w:r>
              <w:rPr>
                <w:noProof/>
                <w:webHidden/>
              </w:rPr>
              <w:instrText xml:space="preserve"> PAGEREF _Toc187490103 \h </w:instrText>
            </w:r>
            <w:r>
              <w:rPr>
                <w:noProof/>
                <w:webHidden/>
              </w:rPr>
            </w:r>
            <w:r>
              <w:rPr>
                <w:noProof/>
                <w:webHidden/>
              </w:rPr>
              <w:fldChar w:fldCharType="separate"/>
            </w:r>
            <w:r>
              <w:rPr>
                <w:noProof/>
                <w:webHidden/>
              </w:rPr>
              <w:t>19</w:t>
            </w:r>
            <w:r>
              <w:rPr>
                <w:noProof/>
                <w:webHidden/>
              </w:rPr>
              <w:fldChar w:fldCharType="end"/>
            </w:r>
          </w:hyperlink>
        </w:p>
        <w:p w14:paraId="6E97FEEB" w14:textId="65C8EC33" w:rsidR="007375E0" w:rsidRDefault="007375E0">
          <w:pPr>
            <w:pStyle w:val="TOC3"/>
            <w:tabs>
              <w:tab w:val="right" w:leader="dot" w:pos="8630"/>
            </w:tabs>
            <w:rPr>
              <w:noProof/>
              <w:kern w:val="2"/>
              <w:sz w:val="22"/>
              <w:szCs w:val="22"/>
              <w14:ligatures w14:val="standardContextual"/>
            </w:rPr>
          </w:pPr>
          <w:hyperlink w:anchor="_Toc187490104" w:history="1">
            <w:r w:rsidRPr="00B907B3">
              <w:rPr>
                <w:rStyle w:val="Hyperlink"/>
                <w:noProof/>
                <w:lang w:val="en-GB"/>
              </w:rPr>
              <w:t>MQTT</w:t>
            </w:r>
            <w:r>
              <w:rPr>
                <w:noProof/>
                <w:webHidden/>
              </w:rPr>
              <w:tab/>
            </w:r>
            <w:r>
              <w:rPr>
                <w:noProof/>
                <w:webHidden/>
              </w:rPr>
              <w:fldChar w:fldCharType="begin"/>
            </w:r>
            <w:r>
              <w:rPr>
                <w:noProof/>
                <w:webHidden/>
              </w:rPr>
              <w:instrText xml:space="preserve"> PAGEREF _Toc187490104 \h </w:instrText>
            </w:r>
            <w:r>
              <w:rPr>
                <w:noProof/>
                <w:webHidden/>
              </w:rPr>
            </w:r>
            <w:r>
              <w:rPr>
                <w:noProof/>
                <w:webHidden/>
              </w:rPr>
              <w:fldChar w:fldCharType="separate"/>
            </w:r>
            <w:r>
              <w:rPr>
                <w:noProof/>
                <w:webHidden/>
              </w:rPr>
              <w:t>21</w:t>
            </w:r>
            <w:r>
              <w:rPr>
                <w:noProof/>
                <w:webHidden/>
              </w:rPr>
              <w:fldChar w:fldCharType="end"/>
            </w:r>
          </w:hyperlink>
        </w:p>
        <w:p w14:paraId="581B74F5" w14:textId="166700D7" w:rsidR="007375E0" w:rsidRDefault="007375E0">
          <w:pPr>
            <w:pStyle w:val="TOC3"/>
            <w:tabs>
              <w:tab w:val="right" w:leader="dot" w:pos="8630"/>
            </w:tabs>
            <w:rPr>
              <w:noProof/>
              <w:kern w:val="2"/>
              <w:sz w:val="22"/>
              <w:szCs w:val="22"/>
              <w14:ligatures w14:val="standardContextual"/>
            </w:rPr>
          </w:pPr>
          <w:hyperlink w:anchor="_Toc187490105" w:history="1">
            <w:r w:rsidRPr="00B907B3">
              <w:rPr>
                <w:rStyle w:val="Hyperlink"/>
                <w:noProof/>
                <w:lang w:val="en-GB"/>
              </w:rPr>
              <w:t>Additional Dependancies</w:t>
            </w:r>
            <w:r>
              <w:rPr>
                <w:noProof/>
                <w:webHidden/>
              </w:rPr>
              <w:tab/>
            </w:r>
            <w:r>
              <w:rPr>
                <w:noProof/>
                <w:webHidden/>
              </w:rPr>
              <w:fldChar w:fldCharType="begin"/>
            </w:r>
            <w:r>
              <w:rPr>
                <w:noProof/>
                <w:webHidden/>
              </w:rPr>
              <w:instrText xml:space="preserve"> PAGEREF _Toc187490105 \h </w:instrText>
            </w:r>
            <w:r>
              <w:rPr>
                <w:noProof/>
                <w:webHidden/>
              </w:rPr>
            </w:r>
            <w:r>
              <w:rPr>
                <w:noProof/>
                <w:webHidden/>
              </w:rPr>
              <w:fldChar w:fldCharType="separate"/>
            </w:r>
            <w:r>
              <w:rPr>
                <w:noProof/>
                <w:webHidden/>
              </w:rPr>
              <w:t>23</w:t>
            </w:r>
            <w:r>
              <w:rPr>
                <w:noProof/>
                <w:webHidden/>
              </w:rPr>
              <w:fldChar w:fldCharType="end"/>
            </w:r>
          </w:hyperlink>
        </w:p>
        <w:p w14:paraId="3062B0F3" w14:textId="7E588B9B" w:rsidR="007375E0" w:rsidRDefault="007375E0">
          <w:pPr>
            <w:pStyle w:val="TOC3"/>
            <w:tabs>
              <w:tab w:val="right" w:leader="dot" w:pos="8630"/>
            </w:tabs>
            <w:rPr>
              <w:noProof/>
              <w:kern w:val="2"/>
              <w:sz w:val="22"/>
              <w:szCs w:val="22"/>
              <w14:ligatures w14:val="standardContextual"/>
            </w:rPr>
          </w:pPr>
          <w:hyperlink w:anchor="_Toc187490106" w:history="1">
            <w:r w:rsidRPr="00B907B3">
              <w:rPr>
                <w:rStyle w:val="Hyperlink"/>
                <w:noProof/>
                <w:lang w:val="en-GB"/>
              </w:rPr>
              <w:t>Running Flurry</w:t>
            </w:r>
            <w:r>
              <w:rPr>
                <w:noProof/>
                <w:webHidden/>
              </w:rPr>
              <w:tab/>
            </w:r>
            <w:r>
              <w:rPr>
                <w:noProof/>
                <w:webHidden/>
              </w:rPr>
              <w:fldChar w:fldCharType="begin"/>
            </w:r>
            <w:r>
              <w:rPr>
                <w:noProof/>
                <w:webHidden/>
              </w:rPr>
              <w:instrText xml:space="preserve"> PAGEREF _Toc187490106 \h </w:instrText>
            </w:r>
            <w:r>
              <w:rPr>
                <w:noProof/>
                <w:webHidden/>
              </w:rPr>
            </w:r>
            <w:r>
              <w:rPr>
                <w:noProof/>
                <w:webHidden/>
              </w:rPr>
              <w:fldChar w:fldCharType="separate"/>
            </w:r>
            <w:r>
              <w:rPr>
                <w:noProof/>
                <w:webHidden/>
              </w:rPr>
              <w:t>24</w:t>
            </w:r>
            <w:r>
              <w:rPr>
                <w:noProof/>
                <w:webHidden/>
              </w:rPr>
              <w:fldChar w:fldCharType="end"/>
            </w:r>
          </w:hyperlink>
        </w:p>
        <w:p w14:paraId="552B1ADD" w14:textId="45227337" w:rsidR="007375E0" w:rsidRDefault="007375E0">
          <w:pPr>
            <w:pStyle w:val="TOC1"/>
            <w:tabs>
              <w:tab w:val="right" w:leader="dot" w:pos="8630"/>
            </w:tabs>
            <w:rPr>
              <w:b w:val="0"/>
              <w:bCs w:val="0"/>
              <w:i w:val="0"/>
              <w:iCs w:val="0"/>
              <w:noProof/>
              <w:kern w:val="2"/>
              <w:sz w:val="22"/>
              <w:szCs w:val="22"/>
              <w14:ligatures w14:val="standardContextual"/>
            </w:rPr>
          </w:pPr>
          <w:hyperlink w:anchor="_Toc187490107" w:history="1">
            <w:r w:rsidRPr="00B907B3">
              <w:rPr>
                <w:rStyle w:val="Hyperlink"/>
                <w:noProof/>
                <w:lang w:val="en-GB"/>
              </w:rPr>
              <w:t>Security-Critical Applications</w:t>
            </w:r>
            <w:r>
              <w:rPr>
                <w:noProof/>
                <w:webHidden/>
              </w:rPr>
              <w:tab/>
            </w:r>
            <w:r>
              <w:rPr>
                <w:noProof/>
                <w:webHidden/>
              </w:rPr>
              <w:fldChar w:fldCharType="begin"/>
            </w:r>
            <w:r>
              <w:rPr>
                <w:noProof/>
                <w:webHidden/>
              </w:rPr>
              <w:instrText xml:space="preserve"> PAGEREF _Toc187490107 \h </w:instrText>
            </w:r>
            <w:r>
              <w:rPr>
                <w:noProof/>
                <w:webHidden/>
              </w:rPr>
            </w:r>
            <w:r>
              <w:rPr>
                <w:noProof/>
                <w:webHidden/>
              </w:rPr>
              <w:fldChar w:fldCharType="separate"/>
            </w:r>
            <w:r>
              <w:rPr>
                <w:noProof/>
                <w:webHidden/>
              </w:rPr>
              <w:t>26</w:t>
            </w:r>
            <w:r>
              <w:rPr>
                <w:noProof/>
                <w:webHidden/>
              </w:rPr>
              <w:fldChar w:fldCharType="end"/>
            </w:r>
          </w:hyperlink>
        </w:p>
        <w:p w14:paraId="71B28026" w14:textId="0FD64ADD" w:rsidR="007375E0" w:rsidRDefault="007375E0">
          <w:pPr>
            <w:pStyle w:val="TOC1"/>
            <w:tabs>
              <w:tab w:val="right" w:leader="dot" w:pos="8630"/>
            </w:tabs>
            <w:rPr>
              <w:b w:val="0"/>
              <w:bCs w:val="0"/>
              <w:i w:val="0"/>
              <w:iCs w:val="0"/>
              <w:noProof/>
              <w:kern w:val="2"/>
              <w:sz w:val="22"/>
              <w:szCs w:val="22"/>
              <w14:ligatures w14:val="standardContextual"/>
            </w:rPr>
          </w:pPr>
          <w:hyperlink w:anchor="_Toc187490108" w:history="1">
            <w:r w:rsidRPr="00B907B3">
              <w:rPr>
                <w:rStyle w:val="Hyperlink"/>
                <w:noProof/>
                <w:lang w:val="en-GB"/>
              </w:rPr>
              <w:t>Intrusion Scenarios</w:t>
            </w:r>
            <w:r>
              <w:rPr>
                <w:noProof/>
                <w:webHidden/>
              </w:rPr>
              <w:tab/>
            </w:r>
            <w:r>
              <w:rPr>
                <w:noProof/>
                <w:webHidden/>
              </w:rPr>
              <w:fldChar w:fldCharType="begin"/>
            </w:r>
            <w:r>
              <w:rPr>
                <w:noProof/>
                <w:webHidden/>
              </w:rPr>
              <w:instrText xml:space="preserve"> PAGEREF _Toc187490108 \h </w:instrText>
            </w:r>
            <w:r>
              <w:rPr>
                <w:noProof/>
                <w:webHidden/>
              </w:rPr>
            </w:r>
            <w:r>
              <w:rPr>
                <w:noProof/>
                <w:webHidden/>
              </w:rPr>
              <w:fldChar w:fldCharType="separate"/>
            </w:r>
            <w:r>
              <w:rPr>
                <w:noProof/>
                <w:webHidden/>
              </w:rPr>
              <w:t>27</w:t>
            </w:r>
            <w:r>
              <w:rPr>
                <w:noProof/>
                <w:webHidden/>
              </w:rPr>
              <w:fldChar w:fldCharType="end"/>
            </w:r>
          </w:hyperlink>
        </w:p>
        <w:p w14:paraId="67EB3946" w14:textId="7F2EC066" w:rsidR="007375E0" w:rsidRDefault="007375E0">
          <w:pPr>
            <w:pStyle w:val="TOC2"/>
            <w:tabs>
              <w:tab w:val="right" w:leader="dot" w:pos="8630"/>
            </w:tabs>
            <w:rPr>
              <w:b w:val="0"/>
              <w:bCs w:val="0"/>
              <w:noProof/>
              <w:kern w:val="2"/>
              <w14:ligatures w14:val="standardContextual"/>
            </w:rPr>
          </w:pPr>
          <w:hyperlink w:anchor="_Toc187490109" w:history="1">
            <w:r w:rsidRPr="00B907B3">
              <w:rPr>
                <w:rStyle w:val="Hyperlink"/>
                <w:noProof/>
                <w:lang w:val="en-GB"/>
              </w:rPr>
              <w:t>XSS</w:t>
            </w:r>
            <w:r>
              <w:rPr>
                <w:noProof/>
                <w:webHidden/>
              </w:rPr>
              <w:tab/>
            </w:r>
            <w:r>
              <w:rPr>
                <w:noProof/>
                <w:webHidden/>
              </w:rPr>
              <w:fldChar w:fldCharType="begin"/>
            </w:r>
            <w:r>
              <w:rPr>
                <w:noProof/>
                <w:webHidden/>
              </w:rPr>
              <w:instrText xml:space="preserve"> PAGEREF _Toc187490109 \h </w:instrText>
            </w:r>
            <w:r>
              <w:rPr>
                <w:noProof/>
                <w:webHidden/>
              </w:rPr>
            </w:r>
            <w:r>
              <w:rPr>
                <w:noProof/>
                <w:webHidden/>
              </w:rPr>
              <w:fldChar w:fldCharType="separate"/>
            </w:r>
            <w:r>
              <w:rPr>
                <w:noProof/>
                <w:webHidden/>
              </w:rPr>
              <w:t>27</w:t>
            </w:r>
            <w:r>
              <w:rPr>
                <w:noProof/>
                <w:webHidden/>
              </w:rPr>
              <w:fldChar w:fldCharType="end"/>
            </w:r>
          </w:hyperlink>
        </w:p>
        <w:p w14:paraId="46011BDB" w14:textId="48CBC8A2" w:rsidR="007375E0" w:rsidRDefault="007375E0">
          <w:pPr>
            <w:pStyle w:val="TOC3"/>
            <w:tabs>
              <w:tab w:val="right" w:leader="dot" w:pos="8630"/>
            </w:tabs>
            <w:rPr>
              <w:noProof/>
              <w:kern w:val="2"/>
              <w:sz w:val="22"/>
              <w:szCs w:val="22"/>
              <w14:ligatures w14:val="standardContextual"/>
            </w:rPr>
          </w:pPr>
          <w:hyperlink w:anchor="_Toc187490110" w:history="1">
            <w:r w:rsidRPr="00B907B3">
              <w:rPr>
                <w:rStyle w:val="Hyperlink"/>
                <w:noProof/>
                <w:lang w:val="en-GB"/>
              </w:rPr>
              <w:t>Stored</w:t>
            </w:r>
            <w:r>
              <w:rPr>
                <w:noProof/>
                <w:webHidden/>
              </w:rPr>
              <w:tab/>
            </w:r>
            <w:r>
              <w:rPr>
                <w:noProof/>
                <w:webHidden/>
              </w:rPr>
              <w:fldChar w:fldCharType="begin"/>
            </w:r>
            <w:r>
              <w:rPr>
                <w:noProof/>
                <w:webHidden/>
              </w:rPr>
              <w:instrText xml:space="preserve"> PAGEREF _Toc187490110 \h </w:instrText>
            </w:r>
            <w:r>
              <w:rPr>
                <w:noProof/>
                <w:webHidden/>
              </w:rPr>
            </w:r>
            <w:r>
              <w:rPr>
                <w:noProof/>
                <w:webHidden/>
              </w:rPr>
              <w:fldChar w:fldCharType="separate"/>
            </w:r>
            <w:r>
              <w:rPr>
                <w:noProof/>
                <w:webHidden/>
              </w:rPr>
              <w:t>27</w:t>
            </w:r>
            <w:r>
              <w:rPr>
                <w:noProof/>
                <w:webHidden/>
              </w:rPr>
              <w:fldChar w:fldCharType="end"/>
            </w:r>
          </w:hyperlink>
        </w:p>
        <w:p w14:paraId="339669D7" w14:textId="3F57F91F" w:rsidR="007375E0" w:rsidRDefault="007375E0">
          <w:pPr>
            <w:pStyle w:val="TOC3"/>
            <w:tabs>
              <w:tab w:val="right" w:leader="dot" w:pos="8630"/>
            </w:tabs>
            <w:rPr>
              <w:noProof/>
              <w:kern w:val="2"/>
              <w:sz w:val="22"/>
              <w:szCs w:val="22"/>
              <w14:ligatures w14:val="standardContextual"/>
            </w:rPr>
          </w:pPr>
          <w:hyperlink w:anchor="_Toc187490111" w:history="1">
            <w:r w:rsidRPr="00B907B3">
              <w:rPr>
                <w:rStyle w:val="Hyperlink"/>
                <w:noProof/>
                <w:lang w:val="en-GB"/>
              </w:rPr>
              <w:t>Reflected</w:t>
            </w:r>
            <w:r>
              <w:rPr>
                <w:noProof/>
                <w:webHidden/>
              </w:rPr>
              <w:tab/>
            </w:r>
            <w:r>
              <w:rPr>
                <w:noProof/>
                <w:webHidden/>
              </w:rPr>
              <w:fldChar w:fldCharType="begin"/>
            </w:r>
            <w:r>
              <w:rPr>
                <w:noProof/>
                <w:webHidden/>
              </w:rPr>
              <w:instrText xml:space="preserve"> PAGEREF _Toc187490111 \h </w:instrText>
            </w:r>
            <w:r>
              <w:rPr>
                <w:noProof/>
                <w:webHidden/>
              </w:rPr>
            </w:r>
            <w:r>
              <w:rPr>
                <w:noProof/>
                <w:webHidden/>
              </w:rPr>
              <w:fldChar w:fldCharType="separate"/>
            </w:r>
            <w:r>
              <w:rPr>
                <w:noProof/>
                <w:webHidden/>
              </w:rPr>
              <w:t>27</w:t>
            </w:r>
            <w:r>
              <w:rPr>
                <w:noProof/>
                <w:webHidden/>
              </w:rPr>
              <w:fldChar w:fldCharType="end"/>
            </w:r>
          </w:hyperlink>
        </w:p>
        <w:p w14:paraId="2C67294F" w14:textId="39C3B7A4" w:rsidR="007375E0" w:rsidRDefault="007375E0">
          <w:pPr>
            <w:pStyle w:val="TOC3"/>
            <w:tabs>
              <w:tab w:val="right" w:leader="dot" w:pos="8630"/>
            </w:tabs>
            <w:rPr>
              <w:noProof/>
              <w:kern w:val="2"/>
              <w:sz w:val="22"/>
              <w:szCs w:val="22"/>
              <w14:ligatures w14:val="standardContextual"/>
            </w:rPr>
          </w:pPr>
          <w:hyperlink w:anchor="_Toc187490112" w:history="1">
            <w:r w:rsidRPr="00B907B3">
              <w:rPr>
                <w:rStyle w:val="Hyperlink"/>
                <w:noProof/>
                <w:lang w:val="en-GB"/>
              </w:rPr>
              <w:t>DOM</w:t>
            </w:r>
            <w:r>
              <w:rPr>
                <w:noProof/>
                <w:webHidden/>
              </w:rPr>
              <w:tab/>
            </w:r>
            <w:r>
              <w:rPr>
                <w:noProof/>
                <w:webHidden/>
              </w:rPr>
              <w:fldChar w:fldCharType="begin"/>
            </w:r>
            <w:r>
              <w:rPr>
                <w:noProof/>
                <w:webHidden/>
              </w:rPr>
              <w:instrText xml:space="preserve"> PAGEREF _Toc187490112 \h </w:instrText>
            </w:r>
            <w:r>
              <w:rPr>
                <w:noProof/>
                <w:webHidden/>
              </w:rPr>
            </w:r>
            <w:r>
              <w:rPr>
                <w:noProof/>
                <w:webHidden/>
              </w:rPr>
              <w:fldChar w:fldCharType="separate"/>
            </w:r>
            <w:r>
              <w:rPr>
                <w:noProof/>
                <w:webHidden/>
              </w:rPr>
              <w:t>27</w:t>
            </w:r>
            <w:r>
              <w:rPr>
                <w:noProof/>
                <w:webHidden/>
              </w:rPr>
              <w:fldChar w:fldCharType="end"/>
            </w:r>
          </w:hyperlink>
        </w:p>
        <w:p w14:paraId="0CA88B20" w14:textId="22340CA0" w:rsidR="007375E0" w:rsidRDefault="007375E0">
          <w:pPr>
            <w:pStyle w:val="TOC2"/>
            <w:tabs>
              <w:tab w:val="right" w:leader="dot" w:pos="8630"/>
            </w:tabs>
            <w:rPr>
              <w:b w:val="0"/>
              <w:bCs w:val="0"/>
              <w:noProof/>
              <w:kern w:val="2"/>
              <w14:ligatures w14:val="standardContextual"/>
            </w:rPr>
          </w:pPr>
          <w:hyperlink w:anchor="_Toc187490113" w:history="1">
            <w:r w:rsidRPr="00B907B3">
              <w:rPr>
                <w:rStyle w:val="Hyperlink"/>
                <w:noProof/>
                <w:lang w:val="en-GB"/>
              </w:rPr>
              <w:t>Command Injection</w:t>
            </w:r>
            <w:r>
              <w:rPr>
                <w:noProof/>
                <w:webHidden/>
              </w:rPr>
              <w:tab/>
            </w:r>
            <w:r>
              <w:rPr>
                <w:noProof/>
                <w:webHidden/>
              </w:rPr>
              <w:fldChar w:fldCharType="begin"/>
            </w:r>
            <w:r>
              <w:rPr>
                <w:noProof/>
                <w:webHidden/>
              </w:rPr>
              <w:instrText xml:space="preserve"> PAGEREF _Toc187490113 \h </w:instrText>
            </w:r>
            <w:r>
              <w:rPr>
                <w:noProof/>
                <w:webHidden/>
              </w:rPr>
            </w:r>
            <w:r>
              <w:rPr>
                <w:noProof/>
                <w:webHidden/>
              </w:rPr>
              <w:fldChar w:fldCharType="separate"/>
            </w:r>
            <w:r>
              <w:rPr>
                <w:noProof/>
                <w:webHidden/>
              </w:rPr>
              <w:t>27</w:t>
            </w:r>
            <w:r>
              <w:rPr>
                <w:noProof/>
                <w:webHidden/>
              </w:rPr>
              <w:fldChar w:fldCharType="end"/>
            </w:r>
          </w:hyperlink>
        </w:p>
        <w:p w14:paraId="38EE12C8" w14:textId="3AABE380" w:rsidR="007375E0" w:rsidRDefault="007375E0">
          <w:pPr>
            <w:pStyle w:val="TOC2"/>
            <w:tabs>
              <w:tab w:val="right" w:leader="dot" w:pos="8630"/>
            </w:tabs>
            <w:rPr>
              <w:b w:val="0"/>
              <w:bCs w:val="0"/>
              <w:noProof/>
              <w:kern w:val="2"/>
              <w14:ligatures w14:val="standardContextual"/>
            </w:rPr>
          </w:pPr>
          <w:hyperlink w:anchor="_Toc187490114" w:history="1">
            <w:r w:rsidRPr="00B907B3">
              <w:rPr>
                <w:rStyle w:val="Hyperlink"/>
                <w:noProof/>
                <w:lang w:val="en-GB"/>
              </w:rPr>
              <w:t>SQL Injection</w:t>
            </w:r>
            <w:r>
              <w:rPr>
                <w:noProof/>
                <w:webHidden/>
              </w:rPr>
              <w:tab/>
            </w:r>
            <w:r>
              <w:rPr>
                <w:noProof/>
                <w:webHidden/>
              </w:rPr>
              <w:fldChar w:fldCharType="begin"/>
            </w:r>
            <w:r>
              <w:rPr>
                <w:noProof/>
                <w:webHidden/>
              </w:rPr>
              <w:instrText xml:space="preserve"> PAGEREF _Toc187490114 \h </w:instrText>
            </w:r>
            <w:r>
              <w:rPr>
                <w:noProof/>
                <w:webHidden/>
              </w:rPr>
            </w:r>
            <w:r>
              <w:rPr>
                <w:noProof/>
                <w:webHidden/>
              </w:rPr>
              <w:fldChar w:fldCharType="separate"/>
            </w:r>
            <w:r>
              <w:rPr>
                <w:noProof/>
                <w:webHidden/>
              </w:rPr>
              <w:t>28</w:t>
            </w:r>
            <w:r>
              <w:rPr>
                <w:noProof/>
                <w:webHidden/>
              </w:rPr>
              <w:fldChar w:fldCharType="end"/>
            </w:r>
          </w:hyperlink>
        </w:p>
        <w:p w14:paraId="2053596D" w14:textId="20649BA6" w:rsidR="007375E0" w:rsidRDefault="007375E0">
          <w:pPr>
            <w:pStyle w:val="TOC2"/>
            <w:tabs>
              <w:tab w:val="right" w:leader="dot" w:pos="8630"/>
            </w:tabs>
            <w:rPr>
              <w:b w:val="0"/>
              <w:bCs w:val="0"/>
              <w:noProof/>
              <w:kern w:val="2"/>
              <w14:ligatures w14:val="standardContextual"/>
            </w:rPr>
          </w:pPr>
          <w:hyperlink w:anchor="_Toc187490115" w:history="1">
            <w:r w:rsidRPr="00B907B3">
              <w:rPr>
                <w:rStyle w:val="Hyperlink"/>
                <w:noProof/>
                <w:lang w:val="en-GB"/>
              </w:rPr>
              <w:t>Brute Force</w:t>
            </w:r>
            <w:r>
              <w:rPr>
                <w:noProof/>
                <w:webHidden/>
              </w:rPr>
              <w:tab/>
            </w:r>
            <w:r>
              <w:rPr>
                <w:noProof/>
                <w:webHidden/>
              </w:rPr>
              <w:fldChar w:fldCharType="begin"/>
            </w:r>
            <w:r>
              <w:rPr>
                <w:noProof/>
                <w:webHidden/>
              </w:rPr>
              <w:instrText xml:space="preserve"> PAGEREF _Toc187490115 \h </w:instrText>
            </w:r>
            <w:r>
              <w:rPr>
                <w:noProof/>
                <w:webHidden/>
              </w:rPr>
            </w:r>
            <w:r>
              <w:rPr>
                <w:noProof/>
                <w:webHidden/>
              </w:rPr>
              <w:fldChar w:fldCharType="separate"/>
            </w:r>
            <w:r>
              <w:rPr>
                <w:noProof/>
                <w:webHidden/>
              </w:rPr>
              <w:t>28</w:t>
            </w:r>
            <w:r>
              <w:rPr>
                <w:noProof/>
                <w:webHidden/>
              </w:rPr>
              <w:fldChar w:fldCharType="end"/>
            </w:r>
          </w:hyperlink>
        </w:p>
        <w:p w14:paraId="389A6B1D" w14:textId="56F4F136" w:rsidR="007375E0" w:rsidRDefault="007375E0">
          <w:pPr>
            <w:pStyle w:val="TOC1"/>
            <w:tabs>
              <w:tab w:val="right" w:leader="dot" w:pos="8630"/>
            </w:tabs>
            <w:rPr>
              <w:b w:val="0"/>
              <w:bCs w:val="0"/>
              <w:i w:val="0"/>
              <w:iCs w:val="0"/>
              <w:noProof/>
              <w:kern w:val="2"/>
              <w:sz w:val="22"/>
              <w:szCs w:val="22"/>
              <w14:ligatures w14:val="standardContextual"/>
            </w:rPr>
          </w:pPr>
          <w:hyperlink w:anchor="_Toc187490116" w:history="1">
            <w:r w:rsidRPr="00B907B3">
              <w:rPr>
                <w:rStyle w:val="Hyperlink"/>
                <w:noProof/>
                <w:lang w:val="en-GB"/>
              </w:rPr>
              <w:t>Provenance Graph Generation</w:t>
            </w:r>
            <w:r>
              <w:rPr>
                <w:noProof/>
                <w:webHidden/>
              </w:rPr>
              <w:tab/>
            </w:r>
            <w:r>
              <w:rPr>
                <w:noProof/>
                <w:webHidden/>
              </w:rPr>
              <w:fldChar w:fldCharType="begin"/>
            </w:r>
            <w:r>
              <w:rPr>
                <w:noProof/>
                <w:webHidden/>
              </w:rPr>
              <w:instrText xml:space="preserve"> PAGEREF _Toc187490116 \h </w:instrText>
            </w:r>
            <w:r>
              <w:rPr>
                <w:noProof/>
                <w:webHidden/>
              </w:rPr>
            </w:r>
            <w:r>
              <w:rPr>
                <w:noProof/>
                <w:webHidden/>
              </w:rPr>
              <w:fldChar w:fldCharType="separate"/>
            </w:r>
            <w:r>
              <w:rPr>
                <w:noProof/>
                <w:webHidden/>
              </w:rPr>
              <w:t>28</w:t>
            </w:r>
            <w:r>
              <w:rPr>
                <w:noProof/>
                <w:webHidden/>
              </w:rPr>
              <w:fldChar w:fldCharType="end"/>
            </w:r>
          </w:hyperlink>
        </w:p>
        <w:p w14:paraId="170BFA13" w14:textId="4FCFED30" w:rsidR="007375E0" w:rsidRDefault="007375E0">
          <w:pPr>
            <w:pStyle w:val="TOC2"/>
            <w:tabs>
              <w:tab w:val="right" w:leader="dot" w:pos="8630"/>
            </w:tabs>
            <w:rPr>
              <w:b w:val="0"/>
              <w:bCs w:val="0"/>
              <w:noProof/>
              <w:kern w:val="2"/>
              <w14:ligatures w14:val="standardContextual"/>
            </w:rPr>
          </w:pPr>
          <w:hyperlink w:anchor="_Toc187490117" w:history="1">
            <w:r w:rsidRPr="00B907B3">
              <w:rPr>
                <w:rStyle w:val="Hyperlink"/>
                <w:noProof/>
                <w:lang w:val="en-GB"/>
              </w:rPr>
              <w:t>Choosing Dataset Sizes</w:t>
            </w:r>
            <w:r>
              <w:rPr>
                <w:noProof/>
                <w:webHidden/>
              </w:rPr>
              <w:tab/>
            </w:r>
            <w:r>
              <w:rPr>
                <w:noProof/>
                <w:webHidden/>
              </w:rPr>
              <w:fldChar w:fldCharType="begin"/>
            </w:r>
            <w:r>
              <w:rPr>
                <w:noProof/>
                <w:webHidden/>
              </w:rPr>
              <w:instrText xml:space="preserve"> PAGEREF _Toc187490117 \h </w:instrText>
            </w:r>
            <w:r>
              <w:rPr>
                <w:noProof/>
                <w:webHidden/>
              </w:rPr>
            </w:r>
            <w:r>
              <w:rPr>
                <w:noProof/>
                <w:webHidden/>
              </w:rPr>
              <w:fldChar w:fldCharType="separate"/>
            </w:r>
            <w:r>
              <w:rPr>
                <w:noProof/>
                <w:webHidden/>
              </w:rPr>
              <w:t>28</w:t>
            </w:r>
            <w:r>
              <w:rPr>
                <w:noProof/>
                <w:webHidden/>
              </w:rPr>
              <w:fldChar w:fldCharType="end"/>
            </w:r>
          </w:hyperlink>
        </w:p>
        <w:p w14:paraId="418569C4" w14:textId="26D3F3A6" w:rsidR="007375E0" w:rsidRDefault="007375E0">
          <w:pPr>
            <w:pStyle w:val="TOC2"/>
            <w:tabs>
              <w:tab w:val="right" w:leader="dot" w:pos="8630"/>
            </w:tabs>
            <w:rPr>
              <w:b w:val="0"/>
              <w:bCs w:val="0"/>
              <w:noProof/>
              <w:kern w:val="2"/>
              <w14:ligatures w14:val="standardContextual"/>
            </w:rPr>
          </w:pPr>
          <w:hyperlink w:anchor="_Toc187490118" w:history="1">
            <w:r w:rsidRPr="00B907B3">
              <w:rPr>
                <w:rStyle w:val="Hyperlink"/>
                <w:noProof/>
                <w:lang w:val="en-GB"/>
              </w:rPr>
              <w:t>Generating Provenance Data</w:t>
            </w:r>
            <w:r>
              <w:rPr>
                <w:noProof/>
                <w:webHidden/>
              </w:rPr>
              <w:tab/>
            </w:r>
            <w:r>
              <w:rPr>
                <w:noProof/>
                <w:webHidden/>
              </w:rPr>
              <w:fldChar w:fldCharType="begin"/>
            </w:r>
            <w:r>
              <w:rPr>
                <w:noProof/>
                <w:webHidden/>
              </w:rPr>
              <w:instrText xml:space="preserve"> PAGEREF _Toc187490118 \h </w:instrText>
            </w:r>
            <w:r>
              <w:rPr>
                <w:noProof/>
                <w:webHidden/>
              </w:rPr>
            </w:r>
            <w:r>
              <w:rPr>
                <w:noProof/>
                <w:webHidden/>
              </w:rPr>
              <w:fldChar w:fldCharType="separate"/>
            </w:r>
            <w:r>
              <w:rPr>
                <w:noProof/>
                <w:webHidden/>
              </w:rPr>
              <w:t>28</w:t>
            </w:r>
            <w:r>
              <w:rPr>
                <w:noProof/>
                <w:webHidden/>
              </w:rPr>
              <w:fldChar w:fldCharType="end"/>
            </w:r>
          </w:hyperlink>
        </w:p>
        <w:p w14:paraId="36376D41" w14:textId="1961EF08" w:rsidR="007375E0" w:rsidRDefault="007375E0">
          <w:pPr>
            <w:pStyle w:val="TOC2"/>
            <w:tabs>
              <w:tab w:val="right" w:leader="dot" w:pos="8630"/>
            </w:tabs>
            <w:rPr>
              <w:b w:val="0"/>
              <w:bCs w:val="0"/>
              <w:noProof/>
              <w:kern w:val="2"/>
              <w14:ligatures w14:val="standardContextual"/>
            </w:rPr>
          </w:pPr>
          <w:hyperlink w:anchor="_Toc187490119" w:history="1">
            <w:r w:rsidRPr="00B907B3">
              <w:rPr>
                <w:rStyle w:val="Hyperlink"/>
                <w:noProof/>
                <w:lang w:val="en-GB"/>
              </w:rPr>
              <w:t>Graph Exploration</w:t>
            </w:r>
            <w:r>
              <w:rPr>
                <w:noProof/>
                <w:webHidden/>
              </w:rPr>
              <w:tab/>
            </w:r>
            <w:r>
              <w:rPr>
                <w:noProof/>
                <w:webHidden/>
              </w:rPr>
              <w:fldChar w:fldCharType="begin"/>
            </w:r>
            <w:r>
              <w:rPr>
                <w:noProof/>
                <w:webHidden/>
              </w:rPr>
              <w:instrText xml:space="preserve"> PAGEREF _Toc187490119 \h </w:instrText>
            </w:r>
            <w:r>
              <w:rPr>
                <w:noProof/>
                <w:webHidden/>
              </w:rPr>
            </w:r>
            <w:r>
              <w:rPr>
                <w:noProof/>
                <w:webHidden/>
              </w:rPr>
              <w:fldChar w:fldCharType="separate"/>
            </w:r>
            <w:r>
              <w:rPr>
                <w:noProof/>
                <w:webHidden/>
              </w:rPr>
              <w:t>28</w:t>
            </w:r>
            <w:r>
              <w:rPr>
                <w:noProof/>
                <w:webHidden/>
              </w:rPr>
              <w:fldChar w:fldCharType="end"/>
            </w:r>
          </w:hyperlink>
        </w:p>
        <w:p w14:paraId="0767236B" w14:textId="482CBF51" w:rsidR="007375E0" w:rsidRDefault="007375E0">
          <w:pPr>
            <w:pStyle w:val="TOC1"/>
            <w:tabs>
              <w:tab w:val="right" w:leader="dot" w:pos="8630"/>
            </w:tabs>
            <w:rPr>
              <w:b w:val="0"/>
              <w:bCs w:val="0"/>
              <w:i w:val="0"/>
              <w:iCs w:val="0"/>
              <w:noProof/>
              <w:kern w:val="2"/>
              <w:sz w:val="22"/>
              <w:szCs w:val="22"/>
              <w14:ligatures w14:val="standardContextual"/>
            </w:rPr>
          </w:pPr>
          <w:hyperlink w:anchor="_Toc187490120" w:history="1">
            <w:r w:rsidRPr="00B907B3">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_Toc187490120 \h </w:instrText>
            </w:r>
            <w:r>
              <w:rPr>
                <w:noProof/>
                <w:webHidden/>
              </w:rPr>
            </w:r>
            <w:r>
              <w:rPr>
                <w:noProof/>
                <w:webHidden/>
              </w:rPr>
              <w:fldChar w:fldCharType="separate"/>
            </w:r>
            <w:r>
              <w:rPr>
                <w:noProof/>
                <w:webHidden/>
              </w:rPr>
              <w:t>30</w:t>
            </w:r>
            <w:r>
              <w:rPr>
                <w:noProof/>
                <w:webHidden/>
              </w:rPr>
              <w:fldChar w:fldCharType="end"/>
            </w:r>
          </w:hyperlink>
        </w:p>
        <w:p w14:paraId="4AEE95A1" w14:textId="1AC67A51"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7490077"/>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7490078"/>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7490079"/>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7490080"/>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7490081"/>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7490082"/>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7490083"/>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7490084"/>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7490085"/>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7490086"/>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7490087"/>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7490088"/>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7490089"/>
      <w:r>
        <w:rPr>
          <w:lang w:val="en-GB"/>
        </w:rPr>
        <w:t>FLASH</w:t>
      </w:r>
      <w:bookmarkEnd w:id="12"/>
    </w:p>
    <w:p w14:paraId="25EF4DC5" w14:textId="45520F37"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is able to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7490090"/>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7490091"/>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7490092"/>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7490093"/>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7490094"/>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C67A34" w:rsidP="000B3F09">
      <w:pPr>
        <w:rPr>
          <w:lang w:val="en-GB"/>
        </w:rPr>
      </w:pPr>
      <w:r w:rsidRPr="00115477">
        <w:rPr>
          <w:noProof/>
          <w:lang w:val="en-GB"/>
        </w:rPr>
        <w:object w:dxaOrig="9360" w:dyaOrig="1148" w14:anchorId="5EF111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57pt;mso-width-percent:0;mso-height-percent:0;mso-width-percent:0;mso-height-percent:0" o:ole="">
            <v:imagedata r:id="rId31" o:title=""/>
          </v:shape>
          <o:OLEObject Type="Embed" ProgID="Word.OpenDocumentText.12" ShapeID="_x0000_i1025" DrawAspect="Content" ObjectID="_1798371056"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C67A34" w:rsidP="000B3F09">
      <w:pPr>
        <w:rPr>
          <w:lang w:val="en-GB"/>
        </w:rPr>
      </w:pPr>
      <w:r w:rsidRPr="00115477">
        <w:rPr>
          <w:noProof/>
          <w:lang w:val="en-GB"/>
        </w:rPr>
        <w:object w:dxaOrig="9360" w:dyaOrig="1017" w14:anchorId="5CBFE7DF">
          <v:shape id="_x0000_i1026" type="#_x0000_t75" alt="" style="width:468pt;height:51pt;mso-width-percent:0;mso-height-percent:0;mso-width-percent:0;mso-height-percent:0" o:ole="">
            <v:imagedata r:id="rId33" o:title=""/>
          </v:shape>
          <o:OLEObject Type="Embed" ProgID="Word.OpenDocumentText.12" ShapeID="_x0000_i1026" DrawAspect="Content" ObjectID="_1798371057"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C67A34" w:rsidP="007C5689">
      <w:pPr>
        <w:jc w:val="both"/>
        <w:rPr>
          <w:lang w:val="en-GB"/>
        </w:rPr>
      </w:pPr>
      <w:r w:rsidRPr="00115477">
        <w:rPr>
          <w:noProof/>
          <w:lang w:val="en-GB"/>
        </w:rPr>
        <w:object w:dxaOrig="9360" w:dyaOrig="285" w14:anchorId="21B16A99">
          <v:shape id="_x0000_i1027" type="#_x0000_t75" alt="" style="width:468pt;height:14pt;mso-width-percent:0;mso-height-percent:0;mso-width-percent:0;mso-height-percent:0" o:ole="">
            <v:imagedata r:id="rId35" o:title=""/>
          </v:shape>
          <o:OLEObject Type="Embed" ProgID="Word.OpenDocumentText.12" ShapeID="_x0000_i1027" DrawAspect="Content" ObjectID="_1798371058"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C67A34" w:rsidP="008F0F28">
      <w:pPr>
        <w:rPr>
          <w:lang w:val="en-GB"/>
        </w:rPr>
      </w:pPr>
      <w:r w:rsidRPr="00115477">
        <w:rPr>
          <w:noProof/>
          <w:lang w:val="en-GB"/>
        </w:rPr>
        <w:object w:dxaOrig="9360" w:dyaOrig="1178" w14:anchorId="18757DC6">
          <v:shape id="_x0000_i1028" type="#_x0000_t75" alt="" style="width:468pt;height:59pt;mso-width-percent:0;mso-height-percent:0;mso-width-percent:0;mso-height-percent:0" o:ole="">
            <v:imagedata r:id="rId38" o:title=""/>
          </v:shape>
          <o:OLEObject Type="Embed" ProgID="Word.OpenDocumentText.12" ShapeID="_x0000_i1028" DrawAspect="Content" ObjectID="_1798371059"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C67A34" w:rsidP="008F0F28">
      <w:pPr>
        <w:rPr>
          <w:lang w:val="en-GB"/>
        </w:rPr>
      </w:pPr>
      <w:r w:rsidRPr="00115477">
        <w:rPr>
          <w:noProof/>
          <w:lang w:val="en-GB"/>
        </w:rPr>
        <w:object w:dxaOrig="9360" w:dyaOrig="5010" w14:anchorId="562F0500">
          <v:shape id="_x0000_i1029" type="#_x0000_t75" alt="" style="width:468pt;height:252.5pt;mso-width-percent:0;mso-height-percent:0;mso-width-percent:0;mso-height-percent:0" o:ole="">
            <v:imagedata r:id="rId40" o:title=""/>
          </v:shape>
          <o:OLEObject Type="Embed" ProgID="Word.OpenDocumentText.12" ShapeID="_x0000_i1029" DrawAspect="Content" ObjectID="_1798371060"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7490095"/>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C67A34" w:rsidP="009B799D">
      <w:pPr>
        <w:rPr>
          <w:lang w:val="en-GB"/>
        </w:rPr>
      </w:pPr>
      <w:r w:rsidRPr="00115477">
        <w:rPr>
          <w:noProof/>
          <w:lang w:val="en-GB"/>
        </w:rPr>
        <w:object w:dxaOrig="9360" w:dyaOrig="5295" w14:anchorId="19B9D65C">
          <v:shape id="_x0000_i1030" type="#_x0000_t75" alt="" style="width:468pt;height:266pt;mso-width-percent:0;mso-height-percent:0;mso-width-percent:0;mso-height-percent:0" o:ole="">
            <v:imagedata r:id="rId43" o:title=""/>
          </v:shape>
          <o:OLEObject Type="Embed" ProgID="Word.OpenDocumentText.12" ShapeID="_x0000_i1030" DrawAspect="Content" ObjectID="_1798371061" r:id="rId44"/>
        </w:object>
      </w:r>
    </w:p>
    <w:p w14:paraId="4DCC1CE3" w14:textId="555EA623" w:rsidR="00AD086C" w:rsidRPr="00845602" w:rsidRDefault="00AD086C" w:rsidP="00AD086C">
      <w:pPr>
        <w:pStyle w:val="Heading2"/>
        <w:rPr>
          <w:lang w:val="en-GB"/>
        </w:rPr>
      </w:pPr>
      <w:bookmarkStart w:id="25" w:name="_Toc187490096"/>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C67A34" w:rsidP="00AD086C">
      <w:pPr>
        <w:rPr>
          <w:lang w:val="en-GB"/>
        </w:rPr>
      </w:pPr>
      <w:r w:rsidRPr="00115477">
        <w:rPr>
          <w:noProof/>
          <w:lang w:val="en-GB"/>
        </w:rPr>
        <w:object w:dxaOrig="9360" w:dyaOrig="1586" w14:anchorId="432A34FF">
          <v:shape id="_x0000_i1031" type="#_x0000_t75" alt="" style="width:468pt;height:79pt;mso-width-percent:0;mso-height-percent:0;mso-width-percent:0;mso-height-percent:0" o:ole="">
            <v:imagedata r:id="rId45" o:title=""/>
          </v:shape>
          <o:OLEObject Type="Embed" ProgID="Word.OpenDocumentText.12" ShapeID="_x0000_i1031" DrawAspect="Content" ObjectID="_1798371062"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7490097"/>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7490098"/>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7490099"/>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7490100"/>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C67A34" w:rsidP="003E2EAD">
      <w:pPr>
        <w:rPr>
          <w:noProof/>
          <w:lang w:val="en-GB"/>
        </w:rPr>
      </w:pPr>
      <w:r w:rsidRPr="00115477">
        <w:rPr>
          <w:noProof/>
          <w:lang w:val="en-GB"/>
        </w:rPr>
        <w:object w:dxaOrig="9360" w:dyaOrig="2980" w14:anchorId="1AA0200C">
          <v:shape id="_x0000_i1032" type="#_x0000_t75" alt="" style="width:468pt;height:149pt;mso-width-percent:0;mso-height-percent:0;mso-width-percent:0;mso-height-percent:0" o:ole="">
            <v:imagedata r:id="rId50" o:title=""/>
          </v:shape>
          <o:OLEObject Type="Embed" ProgID="Word.OpenDocumentText.12" ShapeID="_x0000_i1032" DrawAspect="Content" ObjectID="_1798371063"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C67A34" w:rsidP="002D52A2">
      <w:pPr>
        <w:rPr>
          <w:lang w:val="en-GB"/>
        </w:rPr>
      </w:pPr>
      <w:r w:rsidRPr="00115477">
        <w:rPr>
          <w:noProof/>
          <w:lang w:val="en-GB"/>
        </w:rPr>
        <w:object w:dxaOrig="9360" w:dyaOrig="540" w14:anchorId="33E7A514">
          <v:shape id="_x0000_i1033" type="#_x0000_t75" alt="" style="width:468pt;height:27pt;mso-width-percent:0;mso-height-percent:0;mso-width-percent:0;mso-height-percent:0" o:ole="">
            <v:imagedata r:id="rId52" o:title=""/>
          </v:shape>
          <o:OLEObject Type="Embed" ProgID="Word.OpenDocumentText.12" ShapeID="_x0000_i1033" DrawAspect="Content" ObjectID="_1798371064"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7490101"/>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7490102"/>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C67A34" w:rsidP="007A325F">
      <w:pPr>
        <w:rPr>
          <w:lang w:val="en-GB"/>
        </w:rPr>
      </w:pPr>
      <w:r w:rsidRPr="00115477">
        <w:rPr>
          <w:noProof/>
          <w:lang w:val="en-GB"/>
        </w:rPr>
        <w:object w:dxaOrig="9360" w:dyaOrig="820" w14:anchorId="7AF4DF74">
          <v:shape id="_x0000_i1034" type="#_x0000_t75" alt="" style="width:468pt;height:41pt;mso-width-percent:0;mso-height-percent:0;mso-width-percent:0;mso-height-percent:0" o:ole="">
            <v:imagedata r:id="rId56" o:title=""/>
          </v:shape>
          <o:OLEObject Type="Embed" ProgID="Word.OpenDocumentText.12" ShapeID="_x0000_i1034" DrawAspect="Content" ObjectID="_1798371065"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C67A34" w:rsidP="007A325F">
      <w:pPr>
        <w:rPr>
          <w:lang w:val="en-GB"/>
        </w:rPr>
      </w:pPr>
      <w:r w:rsidRPr="00115477">
        <w:rPr>
          <w:noProof/>
          <w:lang w:val="en-GB"/>
        </w:rPr>
        <w:object w:dxaOrig="9360" w:dyaOrig="1080" w14:anchorId="121E4DA9">
          <v:shape id="_x0000_i1035" type="#_x0000_t75" alt="" style="width:468pt;height:54pt;mso-width-percent:0;mso-height-percent:0;mso-width-percent:0;mso-height-percent:0" o:ole="">
            <v:imagedata r:id="rId59" o:title=""/>
          </v:shape>
          <o:OLEObject Type="Embed" ProgID="Word.OpenDocumentText.12" ShapeID="_x0000_i1035" DrawAspect="Content" ObjectID="_1798371066"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7490103"/>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C67A34" w:rsidP="00412B0D">
      <w:pPr>
        <w:rPr>
          <w:noProof/>
          <w:lang w:val="en-GB"/>
        </w:rPr>
      </w:pPr>
      <w:r w:rsidRPr="00115477">
        <w:rPr>
          <w:noProof/>
          <w:lang w:val="en-GB"/>
        </w:rPr>
        <w:object w:dxaOrig="9020" w:dyaOrig="2700" w14:anchorId="641AA7FB">
          <v:shape id="_x0000_i1036" type="#_x0000_t75" alt="" style="width:451pt;height:135pt;mso-width-percent:0;mso-height-percent:0;mso-width-percent:0;mso-height-percent:0" o:ole="">
            <v:imagedata r:id="rId63" o:title=""/>
          </v:shape>
          <o:OLEObject Type="Embed" ProgID="Word.Document.12" ShapeID="_x0000_i1036" DrawAspect="Content" ObjectID="_1798371067"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7490104"/>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C67A34" w:rsidP="00400049">
      <w:pPr>
        <w:rPr>
          <w:noProof/>
          <w:lang w:val="en-GB"/>
        </w:rPr>
      </w:pPr>
      <w:r w:rsidRPr="00115477">
        <w:rPr>
          <w:noProof/>
          <w:lang w:val="en-GB"/>
        </w:rPr>
        <w:object w:dxaOrig="9020" w:dyaOrig="3240" w14:anchorId="434E782C">
          <v:shape id="_x0000_i1037" type="#_x0000_t75" alt="" style="width:451pt;height:162pt;mso-width-percent:0;mso-height-percent:0;mso-width-percent:0;mso-height-percent:0" o:ole="">
            <v:imagedata r:id="rId70" o:title=""/>
          </v:shape>
          <o:OLEObject Type="Embed" ProgID="Word.Document.12" ShapeID="_x0000_i1037" DrawAspect="Content" ObjectID="_1798371068"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C67A34" w:rsidP="00A63FAF">
      <w:pPr>
        <w:rPr>
          <w:noProof/>
          <w:lang w:val="en-GB"/>
        </w:rPr>
      </w:pPr>
      <w:r w:rsidRPr="00115477">
        <w:rPr>
          <w:noProof/>
          <w:lang w:val="en-GB"/>
        </w:rPr>
        <w:object w:dxaOrig="9020" w:dyaOrig="1360" w14:anchorId="32C7E4C4">
          <v:shape id="_x0000_i1038" type="#_x0000_t75" alt="" style="width:451pt;height:68pt;mso-width-percent:0;mso-height-percent:0;mso-width-percent:0;mso-height-percent:0" o:ole="">
            <v:imagedata r:id="rId72" o:title=""/>
          </v:shape>
          <o:OLEObject Type="Embed" ProgID="Word.Document.12" ShapeID="_x0000_i1038" DrawAspect="Content" ObjectID="_1798371069"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7490105"/>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C67A34" w:rsidP="00EC4D54">
      <w:pPr>
        <w:rPr>
          <w:noProof/>
          <w:lang w:val="en-GB"/>
        </w:rPr>
      </w:pPr>
      <w:r w:rsidRPr="00115477">
        <w:rPr>
          <w:noProof/>
          <w:lang w:val="en-GB"/>
        </w:rPr>
        <w:object w:dxaOrig="9020" w:dyaOrig="7300" w14:anchorId="226FEE7F">
          <v:shape id="_x0000_i1039" type="#_x0000_t75" alt="" style="width:451pt;height:365pt;mso-width-percent:0;mso-height-percent:0;mso-width-percent:0;mso-height-percent:0" o:ole="">
            <v:imagedata r:id="rId74" o:title=""/>
          </v:shape>
          <o:OLEObject Type="Embed" ProgID="Word.Document.12" ShapeID="_x0000_i1039" DrawAspect="Content" ObjectID="_1798371070"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7490106"/>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C67A34" w:rsidP="008B5DD3">
      <w:pPr>
        <w:rPr>
          <w:noProof/>
          <w:lang w:val="en-GB"/>
        </w:rPr>
      </w:pPr>
      <w:r w:rsidRPr="00C67A34">
        <w:rPr>
          <w:b/>
          <w:bCs/>
          <w:noProof/>
          <w:kern w:val="2"/>
          <w:sz w:val="28"/>
          <w:szCs w:val="28"/>
          <w:lang w:val="en-GB" w:eastAsia="en-GB"/>
        </w:rPr>
        <w:object w:dxaOrig="9020" w:dyaOrig="540" w14:anchorId="7DCAD8EE">
          <v:shape id="_x0000_i1040" type="#_x0000_t75" alt="" style="width:451pt;height:27pt;mso-width-percent:0;mso-height-percent:0;mso-width-percent:0;mso-height-percent:0" o:ole="">
            <v:imagedata r:id="rId76" o:title=""/>
          </v:shape>
          <o:OLEObject Type="Embed" ProgID="Word.Document.12" ShapeID="_x0000_i1040" DrawAspect="Content" ObjectID="_1798371071"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7490107"/>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7490108"/>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8" w:name="_Toc187490109"/>
      <w:r>
        <w:rPr>
          <w:lang w:val="en-GB"/>
        </w:rPr>
        <w:t>XSS</w:t>
      </w:r>
      <w:bookmarkEnd w:id="48"/>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9" w:name="_Toc187490110"/>
      <w:r>
        <w:rPr>
          <w:lang w:val="en-GB"/>
        </w:rPr>
        <w:t>Stored</w:t>
      </w:r>
      <w:bookmarkEnd w:id="49"/>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50" w:name="_Toc187490111"/>
      <w:r>
        <w:rPr>
          <w:lang w:val="en-GB"/>
        </w:rPr>
        <w:t>Reflected</w:t>
      </w:r>
      <w:bookmarkEnd w:id="50"/>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reflects back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1" w:name="_Toc187490112"/>
      <w:r>
        <w:rPr>
          <w:lang w:val="en-GB"/>
        </w:rPr>
        <w:t>DOM</w:t>
      </w:r>
      <w:bookmarkEnd w:id="51"/>
    </w:p>
    <w:p w14:paraId="2990DDD3" w14:textId="7503F6FA"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2" w:name="_Toc187490113"/>
      <w:r>
        <w:rPr>
          <w:lang w:val="en-GB"/>
        </w:rPr>
        <w:t>Command Injection</w:t>
      </w:r>
      <w:bookmarkEnd w:id="52"/>
    </w:p>
    <w:p w14:paraId="4CC2BE98" w14:textId="3461AF1C"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hyperlink r:id="rId85" w:history="1">
        <w:r w:rsidRPr="00CA2C03">
          <w:rPr>
            <w:rStyle w:val="Hyperlink"/>
            <w:lang w:val="en-GB"/>
          </w:rPr>
          <w:t>site</w:t>
        </w:r>
      </w:hyperlink>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3" w:name="_Toc187490114"/>
      <w:r>
        <w:rPr>
          <w:lang w:val="en-GB"/>
        </w:rPr>
        <w:lastRenderedPageBreak/>
        <w:t>SQL Injection</w:t>
      </w:r>
      <w:bookmarkEnd w:id="53"/>
      <w:r>
        <w:rPr>
          <w:lang w:val="en-GB"/>
        </w:rPr>
        <w:t xml:space="preserve"> </w:t>
      </w:r>
    </w:p>
    <w:p w14:paraId="45D83FB0" w14:textId="6F205522"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hyperlink r:id="rId86" w:history="1">
        <w:r w:rsidR="0064614A" w:rsidRPr="0064614A">
          <w:rPr>
            <w:rStyle w:val="Hyperlink"/>
            <w:lang w:val="en-GB"/>
          </w:rPr>
          <w:t>site</w:t>
        </w:r>
      </w:hyperlink>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4" w:name="_Toc187490115"/>
      <w:r>
        <w:rPr>
          <w:lang w:val="en-GB"/>
        </w:rPr>
        <w:t>Brute</w:t>
      </w:r>
      <w:r w:rsidR="0064614A">
        <w:rPr>
          <w:lang w:val="en-GB"/>
        </w:rPr>
        <w:t xml:space="preserve"> F</w:t>
      </w:r>
      <w:r>
        <w:rPr>
          <w:lang w:val="en-GB"/>
        </w:rPr>
        <w:t>orce</w:t>
      </w:r>
      <w:bookmarkEnd w:id="54"/>
    </w:p>
    <w:p w14:paraId="44647FA5" w14:textId="37209A0E"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hyperlink r:id="rId87" w:history="1">
        <w:r w:rsidRPr="0064614A">
          <w:rPr>
            <w:rStyle w:val="Hyperlink"/>
            <w:lang w:val="en-GB"/>
          </w:rPr>
          <w:t>site</w:t>
        </w:r>
      </w:hyperlink>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5" w:name="_Toc187490116"/>
      <w:r>
        <w:rPr>
          <w:lang w:val="en-GB"/>
        </w:rPr>
        <w:t>Provenance Graph Generation</w:t>
      </w:r>
      <w:bookmarkEnd w:id="55"/>
    </w:p>
    <w:p w14:paraId="181DAC03" w14:textId="465ED8B4" w:rsidR="00032C7D" w:rsidRPr="00032C7D" w:rsidRDefault="00032C7D" w:rsidP="00032C7D">
      <w:pPr>
        <w:pStyle w:val="Heading2"/>
        <w:rPr>
          <w:lang w:val="en-GB"/>
        </w:rPr>
      </w:pPr>
      <w:bookmarkStart w:id="56" w:name="_Toc187490117"/>
      <w:r>
        <w:rPr>
          <w:lang w:val="en-GB"/>
        </w:rPr>
        <w:t>Choosing Dataset Sizes</w:t>
      </w:r>
      <w:bookmarkEnd w:id="56"/>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7" w:name="_Toc187490118"/>
      <w:r>
        <w:rPr>
          <w:lang w:val="en-GB"/>
        </w:rPr>
        <w:t>Generating Provenance Data</w:t>
      </w:r>
      <w:bookmarkEnd w:id="57"/>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7777777" w:rsidR="00601BC3" w:rsidRDefault="00601BC3" w:rsidP="00032C7D">
      <w:pPr>
        <w:rPr>
          <w:lang w:val="en-GB"/>
        </w:rPr>
      </w:pPr>
    </w:p>
    <w:p w14:paraId="071F3AB3" w14:textId="4BE3F5E5" w:rsidR="00601BC3" w:rsidRPr="00032C7D" w:rsidRDefault="00601BC3" w:rsidP="00601BC3">
      <w:pPr>
        <w:pStyle w:val="Heading2"/>
        <w:rPr>
          <w:lang w:val="en-GB"/>
        </w:rPr>
      </w:pPr>
      <w:bookmarkStart w:id="58" w:name="_Toc187490119"/>
      <w:r>
        <w:rPr>
          <w:lang w:val="en-GB"/>
        </w:rPr>
        <w:t>Graph Exploration</w:t>
      </w:r>
      <w:bookmarkEnd w:id="58"/>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jc w:val="center"/>
        <w:tblLook w:val="04A0" w:firstRow="1" w:lastRow="0" w:firstColumn="1" w:lastColumn="0" w:noHBand="0" w:noVBand="1"/>
      </w:tblPr>
      <w:tblGrid>
        <w:gridCol w:w="2877"/>
        <w:gridCol w:w="2877"/>
      </w:tblGrid>
      <w:tr w:rsidR="005F5E12" w14:paraId="446031BB" w14:textId="77777777" w:rsidTr="005F5E12">
        <w:trPr>
          <w:jc w:val="center"/>
        </w:trPr>
        <w:tc>
          <w:tcPr>
            <w:tcW w:w="5754" w:type="dxa"/>
            <w:gridSpan w:val="2"/>
            <w:vAlign w:val="center"/>
          </w:tcPr>
          <w:p w14:paraId="24113D0F" w14:textId="5691F684" w:rsidR="005F5E12" w:rsidRDefault="005F5E12" w:rsidP="005F5E12">
            <w:pPr>
              <w:jc w:val="center"/>
              <w:rPr>
                <w:lang w:val="en-GB"/>
              </w:rPr>
            </w:pPr>
            <w:r>
              <w:rPr>
                <w:lang w:val="en-GB"/>
              </w:rPr>
              <w:lastRenderedPageBreak/>
              <w:t>Nodes</w:t>
            </w:r>
          </w:p>
        </w:tc>
      </w:tr>
      <w:tr w:rsidR="005F5E12" w14:paraId="5F8E1496" w14:textId="77777777" w:rsidTr="005F5E12">
        <w:trPr>
          <w:jc w:val="center"/>
        </w:trPr>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5F5E12">
        <w:trPr>
          <w:jc w:val="center"/>
        </w:trPr>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5F5E12">
        <w:trPr>
          <w:jc w:val="center"/>
        </w:trPr>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5F5E12">
        <w:trPr>
          <w:jc w:val="center"/>
        </w:trPr>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5F5E12">
        <w:trPr>
          <w:jc w:val="center"/>
        </w:trPr>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5F5E12">
        <w:trPr>
          <w:jc w:val="center"/>
        </w:trPr>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5F5E12">
        <w:trPr>
          <w:jc w:val="center"/>
        </w:trPr>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jc w:val="center"/>
        <w:tblLook w:val="04A0" w:firstRow="1" w:lastRow="0" w:firstColumn="1" w:lastColumn="0" w:noHBand="0" w:noVBand="1"/>
      </w:tblPr>
      <w:tblGrid>
        <w:gridCol w:w="1470"/>
        <w:gridCol w:w="2008"/>
        <w:gridCol w:w="1655"/>
        <w:gridCol w:w="1836"/>
      </w:tblGrid>
      <w:tr w:rsidR="008A4895" w:rsidRPr="00BE0F0F" w14:paraId="569B0B36" w14:textId="77777777" w:rsidTr="00D36DC8">
        <w:trPr>
          <w:jc w:val="center"/>
        </w:trPr>
        <w:tc>
          <w:tcPr>
            <w:tcW w:w="6969" w:type="dxa"/>
            <w:gridSpan w:val="4"/>
          </w:tcPr>
          <w:p w14:paraId="76593033" w14:textId="70AB982B" w:rsidR="008A4895" w:rsidRPr="008A4895" w:rsidRDefault="008A4895" w:rsidP="00A02136">
            <w:r w:rsidRPr="008A4895">
              <w:t>Edges</w:t>
            </w:r>
          </w:p>
        </w:tc>
      </w:tr>
      <w:tr w:rsidR="008A4895" w:rsidRPr="00BE0F0F" w14:paraId="77E670EF" w14:textId="77777777" w:rsidTr="008A4895">
        <w:trPr>
          <w:jc w:val="center"/>
        </w:trPr>
        <w:tc>
          <w:tcPr>
            <w:tcW w:w="1470" w:type="dxa"/>
          </w:tcPr>
          <w:p w14:paraId="68E5AAA3" w14:textId="22F2D982" w:rsidR="008A4895" w:rsidRPr="008A4895" w:rsidRDefault="008A4895" w:rsidP="00A02136">
            <w:pPr>
              <w:rPr>
                <w:sz w:val="20"/>
                <w:szCs w:val="20"/>
                <w:lang w:val="en-GB"/>
              </w:rPr>
            </w:pPr>
            <w:proofErr w:type="spellStart"/>
            <w:r w:rsidRPr="008A4895">
              <w:rPr>
                <w:sz w:val="20"/>
                <w:szCs w:val="20"/>
                <w:lang w:val="en-GB"/>
              </w:rPr>
              <w:t>read_link</w:t>
            </w:r>
            <w:proofErr w:type="spellEnd"/>
          </w:p>
        </w:tc>
        <w:tc>
          <w:tcPr>
            <w:tcW w:w="2008" w:type="dxa"/>
          </w:tcPr>
          <w:p w14:paraId="4DD01D6F" w14:textId="612E83CC" w:rsidR="008A4895" w:rsidRPr="008A4895" w:rsidRDefault="008A4895" w:rsidP="00A02136">
            <w:pPr>
              <w:rPr>
                <w:sz w:val="20"/>
                <w:szCs w:val="20"/>
                <w:lang w:val="en-GB"/>
              </w:rPr>
            </w:pPr>
            <w:proofErr w:type="spellStart"/>
            <w:r w:rsidRPr="008A4895">
              <w:rPr>
                <w:sz w:val="20"/>
                <w:szCs w:val="20"/>
                <w:lang w:val="en-GB"/>
              </w:rPr>
              <w:t>setattr</w:t>
            </w:r>
            <w:proofErr w:type="spellEnd"/>
          </w:p>
        </w:tc>
        <w:tc>
          <w:tcPr>
            <w:tcW w:w="1655" w:type="dxa"/>
          </w:tcPr>
          <w:p w14:paraId="44060C95" w14:textId="51FA3D90" w:rsidR="008A4895" w:rsidRPr="008A4895" w:rsidRDefault="008A4895" w:rsidP="00A02136">
            <w:pPr>
              <w:rPr>
                <w:sz w:val="20"/>
                <w:szCs w:val="20"/>
                <w:lang w:val="en-GB"/>
              </w:rPr>
            </w:pPr>
            <w:proofErr w:type="spellStart"/>
            <w:r w:rsidRPr="008A4895">
              <w:rPr>
                <w:sz w:val="20"/>
                <w:szCs w:val="20"/>
                <w:lang w:val="en-GB"/>
              </w:rPr>
              <w:t>accept_socket</w:t>
            </w:r>
            <w:proofErr w:type="spellEnd"/>
          </w:p>
        </w:tc>
        <w:tc>
          <w:tcPr>
            <w:tcW w:w="1836" w:type="dxa"/>
          </w:tcPr>
          <w:p w14:paraId="371D8121" w14:textId="334BBAC1" w:rsidR="008A4895" w:rsidRPr="008A4895" w:rsidRDefault="008A4895" w:rsidP="00A02136">
            <w:pP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8A4895">
        <w:trPr>
          <w:jc w:val="center"/>
        </w:trPr>
        <w:tc>
          <w:tcPr>
            <w:tcW w:w="1470" w:type="dxa"/>
          </w:tcPr>
          <w:p w14:paraId="5E876BBF" w14:textId="636E67BC" w:rsidR="008A4895" w:rsidRPr="008A4895" w:rsidRDefault="008A4895" w:rsidP="00A02136">
            <w:pPr>
              <w:rPr>
                <w:sz w:val="20"/>
                <w:szCs w:val="20"/>
                <w:lang w:val="en-GB"/>
              </w:rPr>
            </w:pPr>
            <w:r w:rsidRPr="008A4895">
              <w:rPr>
                <w:sz w:val="20"/>
                <w:szCs w:val="20"/>
                <w:lang w:val="en-GB"/>
              </w:rPr>
              <w:t>receive</w:t>
            </w:r>
          </w:p>
        </w:tc>
        <w:tc>
          <w:tcPr>
            <w:tcW w:w="2008" w:type="dxa"/>
          </w:tcPr>
          <w:p w14:paraId="0C3D6006" w14:textId="7C85DE29" w:rsidR="008A4895" w:rsidRPr="008A4895" w:rsidRDefault="008A4895" w:rsidP="00A02136">
            <w:pPr>
              <w:rPr>
                <w:sz w:val="20"/>
                <w:szCs w:val="20"/>
                <w:lang w:val="en-GB"/>
              </w:rPr>
            </w:pPr>
            <w:r w:rsidRPr="008A4895">
              <w:rPr>
                <w:sz w:val="20"/>
                <w:szCs w:val="20"/>
                <w:lang w:val="en-GB"/>
              </w:rPr>
              <w:t>free</w:t>
            </w:r>
          </w:p>
        </w:tc>
        <w:tc>
          <w:tcPr>
            <w:tcW w:w="1655" w:type="dxa"/>
          </w:tcPr>
          <w:p w14:paraId="29996D4B" w14:textId="0267E825" w:rsidR="008A4895" w:rsidRPr="008A4895" w:rsidRDefault="008A4895" w:rsidP="00A02136">
            <w:pPr>
              <w:rPr>
                <w:sz w:val="20"/>
                <w:szCs w:val="20"/>
                <w:lang w:val="en-GB"/>
              </w:rPr>
            </w:pPr>
            <w:proofErr w:type="spellStart"/>
            <w:r w:rsidRPr="008A4895">
              <w:rPr>
                <w:sz w:val="20"/>
                <w:szCs w:val="20"/>
                <w:lang w:val="en-GB"/>
              </w:rPr>
              <w:t>listxattr</w:t>
            </w:r>
            <w:proofErr w:type="spellEnd"/>
          </w:p>
        </w:tc>
        <w:tc>
          <w:tcPr>
            <w:tcW w:w="1836" w:type="dxa"/>
          </w:tcPr>
          <w:p w14:paraId="7E02A90A" w14:textId="59FB3EDC" w:rsidR="008A4895" w:rsidRPr="008A4895" w:rsidRDefault="008A4895" w:rsidP="00A02136">
            <w:pP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8A4895">
        <w:trPr>
          <w:jc w:val="center"/>
        </w:trPr>
        <w:tc>
          <w:tcPr>
            <w:tcW w:w="1470" w:type="dxa"/>
          </w:tcPr>
          <w:p w14:paraId="7AF78BDF" w14:textId="785D7098" w:rsidR="008A4895" w:rsidRPr="008A4895" w:rsidRDefault="008A4895" w:rsidP="00A02136">
            <w:pPr>
              <w:rPr>
                <w:sz w:val="20"/>
                <w:szCs w:val="20"/>
                <w:lang w:val="en-GB"/>
              </w:rPr>
            </w:pPr>
            <w:proofErr w:type="spellStart"/>
            <w:r w:rsidRPr="008A4895">
              <w:rPr>
                <w:sz w:val="20"/>
                <w:szCs w:val="20"/>
                <w:lang w:val="en-GB"/>
              </w:rPr>
              <w:t>receive_msg</w:t>
            </w:r>
            <w:proofErr w:type="spellEnd"/>
          </w:p>
        </w:tc>
        <w:tc>
          <w:tcPr>
            <w:tcW w:w="2008" w:type="dxa"/>
          </w:tcPr>
          <w:p w14:paraId="05BDEA71" w14:textId="50D91CD4" w:rsidR="008A4895" w:rsidRPr="008A4895" w:rsidRDefault="008A4895" w:rsidP="00A02136">
            <w:pPr>
              <w:rPr>
                <w:sz w:val="20"/>
                <w:szCs w:val="20"/>
                <w:lang w:val="en-GB"/>
              </w:rPr>
            </w:pPr>
            <w:r w:rsidRPr="008A4895">
              <w:rPr>
                <w:sz w:val="20"/>
                <w:szCs w:val="20"/>
                <w:lang w:val="en-GB"/>
              </w:rPr>
              <w:t>clone</w:t>
            </w:r>
          </w:p>
        </w:tc>
        <w:tc>
          <w:tcPr>
            <w:tcW w:w="1655" w:type="dxa"/>
          </w:tcPr>
          <w:p w14:paraId="61D7B143" w14:textId="4497C719" w:rsidR="008A4895" w:rsidRPr="008A4895" w:rsidRDefault="008A4895" w:rsidP="00A02136">
            <w:pPr>
              <w:rPr>
                <w:sz w:val="20"/>
                <w:szCs w:val="20"/>
                <w:lang w:val="en-GB"/>
              </w:rPr>
            </w:pPr>
            <w:proofErr w:type="spellStart"/>
            <w:r w:rsidRPr="008A4895">
              <w:rPr>
                <w:sz w:val="20"/>
                <w:szCs w:val="20"/>
                <w:lang w:val="en-GB"/>
              </w:rPr>
              <w:t>file_lock</w:t>
            </w:r>
            <w:proofErr w:type="spellEnd"/>
          </w:p>
        </w:tc>
        <w:tc>
          <w:tcPr>
            <w:tcW w:w="1836" w:type="dxa"/>
          </w:tcPr>
          <w:p w14:paraId="2AB84ABB" w14:textId="48A1491F" w:rsidR="008A4895" w:rsidRPr="008A4895" w:rsidRDefault="008A4895" w:rsidP="00A02136">
            <w:pP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8A4895">
        <w:trPr>
          <w:jc w:val="center"/>
        </w:trPr>
        <w:tc>
          <w:tcPr>
            <w:tcW w:w="1470" w:type="dxa"/>
          </w:tcPr>
          <w:p w14:paraId="274F2A7C" w14:textId="6B342116" w:rsidR="008A4895" w:rsidRPr="008A4895" w:rsidRDefault="008A4895" w:rsidP="00A02136">
            <w:pPr>
              <w:rPr>
                <w:sz w:val="20"/>
                <w:szCs w:val="20"/>
                <w:lang w:val="en-GB"/>
              </w:rPr>
            </w:pPr>
            <w:proofErr w:type="spellStart"/>
            <w:r w:rsidRPr="008A4895">
              <w:rPr>
                <w:sz w:val="20"/>
                <w:szCs w:val="20"/>
                <w:lang w:val="en-GB"/>
              </w:rPr>
              <w:t>munmap</w:t>
            </w:r>
            <w:proofErr w:type="spellEnd"/>
          </w:p>
        </w:tc>
        <w:tc>
          <w:tcPr>
            <w:tcW w:w="2008" w:type="dxa"/>
          </w:tcPr>
          <w:p w14:paraId="231D9ED5" w14:textId="22173A66" w:rsidR="008A4895" w:rsidRPr="008A4895" w:rsidRDefault="008A4895" w:rsidP="00A02136">
            <w:pPr>
              <w:rPr>
                <w:sz w:val="20"/>
                <w:szCs w:val="20"/>
                <w:lang w:val="en-GB"/>
              </w:rPr>
            </w:pPr>
            <w:r w:rsidRPr="008A4895">
              <w:rPr>
                <w:sz w:val="20"/>
                <w:szCs w:val="20"/>
                <w:lang w:val="en-GB"/>
              </w:rPr>
              <w:t>write</w:t>
            </w:r>
          </w:p>
        </w:tc>
        <w:tc>
          <w:tcPr>
            <w:tcW w:w="1655" w:type="dxa"/>
          </w:tcPr>
          <w:p w14:paraId="4263054E" w14:textId="4F4040DB" w:rsidR="008A4895" w:rsidRPr="008A4895" w:rsidRDefault="008A4895" w:rsidP="00A02136">
            <w:pPr>
              <w:rPr>
                <w:sz w:val="20"/>
                <w:szCs w:val="20"/>
                <w:lang w:val="en-GB"/>
              </w:rPr>
            </w:pPr>
            <w:proofErr w:type="spellStart"/>
            <w:r w:rsidRPr="008A4895">
              <w:rPr>
                <w:sz w:val="20"/>
                <w:szCs w:val="20"/>
                <w:lang w:val="en-GB"/>
              </w:rPr>
              <w:t>file_rcv</w:t>
            </w:r>
            <w:proofErr w:type="spellEnd"/>
          </w:p>
        </w:tc>
        <w:tc>
          <w:tcPr>
            <w:tcW w:w="1836" w:type="dxa"/>
          </w:tcPr>
          <w:p w14:paraId="6BCF5674" w14:textId="2E201330" w:rsidR="008A4895" w:rsidRPr="008A4895" w:rsidRDefault="008A4895" w:rsidP="00A02136">
            <w:pP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8A4895">
        <w:trPr>
          <w:jc w:val="center"/>
        </w:trPr>
        <w:tc>
          <w:tcPr>
            <w:tcW w:w="1470" w:type="dxa"/>
          </w:tcPr>
          <w:p w14:paraId="240E0D48" w14:textId="7FE1D3BC" w:rsidR="008A4895" w:rsidRPr="008A4895" w:rsidRDefault="008A4895" w:rsidP="00A02136">
            <w:pPr>
              <w:rPr>
                <w:sz w:val="20"/>
                <w:szCs w:val="20"/>
                <w:lang w:val="en-GB"/>
              </w:rPr>
            </w:pPr>
            <w:proofErr w:type="spellStart"/>
            <w:r w:rsidRPr="008A4895">
              <w:rPr>
                <w:sz w:val="20"/>
                <w:szCs w:val="20"/>
                <w:lang w:val="en-GB"/>
              </w:rPr>
              <w:t>memory_write</w:t>
            </w:r>
            <w:proofErr w:type="spellEnd"/>
          </w:p>
        </w:tc>
        <w:tc>
          <w:tcPr>
            <w:tcW w:w="2008" w:type="dxa"/>
          </w:tcPr>
          <w:p w14:paraId="4A203FD9" w14:textId="249B7CB3" w:rsidR="008A4895" w:rsidRPr="008A4895" w:rsidRDefault="008A4895" w:rsidP="00A02136">
            <w:pPr>
              <w:rPr>
                <w:sz w:val="20"/>
                <w:szCs w:val="20"/>
                <w:lang w:val="en-GB"/>
              </w:rPr>
            </w:pPr>
            <w:r w:rsidRPr="008A4895">
              <w:rPr>
                <w:sz w:val="20"/>
                <w:szCs w:val="20"/>
                <w:lang w:val="en-GB"/>
              </w:rPr>
              <w:t>connect</w:t>
            </w:r>
          </w:p>
        </w:tc>
        <w:tc>
          <w:tcPr>
            <w:tcW w:w="1655" w:type="dxa"/>
          </w:tcPr>
          <w:p w14:paraId="523E469E" w14:textId="64A6BD86" w:rsidR="008A4895" w:rsidRPr="008A4895" w:rsidRDefault="008A4895" w:rsidP="00A02136">
            <w:pPr>
              <w:rPr>
                <w:sz w:val="20"/>
                <w:szCs w:val="20"/>
                <w:lang w:val="en-GB"/>
              </w:rPr>
            </w:pPr>
            <w:proofErr w:type="spellStart"/>
            <w:r w:rsidRPr="008A4895">
              <w:rPr>
                <w:sz w:val="20"/>
                <w:szCs w:val="20"/>
                <w:lang w:val="en-GB"/>
              </w:rPr>
              <w:t>getxattr</w:t>
            </w:r>
            <w:proofErr w:type="spellEnd"/>
          </w:p>
        </w:tc>
        <w:tc>
          <w:tcPr>
            <w:tcW w:w="1836" w:type="dxa"/>
          </w:tcPr>
          <w:p w14:paraId="3A27EC9F" w14:textId="7E03CDCB" w:rsidR="008A4895" w:rsidRPr="008A4895" w:rsidRDefault="008A4895" w:rsidP="00A02136">
            <w:pP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8A4895">
        <w:trPr>
          <w:jc w:val="center"/>
        </w:trPr>
        <w:tc>
          <w:tcPr>
            <w:tcW w:w="1470" w:type="dxa"/>
          </w:tcPr>
          <w:p w14:paraId="0B5A3972" w14:textId="01B12B8D" w:rsidR="008A4895" w:rsidRPr="008A4895" w:rsidRDefault="008A4895" w:rsidP="00A02136">
            <w:pPr>
              <w:rPr>
                <w:sz w:val="20"/>
                <w:szCs w:val="20"/>
                <w:lang w:val="en-GB"/>
              </w:rPr>
            </w:pPr>
            <w:r w:rsidRPr="008A4895">
              <w:rPr>
                <w:sz w:val="20"/>
                <w:szCs w:val="20"/>
                <w:lang w:val="en-GB"/>
              </w:rPr>
              <w:t>addressed</w:t>
            </w:r>
          </w:p>
        </w:tc>
        <w:tc>
          <w:tcPr>
            <w:tcW w:w="2008" w:type="dxa"/>
          </w:tcPr>
          <w:p w14:paraId="1F5A7041" w14:textId="30EBD567" w:rsidR="008A4895" w:rsidRPr="008A4895" w:rsidRDefault="008A4895" w:rsidP="00A02136">
            <w:pPr>
              <w:rPr>
                <w:sz w:val="20"/>
                <w:szCs w:val="20"/>
                <w:lang w:val="en-GB"/>
              </w:rPr>
            </w:pPr>
            <w:proofErr w:type="spellStart"/>
            <w:r w:rsidRPr="008A4895">
              <w:rPr>
                <w:sz w:val="20"/>
                <w:szCs w:val="20"/>
                <w:lang w:val="en-GB"/>
              </w:rPr>
              <w:t>socket_pair_create</w:t>
            </w:r>
            <w:proofErr w:type="spellEnd"/>
          </w:p>
        </w:tc>
        <w:tc>
          <w:tcPr>
            <w:tcW w:w="1655" w:type="dxa"/>
          </w:tcPr>
          <w:p w14:paraId="6B913D09" w14:textId="1593212F" w:rsidR="008A4895" w:rsidRPr="008A4895" w:rsidRDefault="008A4895" w:rsidP="00A02136">
            <w:pPr>
              <w:rPr>
                <w:sz w:val="20"/>
                <w:szCs w:val="20"/>
                <w:lang w:val="en-GB"/>
              </w:rPr>
            </w:pPr>
            <w:proofErr w:type="spellStart"/>
            <w:r w:rsidRPr="008A4895">
              <w:rPr>
                <w:sz w:val="20"/>
                <w:szCs w:val="20"/>
                <w:lang w:val="en-GB"/>
              </w:rPr>
              <w:t>perm_check</w:t>
            </w:r>
            <w:proofErr w:type="spellEnd"/>
          </w:p>
        </w:tc>
        <w:tc>
          <w:tcPr>
            <w:tcW w:w="1836" w:type="dxa"/>
          </w:tcPr>
          <w:p w14:paraId="3DDF70CA" w14:textId="0E75211F" w:rsidR="008A4895" w:rsidRPr="008A4895" w:rsidRDefault="008A4895" w:rsidP="00A02136">
            <w:pP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8A4895">
        <w:trPr>
          <w:jc w:val="center"/>
        </w:trPr>
        <w:tc>
          <w:tcPr>
            <w:tcW w:w="1470" w:type="dxa"/>
          </w:tcPr>
          <w:p w14:paraId="45119E68" w14:textId="7BB4BDC9" w:rsidR="008A4895" w:rsidRPr="008A4895" w:rsidRDefault="008A4895" w:rsidP="00A02136">
            <w:pPr>
              <w:rPr>
                <w:sz w:val="20"/>
                <w:szCs w:val="20"/>
                <w:lang w:val="en-GB"/>
              </w:rPr>
            </w:pPr>
            <w:proofErr w:type="spellStart"/>
            <w:r w:rsidRPr="008A4895">
              <w:rPr>
                <w:sz w:val="20"/>
                <w:szCs w:val="20"/>
                <w:lang w:val="en-GB"/>
              </w:rPr>
              <w:t>mmap_private</w:t>
            </w:r>
            <w:proofErr w:type="spellEnd"/>
          </w:p>
        </w:tc>
        <w:tc>
          <w:tcPr>
            <w:tcW w:w="2008" w:type="dxa"/>
          </w:tcPr>
          <w:p w14:paraId="4FF6DEE9" w14:textId="71B73C4D" w:rsidR="008A4895" w:rsidRPr="008A4895" w:rsidRDefault="008A4895" w:rsidP="00A02136">
            <w:pPr>
              <w:rPr>
                <w:sz w:val="20"/>
                <w:szCs w:val="20"/>
                <w:lang w:val="en-GB"/>
              </w:rPr>
            </w:pPr>
            <w:r w:rsidRPr="008A4895">
              <w:rPr>
                <w:sz w:val="20"/>
                <w:szCs w:val="20"/>
                <w:lang w:val="en-GB"/>
              </w:rPr>
              <w:t>exec</w:t>
            </w:r>
          </w:p>
        </w:tc>
        <w:tc>
          <w:tcPr>
            <w:tcW w:w="1655" w:type="dxa"/>
          </w:tcPr>
          <w:p w14:paraId="4CD27666" w14:textId="6AD7B733" w:rsidR="008A4895" w:rsidRPr="008A4895" w:rsidRDefault="008A4895" w:rsidP="00A02136">
            <w:pPr>
              <w:rPr>
                <w:sz w:val="20"/>
                <w:szCs w:val="20"/>
                <w:lang w:val="en-GB"/>
              </w:rPr>
            </w:pPr>
            <w:proofErr w:type="spellStart"/>
            <w:r w:rsidRPr="008A4895">
              <w:rPr>
                <w:sz w:val="20"/>
                <w:szCs w:val="20"/>
                <w:lang w:val="en-GB"/>
              </w:rPr>
              <w:t>getxattr_inode</w:t>
            </w:r>
            <w:proofErr w:type="spellEnd"/>
          </w:p>
        </w:tc>
        <w:tc>
          <w:tcPr>
            <w:tcW w:w="1836" w:type="dxa"/>
          </w:tcPr>
          <w:p w14:paraId="4114F428" w14:textId="2E43D416" w:rsidR="008A4895" w:rsidRPr="008A4895" w:rsidRDefault="008A4895" w:rsidP="00A02136">
            <w:pP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8A4895">
        <w:trPr>
          <w:jc w:val="center"/>
        </w:trPr>
        <w:tc>
          <w:tcPr>
            <w:tcW w:w="1470" w:type="dxa"/>
          </w:tcPr>
          <w:p w14:paraId="116A47AA" w14:textId="59CB935A" w:rsidR="008A4895" w:rsidRPr="008A4895" w:rsidRDefault="008A4895" w:rsidP="00A02136">
            <w:pPr>
              <w:rPr>
                <w:sz w:val="20"/>
                <w:szCs w:val="20"/>
                <w:lang w:val="en-GB"/>
              </w:rPr>
            </w:pPr>
            <w:proofErr w:type="spellStart"/>
            <w:r w:rsidRPr="008A4895">
              <w:rPr>
                <w:sz w:val="20"/>
                <w:szCs w:val="20"/>
                <w:lang w:val="en-GB"/>
              </w:rPr>
              <w:t>clone_mem</w:t>
            </w:r>
            <w:proofErr w:type="spellEnd"/>
          </w:p>
        </w:tc>
        <w:tc>
          <w:tcPr>
            <w:tcW w:w="2008" w:type="dxa"/>
          </w:tcPr>
          <w:p w14:paraId="354BEEDE" w14:textId="55D40271" w:rsidR="008A4895" w:rsidRPr="008A4895" w:rsidRDefault="008A4895" w:rsidP="00A02136">
            <w:pPr>
              <w:rPr>
                <w:sz w:val="20"/>
                <w:szCs w:val="20"/>
                <w:lang w:val="en-GB"/>
              </w:rPr>
            </w:pPr>
            <w:r w:rsidRPr="008A4895">
              <w:rPr>
                <w:sz w:val="20"/>
                <w:szCs w:val="20"/>
                <w:lang w:val="en-GB"/>
              </w:rPr>
              <w:t>link</w:t>
            </w:r>
          </w:p>
        </w:tc>
        <w:tc>
          <w:tcPr>
            <w:tcW w:w="1655" w:type="dxa"/>
          </w:tcPr>
          <w:p w14:paraId="3D1797A3" w14:textId="478EF747" w:rsidR="008A4895" w:rsidRPr="008A4895" w:rsidRDefault="008A4895" w:rsidP="00A02136">
            <w:pPr>
              <w:rPr>
                <w:sz w:val="20"/>
                <w:szCs w:val="20"/>
                <w:lang w:val="en-GB"/>
              </w:rPr>
            </w:pPr>
            <w:proofErr w:type="spellStart"/>
            <w:r w:rsidRPr="008A4895">
              <w:rPr>
                <w:sz w:val="20"/>
                <w:szCs w:val="20"/>
                <w:lang w:val="en-GB"/>
              </w:rPr>
              <w:t>exec_task</w:t>
            </w:r>
            <w:proofErr w:type="spellEnd"/>
          </w:p>
        </w:tc>
        <w:tc>
          <w:tcPr>
            <w:tcW w:w="1836" w:type="dxa"/>
          </w:tcPr>
          <w:p w14:paraId="4D210BA6" w14:textId="71BA08D5" w:rsidR="008A4895" w:rsidRPr="008A4895" w:rsidRDefault="008A4895" w:rsidP="00A02136">
            <w:pPr>
              <w:rPr>
                <w:sz w:val="20"/>
                <w:szCs w:val="20"/>
                <w:lang w:val="en-GB"/>
              </w:rPr>
            </w:pPr>
            <w:r w:rsidRPr="008A4895">
              <w:rPr>
                <w:sz w:val="20"/>
                <w:szCs w:val="20"/>
                <w:lang w:val="en-GB"/>
              </w:rPr>
              <w:t>named</w:t>
            </w:r>
          </w:p>
        </w:tc>
      </w:tr>
      <w:tr w:rsidR="008A4895" w:rsidRPr="00BE0F0F" w14:paraId="7EC00F03" w14:textId="77777777" w:rsidTr="008A4895">
        <w:trPr>
          <w:jc w:val="center"/>
        </w:trPr>
        <w:tc>
          <w:tcPr>
            <w:tcW w:w="1470" w:type="dxa"/>
          </w:tcPr>
          <w:p w14:paraId="38147388" w14:textId="75AF5FB9" w:rsidR="008A4895" w:rsidRPr="008A4895" w:rsidRDefault="008A4895" w:rsidP="008A4895">
            <w:pPr>
              <w:rPr>
                <w:sz w:val="20"/>
                <w:szCs w:val="20"/>
                <w:lang w:val="en-GB"/>
              </w:rPr>
            </w:pPr>
            <w:r w:rsidRPr="008A4895">
              <w:rPr>
                <w:sz w:val="20"/>
                <w:szCs w:val="20"/>
                <w:lang w:val="en-GB"/>
              </w:rPr>
              <w:t>unlink</w:t>
            </w:r>
          </w:p>
        </w:tc>
        <w:tc>
          <w:tcPr>
            <w:tcW w:w="2008" w:type="dxa"/>
          </w:tcPr>
          <w:p w14:paraId="03A0FC68" w14:textId="63F8281A" w:rsidR="008A4895" w:rsidRPr="008A4895" w:rsidRDefault="008A4895" w:rsidP="008A4895">
            <w:pPr>
              <w:rPr>
                <w:sz w:val="20"/>
                <w:szCs w:val="20"/>
                <w:lang w:val="en-GB"/>
              </w:rPr>
            </w:pPr>
            <w:proofErr w:type="spellStart"/>
            <w:r w:rsidRPr="008A4895">
              <w:rPr>
                <w:sz w:val="20"/>
                <w:szCs w:val="20"/>
                <w:lang w:val="en-GB"/>
              </w:rPr>
              <w:t>setuid</w:t>
            </w:r>
            <w:proofErr w:type="spellEnd"/>
          </w:p>
        </w:tc>
        <w:tc>
          <w:tcPr>
            <w:tcW w:w="1655" w:type="dxa"/>
          </w:tcPr>
          <w:p w14:paraId="51FFC6A5" w14:textId="42275CDD" w:rsidR="008A4895" w:rsidRPr="008A4895" w:rsidRDefault="008A4895" w:rsidP="008A4895">
            <w:pPr>
              <w:rPr>
                <w:sz w:val="20"/>
                <w:szCs w:val="20"/>
                <w:lang w:val="en-GB"/>
              </w:rPr>
            </w:pPr>
            <w:proofErr w:type="spellStart"/>
            <w:r w:rsidRPr="008A4895">
              <w:rPr>
                <w:sz w:val="20"/>
                <w:szCs w:val="20"/>
                <w:lang w:val="en-GB"/>
              </w:rPr>
              <w:t>ptrace_read</w:t>
            </w:r>
            <w:proofErr w:type="spellEnd"/>
          </w:p>
        </w:tc>
        <w:tc>
          <w:tcPr>
            <w:tcW w:w="1836" w:type="dxa"/>
          </w:tcPr>
          <w:p w14:paraId="5C748FDE" w14:textId="7B2267F1" w:rsidR="008A4895" w:rsidRPr="008A4895" w:rsidRDefault="008A4895" w:rsidP="008A4895">
            <w:pPr>
              <w:rPr>
                <w:sz w:val="20"/>
                <w:szCs w:val="20"/>
                <w:lang w:val="en-GB"/>
              </w:rPr>
            </w:pPr>
            <w:r w:rsidRPr="008A4895">
              <w:rPr>
                <w:sz w:val="20"/>
                <w:szCs w:val="20"/>
                <w:lang w:val="en-GB"/>
              </w:rPr>
              <w:t>listen</w:t>
            </w:r>
          </w:p>
        </w:tc>
      </w:tr>
      <w:tr w:rsidR="008A4895" w:rsidRPr="00BE0F0F" w14:paraId="29AA61A0" w14:textId="77777777" w:rsidTr="008A4895">
        <w:trPr>
          <w:jc w:val="center"/>
        </w:trPr>
        <w:tc>
          <w:tcPr>
            <w:tcW w:w="1470" w:type="dxa"/>
          </w:tcPr>
          <w:p w14:paraId="296C34F4" w14:textId="08700A00" w:rsidR="008A4895" w:rsidRPr="008A4895" w:rsidRDefault="008A4895" w:rsidP="008A4895">
            <w:pPr>
              <w:rPr>
                <w:sz w:val="20"/>
                <w:szCs w:val="20"/>
                <w:lang w:val="en-GB"/>
              </w:rPr>
            </w:pPr>
            <w:proofErr w:type="spellStart"/>
            <w:r w:rsidRPr="008A4895">
              <w:rPr>
                <w:sz w:val="20"/>
                <w:szCs w:val="20"/>
                <w:lang w:val="en-GB"/>
              </w:rPr>
              <w:t>arg</w:t>
            </w:r>
            <w:proofErr w:type="spellEnd"/>
          </w:p>
        </w:tc>
        <w:tc>
          <w:tcPr>
            <w:tcW w:w="2008" w:type="dxa"/>
          </w:tcPr>
          <w:p w14:paraId="37383ED2" w14:textId="4D3C516E" w:rsidR="008A4895" w:rsidRPr="008A4895" w:rsidRDefault="008A4895" w:rsidP="008A4895">
            <w:pPr>
              <w:rPr>
                <w:sz w:val="20"/>
                <w:szCs w:val="20"/>
                <w:lang w:val="en-GB"/>
              </w:rPr>
            </w:pPr>
            <w:proofErr w:type="spellStart"/>
            <w:r w:rsidRPr="008A4895">
              <w:rPr>
                <w:sz w:val="20"/>
                <w:szCs w:val="20"/>
                <w:lang w:val="en-GB"/>
              </w:rPr>
              <w:t>memory_read</w:t>
            </w:r>
            <w:proofErr w:type="spellEnd"/>
          </w:p>
        </w:tc>
        <w:tc>
          <w:tcPr>
            <w:tcW w:w="1655" w:type="dxa"/>
          </w:tcPr>
          <w:p w14:paraId="03CED163" w14:textId="1E0CC1FA" w:rsidR="008A4895" w:rsidRPr="008A4895" w:rsidRDefault="008A4895" w:rsidP="008A4895">
            <w:pPr>
              <w:rPr>
                <w:sz w:val="20"/>
                <w:szCs w:val="20"/>
                <w:lang w:val="en-GB"/>
              </w:rPr>
            </w:pPr>
            <w:proofErr w:type="spellStart"/>
            <w:r w:rsidRPr="008A4895">
              <w:rPr>
                <w:sz w:val="20"/>
                <w:szCs w:val="20"/>
                <w:lang w:val="en-GB"/>
              </w:rPr>
              <w:t>ptrace_read_task</w:t>
            </w:r>
            <w:proofErr w:type="spellEnd"/>
          </w:p>
        </w:tc>
        <w:tc>
          <w:tcPr>
            <w:tcW w:w="1836" w:type="dxa"/>
          </w:tcPr>
          <w:p w14:paraId="3043874D" w14:textId="6A7A6591" w:rsidR="008A4895" w:rsidRPr="008A4895" w:rsidRDefault="008A4895" w:rsidP="008A4895">
            <w:pP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8A4895">
        <w:trPr>
          <w:jc w:val="center"/>
        </w:trPr>
        <w:tc>
          <w:tcPr>
            <w:tcW w:w="1470" w:type="dxa"/>
          </w:tcPr>
          <w:p w14:paraId="2E3EA667" w14:textId="2F2AD37A" w:rsidR="008A4895" w:rsidRPr="008A4895" w:rsidRDefault="008A4895" w:rsidP="008A4895">
            <w:pPr>
              <w:rPr>
                <w:sz w:val="20"/>
                <w:szCs w:val="20"/>
                <w:lang w:val="en-GB"/>
              </w:rPr>
            </w:pPr>
            <w:r w:rsidRPr="008A4895">
              <w:rPr>
                <w:sz w:val="20"/>
                <w:szCs w:val="20"/>
                <w:lang w:val="en-GB"/>
              </w:rPr>
              <w:t>rename</w:t>
            </w:r>
          </w:p>
        </w:tc>
        <w:tc>
          <w:tcPr>
            <w:tcW w:w="2008" w:type="dxa"/>
          </w:tcPr>
          <w:p w14:paraId="34829709" w14:textId="18FFAC64" w:rsidR="008A4895" w:rsidRPr="008A4895" w:rsidRDefault="008A4895" w:rsidP="008A4895">
            <w:pPr>
              <w:rPr>
                <w:sz w:val="20"/>
                <w:szCs w:val="20"/>
                <w:lang w:val="en-GB"/>
              </w:rPr>
            </w:pPr>
            <w:proofErr w:type="spellStart"/>
            <w:r w:rsidRPr="008A4895">
              <w:rPr>
                <w:sz w:val="20"/>
                <w:szCs w:val="20"/>
                <w:lang w:val="en-GB"/>
              </w:rPr>
              <w:t>removexattr</w:t>
            </w:r>
            <w:proofErr w:type="spellEnd"/>
          </w:p>
        </w:tc>
        <w:tc>
          <w:tcPr>
            <w:tcW w:w="1655" w:type="dxa"/>
          </w:tcPr>
          <w:p w14:paraId="10E8F10A" w14:textId="23852D3B" w:rsidR="008A4895" w:rsidRPr="008A4895" w:rsidRDefault="008A4895" w:rsidP="008A4895">
            <w:pPr>
              <w:rPr>
                <w:sz w:val="20"/>
                <w:szCs w:val="20"/>
                <w:lang w:val="en-GB"/>
              </w:rPr>
            </w:pPr>
            <w:r w:rsidRPr="008A4895">
              <w:rPr>
                <w:sz w:val="20"/>
                <w:szCs w:val="20"/>
                <w:lang w:val="en-GB"/>
              </w:rPr>
              <w:t>open</w:t>
            </w:r>
          </w:p>
        </w:tc>
        <w:tc>
          <w:tcPr>
            <w:tcW w:w="1836" w:type="dxa"/>
          </w:tcPr>
          <w:p w14:paraId="5373CC05" w14:textId="4724ED0D" w:rsidR="008A4895" w:rsidRPr="008A4895" w:rsidRDefault="008A4895" w:rsidP="008A4895">
            <w:pP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8A4895">
        <w:trPr>
          <w:jc w:val="center"/>
        </w:trPr>
        <w:tc>
          <w:tcPr>
            <w:tcW w:w="1470" w:type="dxa"/>
          </w:tcPr>
          <w:p w14:paraId="52425C30" w14:textId="709BDF71" w:rsidR="008A4895" w:rsidRPr="008A4895" w:rsidRDefault="008A4895" w:rsidP="008A4895">
            <w:pPr>
              <w:rPr>
                <w:sz w:val="20"/>
                <w:szCs w:val="20"/>
                <w:lang w:val="en-GB"/>
              </w:rPr>
            </w:pPr>
            <w:proofErr w:type="spellStart"/>
            <w:r w:rsidRPr="008A4895">
              <w:rPr>
                <w:sz w:val="20"/>
                <w:szCs w:val="20"/>
                <w:lang w:val="en-GB"/>
              </w:rPr>
              <w:t>sh_create</w:t>
            </w:r>
            <w:proofErr w:type="spellEnd"/>
          </w:p>
        </w:tc>
        <w:tc>
          <w:tcPr>
            <w:tcW w:w="2008" w:type="dxa"/>
          </w:tcPr>
          <w:p w14:paraId="56D77D1F" w14:textId="26D7E871" w:rsidR="008A4895" w:rsidRPr="008A4895" w:rsidRDefault="008A4895" w:rsidP="008A4895">
            <w:pPr>
              <w:rPr>
                <w:sz w:val="20"/>
                <w:szCs w:val="20"/>
                <w:lang w:val="en-GB"/>
              </w:rPr>
            </w:pPr>
            <w:proofErr w:type="spellStart"/>
            <w:r w:rsidRPr="008A4895">
              <w:rPr>
                <w:sz w:val="20"/>
                <w:szCs w:val="20"/>
                <w:lang w:val="en-GB"/>
              </w:rPr>
              <w:t>setxattr</w:t>
            </w:r>
            <w:proofErr w:type="spellEnd"/>
          </w:p>
        </w:tc>
        <w:tc>
          <w:tcPr>
            <w:tcW w:w="1655" w:type="dxa"/>
          </w:tcPr>
          <w:p w14:paraId="23E7E661" w14:textId="43FD014E" w:rsidR="008A4895" w:rsidRPr="008A4895" w:rsidRDefault="008A4895" w:rsidP="008A4895">
            <w:pPr>
              <w:rPr>
                <w:sz w:val="20"/>
                <w:szCs w:val="20"/>
                <w:lang w:val="en-GB"/>
              </w:rPr>
            </w:pPr>
            <w:r w:rsidRPr="008A4895">
              <w:rPr>
                <w:sz w:val="20"/>
                <w:szCs w:val="20"/>
                <w:lang w:val="en-GB"/>
              </w:rPr>
              <w:t>accept</w:t>
            </w:r>
          </w:p>
        </w:tc>
        <w:tc>
          <w:tcPr>
            <w:tcW w:w="1836" w:type="dxa"/>
          </w:tcPr>
          <w:p w14:paraId="127DE218" w14:textId="5C27E766" w:rsidR="008A4895" w:rsidRPr="008A4895" w:rsidRDefault="008A4895" w:rsidP="008A4895">
            <w:pP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8A4895">
        <w:trPr>
          <w:jc w:val="center"/>
        </w:trPr>
        <w:tc>
          <w:tcPr>
            <w:tcW w:w="1470" w:type="dxa"/>
          </w:tcPr>
          <w:p w14:paraId="664D46C1" w14:textId="4F0B90A3" w:rsidR="008A4895" w:rsidRPr="008A4895" w:rsidRDefault="008A4895" w:rsidP="008A4895">
            <w:pPr>
              <w:rPr>
                <w:sz w:val="20"/>
                <w:szCs w:val="20"/>
                <w:lang w:val="en-GB"/>
              </w:rPr>
            </w:pPr>
            <w:proofErr w:type="spellStart"/>
            <w:r w:rsidRPr="008A4895">
              <w:rPr>
                <w:sz w:val="20"/>
                <w:szCs w:val="20"/>
                <w:lang w:val="en-GB"/>
              </w:rPr>
              <w:t>sh_attach</w:t>
            </w:r>
            <w:proofErr w:type="spellEnd"/>
          </w:p>
        </w:tc>
        <w:tc>
          <w:tcPr>
            <w:tcW w:w="2008" w:type="dxa"/>
          </w:tcPr>
          <w:p w14:paraId="3DA04868" w14:textId="09B8975B" w:rsidR="008A4895" w:rsidRPr="008A4895" w:rsidRDefault="008A4895" w:rsidP="008A4895">
            <w:pPr>
              <w:rPr>
                <w:sz w:val="20"/>
                <w:szCs w:val="20"/>
                <w:lang w:val="en-GB"/>
              </w:rPr>
            </w:pPr>
            <w:r w:rsidRPr="008A4895">
              <w:rPr>
                <w:sz w:val="20"/>
                <w:szCs w:val="20"/>
                <w:lang w:val="en-GB"/>
              </w:rPr>
              <w:t>read</w:t>
            </w:r>
          </w:p>
        </w:tc>
        <w:tc>
          <w:tcPr>
            <w:tcW w:w="1655" w:type="dxa"/>
          </w:tcPr>
          <w:p w14:paraId="4906A602" w14:textId="0993453E" w:rsidR="008A4895" w:rsidRPr="008A4895" w:rsidRDefault="008A4895" w:rsidP="008A4895">
            <w:pPr>
              <w:rPr>
                <w:sz w:val="20"/>
                <w:szCs w:val="20"/>
                <w:lang w:val="en-GB"/>
              </w:rPr>
            </w:pPr>
            <w:r w:rsidRPr="008A4895">
              <w:rPr>
                <w:sz w:val="20"/>
                <w:szCs w:val="20"/>
                <w:lang w:val="en-GB"/>
              </w:rPr>
              <w:t>send</w:t>
            </w:r>
          </w:p>
        </w:tc>
        <w:tc>
          <w:tcPr>
            <w:tcW w:w="1836" w:type="dxa"/>
          </w:tcPr>
          <w:p w14:paraId="1F1B679B" w14:textId="71D4246D" w:rsidR="008A4895" w:rsidRPr="008A4895" w:rsidRDefault="008A4895" w:rsidP="008A4895">
            <w:pP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8A4895">
        <w:trPr>
          <w:jc w:val="center"/>
        </w:trPr>
        <w:tc>
          <w:tcPr>
            <w:tcW w:w="1470" w:type="dxa"/>
          </w:tcPr>
          <w:p w14:paraId="7C370122" w14:textId="5547A585" w:rsidR="008A4895" w:rsidRPr="008A4895" w:rsidRDefault="008A4895" w:rsidP="008A4895">
            <w:pPr>
              <w:rPr>
                <w:sz w:val="20"/>
                <w:szCs w:val="20"/>
                <w:lang w:val="en-GB"/>
              </w:rPr>
            </w:pPr>
            <w:proofErr w:type="spellStart"/>
            <w:r w:rsidRPr="008A4895">
              <w:rPr>
                <w:sz w:val="20"/>
                <w:szCs w:val="20"/>
                <w:lang w:val="en-GB"/>
              </w:rPr>
              <w:t>getattr</w:t>
            </w:r>
            <w:proofErr w:type="spellEnd"/>
          </w:p>
        </w:tc>
        <w:tc>
          <w:tcPr>
            <w:tcW w:w="2008" w:type="dxa"/>
          </w:tcPr>
          <w:p w14:paraId="65337B9F" w14:textId="38A5B52F" w:rsidR="008A4895" w:rsidRPr="008A4895" w:rsidRDefault="008A4895" w:rsidP="008A4895">
            <w:pPr>
              <w:rPr>
                <w:sz w:val="20"/>
                <w:szCs w:val="20"/>
                <w:lang w:val="en-GB"/>
              </w:rPr>
            </w:pPr>
            <w:proofErr w:type="spellStart"/>
            <w:r w:rsidRPr="008A4895">
              <w:rPr>
                <w:sz w:val="20"/>
                <w:szCs w:val="20"/>
                <w:lang w:val="en-GB"/>
              </w:rPr>
              <w:t>send_unix</w:t>
            </w:r>
            <w:proofErr w:type="spellEnd"/>
          </w:p>
        </w:tc>
        <w:tc>
          <w:tcPr>
            <w:tcW w:w="1655" w:type="dxa"/>
          </w:tcPr>
          <w:p w14:paraId="031A6FC9" w14:textId="4824AC0F" w:rsidR="008A4895" w:rsidRPr="008A4895" w:rsidRDefault="008A4895" w:rsidP="008A4895">
            <w:pPr>
              <w:rPr>
                <w:sz w:val="20"/>
                <w:szCs w:val="20"/>
                <w:lang w:val="en-GB"/>
              </w:rPr>
            </w:pPr>
            <w:proofErr w:type="spellStart"/>
            <w:r w:rsidRPr="008A4895">
              <w:rPr>
                <w:sz w:val="20"/>
                <w:szCs w:val="20"/>
                <w:lang w:val="en-GB"/>
              </w:rPr>
              <w:t>ran_on</w:t>
            </w:r>
            <w:proofErr w:type="spellEnd"/>
          </w:p>
        </w:tc>
        <w:tc>
          <w:tcPr>
            <w:tcW w:w="1836" w:type="dxa"/>
          </w:tcPr>
          <w:p w14:paraId="283F3083" w14:textId="41E98913" w:rsidR="008A4895" w:rsidRPr="008A4895" w:rsidRDefault="008A4895" w:rsidP="008A4895">
            <w:pP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8A4895">
        <w:trPr>
          <w:jc w:val="center"/>
        </w:trPr>
        <w:tc>
          <w:tcPr>
            <w:tcW w:w="1470" w:type="dxa"/>
          </w:tcPr>
          <w:p w14:paraId="156CE8C4" w14:textId="3905EF8F" w:rsidR="008A4895" w:rsidRPr="008A4895" w:rsidRDefault="008A4895" w:rsidP="008A4895">
            <w:pPr>
              <w:rPr>
                <w:sz w:val="20"/>
                <w:szCs w:val="20"/>
                <w:lang w:val="en-GB"/>
              </w:rPr>
            </w:pPr>
            <w:proofErr w:type="spellStart"/>
            <w:r w:rsidRPr="008A4895">
              <w:rPr>
                <w:sz w:val="20"/>
                <w:szCs w:val="20"/>
                <w:lang w:val="en-GB"/>
              </w:rPr>
              <w:t>mmap</w:t>
            </w:r>
            <w:proofErr w:type="spellEnd"/>
          </w:p>
        </w:tc>
        <w:tc>
          <w:tcPr>
            <w:tcW w:w="2008" w:type="dxa"/>
          </w:tcPr>
          <w:p w14:paraId="0E2A6360" w14:textId="33C4013D" w:rsidR="008A4895" w:rsidRPr="008A4895" w:rsidRDefault="008A4895" w:rsidP="008A4895">
            <w:pPr>
              <w:rPr>
                <w:sz w:val="20"/>
                <w:szCs w:val="20"/>
                <w:lang w:val="en-GB"/>
              </w:rPr>
            </w:pPr>
            <w:proofErr w:type="spellStart"/>
            <w:r w:rsidRPr="008A4895">
              <w:rPr>
                <w:sz w:val="20"/>
                <w:szCs w:val="20"/>
                <w:lang w:val="en-GB"/>
              </w:rPr>
              <w:t>setattr_inode</w:t>
            </w:r>
            <w:proofErr w:type="spellEnd"/>
          </w:p>
        </w:tc>
        <w:tc>
          <w:tcPr>
            <w:tcW w:w="1655" w:type="dxa"/>
          </w:tcPr>
          <w:p w14:paraId="0B3307E2" w14:textId="01705529" w:rsidR="008A4895" w:rsidRPr="008A4895" w:rsidRDefault="008A4895" w:rsidP="008A4895">
            <w:pPr>
              <w:rPr>
                <w:sz w:val="20"/>
                <w:szCs w:val="20"/>
                <w:lang w:val="en-GB"/>
              </w:rPr>
            </w:pPr>
            <w:proofErr w:type="spellStart"/>
            <w:r w:rsidRPr="008A4895">
              <w:rPr>
                <w:sz w:val="20"/>
                <w:szCs w:val="20"/>
                <w:lang w:val="en-GB"/>
              </w:rPr>
              <w:t>sh_write</w:t>
            </w:r>
            <w:proofErr w:type="spellEnd"/>
          </w:p>
        </w:tc>
        <w:tc>
          <w:tcPr>
            <w:tcW w:w="1836" w:type="dxa"/>
          </w:tcPr>
          <w:p w14:paraId="3FC230CF" w14:textId="4D7FAAC2" w:rsidR="008A4895" w:rsidRPr="008A4895" w:rsidRDefault="008A4895" w:rsidP="008A4895">
            <w:pP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8A4895">
        <w:trPr>
          <w:jc w:val="center"/>
        </w:trPr>
        <w:tc>
          <w:tcPr>
            <w:tcW w:w="1470" w:type="dxa"/>
          </w:tcPr>
          <w:p w14:paraId="59054E38" w14:textId="0FCC0AAD" w:rsidR="008A4895" w:rsidRPr="008A4895" w:rsidRDefault="008A4895" w:rsidP="008A4895">
            <w:pPr>
              <w:rPr>
                <w:sz w:val="20"/>
                <w:szCs w:val="20"/>
                <w:lang w:val="en-GB"/>
              </w:rPr>
            </w:pPr>
            <w:r w:rsidRPr="008A4895">
              <w:rPr>
                <w:sz w:val="20"/>
                <w:szCs w:val="20"/>
                <w:lang w:val="en-GB"/>
              </w:rPr>
              <w:t>bind</w:t>
            </w:r>
          </w:p>
        </w:tc>
        <w:tc>
          <w:tcPr>
            <w:tcW w:w="2008" w:type="dxa"/>
          </w:tcPr>
          <w:p w14:paraId="3B96ABDC" w14:textId="21C23EF4" w:rsidR="008A4895" w:rsidRPr="008A4895" w:rsidRDefault="008A4895" w:rsidP="008A4895">
            <w:pPr>
              <w:rPr>
                <w:sz w:val="20"/>
                <w:szCs w:val="20"/>
                <w:lang w:val="en-GB"/>
              </w:rPr>
            </w:pPr>
            <w:proofErr w:type="spellStart"/>
            <w:r w:rsidRPr="008A4895">
              <w:rPr>
                <w:sz w:val="20"/>
                <w:szCs w:val="20"/>
                <w:lang w:val="en-GB"/>
              </w:rPr>
              <w:t>connect_unix_stream</w:t>
            </w:r>
            <w:proofErr w:type="spellEnd"/>
          </w:p>
        </w:tc>
        <w:tc>
          <w:tcPr>
            <w:tcW w:w="1655" w:type="dxa"/>
          </w:tcPr>
          <w:p w14:paraId="1E4BF7E2" w14:textId="33F5E1A5" w:rsidR="008A4895" w:rsidRPr="008A4895" w:rsidRDefault="008A4895" w:rsidP="008A4895">
            <w:pPr>
              <w:rPr>
                <w:sz w:val="20"/>
                <w:szCs w:val="20"/>
                <w:lang w:val="en-GB"/>
              </w:rPr>
            </w:pPr>
            <w:proofErr w:type="spellStart"/>
            <w:r w:rsidRPr="008A4895">
              <w:rPr>
                <w:sz w:val="20"/>
                <w:szCs w:val="20"/>
                <w:lang w:val="en-GB"/>
              </w:rPr>
              <w:t>shmdt</w:t>
            </w:r>
            <w:proofErr w:type="spellEnd"/>
          </w:p>
        </w:tc>
        <w:tc>
          <w:tcPr>
            <w:tcW w:w="1836" w:type="dxa"/>
          </w:tcPr>
          <w:p w14:paraId="63714E39" w14:textId="77777777" w:rsidR="008A4895" w:rsidRPr="008A4895" w:rsidRDefault="008A4895" w:rsidP="008A4895">
            <w:pPr>
              <w:rPr>
                <w:sz w:val="20"/>
                <w:szCs w:val="20"/>
                <w:lang w:val="en-GB"/>
              </w:rPr>
            </w:pPr>
          </w:p>
        </w:tc>
      </w:tr>
    </w:tbl>
    <w:p w14:paraId="00E3C997" w14:textId="36A74E61" w:rsidR="00186E6D" w:rsidRDefault="00186E6D" w:rsidP="00A02136">
      <w:pP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9" w:name="_Toc187490120"/>
      <w:r>
        <w:rPr>
          <w:lang w:val="en-GB"/>
        </w:rPr>
        <w:lastRenderedPageBreak/>
        <w:t>Benign and Malicious Graph Comparison</w:t>
      </w:r>
      <w:bookmarkEnd w:id="59"/>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r>
        <w:rPr>
          <w:lang w:val="en-GB"/>
        </w:rPr>
        <w:t>Visualising Graphs</w:t>
      </w:r>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28"/>
      </w:tblGrid>
      <w:tr w:rsidR="00186E6D" w14:paraId="4C6011F9" w14:textId="77777777" w:rsidTr="001D5D86">
        <w:tc>
          <w:tcPr>
            <w:tcW w:w="4537" w:type="dxa"/>
          </w:tcPr>
          <w:p w14:paraId="054A180A" w14:textId="23651303" w:rsidR="001C218E" w:rsidRDefault="001C218E" w:rsidP="001C218E">
            <w:pPr>
              <w:rPr>
                <w:lang w:val="en-GB"/>
              </w:rPr>
            </w:pPr>
            <w:r>
              <w:rPr>
                <w:lang w:val="en-GB"/>
              </w:rPr>
              <w:t>XSS Stored</w:t>
            </w:r>
          </w:p>
        </w:tc>
        <w:tc>
          <w:tcPr>
            <w:tcW w:w="4093" w:type="dxa"/>
          </w:tcPr>
          <w:p w14:paraId="0688E259" w14:textId="44BFCED8" w:rsidR="001C218E" w:rsidRDefault="001C218E" w:rsidP="001C218E">
            <w:pPr>
              <w:rPr>
                <w:lang w:val="en-GB"/>
              </w:rPr>
            </w:pPr>
            <w:r>
              <w:rPr>
                <w:lang w:val="en-GB"/>
              </w:rPr>
              <w:t>Message Board Post</w:t>
            </w:r>
          </w:p>
        </w:tc>
      </w:tr>
      <w:tr w:rsidR="00186E6D" w14:paraId="16B21663" w14:textId="77777777" w:rsidTr="001D5D86">
        <w:trPr>
          <w:trHeight w:val="2159"/>
        </w:trPr>
        <w:tc>
          <w:tcPr>
            <w:tcW w:w="4537"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93"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1"/>
        <w:gridCol w:w="4139"/>
      </w:tblGrid>
      <w:tr w:rsidR="001D5D86" w14:paraId="6D260F7A" w14:textId="77777777" w:rsidTr="00E46145">
        <w:tc>
          <w:tcPr>
            <w:tcW w:w="4493" w:type="dxa"/>
          </w:tcPr>
          <w:p w14:paraId="34D5E7D8" w14:textId="77777777" w:rsidR="001D5D86" w:rsidRDefault="001D5D86" w:rsidP="00E46145">
            <w:pPr>
              <w:rPr>
                <w:lang w:val="en-GB"/>
              </w:rPr>
            </w:pPr>
            <w:r>
              <w:rPr>
                <w:lang w:val="en-GB"/>
              </w:rPr>
              <w:t>XSS Reflected</w:t>
            </w:r>
          </w:p>
        </w:tc>
        <w:tc>
          <w:tcPr>
            <w:tcW w:w="4137" w:type="dxa"/>
          </w:tcPr>
          <w:p w14:paraId="0D2C0770" w14:textId="77777777" w:rsidR="001D5D86" w:rsidRDefault="001D5D86" w:rsidP="00E46145">
            <w:pPr>
              <w:rPr>
                <w:lang w:val="en-GB"/>
              </w:rPr>
            </w:pPr>
            <w:r>
              <w:rPr>
                <w:lang w:val="en-GB"/>
              </w:rPr>
              <w:t xml:space="preserve">Completing a Questionnaire </w:t>
            </w:r>
          </w:p>
        </w:tc>
      </w:tr>
      <w:tr w:rsidR="001D5D86" w14:paraId="7B3BD5CB" w14:textId="77777777" w:rsidTr="00E46145">
        <w:trPr>
          <w:trHeight w:val="2213"/>
        </w:trPr>
        <w:tc>
          <w:tcPr>
            <w:tcW w:w="4493" w:type="dxa"/>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37" w:type="dxa"/>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24"/>
        <w:gridCol w:w="4206"/>
      </w:tblGrid>
      <w:tr w:rsidR="001D5D86" w14:paraId="0B5973BB" w14:textId="77777777" w:rsidTr="00E46145">
        <w:tc>
          <w:tcPr>
            <w:tcW w:w="4493" w:type="dxa"/>
          </w:tcPr>
          <w:p w14:paraId="14C5DE4C" w14:textId="77777777" w:rsidR="001D5D86" w:rsidRDefault="001D5D86" w:rsidP="00E46145">
            <w:pPr>
              <w:rPr>
                <w:lang w:val="en-GB"/>
              </w:rPr>
            </w:pPr>
            <w:r>
              <w:rPr>
                <w:lang w:val="en-GB"/>
              </w:rPr>
              <w:t>XSS DOM</w:t>
            </w:r>
          </w:p>
        </w:tc>
        <w:tc>
          <w:tcPr>
            <w:tcW w:w="4137" w:type="dxa"/>
          </w:tcPr>
          <w:p w14:paraId="05EDB585" w14:textId="77777777" w:rsidR="001D5D86" w:rsidRDefault="001D5D86" w:rsidP="00E46145">
            <w:pPr>
              <w:rPr>
                <w:lang w:val="en-GB"/>
              </w:rPr>
            </w:pPr>
            <w:r>
              <w:rPr>
                <w:lang w:val="en-GB"/>
              </w:rPr>
              <w:t>Querying a Webpage</w:t>
            </w:r>
          </w:p>
        </w:tc>
      </w:tr>
      <w:tr w:rsidR="001D5D86" w14:paraId="3ECA8F65" w14:textId="77777777" w:rsidTr="00E46145">
        <w:trPr>
          <w:trHeight w:val="2051"/>
        </w:trPr>
        <w:tc>
          <w:tcPr>
            <w:tcW w:w="4493" w:type="dxa"/>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137" w:type="dxa"/>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4"/>
        <w:gridCol w:w="4196"/>
      </w:tblGrid>
      <w:tr w:rsidR="001D5D86" w14:paraId="756462F1" w14:textId="77777777" w:rsidTr="001D5D86">
        <w:tc>
          <w:tcPr>
            <w:tcW w:w="4434" w:type="dxa"/>
          </w:tcPr>
          <w:p w14:paraId="4D6F7AC8" w14:textId="77777777" w:rsidR="001D5D86" w:rsidRDefault="001D5D86" w:rsidP="00E46145">
            <w:pPr>
              <w:rPr>
                <w:lang w:val="en-GB"/>
              </w:rPr>
            </w:pPr>
            <w:r>
              <w:rPr>
                <w:lang w:val="en-GB"/>
              </w:rPr>
              <w:lastRenderedPageBreak/>
              <w:t>Command Injection</w:t>
            </w:r>
          </w:p>
        </w:tc>
        <w:tc>
          <w:tcPr>
            <w:tcW w:w="4196" w:type="dxa"/>
          </w:tcPr>
          <w:p w14:paraId="48C62ACA" w14:textId="77777777" w:rsidR="001D5D86" w:rsidRDefault="001D5D86" w:rsidP="00E46145">
            <w:pPr>
              <w:rPr>
                <w:lang w:val="en-GB"/>
              </w:rPr>
            </w:pPr>
            <w:r>
              <w:rPr>
                <w:lang w:val="en-GB"/>
              </w:rPr>
              <w:t>Pinging Local Host</w:t>
            </w:r>
          </w:p>
        </w:tc>
      </w:tr>
      <w:tr w:rsidR="001D5D86" w14:paraId="26F0BE40" w14:textId="77777777" w:rsidTr="001D5D86">
        <w:trPr>
          <w:trHeight w:val="2582"/>
        </w:trPr>
        <w:tc>
          <w:tcPr>
            <w:tcW w:w="4434" w:type="dxa"/>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196" w:type="dxa"/>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69"/>
        <w:gridCol w:w="4061"/>
      </w:tblGrid>
      <w:tr w:rsidR="001D5D86" w14:paraId="56ACBDAA" w14:textId="77777777" w:rsidTr="00E46145">
        <w:tc>
          <w:tcPr>
            <w:tcW w:w="4493" w:type="dxa"/>
          </w:tcPr>
          <w:p w14:paraId="0FBB4D6C" w14:textId="77777777" w:rsidR="001D5D86" w:rsidRDefault="001D5D86" w:rsidP="00E46145">
            <w:pPr>
              <w:rPr>
                <w:lang w:val="en-GB"/>
              </w:rPr>
            </w:pPr>
            <w:r>
              <w:rPr>
                <w:lang w:val="en-GB"/>
              </w:rPr>
              <w:t xml:space="preserve">SQL Injection </w:t>
            </w:r>
          </w:p>
        </w:tc>
        <w:tc>
          <w:tcPr>
            <w:tcW w:w="4137" w:type="dxa"/>
          </w:tcPr>
          <w:p w14:paraId="1F95F38A" w14:textId="77777777" w:rsidR="001D5D86" w:rsidRDefault="001D5D86" w:rsidP="00E46145">
            <w:pPr>
              <w:rPr>
                <w:lang w:val="en-GB"/>
              </w:rPr>
            </w:pPr>
            <w:r>
              <w:rPr>
                <w:lang w:val="en-GB"/>
              </w:rPr>
              <w:t>Database Entry</w:t>
            </w:r>
          </w:p>
        </w:tc>
      </w:tr>
      <w:tr w:rsidR="001D5D86" w14:paraId="529E6FA0" w14:textId="77777777" w:rsidTr="00E46145">
        <w:tc>
          <w:tcPr>
            <w:tcW w:w="4493" w:type="dxa"/>
          </w:tcPr>
          <w:p w14:paraId="3BF4F601" w14:textId="77777777"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137" w:type="dxa"/>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79"/>
        <w:gridCol w:w="4151"/>
      </w:tblGrid>
      <w:tr w:rsidR="001D5D86" w14:paraId="6146F717" w14:textId="77777777" w:rsidTr="00E46145">
        <w:tc>
          <w:tcPr>
            <w:tcW w:w="4537" w:type="dxa"/>
          </w:tcPr>
          <w:p w14:paraId="565FB0D4" w14:textId="77777777" w:rsidR="001D5D86" w:rsidRDefault="001D5D86" w:rsidP="00E46145">
            <w:pPr>
              <w:rPr>
                <w:lang w:val="en-GB"/>
              </w:rPr>
            </w:pPr>
            <w:r>
              <w:rPr>
                <w:lang w:val="en-GB"/>
              </w:rPr>
              <w:t>Brute Force</w:t>
            </w:r>
          </w:p>
        </w:tc>
        <w:tc>
          <w:tcPr>
            <w:tcW w:w="4093" w:type="dxa"/>
          </w:tcPr>
          <w:p w14:paraId="300F9800" w14:textId="77777777" w:rsidR="001D5D86" w:rsidRDefault="001D5D86" w:rsidP="00E46145">
            <w:pPr>
              <w:rPr>
                <w:lang w:val="en-GB"/>
              </w:rPr>
            </w:pPr>
            <w:r>
              <w:rPr>
                <w:lang w:val="en-GB"/>
              </w:rPr>
              <w:t>Login</w:t>
            </w:r>
          </w:p>
        </w:tc>
      </w:tr>
      <w:tr w:rsidR="001D5D86" w14:paraId="7149B469" w14:textId="77777777" w:rsidTr="00E46145">
        <w:tc>
          <w:tcPr>
            <w:tcW w:w="4537" w:type="dxa"/>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093" w:type="dxa"/>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161CC6D8" w14:textId="71292A0C" w:rsidR="001D5D86" w:rsidRDefault="00DD057F" w:rsidP="00DD057F">
      <w:pPr>
        <w:pStyle w:val="Heading2"/>
        <w:rPr>
          <w:lang w:val="en-SG"/>
        </w:rPr>
      </w:pPr>
      <w:r>
        <w:rPr>
          <w:lang w:val="en-SG"/>
        </w:rPr>
        <w:lastRenderedPageBreak/>
        <w:t>Node and Edge Comparison</w:t>
      </w:r>
    </w:p>
    <w:p w14:paraId="21DCC5A2" w14:textId="77777777" w:rsidR="0001460C" w:rsidRDefault="0001460C" w:rsidP="00BD57CD">
      <w:pPr>
        <w:rPr>
          <w:lang w:val="en-SG"/>
        </w:rPr>
      </w:pPr>
    </w:p>
    <w:p w14:paraId="7C11E476" w14:textId="392E81D9" w:rsidR="00D96E6B" w:rsidRDefault="00D96E6B" w:rsidP="00D96E6B">
      <w:pPr>
        <w:pStyle w:val="Heading3"/>
        <w:rPr>
          <w:lang w:val="en-SG"/>
        </w:rPr>
      </w:pPr>
      <w:r>
        <w:rPr>
          <w:lang w:val="en-SG"/>
        </w:rPr>
        <w:t>Between Same Graph Types</w:t>
      </w:r>
    </w:p>
    <w:p w14:paraId="6F26DE63" w14:textId="77777777" w:rsidR="00A25CBD" w:rsidRPr="00A25CBD" w:rsidRDefault="00A25CBD" w:rsidP="00A25CBD">
      <w:pPr>
        <w:rPr>
          <w:lang w:val="en-SG"/>
        </w:rPr>
      </w:pPr>
      <w:r w:rsidRPr="00A25CBD">
        <w:rPr>
          <w:lang w:val="en-SG"/>
        </w:rPr>
        <w:t>Comparing MESSAGE Graphs</w:t>
      </w:r>
    </w:p>
    <w:p w14:paraId="412E7559" w14:textId="77777777" w:rsidR="00A25CBD" w:rsidRPr="00A25CBD" w:rsidRDefault="00A25CBD" w:rsidP="00A25CBD">
      <w:pPr>
        <w:rPr>
          <w:lang w:val="en-SG"/>
        </w:rPr>
      </w:pPr>
      <w:r w:rsidRPr="00A25CBD">
        <w:rPr>
          <w:lang w:val="en-SG"/>
        </w:rPr>
        <w:t>Node Overlap:  0.8850265663445424</w:t>
      </w:r>
    </w:p>
    <w:p w14:paraId="2E58BB10" w14:textId="77777777" w:rsidR="00A25CBD" w:rsidRPr="00A25CBD" w:rsidRDefault="00A25CBD" w:rsidP="00A25CBD">
      <w:pPr>
        <w:rPr>
          <w:lang w:val="en-SG"/>
        </w:rPr>
      </w:pPr>
      <w:r w:rsidRPr="00A25CBD">
        <w:rPr>
          <w:lang w:val="en-SG"/>
        </w:rPr>
        <w:t>Edge Overlap:  0.04255827424517253</w:t>
      </w:r>
    </w:p>
    <w:p w14:paraId="1D0D2596" w14:textId="77777777" w:rsidR="00A25CBD" w:rsidRPr="00A25CBD" w:rsidRDefault="00A25CBD" w:rsidP="00A25CBD">
      <w:pPr>
        <w:rPr>
          <w:lang w:val="en-SG"/>
        </w:rPr>
      </w:pPr>
    </w:p>
    <w:p w14:paraId="1C67BDFE" w14:textId="77777777" w:rsidR="00A25CBD" w:rsidRPr="00A25CBD" w:rsidRDefault="00A25CBD" w:rsidP="00A25CBD">
      <w:pPr>
        <w:rPr>
          <w:lang w:val="en-SG"/>
        </w:rPr>
      </w:pPr>
      <w:r w:rsidRPr="00A25CBD">
        <w:rPr>
          <w:lang w:val="en-SG"/>
        </w:rPr>
        <w:t>Comparing SUBMIT Graphs</w:t>
      </w:r>
    </w:p>
    <w:p w14:paraId="52F06C39" w14:textId="77777777" w:rsidR="00A25CBD" w:rsidRPr="00A25CBD" w:rsidRDefault="00A25CBD" w:rsidP="00A25CBD">
      <w:pPr>
        <w:rPr>
          <w:lang w:val="en-SG"/>
        </w:rPr>
      </w:pPr>
      <w:r w:rsidRPr="00A25CBD">
        <w:rPr>
          <w:lang w:val="en-SG"/>
        </w:rPr>
        <w:t>Node Overlap:  0.9366122535509858</w:t>
      </w:r>
    </w:p>
    <w:p w14:paraId="6C74B453" w14:textId="77777777" w:rsidR="00A25CBD" w:rsidRPr="00A25CBD" w:rsidRDefault="00A25CBD" w:rsidP="00A25CBD">
      <w:pPr>
        <w:rPr>
          <w:lang w:val="en-SG"/>
        </w:rPr>
      </w:pPr>
      <w:r w:rsidRPr="00A25CBD">
        <w:rPr>
          <w:lang w:val="en-SG"/>
        </w:rPr>
        <w:t>Edge Overlap:  0.05863039399624766</w:t>
      </w:r>
    </w:p>
    <w:p w14:paraId="5436CA63" w14:textId="77777777" w:rsidR="00A25CBD" w:rsidRPr="00A25CBD" w:rsidRDefault="00A25CBD" w:rsidP="00A25CBD">
      <w:pPr>
        <w:rPr>
          <w:lang w:val="en-SG"/>
        </w:rPr>
      </w:pPr>
    </w:p>
    <w:p w14:paraId="54FF2A14" w14:textId="77777777" w:rsidR="00A25CBD" w:rsidRPr="00A25CBD" w:rsidRDefault="00A25CBD" w:rsidP="00A25CBD">
      <w:pPr>
        <w:rPr>
          <w:lang w:val="en-SG"/>
        </w:rPr>
      </w:pPr>
      <w:r w:rsidRPr="00A25CBD">
        <w:rPr>
          <w:lang w:val="en-SG"/>
        </w:rPr>
        <w:t>Comparing QUERY Graphs</w:t>
      </w:r>
    </w:p>
    <w:p w14:paraId="5BFE339B" w14:textId="77777777" w:rsidR="00A25CBD" w:rsidRPr="00A25CBD" w:rsidRDefault="00A25CBD" w:rsidP="00A25CBD">
      <w:pPr>
        <w:rPr>
          <w:lang w:val="en-SG"/>
        </w:rPr>
      </w:pPr>
      <w:r w:rsidRPr="00A25CBD">
        <w:rPr>
          <w:lang w:val="en-SG"/>
        </w:rPr>
        <w:t>Node Overlap:  0.6574178935447339</w:t>
      </w:r>
    </w:p>
    <w:p w14:paraId="420EA231" w14:textId="77777777" w:rsidR="00A25CBD" w:rsidRPr="00A25CBD" w:rsidRDefault="00A25CBD" w:rsidP="00A25CBD">
      <w:pPr>
        <w:rPr>
          <w:lang w:val="en-SG"/>
        </w:rPr>
      </w:pPr>
      <w:r w:rsidRPr="00A25CBD">
        <w:rPr>
          <w:lang w:val="en-SG"/>
        </w:rPr>
        <w:t>Edge Overlap:  0.024804177545691905</w:t>
      </w:r>
    </w:p>
    <w:p w14:paraId="46710652" w14:textId="77777777" w:rsidR="00A25CBD" w:rsidRPr="00A25CBD" w:rsidRDefault="00A25CBD" w:rsidP="00A25CBD">
      <w:pPr>
        <w:rPr>
          <w:lang w:val="en-SG"/>
        </w:rPr>
      </w:pPr>
    </w:p>
    <w:p w14:paraId="790C4D6E" w14:textId="77777777" w:rsidR="00A25CBD" w:rsidRPr="00A25CBD" w:rsidRDefault="00A25CBD" w:rsidP="00A25CBD">
      <w:pPr>
        <w:rPr>
          <w:lang w:val="en-SG"/>
        </w:rPr>
      </w:pPr>
      <w:r w:rsidRPr="00A25CBD">
        <w:rPr>
          <w:lang w:val="en-SG"/>
        </w:rPr>
        <w:t>Comparing PING Graphs</w:t>
      </w:r>
    </w:p>
    <w:p w14:paraId="68036666" w14:textId="77777777" w:rsidR="00A25CBD" w:rsidRPr="00A25CBD" w:rsidRDefault="00A25CBD" w:rsidP="00A25CBD">
      <w:pPr>
        <w:rPr>
          <w:lang w:val="en-SG"/>
        </w:rPr>
      </w:pPr>
      <w:r w:rsidRPr="00A25CBD">
        <w:rPr>
          <w:lang w:val="en-SG"/>
        </w:rPr>
        <w:t>Node Overlap:  0.8320789891597045</w:t>
      </w:r>
    </w:p>
    <w:p w14:paraId="657C578E" w14:textId="77777777" w:rsidR="00A25CBD" w:rsidRPr="00A25CBD" w:rsidRDefault="00A25CBD" w:rsidP="00A25CBD">
      <w:pPr>
        <w:rPr>
          <w:lang w:val="en-SG"/>
        </w:rPr>
      </w:pPr>
      <w:r w:rsidRPr="00A25CBD">
        <w:rPr>
          <w:lang w:val="en-SG"/>
        </w:rPr>
        <w:t>Edge Overlap:  0.06207559759783334</w:t>
      </w:r>
    </w:p>
    <w:p w14:paraId="6E37D021" w14:textId="77777777" w:rsidR="00A25CBD" w:rsidRPr="00A25CBD" w:rsidRDefault="00A25CBD" w:rsidP="00A25CBD">
      <w:pPr>
        <w:rPr>
          <w:lang w:val="en-SG"/>
        </w:rPr>
      </w:pPr>
    </w:p>
    <w:p w14:paraId="6E387141" w14:textId="77777777" w:rsidR="00A25CBD" w:rsidRPr="00A25CBD" w:rsidRDefault="00A25CBD" w:rsidP="00A25CBD">
      <w:pPr>
        <w:rPr>
          <w:lang w:val="en-SG"/>
        </w:rPr>
      </w:pPr>
      <w:r w:rsidRPr="00A25CBD">
        <w:rPr>
          <w:lang w:val="en-SG"/>
        </w:rPr>
        <w:t>Comparing DATABASEENTRY Graphs</w:t>
      </w:r>
    </w:p>
    <w:p w14:paraId="065DC0C7" w14:textId="77777777" w:rsidR="00A25CBD" w:rsidRPr="00A25CBD" w:rsidRDefault="00A25CBD" w:rsidP="00A25CBD">
      <w:pPr>
        <w:rPr>
          <w:lang w:val="en-SG"/>
        </w:rPr>
      </w:pPr>
      <w:r w:rsidRPr="00A25CBD">
        <w:rPr>
          <w:lang w:val="en-SG"/>
        </w:rPr>
        <w:t>Node Overlap:  0.5802073515551367</w:t>
      </w:r>
    </w:p>
    <w:p w14:paraId="55B95700" w14:textId="77777777" w:rsidR="00A25CBD" w:rsidRPr="00A25CBD" w:rsidRDefault="00A25CBD" w:rsidP="00A25CBD">
      <w:pPr>
        <w:rPr>
          <w:lang w:val="en-SG"/>
        </w:rPr>
      </w:pPr>
      <w:r w:rsidRPr="00A25CBD">
        <w:rPr>
          <w:lang w:val="en-SG"/>
        </w:rPr>
        <w:t>Edge Overlap:  0.05322294500295683</w:t>
      </w:r>
    </w:p>
    <w:p w14:paraId="424B8A7E" w14:textId="77777777" w:rsidR="00A25CBD" w:rsidRPr="00A25CBD" w:rsidRDefault="00A25CBD" w:rsidP="00A25CBD">
      <w:pPr>
        <w:rPr>
          <w:lang w:val="en-SG"/>
        </w:rPr>
      </w:pPr>
    </w:p>
    <w:p w14:paraId="670CE866" w14:textId="77777777" w:rsidR="00A25CBD" w:rsidRPr="00A25CBD" w:rsidRDefault="00A25CBD" w:rsidP="00A25CBD">
      <w:pPr>
        <w:rPr>
          <w:lang w:val="en-SG"/>
        </w:rPr>
      </w:pPr>
      <w:r w:rsidRPr="00A25CBD">
        <w:rPr>
          <w:lang w:val="en-SG"/>
        </w:rPr>
        <w:t>Comparing LOGIN Graphs</w:t>
      </w:r>
    </w:p>
    <w:p w14:paraId="753C8F15" w14:textId="77777777" w:rsidR="00A25CBD" w:rsidRPr="00A25CBD" w:rsidRDefault="00A25CBD" w:rsidP="00A25CBD">
      <w:pPr>
        <w:rPr>
          <w:lang w:val="en-SG"/>
        </w:rPr>
      </w:pPr>
      <w:r w:rsidRPr="00A25CBD">
        <w:rPr>
          <w:lang w:val="en-SG"/>
        </w:rPr>
        <w:t>Node Overlap:  0.9078828693403884</w:t>
      </w:r>
    </w:p>
    <w:p w14:paraId="2F4A0666" w14:textId="77777777" w:rsidR="00A25CBD" w:rsidRPr="00A25CBD" w:rsidRDefault="00A25CBD" w:rsidP="00A25CBD">
      <w:pPr>
        <w:rPr>
          <w:lang w:val="en-SG"/>
        </w:rPr>
      </w:pPr>
      <w:r w:rsidRPr="00A25CBD">
        <w:rPr>
          <w:lang w:val="en-SG"/>
        </w:rPr>
        <w:t>Edge Overlap:  0.05993522321279508</w:t>
      </w:r>
    </w:p>
    <w:p w14:paraId="45E454F1" w14:textId="77777777" w:rsidR="00A25CBD" w:rsidRPr="00A25CBD" w:rsidRDefault="00A25CBD" w:rsidP="00A25CBD">
      <w:pPr>
        <w:rPr>
          <w:lang w:val="en-SG"/>
        </w:rPr>
      </w:pPr>
    </w:p>
    <w:p w14:paraId="639B6BE1" w14:textId="77777777" w:rsidR="00A25CBD" w:rsidRPr="00A25CBD" w:rsidRDefault="00A25CBD" w:rsidP="00A25CBD">
      <w:pPr>
        <w:rPr>
          <w:lang w:val="en-SG"/>
        </w:rPr>
      </w:pPr>
      <w:r w:rsidRPr="00A25CBD">
        <w:rPr>
          <w:lang w:val="en-SG"/>
        </w:rPr>
        <w:t>Comparing XSSSTORED Graphs</w:t>
      </w:r>
    </w:p>
    <w:p w14:paraId="5C8677C5" w14:textId="77777777" w:rsidR="00A25CBD" w:rsidRPr="00A25CBD" w:rsidRDefault="00A25CBD" w:rsidP="00A25CBD">
      <w:pPr>
        <w:rPr>
          <w:lang w:val="en-SG"/>
        </w:rPr>
      </w:pPr>
      <w:r w:rsidRPr="00A25CBD">
        <w:rPr>
          <w:lang w:val="en-SG"/>
        </w:rPr>
        <w:t>Node Overlap:  0.985621951584428</w:t>
      </w:r>
    </w:p>
    <w:p w14:paraId="2DADA306" w14:textId="77777777" w:rsidR="00A25CBD" w:rsidRPr="00A25CBD" w:rsidRDefault="00A25CBD" w:rsidP="00A25CBD">
      <w:pPr>
        <w:rPr>
          <w:lang w:val="en-SG"/>
        </w:rPr>
      </w:pPr>
      <w:r w:rsidRPr="00A25CBD">
        <w:rPr>
          <w:lang w:val="en-SG"/>
        </w:rPr>
        <w:t>Edge Overlap:  0.04902738349478681</w:t>
      </w:r>
    </w:p>
    <w:p w14:paraId="7953EA94" w14:textId="77777777" w:rsidR="00A25CBD" w:rsidRPr="00A25CBD" w:rsidRDefault="00A25CBD" w:rsidP="00A25CBD">
      <w:pPr>
        <w:rPr>
          <w:lang w:val="en-SG"/>
        </w:rPr>
      </w:pPr>
    </w:p>
    <w:p w14:paraId="235B21F5" w14:textId="77777777" w:rsidR="00A25CBD" w:rsidRPr="00A25CBD" w:rsidRDefault="00A25CBD" w:rsidP="00A25CBD">
      <w:pPr>
        <w:rPr>
          <w:lang w:val="en-SG"/>
        </w:rPr>
      </w:pPr>
      <w:r w:rsidRPr="00A25CBD">
        <w:rPr>
          <w:lang w:val="en-SG"/>
        </w:rPr>
        <w:t>Comparing XSSREFLECTED Graphs</w:t>
      </w:r>
    </w:p>
    <w:p w14:paraId="7A3286F2" w14:textId="77777777" w:rsidR="00A25CBD" w:rsidRPr="00A25CBD" w:rsidRDefault="00A25CBD" w:rsidP="00A25CBD">
      <w:pPr>
        <w:rPr>
          <w:lang w:val="en-SG"/>
        </w:rPr>
      </w:pPr>
      <w:r w:rsidRPr="00A25CBD">
        <w:rPr>
          <w:lang w:val="en-SG"/>
        </w:rPr>
        <w:t>Node Overlap:  0.9728575785300396</w:t>
      </w:r>
    </w:p>
    <w:p w14:paraId="7F6FF509" w14:textId="77777777" w:rsidR="00A25CBD" w:rsidRPr="00A25CBD" w:rsidRDefault="00A25CBD" w:rsidP="00A25CBD">
      <w:pPr>
        <w:rPr>
          <w:lang w:val="en-SG"/>
        </w:rPr>
      </w:pPr>
      <w:r w:rsidRPr="00A25CBD">
        <w:rPr>
          <w:lang w:val="en-SG"/>
        </w:rPr>
        <w:t>Edge Overlap:  0.05820403569418764</w:t>
      </w:r>
    </w:p>
    <w:p w14:paraId="051855AE" w14:textId="77777777" w:rsidR="00A25CBD" w:rsidRPr="00A25CBD" w:rsidRDefault="00A25CBD" w:rsidP="00A25CBD">
      <w:pPr>
        <w:rPr>
          <w:lang w:val="en-SG"/>
        </w:rPr>
      </w:pPr>
    </w:p>
    <w:p w14:paraId="119BADFC" w14:textId="77777777" w:rsidR="00A25CBD" w:rsidRPr="00A25CBD" w:rsidRDefault="00A25CBD" w:rsidP="00A25CBD">
      <w:pPr>
        <w:rPr>
          <w:lang w:val="en-SG"/>
        </w:rPr>
      </w:pPr>
      <w:r w:rsidRPr="00A25CBD">
        <w:rPr>
          <w:lang w:val="en-SG"/>
        </w:rPr>
        <w:t>Comparing XSSDOM Graphs</w:t>
      </w:r>
    </w:p>
    <w:p w14:paraId="1C6E51C0" w14:textId="77777777" w:rsidR="00A25CBD" w:rsidRPr="00A25CBD" w:rsidRDefault="00A25CBD" w:rsidP="00A25CBD">
      <w:pPr>
        <w:rPr>
          <w:lang w:val="en-SG"/>
        </w:rPr>
      </w:pPr>
      <w:r w:rsidRPr="00A25CBD">
        <w:rPr>
          <w:lang w:val="en-SG"/>
        </w:rPr>
        <w:t>Node Overlap:  0.9656387665198238</w:t>
      </w:r>
    </w:p>
    <w:p w14:paraId="4F42E4E0" w14:textId="77777777" w:rsidR="00A25CBD" w:rsidRPr="00A25CBD" w:rsidRDefault="00A25CBD" w:rsidP="00A25CBD">
      <w:pPr>
        <w:rPr>
          <w:lang w:val="en-SG"/>
        </w:rPr>
      </w:pPr>
      <w:r w:rsidRPr="00A25CBD">
        <w:rPr>
          <w:lang w:val="en-SG"/>
        </w:rPr>
        <w:t>Edge Overlap:  0.043679905556960955</w:t>
      </w:r>
    </w:p>
    <w:p w14:paraId="54535312" w14:textId="77777777" w:rsidR="00A25CBD" w:rsidRPr="00A25CBD" w:rsidRDefault="00A25CBD" w:rsidP="00A25CBD">
      <w:pPr>
        <w:rPr>
          <w:lang w:val="en-SG"/>
        </w:rPr>
      </w:pPr>
    </w:p>
    <w:p w14:paraId="1BA6B062" w14:textId="77777777" w:rsidR="00A25CBD" w:rsidRPr="00A25CBD" w:rsidRDefault="00A25CBD" w:rsidP="00A25CBD">
      <w:pPr>
        <w:rPr>
          <w:lang w:val="en-SG"/>
        </w:rPr>
      </w:pPr>
      <w:r w:rsidRPr="00A25CBD">
        <w:rPr>
          <w:lang w:val="en-SG"/>
        </w:rPr>
        <w:t>Comparing SQLINJECTION Graphs</w:t>
      </w:r>
    </w:p>
    <w:p w14:paraId="64C96715" w14:textId="77777777" w:rsidR="00A25CBD" w:rsidRPr="00A25CBD" w:rsidRDefault="00A25CBD" w:rsidP="00A25CBD">
      <w:pPr>
        <w:rPr>
          <w:lang w:val="en-SG"/>
        </w:rPr>
      </w:pPr>
      <w:r w:rsidRPr="00A25CBD">
        <w:rPr>
          <w:lang w:val="en-SG"/>
        </w:rPr>
        <w:t>Node Overlap:  0.8914833108816046</w:t>
      </w:r>
    </w:p>
    <w:p w14:paraId="1D847569" w14:textId="77777777" w:rsidR="00A25CBD" w:rsidRPr="00A25CBD" w:rsidRDefault="00A25CBD" w:rsidP="00A25CBD">
      <w:pPr>
        <w:rPr>
          <w:lang w:val="en-SG"/>
        </w:rPr>
      </w:pPr>
      <w:r w:rsidRPr="00A25CBD">
        <w:rPr>
          <w:lang w:val="en-SG"/>
        </w:rPr>
        <w:t>Edge Overlap:  0.05478988754544686</w:t>
      </w:r>
    </w:p>
    <w:p w14:paraId="7D98FC61" w14:textId="77777777" w:rsidR="00A25CBD" w:rsidRDefault="00A25CBD" w:rsidP="00A25CBD">
      <w:pPr>
        <w:rPr>
          <w:lang w:val="en-SG"/>
        </w:rPr>
      </w:pPr>
    </w:p>
    <w:p w14:paraId="5E51CFC4" w14:textId="77777777" w:rsidR="00A25CBD" w:rsidRDefault="00A25CBD" w:rsidP="00A25CBD">
      <w:pPr>
        <w:rPr>
          <w:lang w:val="en-SG"/>
        </w:rPr>
      </w:pPr>
    </w:p>
    <w:p w14:paraId="275360D8" w14:textId="77777777" w:rsidR="00A25CBD" w:rsidRPr="00A25CBD" w:rsidRDefault="00A25CBD" w:rsidP="00A25CBD">
      <w:pPr>
        <w:rPr>
          <w:lang w:val="en-SG"/>
        </w:rPr>
      </w:pPr>
    </w:p>
    <w:p w14:paraId="71172120" w14:textId="77777777" w:rsidR="00A25CBD" w:rsidRPr="00A25CBD" w:rsidRDefault="00A25CBD" w:rsidP="00A25CBD">
      <w:pPr>
        <w:rPr>
          <w:lang w:val="en-SG"/>
        </w:rPr>
      </w:pPr>
      <w:r w:rsidRPr="00A25CBD">
        <w:rPr>
          <w:lang w:val="en-SG"/>
        </w:rPr>
        <w:lastRenderedPageBreak/>
        <w:t>Comparing COMMANDINJECTION Graphs</w:t>
      </w:r>
    </w:p>
    <w:p w14:paraId="1F5ECDA0" w14:textId="77777777" w:rsidR="00A25CBD" w:rsidRPr="00A25CBD" w:rsidRDefault="00A25CBD" w:rsidP="00A25CBD">
      <w:pPr>
        <w:rPr>
          <w:lang w:val="en-SG"/>
        </w:rPr>
      </w:pPr>
      <w:r w:rsidRPr="00A25CBD">
        <w:rPr>
          <w:lang w:val="en-SG"/>
        </w:rPr>
        <w:t>Node Overlap:  0.5501970476254091</w:t>
      </w:r>
    </w:p>
    <w:p w14:paraId="1303367D" w14:textId="77777777" w:rsidR="00A25CBD" w:rsidRPr="00A25CBD" w:rsidRDefault="00A25CBD" w:rsidP="00A25CBD">
      <w:pPr>
        <w:rPr>
          <w:lang w:val="en-SG"/>
        </w:rPr>
      </w:pPr>
      <w:r w:rsidRPr="00A25CBD">
        <w:rPr>
          <w:lang w:val="en-SG"/>
        </w:rPr>
        <w:t>Edge Overlap:  0.03283616337769619</w:t>
      </w:r>
    </w:p>
    <w:p w14:paraId="7D4E1832" w14:textId="77777777" w:rsidR="00A25CBD" w:rsidRPr="00A25CBD" w:rsidRDefault="00A25CBD" w:rsidP="00A25CBD">
      <w:pPr>
        <w:rPr>
          <w:lang w:val="en-SG"/>
        </w:rPr>
      </w:pPr>
    </w:p>
    <w:p w14:paraId="38033E9C" w14:textId="77777777" w:rsidR="00A25CBD" w:rsidRPr="00A25CBD" w:rsidRDefault="00A25CBD" w:rsidP="00A25CBD">
      <w:pPr>
        <w:rPr>
          <w:lang w:val="en-SG"/>
        </w:rPr>
      </w:pPr>
      <w:r w:rsidRPr="00A25CBD">
        <w:rPr>
          <w:lang w:val="en-SG"/>
        </w:rPr>
        <w:t>Comparing BRUTEFORCE Graphs</w:t>
      </w:r>
    </w:p>
    <w:p w14:paraId="6F85B7AB" w14:textId="77777777" w:rsidR="00A25CBD" w:rsidRPr="00A25CBD" w:rsidRDefault="00A25CBD" w:rsidP="00A25CBD">
      <w:pPr>
        <w:rPr>
          <w:lang w:val="en-SG"/>
        </w:rPr>
      </w:pPr>
      <w:r w:rsidRPr="00A25CBD">
        <w:rPr>
          <w:lang w:val="en-SG"/>
        </w:rPr>
        <w:t>Node Overlap:  0.629431386238461</w:t>
      </w:r>
    </w:p>
    <w:p w14:paraId="0E390458" w14:textId="77E40285" w:rsidR="00A25CBD" w:rsidRDefault="00A25CBD" w:rsidP="00A25CBD">
      <w:pPr>
        <w:rPr>
          <w:lang w:val="en-SG"/>
        </w:rPr>
      </w:pPr>
      <w:r w:rsidRPr="00A25CBD">
        <w:rPr>
          <w:lang w:val="en-SG"/>
        </w:rPr>
        <w:t>Edge Overlap:  0.033367163066216524</w:t>
      </w:r>
    </w:p>
    <w:p w14:paraId="00BD00AE" w14:textId="77777777" w:rsidR="00A25CBD" w:rsidRDefault="00A25CBD" w:rsidP="00A25CBD">
      <w:pPr>
        <w:rPr>
          <w:lang w:val="en-SG"/>
        </w:rPr>
      </w:pPr>
    </w:p>
    <w:p w14:paraId="3C52B023" w14:textId="714680A3" w:rsidR="00A25CBD" w:rsidRDefault="00A25CBD" w:rsidP="00A25CBD">
      <w:pPr>
        <w:pStyle w:val="Heading3"/>
        <w:rPr>
          <w:lang w:val="en-SG"/>
        </w:rPr>
      </w:pPr>
      <w:r>
        <w:rPr>
          <w:lang w:val="en-SG"/>
        </w:rPr>
        <w:t xml:space="preserve">Between </w:t>
      </w:r>
      <w:r>
        <w:rPr>
          <w:lang w:val="en-SG"/>
        </w:rPr>
        <w:t>Graph Counter Types</w:t>
      </w:r>
    </w:p>
    <w:p w14:paraId="7EEC9F96" w14:textId="77777777" w:rsidR="00A25CBD" w:rsidRDefault="00A25CBD" w:rsidP="00A25CBD">
      <w:pPr>
        <w:rPr>
          <w:lang w:val="en-SG"/>
        </w:rPr>
      </w:pPr>
    </w:p>
    <w:p w14:paraId="4A9ADABB" w14:textId="5A11E3E8" w:rsidR="00A25CBD" w:rsidRPr="00A25CBD" w:rsidRDefault="00A25CBD" w:rsidP="00A25CBD">
      <w:pPr>
        <w:rPr>
          <w:lang w:val="en-SG"/>
        </w:rPr>
      </w:pPr>
      <w:r w:rsidRPr="00A25CBD">
        <w:rPr>
          <w:lang w:val="en-SG"/>
        </w:rPr>
        <w:t xml:space="preserve">Comparing XSSSTORED </w:t>
      </w:r>
      <w:r w:rsidRPr="00A25CBD">
        <w:rPr>
          <w:lang w:val="en-SG"/>
        </w:rPr>
        <w:t>and MESSAGE</w:t>
      </w:r>
      <w:r w:rsidRPr="00A25CBD">
        <w:rPr>
          <w:lang w:val="en-SG"/>
        </w:rPr>
        <w:t xml:space="preserve"> Graphs</w:t>
      </w:r>
    </w:p>
    <w:p w14:paraId="31C6105A" w14:textId="77777777" w:rsidR="00A25CBD" w:rsidRPr="00A25CBD" w:rsidRDefault="00A25CBD" w:rsidP="00A25CBD">
      <w:pPr>
        <w:rPr>
          <w:lang w:val="en-SG"/>
        </w:rPr>
      </w:pPr>
      <w:r w:rsidRPr="00A25CBD">
        <w:rPr>
          <w:lang w:val="en-SG"/>
        </w:rPr>
        <w:t>Node Overlap:  0.9418613476630691</w:t>
      </w:r>
    </w:p>
    <w:p w14:paraId="166E0D10" w14:textId="77777777" w:rsidR="00A25CBD" w:rsidRPr="00A25CBD" w:rsidRDefault="00A25CBD" w:rsidP="00A25CBD">
      <w:pPr>
        <w:rPr>
          <w:lang w:val="en-SG"/>
        </w:rPr>
      </w:pPr>
      <w:r w:rsidRPr="00A25CBD">
        <w:rPr>
          <w:lang w:val="en-SG"/>
        </w:rPr>
        <w:t>Edge Overlap:  0.04365207617549761</w:t>
      </w:r>
    </w:p>
    <w:p w14:paraId="16F7D36A" w14:textId="77777777" w:rsidR="00A25CBD" w:rsidRPr="00A25CBD" w:rsidRDefault="00A25CBD" w:rsidP="00A25CBD">
      <w:pPr>
        <w:rPr>
          <w:lang w:val="en-SG"/>
        </w:rPr>
      </w:pPr>
    </w:p>
    <w:p w14:paraId="3C76509E" w14:textId="599333FB" w:rsidR="00A25CBD" w:rsidRPr="00A25CBD" w:rsidRDefault="00A25CBD" w:rsidP="00A25CBD">
      <w:pPr>
        <w:rPr>
          <w:lang w:val="en-SG"/>
        </w:rPr>
      </w:pPr>
      <w:r w:rsidRPr="00A25CBD">
        <w:rPr>
          <w:lang w:val="en-SG"/>
        </w:rPr>
        <w:t xml:space="preserve">Comparing XSSREFLECTED </w:t>
      </w:r>
      <w:r w:rsidRPr="00A25CBD">
        <w:rPr>
          <w:lang w:val="en-SG"/>
        </w:rPr>
        <w:t>and SUBMIT</w:t>
      </w:r>
      <w:r w:rsidRPr="00A25CBD">
        <w:rPr>
          <w:lang w:val="en-SG"/>
        </w:rPr>
        <w:t xml:space="preserve"> Graphs</w:t>
      </w:r>
    </w:p>
    <w:p w14:paraId="21FF7F56" w14:textId="77777777" w:rsidR="00A25CBD" w:rsidRPr="00A25CBD" w:rsidRDefault="00A25CBD" w:rsidP="00A25CBD">
      <w:pPr>
        <w:rPr>
          <w:lang w:val="en-SG"/>
        </w:rPr>
      </w:pPr>
      <w:r w:rsidRPr="00A25CBD">
        <w:rPr>
          <w:lang w:val="en-SG"/>
        </w:rPr>
        <w:t>Node Overlap:  0.4928944618599791</w:t>
      </w:r>
    </w:p>
    <w:p w14:paraId="61C4DA16" w14:textId="77777777" w:rsidR="00A25CBD" w:rsidRPr="00A25CBD" w:rsidRDefault="00A25CBD" w:rsidP="00A25CBD">
      <w:pPr>
        <w:rPr>
          <w:lang w:val="en-SG"/>
        </w:rPr>
      </w:pPr>
      <w:r w:rsidRPr="00A25CBD">
        <w:rPr>
          <w:lang w:val="en-SG"/>
        </w:rPr>
        <w:t>Edge Overlap:  0.03322744367765728</w:t>
      </w:r>
    </w:p>
    <w:p w14:paraId="57EF61A5" w14:textId="77777777" w:rsidR="00A25CBD" w:rsidRPr="00A25CBD" w:rsidRDefault="00A25CBD" w:rsidP="00A25CBD">
      <w:pPr>
        <w:rPr>
          <w:lang w:val="en-SG"/>
        </w:rPr>
      </w:pPr>
    </w:p>
    <w:p w14:paraId="1581E71D" w14:textId="08FEF594" w:rsidR="00A25CBD" w:rsidRPr="00A25CBD" w:rsidRDefault="00A25CBD" w:rsidP="00A25CBD">
      <w:pPr>
        <w:rPr>
          <w:lang w:val="en-SG"/>
        </w:rPr>
      </w:pPr>
      <w:r w:rsidRPr="00A25CBD">
        <w:rPr>
          <w:lang w:val="en-SG"/>
        </w:rPr>
        <w:t xml:space="preserve">Comparing XSSDOM </w:t>
      </w:r>
      <w:r w:rsidRPr="00A25CBD">
        <w:rPr>
          <w:lang w:val="en-SG"/>
        </w:rPr>
        <w:t>and QUERY</w:t>
      </w:r>
      <w:r w:rsidRPr="00A25CBD">
        <w:rPr>
          <w:lang w:val="en-SG"/>
        </w:rPr>
        <w:t xml:space="preserve"> Graphs</w:t>
      </w:r>
    </w:p>
    <w:p w14:paraId="338BF3CA" w14:textId="77777777" w:rsidR="00A25CBD" w:rsidRPr="00A25CBD" w:rsidRDefault="00A25CBD" w:rsidP="00A25CBD">
      <w:pPr>
        <w:rPr>
          <w:lang w:val="en-SG"/>
        </w:rPr>
      </w:pPr>
      <w:r w:rsidRPr="00A25CBD">
        <w:rPr>
          <w:lang w:val="en-SG"/>
        </w:rPr>
        <w:t>Node Overlap:  0.3409691629955947</w:t>
      </w:r>
    </w:p>
    <w:p w14:paraId="1B146553" w14:textId="77777777" w:rsidR="00A25CBD" w:rsidRPr="00A25CBD" w:rsidRDefault="00A25CBD" w:rsidP="00A25CBD">
      <w:pPr>
        <w:rPr>
          <w:lang w:val="en-SG"/>
        </w:rPr>
      </w:pPr>
      <w:r w:rsidRPr="00A25CBD">
        <w:rPr>
          <w:lang w:val="en-SG"/>
        </w:rPr>
        <w:t>Edge Overlap:  0.026403454657618754</w:t>
      </w:r>
    </w:p>
    <w:p w14:paraId="787FEBED" w14:textId="77777777" w:rsidR="00A25CBD" w:rsidRPr="00A25CBD" w:rsidRDefault="00A25CBD" w:rsidP="00A25CBD">
      <w:pPr>
        <w:rPr>
          <w:lang w:val="en-SG"/>
        </w:rPr>
      </w:pPr>
    </w:p>
    <w:p w14:paraId="5E8AEDF0" w14:textId="3AE3AE70" w:rsidR="00A25CBD" w:rsidRPr="00A25CBD" w:rsidRDefault="00A25CBD" w:rsidP="00A25CBD">
      <w:pPr>
        <w:rPr>
          <w:lang w:val="en-SG"/>
        </w:rPr>
      </w:pPr>
      <w:r w:rsidRPr="00A25CBD">
        <w:rPr>
          <w:lang w:val="en-SG"/>
        </w:rPr>
        <w:t xml:space="preserve">Comparing COMMANDINJECTION </w:t>
      </w:r>
      <w:r w:rsidRPr="00A25CBD">
        <w:rPr>
          <w:lang w:val="en-SG"/>
        </w:rPr>
        <w:t>and PING</w:t>
      </w:r>
      <w:r w:rsidRPr="00A25CBD">
        <w:rPr>
          <w:lang w:val="en-SG"/>
        </w:rPr>
        <w:t xml:space="preserve"> Graphs</w:t>
      </w:r>
    </w:p>
    <w:p w14:paraId="12D7005C" w14:textId="77777777" w:rsidR="00A25CBD" w:rsidRPr="00A25CBD" w:rsidRDefault="00A25CBD" w:rsidP="00A25CBD">
      <w:pPr>
        <w:rPr>
          <w:lang w:val="en-SG"/>
        </w:rPr>
      </w:pPr>
      <w:r w:rsidRPr="00A25CBD">
        <w:rPr>
          <w:lang w:val="en-SG"/>
        </w:rPr>
        <w:t>Node Overlap:  0.683511741764169</w:t>
      </w:r>
    </w:p>
    <w:p w14:paraId="5D3579AD" w14:textId="77777777" w:rsidR="00A25CBD" w:rsidRPr="00A25CBD" w:rsidRDefault="00A25CBD" w:rsidP="00A25CBD">
      <w:pPr>
        <w:rPr>
          <w:lang w:val="en-SG"/>
        </w:rPr>
      </w:pPr>
      <w:r w:rsidRPr="00A25CBD">
        <w:rPr>
          <w:lang w:val="en-SG"/>
        </w:rPr>
        <w:t>Edge Overlap:  0.04175514903415633</w:t>
      </w:r>
    </w:p>
    <w:p w14:paraId="6789BAC9" w14:textId="77777777" w:rsidR="00A25CBD" w:rsidRPr="00A25CBD" w:rsidRDefault="00A25CBD" w:rsidP="00A25CBD">
      <w:pPr>
        <w:rPr>
          <w:lang w:val="en-SG"/>
        </w:rPr>
      </w:pPr>
    </w:p>
    <w:p w14:paraId="29CFA22A" w14:textId="7E89E2F9" w:rsidR="00A25CBD" w:rsidRPr="00A25CBD" w:rsidRDefault="00A25CBD" w:rsidP="00A25CBD">
      <w:pPr>
        <w:rPr>
          <w:lang w:val="en-SG"/>
        </w:rPr>
      </w:pPr>
      <w:r w:rsidRPr="00A25CBD">
        <w:rPr>
          <w:lang w:val="en-SG"/>
        </w:rPr>
        <w:t xml:space="preserve">Comparing SQLINJECTION </w:t>
      </w:r>
      <w:r w:rsidRPr="00A25CBD">
        <w:rPr>
          <w:lang w:val="en-SG"/>
        </w:rPr>
        <w:t>and DATABASEENTRY</w:t>
      </w:r>
      <w:r w:rsidRPr="00A25CBD">
        <w:rPr>
          <w:lang w:val="en-SG"/>
        </w:rPr>
        <w:t xml:space="preserve"> Graphs</w:t>
      </w:r>
    </w:p>
    <w:p w14:paraId="1D8CE360" w14:textId="77777777" w:rsidR="00A25CBD" w:rsidRPr="00A25CBD" w:rsidRDefault="00A25CBD" w:rsidP="00A25CBD">
      <w:pPr>
        <w:rPr>
          <w:lang w:val="en-SG"/>
        </w:rPr>
      </w:pPr>
      <w:r w:rsidRPr="00A25CBD">
        <w:rPr>
          <w:lang w:val="en-SG"/>
        </w:rPr>
        <w:t>Node Overlap:  0.5167897918065816</w:t>
      </w:r>
    </w:p>
    <w:p w14:paraId="40FBA39B" w14:textId="77777777" w:rsidR="00A25CBD" w:rsidRPr="00A25CBD" w:rsidRDefault="00A25CBD" w:rsidP="00A25CBD">
      <w:pPr>
        <w:rPr>
          <w:lang w:val="en-SG"/>
        </w:rPr>
      </w:pPr>
      <w:r w:rsidRPr="00A25CBD">
        <w:rPr>
          <w:lang w:val="en-SG"/>
        </w:rPr>
        <w:t>Edge Overlap:  0.04280762564991335</w:t>
      </w:r>
    </w:p>
    <w:p w14:paraId="10C040F6" w14:textId="77777777" w:rsidR="00A25CBD" w:rsidRPr="00A25CBD" w:rsidRDefault="00A25CBD" w:rsidP="00A25CBD">
      <w:pPr>
        <w:rPr>
          <w:lang w:val="en-SG"/>
        </w:rPr>
      </w:pPr>
    </w:p>
    <w:p w14:paraId="3A88D411" w14:textId="39219EDD" w:rsidR="00A25CBD" w:rsidRPr="00A25CBD" w:rsidRDefault="00A25CBD" w:rsidP="00A25CBD">
      <w:pPr>
        <w:rPr>
          <w:lang w:val="en-SG"/>
        </w:rPr>
      </w:pPr>
      <w:r w:rsidRPr="00A25CBD">
        <w:rPr>
          <w:lang w:val="en-SG"/>
        </w:rPr>
        <w:t xml:space="preserve">Comparing BRUTEFORCE </w:t>
      </w:r>
      <w:r w:rsidRPr="00A25CBD">
        <w:rPr>
          <w:lang w:val="en-SG"/>
        </w:rPr>
        <w:t>and LOGIN</w:t>
      </w:r>
      <w:r w:rsidRPr="00A25CBD">
        <w:rPr>
          <w:lang w:val="en-SG"/>
        </w:rPr>
        <w:t xml:space="preserve"> Graphs</w:t>
      </w:r>
    </w:p>
    <w:p w14:paraId="2E3C5A95" w14:textId="77777777" w:rsidR="00A25CBD" w:rsidRPr="00A25CBD" w:rsidRDefault="00A25CBD" w:rsidP="00A25CBD">
      <w:pPr>
        <w:rPr>
          <w:lang w:val="en-SG"/>
        </w:rPr>
      </w:pPr>
      <w:r w:rsidRPr="00A25CBD">
        <w:rPr>
          <w:lang w:val="en-SG"/>
        </w:rPr>
        <w:t>Node Overlap:  0.5373865818928406</w:t>
      </w:r>
    </w:p>
    <w:p w14:paraId="338F5BCA" w14:textId="5C6BC7C4" w:rsidR="00A25CBD" w:rsidRPr="00A25CBD" w:rsidRDefault="00A25CBD" w:rsidP="00A25CBD">
      <w:pPr>
        <w:rPr>
          <w:lang w:val="en-SG"/>
        </w:rPr>
      </w:pPr>
      <w:r w:rsidRPr="00A25CBD">
        <w:rPr>
          <w:lang w:val="en-SG"/>
        </w:rPr>
        <w:t>Edge Overlap:  0.031077823691460057</w:t>
      </w:r>
    </w:p>
    <w:p w14:paraId="584DD0DE" w14:textId="77777777" w:rsidR="00A25CBD" w:rsidRPr="00A25CBD" w:rsidRDefault="00A25CBD" w:rsidP="00A25CBD">
      <w:pPr>
        <w:rPr>
          <w:lang w:val="en-SG"/>
        </w:rPr>
      </w:pPr>
    </w:p>
    <w:sectPr w:rsidR="00A25CBD" w:rsidRPr="00A25CBD"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1460C"/>
    <w:rsid w:val="00032C7D"/>
    <w:rsid w:val="00033504"/>
    <w:rsid w:val="000379E5"/>
    <w:rsid w:val="000415B8"/>
    <w:rsid w:val="00064C03"/>
    <w:rsid w:val="000940A2"/>
    <w:rsid w:val="00094BEE"/>
    <w:rsid w:val="000B20F0"/>
    <w:rsid w:val="000B28BF"/>
    <w:rsid w:val="000B2A02"/>
    <w:rsid w:val="000B3F09"/>
    <w:rsid w:val="000C5F30"/>
    <w:rsid w:val="000C6550"/>
    <w:rsid w:val="000D3FFF"/>
    <w:rsid w:val="000E5035"/>
    <w:rsid w:val="000E63CB"/>
    <w:rsid w:val="000E7676"/>
    <w:rsid w:val="000F3E2B"/>
    <w:rsid w:val="00111D9E"/>
    <w:rsid w:val="00115477"/>
    <w:rsid w:val="00126342"/>
    <w:rsid w:val="0017235B"/>
    <w:rsid w:val="00173B12"/>
    <w:rsid w:val="00186E6D"/>
    <w:rsid w:val="00195C9A"/>
    <w:rsid w:val="001A3DBF"/>
    <w:rsid w:val="001C218E"/>
    <w:rsid w:val="001D0587"/>
    <w:rsid w:val="001D5D86"/>
    <w:rsid w:val="002003E1"/>
    <w:rsid w:val="00206384"/>
    <w:rsid w:val="002117CA"/>
    <w:rsid w:val="00213B06"/>
    <w:rsid w:val="002767A9"/>
    <w:rsid w:val="002845C6"/>
    <w:rsid w:val="00287AF1"/>
    <w:rsid w:val="002B0D86"/>
    <w:rsid w:val="002D52A2"/>
    <w:rsid w:val="00305CB6"/>
    <w:rsid w:val="003061A0"/>
    <w:rsid w:val="00337E56"/>
    <w:rsid w:val="0037024A"/>
    <w:rsid w:val="00391114"/>
    <w:rsid w:val="003C6B6E"/>
    <w:rsid w:val="003E25FD"/>
    <w:rsid w:val="003E2EAD"/>
    <w:rsid w:val="00400049"/>
    <w:rsid w:val="00402C9A"/>
    <w:rsid w:val="00411A5F"/>
    <w:rsid w:val="00412B0D"/>
    <w:rsid w:val="0041381D"/>
    <w:rsid w:val="00414F61"/>
    <w:rsid w:val="00427FDB"/>
    <w:rsid w:val="0044019C"/>
    <w:rsid w:val="00443569"/>
    <w:rsid w:val="004825DA"/>
    <w:rsid w:val="004967DE"/>
    <w:rsid w:val="004E0FE9"/>
    <w:rsid w:val="004F5285"/>
    <w:rsid w:val="004F7A4C"/>
    <w:rsid w:val="005203C9"/>
    <w:rsid w:val="00531727"/>
    <w:rsid w:val="00572F71"/>
    <w:rsid w:val="00580920"/>
    <w:rsid w:val="00583B69"/>
    <w:rsid w:val="005845B4"/>
    <w:rsid w:val="00586521"/>
    <w:rsid w:val="005974FE"/>
    <w:rsid w:val="005B747A"/>
    <w:rsid w:val="005C2E91"/>
    <w:rsid w:val="005F114D"/>
    <w:rsid w:val="005F159E"/>
    <w:rsid w:val="005F2C37"/>
    <w:rsid w:val="005F5E12"/>
    <w:rsid w:val="00601BC3"/>
    <w:rsid w:val="00630F4A"/>
    <w:rsid w:val="0064614A"/>
    <w:rsid w:val="00662BC9"/>
    <w:rsid w:val="00675BB0"/>
    <w:rsid w:val="00680D6B"/>
    <w:rsid w:val="00686AD8"/>
    <w:rsid w:val="0069648E"/>
    <w:rsid w:val="006C585E"/>
    <w:rsid w:val="006C7CA0"/>
    <w:rsid w:val="006E5922"/>
    <w:rsid w:val="007015C4"/>
    <w:rsid w:val="00712DF6"/>
    <w:rsid w:val="007375E0"/>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F0F28"/>
    <w:rsid w:val="00900DF5"/>
    <w:rsid w:val="009345EB"/>
    <w:rsid w:val="00957AC3"/>
    <w:rsid w:val="00962B4D"/>
    <w:rsid w:val="009833C7"/>
    <w:rsid w:val="0098621A"/>
    <w:rsid w:val="00992C2F"/>
    <w:rsid w:val="009B799D"/>
    <w:rsid w:val="009F3C5E"/>
    <w:rsid w:val="00A02136"/>
    <w:rsid w:val="00A25CBD"/>
    <w:rsid w:val="00A34547"/>
    <w:rsid w:val="00A35A56"/>
    <w:rsid w:val="00A53470"/>
    <w:rsid w:val="00A63FAF"/>
    <w:rsid w:val="00A811F6"/>
    <w:rsid w:val="00AA14FE"/>
    <w:rsid w:val="00AC40E1"/>
    <w:rsid w:val="00AC7A08"/>
    <w:rsid w:val="00AD00CB"/>
    <w:rsid w:val="00AD086C"/>
    <w:rsid w:val="00AD15CD"/>
    <w:rsid w:val="00AE34CF"/>
    <w:rsid w:val="00AF565D"/>
    <w:rsid w:val="00B20EF2"/>
    <w:rsid w:val="00B25165"/>
    <w:rsid w:val="00B871D7"/>
    <w:rsid w:val="00BD57CD"/>
    <w:rsid w:val="00BE0F0F"/>
    <w:rsid w:val="00BF7253"/>
    <w:rsid w:val="00C34FB0"/>
    <w:rsid w:val="00C44204"/>
    <w:rsid w:val="00C547FF"/>
    <w:rsid w:val="00C67A34"/>
    <w:rsid w:val="00CA2C03"/>
    <w:rsid w:val="00CB348C"/>
    <w:rsid w:val="00CB71DB"/>
    <w:rsid w:val="00CC0467"/>
    <w:rsid w:val="00CC2893"/>
    <w:rsid w:val="00CD22B3"/>
    <w:rsid w:val="00CE6327"/>
    <w:rsid w:val="00D06ADA"/>
    <w:rsid w:val="00D24F37"/>
    <w:rsid w:val="00D33521"/>
    <w:rsid w:val="00D35D36"/>
    <w:rsid w:val="00D36DC8"/>
    <w:rsid w:val="00D96E6B"/>
    <w:rsid w:val="00DB21CD"/>
    <w:rsid w:val="00DD057F"/>
    <w:rsid w:val="00E20F49"/>
    <w:rsid w:val="00E23775"/>
    <w:rsid w:val="00E53744"/>
    <w:rsid w:val="00E62170"/>
    <w:rsid w:val="00E83FF6"/>
    <w:rsid w:val="00EB3F5C"/>
    <w:rsid w:val="00EC4D54"/>
    <w:rsid w:val="00EC6B7C"/>
    <w:rsid w:val="00ED17DB"/>
    <w:rsid w:val="00EE1A8B"/>
    <w:rsid w:val="00F21739"/>
    <w:rsid w:val="00F342FD"/>
    <w:rsid w:val="00F62E09"/>
    <w:rsid w:val="00F83FB6"/>
    <w:rsid w:val="00FA4D7A"/>
    <w:rsid w:val="00FA5DC8"/>
    <w:rsid w:val="00FE0B0D"/>
    <w:rsid w:val="00FE1748"/>
    <w:rsid w:val="00FE6BB9"/>
    <w:rsid w:val="00FE6F30"/>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89" Type="http://schemas.openxmlformats.org/officeDocument/2006/relationships/image" Target="media/image28.png"/><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5" Type="http://schemas.openxmlformats.org/officeDocument/2006/relationships/numbering" Target="numbering.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43" Type="http://schemas.openxmlformats.org/officeDocument/2006/relationships/image" Target="media/image10.emf"/><Relationship Id="rId48" Type="http://schemas.openxmlformats.org/officeDocument/2006/relationships/hyperlink" Target="https://arxiv.org/pdf/2203.02744" TargetMode="External"/><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80" Type="http://schemas.openxmlformats.org/officeDocument/2006/relationships/hyperlink" Target="https://www.imperva.com/learn/application-security/application-security/" TargetMode="External"/><Relationship Id="rId85" Type="http://schemas.openxmlformats.org/officeDocument/2006/relationships/hyperlink" Target="https://owasp.org/www-community/attacks/Command_Injection" TargetMode="Externa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image" Target="media/image16.emf"/><Relationship Id="rId67" Type="http://schemas.openxmlformats.org/officeDocument/2006/relationships/image" Target="media/image19.png"/><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hyperlink" Target="https://portswigger.net/web-security/sql-injection" TargetMode="External"/><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97"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package" Target="embeddings/Microsoft_Word_Document1.docx"/><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yperlink" Target="https://www.fortinet.com/resources/cyberglossary/brute-force-attack" TargetMode="External"/><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56" Type="http://schemas.openxmlformats.org/officeDocument/2006/relationships/image" Target="media/image15.emf"/><Relationship Id="rId77" Type="http://schemas.openxmlformats.org/officeDocument/2006/relationships/package" Target="embeddings/Microsoft_Word_Document4.docx"/><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3.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4.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33</Pages>
  <Words>5397</Words>
  <Characters>30769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36094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5</cp:revision>
  <dcterms:created xsi:type="dcterms:W3CDTF">2024-10-24T02:57:00Z</dcterms:created>
  <dcterms:modified xsi:type="dcterms:W3CDTF">2025-01-14T06:44:00Z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