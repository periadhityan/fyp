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4FDC8754" w14:textId="50FBB93E" w:rsidR="005D1A79"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8610321" w:history="1">
            <w:r w:rsidR="005D1A79" w:rsidRPr="00D1030C">
              <w:rPr>
                <w:rStyle w:val="Hyperlink"/>
                <w:noProof/>
                <w:lang w:val="en-GB"/>
              </w:rPr>
              <w:t>Abstract</w:t>
            </w:r>
            <w:r w:rsidR="005D1A79">
              <w:rPr>
                <w:noProof/>
                <w:webHidden/>
              </w:rPr>
              <w:tab/>
            </w:r>
            <w:r w:rsidR="005D1A79">
              <w:rPr>
                <w:noProof/>
                <w:webHidden/>
              </w:rPr>
              <w:fldChar w:fldCharType="begin"/>
            </w:r>
            <w:r w:rsidR="005D1A79">
              <w:rPr>
                <w:noProof/>
                <w:webHidden/>
              </w:rPr>
              <w:instrText xml:space="preserve"> PAGEREF _Toc188610321 \h </w:instrText>
            </w:r>
            <w:r w:rsidR="005D1A79">
              <w:rPr>
                <w:noProof/>
                <w:webHidden/>
              </w:rPr>
            </w:r>
            <w:r w:rsidR="005D1A79">
              <w:rPr>
                <w:noProof/>
                <w:webHidden/>
              </w:rPr>
              <w:fldChar w:fldCharType="separate"/>
            </w:r>
            <w:r w:rsidR="005D1A79">
              <w:rPr>
                <w:noProof/>
                <w:webHidden/>
              </w:rPr>
              <w:t>4</w:t>
            </w:r>
            <w:r w:rsidR="005D1A79">
              <w:rPr>
                <w:noProof/>
                <w:webHidden/>
              </w:rPr>
              <w:fldChar w:fldCharType="end"/>
            </w:r>
          </w:hyperlink>
        </w:p>
        <w:p w14:paraId="5A40749C" w14:textId="56FF077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2" w:history="1">
            <w:r w:rsidRPr="00D1030C">
              <w:rPr>
                <w:rStyle w:val="Hyperlink"/>
                <w:noProof/>
                <w:lang w:val="en-GB"/>
              </w:rPr>
              <w:t>Acknowledgements</w:t>
            </w:r>
            <w:r>
              <w:rPr>
                <w:noProof/>
                <w:webHidden/>
              </w:rPr>
              <w:tab/>
            </w:r>
            <w:r>
              <w:rPr>
                <w:noProof/>
                <w:webHidden/>
              </w:rPr>
              <w:fldChar w:fldCharType="begin"/>
            </w:r>
            <w:r>
              <w:rPr>
                <w:noProof/>
                <w:webHidden/>
              </w:rPr>
              <w:instrText xml:space="preserve"> PAGEREF _Toc188610322 \h </w:instrText>
            </w:r>
            <w:r>
              <w:rPr>
                <w:noProof/>
                <w:webHidden/>
              </w:rPr>
            </w:r>
            <w:r>
              <w:rPr>
                <w:noProof/>
                <w:webHidden/>
              </w:rPr>
              <w:fldChar w:fldCharType="separate"/>
            </w:r>
            <w:r>
              <w:rPr>
                <w:noProof/>
                <w:webHidden/>
              </w:rPr>
              <w:t>5</w:t>
            </w:r>
            <w:r>
              <w:rPr>
                <w:noProof/>
                <w:webHidden/>
              </w:rPr>
              <w:fldChar w:fldCharType="end"/>
            </w:r>
          </w:hyperlink>
        </w:p>
        <w:p w14:paraId="75C66F5E" w14:textId="354407BB"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3" w:history="1">
            <w:r w:rsidRPr="00D1030C">
              <w:rPr>
                <w:rStyle w:val="Hyperlink"/>
                <w:noProof/>
                <w:lang w:val="en-GB"/>
              </w:rPr>
              <w:t>Introduction</w:t>
            </w:r>
            <w:r>
              <w:rPr>
                <w:noProof/>
                <w:webHidden/>
              </w:rPr>
              <w:tab/>
            </w:r>
            <w:r>
              <w:rPr>
                <w:noProof/>
                <w:webHidden/>
              </w:rPr>
              <w:fldChar w:fldCharType="begin"/>
            </w:r>
            <w:r>
              <w:rPr>
                <w:noProof/>
                <w:webHidden/>
              </w:rPr>
              <w:instrText xml:space="preserve"> PAGEREF _Toc188610323 \h </w:instrText>
            </w:r>
            <w:r>
              <w:rPr>
                <w:noProof/>
                <w:webHidden/>
              </w:rPr>
            </w:r>
            <w:r>
              <w:rPr>
                <w:noProof/>
                <w:webHidden/>
              </w:rPr>
              <w:fldChar w:fldCharType="separate"/>
            </w:r>
            <w:r>
              <w:rPr>
                <w:noProof/>
                <w:webHidden/>
              </w:rPr>
              <w:t>6</w:t>
            </w:r>
            <w:r>
              <w:rPr>
                <w:noProof/>
                <w:webHidden/>
              </w:rPr>
              <w:fldChar w:fldCharType="end"/>
            </w:r>
          </w:hyperlink>
        </w:p>
        <w:p w14:paraId="58AB5C2A" w14:textId="2230071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4"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_Toc188610324 \h </w:instrText>
            </w:r>
            <w:r>
              <w:rPr>
                <w:noProof/>
                <w:webHidden/>
              </w:rPr>
            </w:r>
            <w:r>
              <w:rPr>
                <w:noProof/>
                <w:webHidden/>
              </w:rPr>
              <w:fldChar w:fldCharType="separate"/>
            </w:r>
            <w:r>
              <w:rPr>
                <w:noProof/>
                <w:webHidden/>
              </w:rPr>
              <w:t>6</w:t>
            </w:r>
            <w:r>
              <w:rPr>
                <w:noProof/>
                <w:webHidden/>
              </w:rPr>
              <w:fldChar w:fldCharType="end"/>
            </w:r>
          </w:hyperlink>
        </w:p>
        <w:p w14:paraId="40FB8A34" w14:textId="126A1A1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5" w:history="1">
            <w:r w:rsidRPr="00D1030C">
              <w:rPr>
                <w:rStyle w:val="Hyperlink"/>
                <w:noProof/>
                <w:lang w:val="en-GB"/>
              </w:rPr>
              <w:t>Objectives</w:t>
            </w:r>
            <w:r>
              <w:rPr>
                <w:noProof/>
                <w:webHidden/>
              </w:rPr>
              <w:tab/>
            </w:r>
            <w:r>
              <w:rPr>
                <w:noProof/>
                <w:webHidden/>
              </w:rPr>
              <w:fldChar w:fldCharType="begin"/>
            </w:r>
            <w:r>
              <w:rPr>
                <w:noProof/>
                <w:webHidden/>
              </w:rPr>
              <w:instrText xml:space="preserve"> PAGEREF _Toc188610325 \h </w:instrText>
            </w:r>
            <w:r>
              <w:rPr>
                <w:noProof/>
                <w:webHidden/>
              </w:rPr>
            </w:r>
            <w:r>
              <w:rPr>
                <w:noProof/>
                <w:webHidden/>
              </w:rPr>
              <w:fldChar w:fldCharType="separate"/>
            </w:r>
            <w:r>
              <w:rPr>
                <w:noProof/>
                <w:webHidden/>
              </w:rPr>
              <w:t>7</w:t>
            </w:r>
            <w:r>
              <w:rPr>
                <w:noProof/>
                <w:webHidden/>
              </w:rPr>
              <w:fldChar w:fldCharType="end"/>
            </w:r>
          </w:hyperlink>
        </w:p>
        <w:p w14:paraId="0CF1C9A8" w14:textId="755E873C"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6" w:history="1">
            <w:r w:rsidRPr="00D1030C">
              <w:rPr>
                <w:rStyle w:val="Hyperlink"/>
                <w:noProof/>
                <w:lang w:val="en-GB"/>
              </w:rPr>
              <w:t>Literature Review</w:t>
            </w:r>
            <w:r>
              <w:rPr>
                <w:noProof/>
                <w:webHidden/>
              </w:rPr>
              <w:tab/>
            </w:r>
            <w:r>
              <w:rPr>
                <w:noProof/>
                <w:webHidden/>
              </w:rPr>
              <w:fldChar w:fldCharType="begin"/>
            </w:r>
            <w:r>
              <w:rPr>
                <w:noProof/>
                <w:webHidden/>
              </w:rPr>
              <w:instrText xml:space="preserve"> PAGEREF _Toc188610326 \h </w:instrText>
            </w:r>
            <w:r>
              <w:rPr>
                <w:noProof/>
                <w:webHidden/>
              </w:rPr>
            </w:r>
            <w:r>
              <w:rPr>
                <w:noProof/>
                <w:webHidden/>
              </w:rPr>
              <w:fldChar w:fldCharType="separate"/>
            </w:r>
            <w:r>
              <w:rPr>
                <w:noProof/>
                <w:webHidden/>
              </w:rPr>
              <w:t>8</w:t>
            </w:r>
            <w:r>
              <w:rPr>
                <w:noProof/>
                <w:webHidden/>
              </w:rPr>
              <w:fldChar w:fldCharType="end"/>
            </w:r>
          </w:hyperlink>
        </w:p>
        <w:p w14:paraId="32D1E090" w14:textId="04E9111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7" w:history="1">
            <w:r w:rsidRPr="00D1030C">
              <w:rPr>
                <w:rStyle w:val="Hyperlink"/>
                <w:noProof/>
                <w:lang w:val="en-GB"/>
              </w:rPr>
              <w:t>Data Provenance</w:t>
            </w:r>
            <w:r>
              <w:rPr>
                <w:noProof/>
                <w:webHidden/>
              </w:rPr>
              <w:tab/>
            </w:r>
            <w:r>
              <w:rPr>
                <w:noProof/>
                <w:webHidden/>
              </w:rPr>
              <w:fldChar w:fldCharType="begin"/>
            </w:r>
            <w:r>
              <w:rPr>
                <w:noProof/>
                <w:webHidden/>
              </w:rPr>
              <w:instrText xml:space="preserve"> PAGEREF _Toc188610327 \h </w:instrText>
            </w:r>
            <w:r>
              <w:rPr>
                <w:noProof/>
                <w:webHidden/>
              </w:rPr>
            </w:r>
            <w:r>
              <w:rPr>
                <w:noProof/>
                <w:webHidden/>
              </w:rPr>
              <w:fldChar w:fldCharType="separate"/>
            </w:r>
            <w:r>
              <w:rPr>
                <w:noProof/>
                <w:webHidden/>
              </w:rPr>
              <w:t>8</w:t>
            </w:r>
            <w:r>
              <w:rPr>
                <w:noProof/>
                <w:webHidden/>
              </w:rPr>
              <w:fldChar w:fldCharType="end"/>
            </w:r>
          </w:hyperlink>
        </w:p>
        <w:p w14:paraId="38A0C66F" w14:textId="05C66A0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8" w:history="1">
            <w:r w:rsidRPr="00D1030C">
              <w:rPr>
                <w:rStyle w:val="Hyperlink"/>
                <w:noProof/>
                <w:lang w:val="en-GB"/>
              </w:rPr>
              <w:t>Intrusion Detection Systems</w:t>
            </w:r>
            <w:r>
              <w:rPr>
                <w:noProof/>
                <w:webHidden/>
              </w:rPr>
              <w:tab/>
            </w:r>
            <w:r>
              <w:rPr>
                <w:noProof/>
                <w:webHidden/>
              </w:rPr>
              <w:fldChar w:fldCharType="begin"/>
            </w:r>
            <w:r>
              <w:rPr>
                <w:noProof/>
                <w:webHidden/>
              </w:rPr>
              <w:instrText xml:space="preserve"> PAGEREF _Toc188610328 \h </w:instrText>
            </w:r>
            <w:r>
              <w:rPr>
                <w:noProof/>
                <w:webHidden/>
              </w:rPr>
            </w:r>
            <w:r>
              <w:rPr>
                <w:noProof/>
                <w:webHidden/>
              </w:rPr>
              <w:fldChar w:fldCharType="separate"/>
            </w:r>
            <w:r>
              <w:rPr>
                <w:noProof/>
                <w:webHidden/>
              </w:rPr>
              <w:t>8</w:t>
            </w:r>
            <w:r>
              <w:rPr>
                <w:noProof/>
                <w:webHidden/>
              </w:rPr>
              <w:fldChar w:fldCharType="end"/>
            </w:r>
          </w:hyperlink>
        </w:p>
        <w:p w14:paraId="0AE96D2A" w14:textId="43818DA6"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9" w:history="1">
            <w:r w:rsidRPr="00D1030C">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_Toc188610329 \h </w:instrText>
            </w:r>
            <w:r>
              <w:rPr>
                <w:noProof/>
                <w:webHidden/>
              </w:rPr>
            </w:r>
            <w:r>
              <w:rPr>
                <w:noProof/>
                <w:webHidden/>
              </w:rPr>
              <w:fldChar w:fldCharType="separate"/>
            </w:r>
            <w:r>
              <w:rPr>
                <w:noProof/>
                <w:webHidden/>
              </w:rPr>
              <w:t>9</w:t>
            </w:r>
            <w:r>
              <w:rPr>
                <w:noProof/>
                <w:webHidden/>
              </w:rPr>
              <w:fldChar w:fldCharType="end"/>
            </w:r>
          </w:hyperlink>
        </w:p>
        <w:p w14:paraId="380D99C2" w14:textId="5844E1DC" w:rsidR="005D1A79" w:rsidRDefault="005D1A79">
          <w:pPr>
            <w:pStyle w:val="TOC3"/>
            <w:tabs>
              <w:tab w:val="right" w:leader="dot" w:pos="8630"/>
            </w:tabs>
            <w:rPr>
              <w:noProof/>
              <w:kern w:val="2"/>
              <w:sz w:val="24"/>
              <w:szCs w:val="24"/>
              <w:lang w:val="en-SG" w:eastAsia="en-GB"/>
              <w14:ligatures w14:val="standardContextual"/>
            </w:rPr>
          </w:pPr>
          <w:hyperlink w:anchor="_Toc188610330" w:history="1">
            <w:r w:rsidRPr="00D1030C">
              <w:rPr>
                <w:rStyle w:val="Hyperlink"/>
                <w:noProof/>
                <w:lang w:val="en-GB"/>
              </w:rPr>
              <w:t>KAIROS</w:t>
            </w:r>
            <w:r>
              <w:rPr>
                <w:noProof/>
                <w:webHidden/>
              </w:rPr>
              <w:tab/>
            </w:r>
            <w:r>
              <w:rPr>
                <w:noProof/>
                <w:webHidden/>
              </w:rPr>
              <w:fldChar w:fldCharType="begin"/>
            </w:r>
            <w:r>
              <w:rPr>
                <w:noProof/>
                <w:webHidden/>
              </w:rPr>
              <w:instrText xml:space="preserve"> PAGEREF _Toc188610330 \h </w:instrText>
            </w:r>
            <w:r>
              <w:rPr>
                <w:noProof/>
                <w:webHidden/>
              </w:rPr>
            </w:r>
            <w:r>
              <w:rPr>
                <w:noProof/>
                <w:webHidden/>
              </w:rPr>
              <w:fldChar w:fldCharType="separate"/>
            </w:r>
            <w:r>
              <w:rPr>
                <w:noProof/>
                <w:webHidden/>
              </w:rPr>
              <w:t>9</w:t>
            </w:r>
            <w:r>
              <w:rPr>
                <w:noProof/>
                <w:webHidden/>
              </w:rPr>
              <w:fldChar w:fldCharType="end"/>
            </w:r>
          </w:hyperlink>
        </w:p>
        <w:p w14:paraId="7CD07579" w14:textId="0AF7D1A1" w:rsidR="005D1A79" w:rsidRDefault="005D1A79">
          <w:pPr>
            <w:pStyle w:val="TOC3"/>
            <w:tabs>
              <w:tab w:val="right" w:leader="dot" w:pos="8630"/>
            </w:tabs>
            <w:rPr>
              <w:noProof/>
              <w:kern w:val="2"/>
              <w:sz w:val="24"/>
              <w:szCs w:val="24"/>
              <w:lang w:val="en-SG" w:eastAsia="en-GB"/>
              <w14:ligatures w14:val="standardContextual"/>
            </w:rPr>
          </w:pPr>
          <w:hyperlink w:anchor="_Toc188610331" w:history="1">
            <w:r w:rsidRPr="00D1030C">
              <w:rPr>
                <w:rStyle w:val="Hyperlink"/>
                <w:noProof/>
                <w:lang w:val="en-GB"/>
              </w:rPr>
              <w:t>FLASH</w:t>
            </w:r>
            <w:r>
              <w:rPr>
                <w:noProof/>
                <w:webHidden/>
              </w:rPr>
              <w:tab/>
            </w:r>
            <w:r>
              <w:rPr>
                <w:noProof/>
                <w:webHidden/>
              </w:rPr>
              <w:fldChar w:fldCharType="begin"/>
            </w:r>
            <w:r>
              <w:rPr>
                <w:noProof/>
                <w:webHidden/>
              </w:rPr>
              <w:instrText xml:space="preserve"> PAGEREF _Toc188610331 \h </w:instrText>
            </w:r>
            <w:r>
              <w:rPr>
                <w:noProof/>
                <w:webHidden/>
              </w:rPr>
            </w:r>
            <w:r>
              <w:rPr>
                <w:noProof/>
                <w:webHidden/>
              </w:rPr>
              <w:fldChar w:fldCharType="separate"/>
            </w:r>
            <w:r>
              <w:rPr>
                <w:noProof/>
                <w:webHidden/>
              </w:rPr>
              <w:t>10</w:t>
            </w:r>
            <w:r>
              <w:rPr>
                <w:noProof/>
                <w:webHidden/>
              </w:rPr>
              <w:fldChar w:fldCharType="end"/>
            </w:r>
          </w:hyperlink>
        </w:p>
        <w:p w14:paraId="6437A687" w14:textId="4B9A95F9" w:rsidR="005D1A79" w:rsidRDefault="005D1A79">
          <w:pPr>
            <w:pStyle w:val="TOC3"/>
            <w:tabs>
              <w:tab w:val="right" w:leader="dot" w:pos="8630"/>
            </w:tabs>
            <w:rPr>
              <w:noProof/>
              <w:kern w:val="2"/>
              <w:sz w:val="24"/>
              <w:szCs w:val="24"/>
              <w:lang w:val="en-SG" w:eastAsia="en-GB"/>
              <w14:ligatures w14:val="standardContextual"/>
            </w:rPr>
          </w:pPr>
          <w:hyperlink w:anchor="_Toc188610332" w:history="1">
            <w:r w:rsidRPr="00D1030C">
              <w:rPr>
                <w:rStyle w:val="Hyperlink"/>
                <w:noProof/>
                <w:lang w:val="en-GB"/>
              </w:rPr>
              <w:t>UNICORN</w:t>
            </w:r>
            <w:r>
              <w:rPr>
                <w:noProof/>
                <w:webHidden/>
              </w:rPr>
              <w:tab/>
            </w:r>
            <w:r>
              <w:rPr>
                <w:noProof/>
                <w:webHidden/>
              </w:rPr>
              <w:fldChar w:fldCharType="begin"/>
            </w:r>
            <w:r>
              <w:rPr>
                <w:noProof/>
                <w:webHidden/>
              </w:rPr>
              <w:instrText xml:space="preserve"> PAGEREF _Toc188610332 \h </w:instrText>
            </w:r>
            <w:r>
              <w:rPr>
                <w:noProof/>
                <w:webHidden/>
              </w:rPr>
            </w:r>
            <w:r>
              <w:rPr>
                <w:noProof/>
                <w:webHidden/>
              </w:rPr>
              <w:fldChar w:fldCharType="separate"/>
            </w:r>
            <w:r>
              <w:rPr>
                <w:noProof/>
                <w:webHidden/>
              </w:rPr>
              <w:t>10</w:t>
            </w:r>
            <w:r>
              <w:rPr>
                <w:noProof/>
                <w:webHidden/>
              </w:rPr>
              <w:fldChar w:fldCharType="end"/>
            </w:r>
          </w:hyperlink>
        </w:p>
        <w:p w14:paraId="45FC87BF" w14:textId="695E612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3" w:history="1">
            <w:r w:rsidRPr="00D1030C">
              <w:rPr>
                <w:rStyle w:val="Hyperlink"/>
                <w:noProof/>
                <w:lang w:val="en-GB"/>
              </w:rPr>
              <w:t>Provenance Capture Systems</w:t>
            </w:r>
            <w:r>
              <w:rPr>
                <w:noProof/>
                <w:webHidden/>
              </w:rPr>
              <w:tab/>
            </w:r>
            <w:r>
              <w:rPr>
                <w:noProof/>
                <w:webHidden/>
              </w:rPr>
              <w:fldChar w:fldCharType="begin"/>
            </w:r>
            <w:r>
              <w:rPr>
                <w:noProof/>
                <w:webHidden/>
              </w:rPr>
              <w:instrText xml:space="preserve"> PAGEREF _Toc188610333 \h </w:instrText>
            </w:r>
            <w:r>
              <w:rPr>
                <w:noProof/>
                <w:webHidden/>
              </w:rPr>
            </w:r>
            <w:r>
              <w:rPr>
                <w:noProof/>
                <w:webHidden/>
              </w:rPr>
              <w:fldChar w:fldCharType="separate"/>
            </w:r>
            <w:r>
              <w:rPr>
                <w:noProof/>
                <w:webHidden/>
              </w:rPr>
              <w:t>10</w:t>
            </w:r>
            <w:r>
              <w:rPr>
                <w:noProof/>
                <w:webHidden/>
              </w:rPr>
              <w:fldChar w:fldCharType="end"/>
            </w:r>
          </w:hyperlink>
        </w:p>
        <w:p w14:paraId="03F08A26" w14:textId="6E867A98"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4" w:history="1">
            <w:r w:rsidRPr="00D1030C">
              <w:rPr>
                <w:rStyle w:val="Hyperlink"/>
                <w:noProof/>
                <w:lang w:val="en-GB"/>
              </w:rPr>
              <w:t>CamFlow Features</w:t>
            </w:r>
            <w:r>
              <w:rPr>
                <w:noProof/>
                <w:webHidden/>
              </w:rPr>
              <w:tab/>
            </w:r>
            <w:r>
              <w:rPr>
                <w:noProof/>
                <w:webHidden/>
              </w:rPr>
              <w:fldChar w:fldCharType="begin"/>
            </w:r>
            <w:r>
              <w:rPr>
                <w:noProof/>
                <w:webHidden/>
              </w:rPr>
              <w:instrText xml:space="preserve"> PAGEREF _Toc188610334 \h </w:instrText>
            </w:r>
            <w:r>
              <w:rPr>
                <w:noProof/>
                <w:webHidden/>
              </w:rPr>
            </w:r>
            <w:r>
              <w:rPr>
                <w:noProof/>
                <w:webHidden/>
              </w:rPr>
              <w:fldChar w:fldCharType="separate"/>
            </w:r>
            <w:r>
              <w:rPr>
                <w:noProof/>
                <w:webHidden/>
              </w:rPr>
              <w:t>10</w:t>
            </w:r>
            <w:r>
              <w:rPr>
                <w:noProof/>
                <w:webHidden/>
              </w:rPr>
              <w:fldChar w:fldCharType="end"/>
            </w:r>
          </w:hyperlink>
        </w:p>
        <w:p w14:paraId="3DF08C87" w14:textId="3EBA20E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5" w:history="1">
            <w:r w:rsidRPr="00D1030C">
              <w:rPr>
                <w:rStyle w:val="Hyperlink"/>
                <w:noProof/>
                <w:lang w:val="en-GB"/>
              </w:rPr>
              <w:t>CamFlow Provenance Capture System</w:t>
            </w:r>
            <w:r>
              <w:rPr>
                <w:noProof/>
                <w:webHidden/>
              </w:rPr>
              <w:tab/>
            </w:r>
            <w:r>
              <w:rPr>
                <w:noProof/>
                <w:webHidden/>
              </w:rPr>
              <w:fldChar w:fldCharType="begin"/>
            </w:r>
            <w:r>
              <w:rPr>
                <w:noProof/>
                <w:webHidden/>
              </w:rPr>
              <w:instrText xml:space="preserve"> PAGEREF _Toc188610335 \h </w:instrText>
            </w:r>
            <w:r>
              <w:rPr>
                <w:noProof/>
                <w:webHidden/>
              </w:rPr>
            </w:r>
            <w:r>
              <w:rPr>
                <w:noProof/>
                <w:webHidden/>
              </w:rPr>
              <w:fldChar w:fldCharType="separate"/>
            </w:r>
            <w:r>
              <w:rPr>
                <w:noProof/>
                <w:webHidden/>
              </w:rPr>
              <w:t>11</w:t>
            </w:r>
            <w:r>
              <w:rPr>
                <w:noProof/>
                <w:webHidden/>
              </w:rPr>
              <w:fldChar w:fldCharType="end"/>
            </w:r>
          </w:hyperlink>
        </w:p>
        <w:p w14:paraId="504BDDC6" w14:textId="4B0E7CC9"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6" w:history="1">
            <w:r w:rsidRPr="00D1030C">
              <w:rPr>
                <w:rStyle w:val="Hyperlink"/>
                <w:noProof/>
                <w:lang w:val="en-GB"/>
              </w:rPr>
              <w:t>Setting Up CamFlow</w:t>
            </w:r>
            <w:r>
              <w:rPr>
                <w:noProof/>
                <w:webHidden/>
              </w:rPr>
              <w:tab/>
            </w:r>
            <w:r>
              <w:rPr>
                <w:noProof/>
                <w:webHidden/>
              </w:rPr>
              <w:fldChar w:fldCharType="begin"/>
            </w:r>
            <w:r>
              <w:rPr>
                <w:noProof/>
                <w:webHidden/>
              </w:rPr>
              <w:instrText xml:space="preserve"> PAGEREF _Toc188610336 \h </w:instrText>
            </w:r>
            <w:r>
              <w:rPr>
                <w:noProof/>
                <w:webHidden/>
              </w:rPr>
            </w:r>
            <w:r>
              <w:rPr>
                <w:noProof/>
                <w:webHidden/>
              </w:rPr>
              <w:fldChar w:fldCharType="separate"/>
            </w:r>
            <w:r>
              <w:rPr>
                <w:noProof/>
                <w:webHidden/>
              </w:rPr>
              <w:t>11</w:t>
            </w:r>
            <w:r>
              <w:rPr>
                <w:noProof/>
                <w:webHidden/>
              </w:rPr>
              <w:fldChar w:fldCharType="end"/>
            </w:r>
          </w:hyperlink>
        </w:p>
        <w:p w14:paraId="0987E0C1" w14:textId="5ABDE7E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7" w:history="1">
            <w:r w:rsidRPr="00D1030C">
              <w:rPr>
                <w:rStyle w:val="Hyperlink"/>
                <w:noProof/>
                <w:lang w:val="en-GB"/>
              </w:rPr>
              <w:t>CamTool Installation</w:t>
            </w:r>
            <w:r>
              <w:rPr>
                <w:noProof/>
                <w:webHidden/>
              </w:rPr>
              <w:tab/>
            </w:r>
            <w:r>
              <w:rPr>
                <w:noProof/>
                <w:webHidden/>
              </w:rPr>
              <w:fldChar w:fldCharType="begin"/>
            </w:r>
            <w:r>
              <w:rPr>
                <w:noProof/>
                <w:webHidden/>
              </w:rPr>
              <w:instrText xml:space="preserve"> PAGEREF _Toc188610337 \h </w:instrText>
            </w:r>
            <w:r>
              <w:rPr>
                <w:noProof/>
                <w:webHidden/>
              </w:rPr>
            </w:r>
            <w:r>
              <w:rPr>
                <w:noProof/>
                <w:webHidden/>
              </w:rPr>
              <w:fldChar w:fldCharType="separate"/>
            </w:r>
            <w:r>
              <w:rPr>
                <w:noProof/>
                <w:webHidden/>
              </w:rPr>
              <w:t>14</w:t>
            </w:r>
            <w:r>
              <w:rPr>
                <w:noProof/>
                <w:webHidden/>
              </w:rPr>
              <w:fldChar w:fldCharType="end"/>
            </w:r>
          </w:hyperlink>
        </w:p>
        <w:p w14:paraId="3CC60E33" w14:textId="7251DD5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8" w:history="1">
            <w:r w:rsidRPr="00D1030C">
              <w:rPr>
                <w:rStyle w:val="Hyperlink"/>
                <w:noProof/>
                <w:lang w:val="en-GB"/>
              </w:rPr>
              <w:t>Provenance Graph Visualisation</w:t>
            </w:r>
            <w:r>
              <w:rPr>
                <w:noProof/>
                <w:webHidden/>
              </w:rPr>
              <w:tab/>
            </w:r>
            <w:r>
              <w:rPr>
                <w:noProof/>
                <w:webHidden/>
              </w:rPr>
              <w:fldChar w:fldCharType="begin"/>
            </w:r>
            <w:r>
              <w:rPr>
                <w:noProof/>
                <w:webHidden/>
              </w:rPr>
              <w:instrText xml:space="preserve"> PAGEREF _Toc188610338 \h </w:instrText>
            </w:r>
            <w:r>
              <w:rPr>
                <w:noProof/>
                <w:webHidden/>
              </w:rPr>
            </w:r>
            <w:r>
              <w:rPr>
                <w:noProof/>
                <w:webHidden/>
              </w:rPr>
              <w:fldChar w:fldCharType="separate"/>
            </w:r>
            <w:r>
              <w:rPr>
                <w:noProof/>
                <w:webHidden/>
              </w:rPr>
              <w:t>14</w:t>
            </w:r>
            <w:r>
              <w:rPr>
                <w:noProof/>
                <w:webHidden/>
              </w:rPr>
              <w:fldChar w:fldCharType="end"/>
            </w:r>
          </w:hyperlink>
        </w:p>
        <w:p w14:paraId="151B9C50" w14:textId="588354B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9" w:history="1">
            <w:r w:rsidRPr="00D1030C">
              <w:rPr>
                <w:rStyle w:val="Hyperlink"/>
                <w:noProof/>
                <w:lang w:val="en-GB"/>
              </w:rPr>
              <w:t>Flurry Framework</w:t>
            </w:r>
            <w:r>
              <w:rPr>
                <w:noProof/>
                <w:webHidden/>
              </w:rPr>
              <w:tab/>
            </w:r>
            <w:r>
              <w:rPr>
                <w:noProof/>
                <w:webHidden/>
              </w:rPr>
              <w:fldChar w:fldCharType="begin"/>
            </w:r>
            <w:r>
              <w:rPr>
                <w:noProof/>
                <w:webHidden/>
              </w:rPr>
              <w:instrText xml:space="preserve"> PAGEREF _Toc188610339 \h </w:instrText>
            </w:r>
            <w:r>
              <w:rPr>
                <w:noProof/>
                <w:webHidden/>
              </w:rPr>
            </w:r>
            <w:r>
              <w:rPr>
                <w:noProof/>
                <w:webHidden/>
              </w:rPr>
              <w:fldChar w:fldCharType="separate"/>
            </w:r>
            <w:r>
              <w:rPr>
                <w:noProof/>
                <w:webHidden/>
              </w:rPr>
              <w:t>15</w:t>
            </w:r>
            <w:r>
              <w:rPr>
                <w:noProof/>
                <w:webHidden/>
              </w:rPr>
              <w:fldChar w:fldCharType="end"/>
            </w:r>
          </w:hyperlink>
        </w:p>
        <w:p w14:paraId="5F485E1C" w14:textId="6329715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0"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_Toc188610340 \h </w:instrText>
            </w:r>
            <w:r>
              <w:rPr>
                <w:noProof/>
                <w:webHidden/>
              </w:rPr>
            </w:r>
            <w:r>
              <w:rPr>
                <w:noProof/>
                <w:webHidden/>
              </w:rPr>
              <w:fldChar w:fldCharType="separate"/>
            </w:r>
            <w:r>
              <w:rPr>
                <w:noProof/>
                <w:webHidden/>
              </w:rPr>
              <w:t>15</w:t>
            </w:r>
            <w:r>
              <w:rPr>
                <w:noProof/>
                <w:webHidden/>
              </w:rPr>
              <w:fldChar w:fldCharType="end"/>
            </w:r>
          </w:hyperlink>
        </w:p>
        <w:p w14:paraId="764F4916" w14:textId="5D49F98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1" w:history="1">
            <w:r w:rsidRPr="00D1030C">
              <w:rPr>
                <w:rStyle w:val="Hyperlink"/>
                <w:noProof/>
                <w:lang w:val="en-GB"/>
              </w:rPr>
              <w:t>Flurry Installation</w:t>
            </w:r>
            <w:r>
              <w:rPr>
                <w:noProof/>
                <w:webHidden/>
              </w:rPr>
              <w:tab/>
            </w:r>
            <w:r>
              <w:rPr>
                <w:noProof/>
                <w:webHidden/>
              </w:rPr>
              <w:fldChar w:fldCharType="begin"/>
            </w:r>
            <w:r>
              <w:rPr>
                <w:noProof/>
                <w:webHidden/>
              </w:rPr>
              <w:instrText xml:space="preserve"> PAGEREF _Toc188610341 \h </w:instrText>
            </w:r>
            <w:r>
              <w:rPr>
                <w:noProof/>
                <w:webHidden/>
              </w:rPr>
            </w:r>
            <w:r>
              <w:rPr>
                <w:noProof/>
                <w:webHidden/>
              </w:rPr>
              <w:fldChar w:fldCharType="separate"/>
            </w:r>
            <w:r>
              <w:rPr>
                <w:noProof/>
                <w:webHidden/>
              </w:rPr>
              <w:t>15</w:t>
            </w:r>
            <w:r>
              <w:rPr>
                <w:noProof/>
                <w:webHidden/>
              </w:rPr>
              <w:fldChar w:fldCharType="end"/>
            </w:r>
          </w:hyperlink>
        </w:p>
        <w:p w14:paraId="5AB3C6EE" w14:textId="029F8262" w:rsidR="005D1A79" w:rsidRDefault="005D1A79">
          <w:pPr>
            <w:pStyle w:val="TOC3"/>
            <w:tabs>
              <w:tab w:val="right" w:leader="dot" w:pos="8630"/>
            </w:tabs>
            <w:rPr>
              <w:noProof/>
              <w:kern w:val="2"/>
              <w:sz w:val="24"/>
              <w:szCs w:val="24"/>
              <w:lang w:val="en-SG" w:eastAsia="en-GB"/>
              <w14:ligatures w14:val="standardContextual"/>
            </w:rPr>
          </w:pPr>
          <w:hyperlink w:anchor="_Toc188610342" w:history="1">
            <w:r w:rsidRPr="00D1030C">
              <w:rPr>
                <w:rStyle w:val="Hyperlink"/>
                <w:noProof/>
                <w:lang w:val="en-GB"/>
              </w:rPr>
              <w:t>Cloning Flurry Source Code</w:t>
            </w:r>
            <w:r>
              <w:rPr>
                <w:noProof/>
                <w:webHidden/>
              </w:rPr>
              <w:tab/>
            </w:r>
            <w:r>
              <w:rPr>
                <w:noProof/>
                <w:webHidden/>
              </w:rPr>
              <w:fldChar w:fldCharType="begin"/>
            </w:r>
            <w:r>
              <w:rPr>
                <w:noProof/>
                <w:webHidden/>
              </w:rPr>
              <w:instrText xml:space="preserve"> PAGEREF _Toc188610342 \h </w:instrText>
            </w:r>
            <w:r>
              <w:rPr>
                <w:noProof/>
                <w:webHidden/>
              </w:rPr>
            </w:r>
            <w:r>
              <w:rPr>
                <w:noProof/>
                <w:webHidden/>
              </w:rPr>
              <w:fldChar w:fldCharType="separate"/>
            </w:r>
            <w:r>
              <w:rPr>
                <w:noProof/>
                <w:webHidden/>
              </w:rPr>
              <w:t>15</w:t>
            </w:r>
            <w:r>
              <w:rPr>
                <w:noProof/>
                <w:webHidden/>
              </w:rPr>
              <w:fldChar w:fldCharType="end"/>
            </w:r>
          </w:hyperlink>
        </w:p>
        <w:p w14:paraId="3DE36E8E" w14:textId="1E3693D2" w:rsidR="005D1A79" w:rsidRDefault="005D1A79">
          <w:pPr>
            <w:pStyle w:val="TOC3"/>
            <w:tabs>
              <w:tab w:val="right" w:leader="dot" w:pos="8630"/>
            </w:tabs>
            <w:rPr>
              <w:noProof/>
              <w:kern w:val="2"/>
              <w:sz w:val="24"/>
              <w:szCs w:val="24"/>
              <w:lang w:val="en-SG" w:eastAsia="en-GB"/>
              <w14:ligatures w14:val="standardContextual"/>
            </w:rPr>
          </w:pPr>
          <w:hyperlink w:anchor="_Toc188610343" w:history="1">
            <w:r w:rsidRPr="00D1030C">
              <w:rPr>
                <w:rStyle w:val="Hyperlink"/>
                <w:noProof/>
                <w:lang w:val="en-GB"/>
              </w:rPr>
              <w:t>CamFlow Reconfiguration</w:t>
            </w:r>
            <w:r>
              <w:rPr>
                <w:noProof/>
                <w:webHidden/>
              </w:rPr>
              <w:tab/>
            </w:r>
            <w:r>
              <w:rPr>
                <w:noProof/>
                <w:webHidden/>
              </w:rPr>
              <w:fldChar w:fldCharType="begin"/>
            </w:r>
            <w:r>
              <w:rPr>
                <w:noProof/>
                <w:webHidden/>
              </w:rPr>
              <w:instrText xml:space="preserve"> PAGEREF _Toc188610343 \h </w:instrText>
            </w:r>
            <w:r>
              <w:rPr>
                <w:noProof/>
                <w:webHidden/>
              </w:rPr>
            </w:r>
            <w:r>
              <w:rPr>
                <w:noProof/>
                <w:webHidden/>
              </w:rPr>
              <w:fldChar w:fldCharType="separate"/>
            </w:r>
            <w:r>
              <w:rPr>
                <w:noProof/>
                <w:webHidden/>
              </w:rPr>
              <w:t>16</w:t>
            </w:r>
            <w:r>
              <w:rPr>
                <w:noProof/>
                <w:webHidden/>
              </w:rPr>
              <w:fldChar w:fldCharType="end"/>
            </w:r>
          </w:hyperlink>
        </w:p>
        <w:p w14:paraId="59150C1C" w14:textId="05B68725" w:rsidR="005D1A79" w:rsidRDefault="005D1A79">
          <w:pPr>
            <w:pStyle w:val="TOC3"/>
            <w:tabs>
              <w:tab w:val="right" w:leader="dot" w:pos="8630"/>
            </w:tabs>
            <w:rPr>
              <w:noProof/>
              <w:kern w:val="2"/>
              <w:sz w:val="24"/>
              <w:szCs w:val="24"/>
              <w:lang w:val="en-SG" w:eastAsia="en-GB"/>
              <w14:ligatures w14:val="standardContextual"/>
            </w:rPr>
          </w:pPr>
          <w:hyperlink w:anchor="_Toc188610344" w:history="1">
            <w:r w:rsidRPr="00D1030C">
              <w:rPr>
                <w:rStyle w:val="Hyperlink"/>
                <w:noProof/>
                <w:lang w:val="en-GB"/>
              </w:rPr>
              <w:t>XAMPP</w:t>
            </w:r>
            <w:r>
              <w:rPr>
                <w:noProof/>
                <w:webHidden/>
              </w:rPr>
              <w:tab/>
            </w:r>
            <w:r>
              <w:rPr>
                <w:noProof/>
                <w:webHidden/>
              </w:rPr>
              <w:fldChar w:fldCharType="begin"/>
            </w:r>
            <w:r>
              <w:rPr>
                <w:noProof/>
                <w:webHidden/>
              </w:rPr>
              <w:instrText xml:space="preserve"> PAGEREF _Toc188610344 \h </w:instrText>
            </w:r>
            <w:r>
              <w:rPr>
                <w:noProof/>
                <w:webHidden/>
              </w:rPr>
            </w:r>
            <w:r>
              <w:rPr>
                <w:noProof/>
                <w:webHidden/>
              </w:rPr>
              <w:fldChar w:fldCharType="separate"/>
            </w:r>
            <w:r>
              <w:rPr>
                <w:noProof/>
                <w:webHidden/>
              </w:rPr>
              <w:t>16</w:t>
            </w:r>
            <w:r>
              <w:rPr>
                <w:noProof/>
                <w:webHidden/>
              </w:rPr>
              <w:fldChar w:fldCharType="end"/>
            </w:r>
          </w:hyperlink>
        </w:p>
        <w:p w14:paraId="177E75CD" w14:textId="79C30C20" w:rsidR="005D1A79" w:rsidRDefault="005D1A79">
          <w:pPr>
            <w:pStyle w:val="TOC3"/>
            <w:tabs>
              <w:tab w:val="right" w:leader="dot" w:pos="8630"/>
            </w:tabs>
            <w:rPr>
              <w:noProof/>
              <w:kern w:val="2"/>
              <w:sz w:val="24"/>
              <w:szCs w:val="24"/>
              <w:lang w:val="en-SG" w:eastAsia="en-GB"/>
              <w14:ligatures w14:val="standardContextual"/>
            </w:rPr>
          </w:pPr>
          <w:hyperlink w:anchor="_Toc188610345" w:history="1">
            <w:r w:rsidRPr="00D1030C">
              <w:rPr>
                <w:rStyle w:val="Hyperlink"/>
                <w:noProof/>
                <w:lang w:val="en-GB"/>
              </w:rPr>
              <w:t>DVWA</w:t>
            </w:r>
            <w:r>
              <w:rPr>
                <w:noProof/>
                <w:webHidden/>
              </w:rPr>
              <w:tab/>
            </w:r>
            <w:r>
              <w:rPr>
                <w:noProof/>
                <w:webHidden/>
              </w:rPr>
              <w:fldChar w:fldCharType="begin"/>
            </w:r>
            <w:r>
              <w:rPr>
                <w:noProof/>
                <w:webHidden/>
              </w:rPr>
              <w:instrText xml:space="preserve"> PAGEREF _Toc188610345 \h </w:instrText>
            </w:r>
            <w:r>
              <w:rPr>
                <w:noProof/>
                <w:webHidden/>
              </w:rPr>
            </w:r>
            <w:r>
              <w:rPr>
                <w:noProof/>
                <w:webHidden/>
              </w:rPr>
              <w:fldChar w:fldCharType="separate"/>
            </w:r>
            <w:r>
              <w:rPr>
                <w:noProof/>
                <w:webHidden/>
              </w:rPr>
              <w:t>17</w:t>
            </w:r>
            <w:r>
              <w:rPr>
                <w:noProof/>
                <w:webHidden/>
              </w:rPr>
              <w:fldChar w:fldCharType="end"/>
            </w:r>
          </w:hyperlink>
        </w:p>
        <w:p w14:paraId="6979F4F7" w14:textId="6E9B9B05" w:rsidR="005D1A79" w:rsidRDefault="005D1A79">
          <w:pPr>
            <w:pStyle w:val="TOC3"/>
            <w:tabs>
              <w:tab w:val="right" w:leader="dot" w:pos="8630"/>
            </w:tabs>
            <w:rPr>
              <w:noProof/>
              <w:kern w:val="2"/>
              <w:sz w:val="24"/>
              <w:szCs w:val="24"/>
              <w:lang w:val="en-SG" w:eastAsia="en-GB"/>
              <w14:ligatures w14:val="standardContextual"/>
            </w:rPr>
          </w:pPr>
          <w:hyperlink w:anchor="_Toc188610346" w:history="1">
            <w:r w:rsidRPr="00D1030C">
              <w:rPr>
                <w:rStyle w:val="Hyperlink"/>
                <w:noProof/>
                <w:lang w:val="en-GB"/>
              </w:rPr>
              <w:t>MQTT</w:t>
            </w:r>
            <w:r>
              <w:rPr>
                <w:noProof/>
                <w:webHidden/>
              </w:rPr>
              <w:tab/>
            </w:r>
            <w:r>
              <w:rPr>
                <w:noProof/>
                <w:webHidden/>
              </w:rPr>
              <w:fldChar w:fldCharType="begin"/>
            </w:r>
            <w:r>
              <w:rPr>
                <w:noProof/>
                <w:webHidden/>
              </w:rPr>
              <w:instrText xml:space="preserve"> PAGEREF _Toc188610346 \h </w:instrText>
            </w:r>
            <w:r>
              <w:rPr>
                <w:noProof/>
                <w:webHidden/>
              </w:rPr>
            </w:r>
            <w:r>
              <w:rPr>
                <w:noProof/>
                <w:webHidden/>
              </w:rPr>
              <w:fldChar w:fldCharType="separate"/>
            </w:r>
            <w:r>
              <w:rPr>
                <w:noProof/>
                <w:webHidden/>
              </w:rPr>
              <w:t>19</w:t>
            </w:r>
            <w:r>
              <w:rPr>
                <w:noProof/>
                <w:webHidden/>
              </w:rPr>
              <w:fldChar w:fldCharType="end"/>
            </w:r>
          </w:hyperlink>
        </w:p>
        <w:p w14:paraId="06B78A1D" w14:textId="1A1DB324" w:rsidR="005D1A79" w:rsidRDefault="005D1A79">
          <w:pPr>
            <w:pStyle w:val="TOC3"/>
            <w:tabs>
              <w:tab w:val="right" w:leader="dot" w:pos="8630"/>
            </w:tabs>
            <w:rPr>
              <w:noProof/>
              <w:kern w:val="2"/>
              <w:sz w:val="24"/>
              <w:szCs w:val="24"/>
              <w:lang w:val="en-SG" w:eastAsia="en-GB"/>
              <w14:ligatures w14:val="standardContextual"/>
            </w:rPr>
          </w:pPr>
          <w:hyperlink w:anchor="_Toc188610347" w:history="1">
            <w:r w:rsidRPr="00D1030C">
              <w:rPr>
                <w:rStyle w:val="Hyperlink"/>
                <w:noProof/>
                <w:lang w:val="en-GB"/>
              </w:rPr>
              <w:t>Additional Dependancies</w:t>
            </w:r>
            <w:r>
              <w:rPr>
                <w:noProof/>
                <w:webHidden/>
              </w:rPr>
              <w:tab/>
            </w:r>
            <w:r>
              <w:rPr>
                <w:noProof/>
                <w:webHidden/>
              </w:rPr>
              <w:fldChar w:fldCharType="begin"/>
            </w:r>
            <w:r>
              <w:rPr>
                <w:noProof/>
                <w:webHidden/>
              </w:rPr>
              <w:instrText xml:space="preserve"> PAGEREF _Toc188610347 \h </w:instrText>
            </w:r>
            <w:r>
              <w:rPr>
                <w:noProof/>
                <w:webHidden/>
              </w:rPr>
            </w:r>
            <w:r>
              <w:rPr>
                <w:noProof/>
                <w:webHidden/>
              </w:rPr>
              <w:fldChar w:fldCharType="separate"/>
            </w:r>
            <w:r>
              <w:rPr>
                <w:noProof/>
                <w:webHidden/>
              </w:rPr>
              <w:t>21</w:t>
            </w:r>
            <w:r>
              <w:rPr>
                <w:noProof/>
                <w:webHidden/>
              </w:rPr>
              <w:fldChar w:fldCharType="end"/>
            </w:r>
          </w:hyperlink>
        </w:p>
        <w:p w14:paraId="4A3A40F8" w14:textId="08DB08B3" w:rsidR="005D1A79" w:rsidRDefault="005D1A79">
          <w:pPr>
            <w:pStyle w:val="TOC3"/>
            <w:tabs>
              <w:tab w:val="right" w:leader="dot" w:pos="8630"/>
            </w:tabs>
            <w:rPr>
              <w:noProof/>
              <w:kern w:val="2"/>
              <w:sz w:val="24"/>
              <w:szCs w:val="24"/>
              <w:lang w:val="en-SG" w:eastAsia="en-GB"/>
              <w14:ligatures w14:val="standardContextual"/>
            </w:rPr>
          </w:pPr>
          <w:hyperlink w:anchor="_Toc188610348" w:history="1">
            <w:r w:rsidRPr="00D1030C">
              <w:rPr>
                <w:rStyle w:val="Hyperlink"/>
                <w:noProof/>
                <w:lang w:val="en-GB"/>
              </w:rPr>
              <w:t>Running Flurry</w:t>
            </w:r>
            <w:r>
              <w:rPr>
                <w:noProof/>
                <w:webHidden/>
              </w:rPr>
              <w:tab/>
            </w:r>
            <w:r>
              <w:rPr>
                <w:noProof/>
                <w:webHidden/>
              </w:rPr>
              <w:fldChar w:fldCharType="begin"/>
            </w:r>
            <w:r>
              <w:rPr>
                <w:noProof/>
                <w:webHidden/>
              </w:rPr>
              <w:instrText xml:space="preserve"> PAGEREF _Toc188610348 \h </w:instrText>
            </w:r>
            <w:r>
              <w:rPr>
                <w:noProof/>
                <w:webHidden/>
              </w:rPr>
            </w:r>
            <w:r>
              <w:rPr>
                <w:noProof/>
                <w:webHidden/>
              </w:rPr>
              <w:fldChar w:fldCharType="separate"/>
            </w:r>
            <w:r>
              <w:rPr>
                <w:noProof/>
                <w:webHidden/>
              </w:rPr>
              <w:t>22</w:t>
            </w:r>
            <w:r>
              <w:rPr>
                <w:noProof/>
                <w:webHidden/>
              </w:rPr>
              <w:fldChar w:fldCharType="end"/>
            </w:r>
          </w:hyperlink>
        </w:p>
        <w:p w14:paraId="37DB3A0B" w14:textId="76D12AEA" w:rsidR="005D1A79" w:rsidRDefault="005D1A79">
          <w:pPr>
            <w:pStyle w:val="TOC1"/>
            <w:tabs>
              <w:tab w:val="right" w:leader="dot" w:pos="8630"/>
            </w:tabs>
            <w:rPr>
              <w:b w:val="0"/>
              <w:bCs w:val="0"/>
              <w:i w:val="0"/>
              <w:iCs w:val="0"/>
              <w:noProof/>
              <w:kern w:val="2"/>
              <w:lang w:val="en-SG" w:eastAsia="en-GB"/>
              <w14:ligatures w14:val="standardContextual"/>
            </w:rPr>
          </w:pPr>
          <w:hyperlink w:anchor="_Toc188610349" w:history="1">
            <w:r w:rsidRPr="00D1030C">
              <w:rPr>
                <w:rStyle w:val="Hyperlink"/>
                <w:noProof/>
                <w:lang w:val="en-GB"/>
              </w:rPr>
              <w:t>Security-Critical Applications</w:t>
            </w:r>
            <w:r>
              <w:rPr>
                <w:noProof/>
                <w:webHidden/>
              </w:rPr>
              <w:tab/>
            </w:r>
            <w:r>
              <w:rPr>
                <w:noProof/>
                <w:webHidden/>
              </w:rPr>
              <w:fldChar w:fldCharType="begin"/>
            </w:r>
            <w:r>
              <w:rPr>
                <w:noProof/>
                <w:webHidden/>
              </w:rPr>
              <w:instrText xml:space="preserve"> PAGEREF _Toc188610349 \h </w:instrText>
            </w:r>
            <w:r>
              <w:rPr>
                <w:noProof/>
                <w:webHidden/>
              </w:rPr>
            </w:r>
            <w:r>
              <w:rPr>
                <w:noProof/>
                <w:webHidden/>
              </w:rPr>
              <w:fldChar w:fldCharType="separate"/>
            </w:r>
            <w:r>
              <w:rPr>
                <w:noProof/>
                <w:webHidden/>
              </w:rPr>
              <w:t>24</w:t>
            </w:r>
            <w:r>
              <w:rPr>
                <w:noProof/>
                <w:webHidden/>
              </w:rPr>
              <w:fldChar w:fldCharType="end"/>
            </w:r>
          </w:hyperlink>
        </w:p>
        <w:p w14:paraId="704E8A90" w14:textId="5A427FA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0" w:history="1">
            <w:r w:rsidRPr="00D1030C">
              <w:rPr>
                <w:rStyle w:val="Hyperlink"/>
                <w:noProof/>
                <w:lang w:val="en-GB"/>
              </w:rPr>
              <w:t>Intrusion Scenarios</w:t>
            </w:r>
            <w:r>
              <w:rPr>
                <w:noProof/>
                <w:webHidden/>
              </w:rPr>
              <w:tab/>
            </w:r>
            <w:r>
              <w:rPr>
                <w:noProof/>
                <w:webHidden/>
              </w:rPr>
              <w:fldChar w:fldCharType="begin"/>
            </w:r>
            <w:r>
              <w:rPr>
                <w:noProof/>
                <w:webHidden/>
              </w:rPr>
              <w:instrText xml:space="preserve"> PAGEREF _Toc188610350 \h </w:instrText>
            </w:r>
            <w:r>
              <w:rPr>
                <w:noProof/>
                <w:webHidden/>
              </w:rPr>
            </w:r>
            <w:r>
              <w:rPr>
                <w:noProof/>
                <w:webHidden/>
              </w:rPr>
              <w:fldChar w:fldCharType="separate"/>
            </w:r>
            <w:r>
              <w:rPr>
                <w:noProof/>
                <w:webHidden/>
              </w:rPr>
              <w:t>25</w:t>
            </w:r>
            <w:r>
              <w:rPr>
                <w:noProof/>
                <w:webHidden/>
              </w:rPr>
              <w:fldChar w:fldCharType="end"/>
            </w:r>
          </w:hyperlink>
        </w:p>
        <w:p w14:paraId="1026BCF6" w14:textId="3056385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1" w:history="1">
            <w:r w:rsidRPr="00D1030C">
              <w:rPr>
                <w:rStyle w:val="Hyperlink"/>
                <w:noProof/>
                <w:lang w:val="en-GB"/>
              </w:rPr>
              <w:t>XSS</w:t>
            </w:r>
            <w:r>
              <w:rPr>
                <w:noProof/>
                <w:webHidden/>
              </w:rPr>
              <w:tab/>
            </w:r>
            <w:r>
              <w:rPr>
                <w:noProof/>
                <w:webHidden/>
              </w:rPr>
              <w:fldChar w:fldCharType="begin"/>
            </w:r>
            <w:r>
              <w:rPr>
                <w:noProof/>
                <w:webHidden/>
              </w:rPr>
              <w:instrText xml:space="preserve"> PAGEREF _Toc188610351 \h </w:instrText>
            </w:r>
            <w:r>
              <w:rPr>
                <w:noProof/>
                <w:webHidden/>
              </w:rPr>
            </w:r>
            <w:r>
              <w:rPr>
                <w:noProof/>
                <w:webHidden/>
              </w:rPr>
              <w:fldChar w:fldCharType="separate"/>
            </w:r>
            <w:r>
              <w:rPr>
                <w:noProof/>
                <w:webHidden/>
              </w:rPr>
              <w:t>25</w:t>
            </w:r>
            <w:r>
              <w:rPr>
                <w:noProof/>
                <w:webHidden/>
              </w:rPr>
              <w:fldChar w:fldCharType="end"/>
            </w:r>
          </w:hyperlink>
        </w:p>
        <w:p w14:paraId="392BEC94" w14:textId="012FD09D" w:rsidR="005D1A79" w:rsidRDefault="005D1A79">
          <w:pPr>
            <w:pStyle w:val="TOC3"/>
            <w:tabs>
              <w:tab w:val="right" w:leader="dot" w:pos="8630"/>
            </w:tabs>
            <w:rPr>
              <w:noProof/>
              <w:kern w:val="2"/>
              <w:sz w:val="24"/>
              <w:szCs w:val="24"/>
              <w:lang w:val="en-SG" w:eastAsia="en-GB"/>
              <w14:ligatures w14:val="standardContextual"/>
            </w:rPr>
          </w:pPr>
          <w:hyperlink w:anchor="_Toc188610352" w:history="1">
            <w:r w:rsidRPr="00D1030C">
              <w:rPr>
                <w:rStyle w:val="Hyperlink"/>
                <w:noProof/>
                <w:lang w:val="en-GB"/>
              </w:rPr>
              <w:t>Stored</w:t>
            </w:r>
            <w:r>
              <w:rPr>
                <w:noProof/>
                <w:webHidden/>
              </w:rPr>
              <w:tab/>
            </w:r>
            <w:r>
              <w:rPr>
                <w:noProof/>
                <w:webHidden/>
              </w:rPr>
              <w:fldChar w:fldCharType="begin"/>
            </w:r>
            <w:r>
              <w:rPr>
                <w:noProof/>
                <w:webHidden/>
              </w:rPr>
              <w:instrText xml:space="preserve"> PAGEREF _Toc188610352 \h </w:instrText>
            </w:r>
            <w:r>
              <w:rPr>
                <w:noProof/>
                <w:webHidden/>
              </w:rPr>
            </w:r>
            <w:r>
              <w:rPr>
                <w:noProof/>
                <w:webHidden/>
              </w:rPr>
              <w:fldChar w:fldCharType="separate"/>
            </w:r>
            <w:r>
              <w:rPr>
                <w:noProof/>
                <w:webHidden/>
              </w:rPr>
              <w:t>25</w:t>
            </w:r>
            <w:r>
              <w:rPr>
                <w:noProof/>
                <w:webHidden/>
              </w:rPr>
              <w:fldChar w:fldCharType="end"/>
            </w:r>
          </w:hyperlink>
        </w:p>
        <w:p w14:paraId="651FC0FB" w14:textId="0D50B57F" w:rsidR="005D1A79" w:rsidRDefault="005D1A79">
          <w:pPr>
            <w:pStyle w:val="TOC3"/>
            <w:tabs>
              <w:tab w:val="right" w:leader="dot" w:pos="8630"/>
            </w:tabs>
            <w:rPr>
              <w:noProof/>
              <w:kern w:val="2"/>
              <w:sz w:val="24"/>
              <w:szCs w:val="24"/>
              <w:lang w:val="en-SG" w:eastAsia="en-GB"/>
              <w14:ligatures w14:val="standardContextual"/>
            </w:rPr>
          </w:pPr>
          <w:hyperlink w:anchor="_Toc188610353" w:history="1">
            <w:r w:rsidRPr="00D1030C">
              <w:rPr>
                <w:rStyle w:val="Hyperlink"/>
                <w:noProof/>
                <w:lang w:val="en-GB"/>
              </w:rPr>
              <w:t>Reflected</w:t>
            </w:r>
            <w:r>
              <w:rPr>
                <w:noProof/>
                <w:webHidden/>
              </w:rPr>
              <w:tab/>
            </w:r>
            <w:r>
              <w:rPr>
                <w:noProof/>
                <w:webHidden/>
              </w:rPr>
              <w:fldChar w:fldCharType="begin"/>
            </w:r>
            <w:r>
              <w:rPr>
                <w:noProof/>
                <w:webHidden/>
              </w:rPr>
              <w:instrText xml:space="preserve"> PAGEREF _Toc188610353 \h </w:instrText>
            </w:r>
            <w:r>
              <w:rPr>
                <w:noProof/>
                <w:webHidden/>
              </w:rPr>
            </w:r>
            <w:r>
              <w:rPr>
                <w:noProof/>
                <w:webHidden/>
              </w:rPr>
              <w:fldChar w:fldCharType="separate"/>
            </w:r>
            <w:r>
              <w:rPr>
                <w:noProof/>
                <w:webHidden/>
              </w:rPr>
              <w:t>25</w:t>
            </w:r>
            <w:r>
              <w:rPr>
                <w:noProof/>
                <w:webHidden/>
              </w:rPr>
              <w:fldChar w:fldCharType="end"/>
            </w:r>
          </w:hyperlink>
        </w:p>
        <w:p w14:paraId="0E3B4783" w14:textId="77D404FC" w:rsidR="005D1A79" w:rsidRDefault="005D1A79">
          <w:pPr>
            <w:pStyle w:val="TOC3"/>
            <w:tabs>
              <w:tab w:val="right" w:leader="dot" w:pos="8630"/>
            </w:tabs>
            <w:rPr>
              <w:noProof/>
              <w:kern w:val="2"/>
              <w:sz w:val="24"/>
              <w:szCs w:val="24"/>
              <w:lang w:val="en-SG" w:eastAsia="en-GB"/>
              <w14:ligatures w14:val="standardContextual"/>
            </w:rPr>
          </w:pPr>
          <w:hyperlink w:anchor="_Toc188610354" w:history="1">
            <w:r w:rsidRPr="00D1030C">
              <w:rPr>
                <w:rStyle w:val="Hyperlink"/>
                <w:noProof/>
                <w:lang w:val="en-GB"/>
              </w:rPr>
              <w:t>DOM</w:t>
            </w:r>
            <w:r>
              <w:rPr>
                <w:noProof/>
                <w:webHidden/>
              </w:rPr>
              <w:tab/>
            </w:r>
            <w:r>
              <w:rPr>
                <w:noProof/>
                <w:webHidden/>
              </w:rPr>
              <w:fldChar w:fldCharType="begin"/>
            </w:r>
            <w:r>
              <w:rPr>
                <w:noProof/>
                <w:webHidden/>
              </w:rPr>
              <w:instrText xml:space="preserve"> PAGEREF _Toc188610354 \h </w:instrText>
            </w:r>
            <w:r>
              <w:rPr>
                <w:noProof/>
                <w:webHidden/>
              </w:rPr>
            </w:r>
            <w:r>
              <w:rPr>
                <w:noProof/>
                <w:webHidden/>
              </w:rPr>
              <w:fldChar w:fldCharType="separate"/>
            </w:r>
            <w:r>
              <w:rPr>
                <w:noProof/>
                <w:webHidden/>
              </w:rPr>
              <w:t>25</w:t>
            </w:r>
            <w:r>
              <w:rPr>
                <w:noProof/>
                <w:webHidden/>
              </w:rPr>
              <w:fldChar w:fldCharType="end"/>
            </w:r>
          </w:hyperlink>
        </w:p>
        <w:p w14:paraId="13331667" w14:textId="51598CC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5" w:history="1">
            <w:r w:rsidRPr="00D1030C">
              <w:rPr>
                <w:rStyle w:val="Hyperlink"/>
                <w:noProof/>
                <w:lang w:val="en-GB"/>
              </w:rPr>
              <w:t>Command Injection</w:t>
            </w:r>
            <w:r>
              <w:rPr>
                <w:noProof/>
                <w:webHidden/>
              </w:rPr>
              <w:tab/>
            </w:r>
            <w:r>
              <w:rPr>
                <w:noProof/>
                <w:webHidden/>
              </w:rPr>
              <w:fldChar w:fldCharType="begin"/>
            </w:r>
            <w:r>
              <w:rPr>
                <w:noProof/>
                <w:webHidden/>
              </w:rPr>
              <w:instrText xml:space="preserve"> PAGEREF _Toc188610355 \h </w:instrText>
            </w:r>
            <w:r>
              <w:rPr>
                <w:noProof/>
                <w:webHidden/>
              </w:rPr>
            </w:r>
            <w:r>
              <w:rPr>
                <w:noProof/>
                <w:webHidden/>
              </w:rPr>
              <w:fldChar w:fldCharType="separate"/>
            </w:r>
            <w:r>
              <w:rPr>
                <w:noProof/>
                <w:webHidden/>
              </w:rPr>
              <w:t>25</w:t>
            </w:r>
            <w:r>
              <w:rPr>
                <w:noProof/>
                <w:webHidden/>
              </w:rPr>
              <w:fldChar w:fldCharType="end"/>
            </w:r>
          </w:hyperlink>
        </w:p>
        <w:p w14:paraId="29EF2E88" w14:textId="108BB77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6" w:history="1">
            <w:r w:rsidRPr="00D1030C">
              <w:rPr>
                <w:rStyle w:val="Hyperlink"/>
                <w:noProof/>
                <w:lang w:val="en-GB"/>
              </w:rPr>
              <w:t>SQL Injection</w:t>
            </w:r>
            <w:r>
              <w:rPr>
                <w:noProof/>
                <w:webHidden/>
              </w:rPr>
              <w:tab/>
            </w:r>
            <w:r>
              <w:rPr>
                <w:noProof/>
                <w:webHidden/>
              </w:rPr>
              <w:fldChar w:fldCharType="begin"/>
            </w:r>
            <w:r>
              <w:rPr>
                <w:noProof/>
                <w:webHidden/>
              </w:rPr>
              <w:instrText xml:space="preserve"> PAGEREF _Toc188610356 \h </w:instrText>
            </w:r>
            <w:r>
              <w:rPr>
                <w:noProof/>
                <w:webHidden/>
              </w:rPr>
            </w:r>
            <w:r>
              <w:rPr>
                <w:noProof/>
                <w:webHidden/>
              </w:rPr>
              <w:fldChar w:fldCharType="separate"/>
            </w:r>
            <w:r>
              <w:rPr>
                <w:noProof/>
                <w:webHidden/>
              </w:rPr>
              <w:t>26</w:t>
            </w:r>
            <w:r>
              <w:rPr>
                <w:noProof/>
                <w:webHidden/>
              </w:rPr>
              <w:fldChar w:fldCharType="end"/>
            </w:r>
          </w:hyperlink>
        </w:p>
        <w:p w14:paraId="57D8EB53" w14:textId="117B3F1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7" w:history="1">
            <w:r w:rsidRPr="00D1030C">
              <w:rPr>
                <w:rStyle w:val="Hyperlink"/>
                <w:noProof/>
                <w:lang w:val="en-GB"/>
              </w:rPr>
              <w:t>Brute Force</w:t>
            </w:r>
            <w:r>
              <w:rPr>
                <w:noProof/>
                <w:webHidden/>
              </w:rPr>
              <w:tab/>
            </w:r>
            <w:r>
              <w:rPr>
                <w:noProof/>
                <w:webHidden/>
              </w:rPr>
              <w:fldChar w:fldCharType="begin"/>
            </w:r>
            <w:r>
              <w:rPr>
                <w:noProof/>
                <w:webHidden/>
              </w:rPr>
              <w:instrText xml:space="preserve"> PAGEREF _Toc188610357 \h </w:instrText>
            </w:r>
            <w:r>
              <w:rPr>
                <w:noProof/>
                <w:webHidden/>
              </w:rPr>
            </w:r>
            <w:r>
              <w:rPr>
                <w:noProof/>
                <w:webHidden/>
              </w:rPr>
              <w:fldChar w:fldCharType="separate"/>
            </w:r>
            <w:r>
              <w:rPr>
                <w:noProof/>
                <w:webHidden/>
              </w:rPr>
              <w:t>26</w:t>
            </w:r>
            <w:r>
              <w:rPr>
                <w:noProof/>
                <w:webHidden/>
              </w:rPr>
              <w:fldChar w:fldCharType="end"/>
            </w:r>
          </w:hyperlink>
        </w:p>
        <w:p w14:paraId="37C8B9C7" w14:textId="6B05003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8" w:history="1">
            <w:r w:rsidRPr="00D1030C">
              <w:rPr>
                <w:rStyle w:val="Hyperlink"/>
                <w:noProof/>
                <w:lang w:val="en-GB"/>
              </w:rPr>
              <w:t>Provenance Graph Generation</w:t>
            </w:r>
            <w:r>
              <w:rPr>
                <w:noProof/>
                <w:webHidden/>
              </w:rPr>
              <w:tab/>
            </w:r>
            <w:r>
              <w:rPr>
                <w:noProof/>
                <w:webHidden/>
              </w:rPr>
              <w:fldChar w:fldCharType="begin"/>
            </w:r>
            <w:r>
              <w:rPr>
                <w:noProof/>
                <w:webHidden/>
              </w:rPr>
              <w:instrText xml:space="preserve"> PAGEREF _Toc188610358 \h </w:instrText>
            </w:r>
            <w:r>
              <w:rPr>
                <w:noProof/>
                <w:webHidden/>
              </w:rPr>
            </w:r>
            <w:r>
              <w:rPr>
                <w:noProof/>
                <w:webHidden/>
              </w:rPr>
              <w:fldChar w:fldCharType="separate"/>
            </w:r>
            <w:r>
              <w:rPr>
                <w:noProof/>
                <w:webHidden/>
              </w:rPr>
              <w:t>26</w:t>
            </w:r>
            <w:r>
              <w:rPr>
                <w:noProof/>
                <w:webHidden/>
              </w:rPr>
              <w:fldChar w:fldCharType="end"/>
            </w:r>
          </w:hyperlink>
        </w:p>
        <w:p w14:paraId="2A8BCCFA" w14:textId="3C696CD1"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9" w:history="1">
            <w:r w:rsidRPr="00D1030C">
              <w:rPr>
                <w:rStyle w:val="Hyperlink"/>
                <w:noProof/>
                <w:lang w:val="en-GB"/>
              </w:rPr>
              <w:t>Choosing Dataset Sizes</w:t>
            </w:r>
            <w:r>
              <w:rPr>
                <w:noProof/>
                <w:webHidden/>
              </w:rPr>
              <w:tab/>
            </w:r>
            <w:r>
              <w:rPr>
                <w:noProof/>
                <w:webHidden/>
              </w:rPr>
              <w:fldChar w:fldCharType="begin"/>
            </w:r>
            <w:r>
              <w:rPr>
                <w:noProof/>
                <w:webHidden/>
              </w:rPr>
              <w:instrText xml:space="preserve"> PAGEREF _Toc188610359 \h </w:instrText>
            </w:r>
            <w:r>
              <w:rPr>
                <w:noProof/>
                <w:webHidden/>
              </w:rPr>
            </w:r>
            <w:r>
              <w:rPr>
                <w:noProof/>
                <w:webHidden/>
              </w:rPr>
              <w:fldChar w:fldCharType="separate"/>
            </w:r>
            <w:r>
              <w:rPr>
                <w:noProof/>
                <w:webHidden/>
              </w:rPr>
              <w:t>26</w:t>
            </w:r>
            <w:r>
              <w:rPr>
                <w:noProof/>
                <w:webHidden/>
              </w:rPr>
              <w:fldChar w:fldCharType="end"/>
            </w:r>
          </w:hyperlink>
        </w:p>
        <w:p w14:paraId="504369D0" w14:textId="2BE56F4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0" w:history="1">
            <w:r w:rsidRPr="00D1030C">
              <w:rPr>
                <w:rStyle w:val="Hyperlink"/>
                <w:noProof/>
                <w:lang w:val="en-GB"/>
              </w:rPr>
              <w:t>Generating Provenance Data</w:t>
            </w:r>
            <w:r>
              <w:rPr>
                <w:noProof/>
                <w:webHidden/>
              </w:rPr>
              <w:tab/>
            </w:r>
            <w:r>
              <w:rPr>
                <w:noProof/>
                <w:webHidden/>
              </w:rPr>
              <w:fldChar w:fldCharType="begin"/>
            </w:r>
            <w:r>
              <w:rPr>
                <w:noProof/>
                <w:webHidden/>
              </w:rPr>
              <w:instrText xml:space="preserve"> PAGEREF _Toc188610360 \h </w:instrText>
            </w:r>
            <w:r>
              <w:rPr>
                <w:noProof/>
                <w:webHidden/>
              </w:rPr>
            </w:r>
            <w:r>
              <w:rPr>
                <w:noProof/>
                <w:webHidden/>
              </w:rPr>
              <w:fldChar w:fldCharType="separate"/>
            </w:r>
            <w:r>
              <w:rPr>
                <w:noProof/>
                <w:webHidden/>
              </w:rPr>
              <w:t>26</w:t>
            </w:r>
            <w:r>
              <w:rPr>
                <w:noProof/>
                <w:webHidden/>
              </w:rPr>
              <w:fldChar w:fldCharType="end"/>
            </w:r>
          </w:hyperlink>
        </w:p>
        <w:p w14:paraId="453F25FB" w14:textId="49010C7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1" w:history="1">
            <w:r w:rsidRPr="00D1030C">
              <w:rPr>
                <w:rStyle w:val="Hyperlink"/>
                <w:noProof/>
                <w:lang w:val="en-GB"/>
              </w:rPr>
              <w:t>Graph Exploration</w:t>
            </w:r>
            <w:r>
              <w:rPr>
                <w:noProof/>
                <w:webHidden/>
              </w:rPr>
              <w:tab/>
            </w:r>
            <w:r>
              <w:rPr>
                <w:noProof/>
                <w:webHidden/>
              </w:rPr>
              <w:fldChar w:fldCharType="begin"/>
            </w:r>
            <w:r>
              <w:rPr>
                <w:noProof/>
                <w:webHidden/>
              </w:rPr>
              <w:instrText xml:space="preserve"> PAGEREF _Toc188610361 \h </w:instrText>
            </w:r>
            <w:r>
              <w:rPr>
                <w:noProof/>
                <w:webHidden/>
              </w:rPr>
            </w:r>
            <w:r>
              <w:rPr>
                <w:noProof/>
                <w:webHidden/>
              </w:rPr>
              <w:fldChar w:fldCharType="separate"/>
            </w:r>
            <w:r>
              <w:rPr>
                <w:noProof/>
                <w:webHidden/>
              </w:rPr>
              <w:t>27</w:t>
            </w:r>
            <w:r>
              <w:rPr>
                <w:noProof/>
                <w:webHidden/>
              </w:rPr>
              <w:fldChar w:fldCharType="end"/>
            </w:r>
          </w:hyperlink>
        </w:p>
        <w:p w14:paraId="22A0EAB9" w14:textId="1B539349"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2" w:history="1">
            <w:r w:rsidRPr="00D1030C">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_Toc188610362 \h </w:instrText>
            </w:r>
            <w:r>
              <w:rPr>
                <w:noProof/>
                <w:webHidden/>
              </w:rPr>
            </w:r>
            <w:r>
              <w:rPr>
                <w:noProof/>
                <w:webHidden/>
              </w:rPr>
              <w:fldChar w:fldCharType="separate"/>
            </w:r>
            <w:r>
              <w:rPr>
                <w:noProof/>
                <w:webHidden/>
              </w:rPr>
              <w:t>28</w:t>
            </w:r>
            <w:r>
              <w:rPr>
                <w:noProof/>
                <w:webHidden/>
              </w:rPr>
              <w:fldChar w:fldCharType="end"/>
            </w:r>
          </w:hyperlink>
        </w:p>
        <w:p w14:paraId="12597B33" w14:textId="039F9D37"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3" w:history="1">
            <w:r w:rsidRPr="00D1030C">
              <w:rPr>
                <w:rStyle w:val="Hyperlink"/>
                <w:noProof/>
                <w:lang w:val="en-GB"/>
              </w:rPr>
              <w:t>Visualising Graphs</w:t>
            </w:r>
            <w:r>
              <w:rPr>
                <w:noProof/>
                <w:webHidden/>
              </w:rPr>
              <w:tab/>
            </w:r>
            <w:r>
              <w:rPr>
                <w:noProof/>
                <w:webHidden/>
              </w:rPr>
              <w:fldChar w:fldCharType="begin"/>
            </w:r>
            <w:r>
              <w:rPr>
                <w:noProof/>
                <w:webHidden/>
              </w:rPr>
              <w:instrText xml:space="preserve"> PAGEREF _Toc188610363 \h </w:instrText>
            </w:r>
            <w:r>
              <w:rPr>
                <w:noProof/>
                <w:webHidden/>
              </w:rPr>
            </w:r>
            <w:r>
              <w:rPr>
                <w:noProof/>
                <w:webHidden/>
              </w:rPr>
              <w:fldChar w:fldCharType="separate"/>
            </w:r>
            <w:r>
              <w:rPr>
                <w:noProof/>
                <w:webHidden/>
              </w:rPr>
              <w:t>28</w:t>
            </w:r>
            <w:r>
              <w:rPr>
                <w:noProof/>
                <w:webHidden/>
              </w:rPr>
              <w:fldChar w:fldCharType="end"/>
            </w:r>
          </w:hyperlink>
        </w:p>
        <w:p w14:paraId="0DD80BA7" w14:textId="1CAEC5C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4" w:history="1">
            <w:r w:rsidRPr="00D1030C">
              <w:rPr>
                <w:rStyle w:val="Hyperlink"/>
                <w:noProof/>
                <w:lang w:val="en-SG"/>
              </w:rPr>
              <w:t>Node and Edge Comparison</w:t>
            </w:r>
            <w:r>
              <w:rPr>
                <w:noProof/>
                <w:webHidden/>
              </w:rPr>
              <w:tab/>
            </w:r>
            <w:r>
              <w:rPr>
                <w:noProof/>
                <w:webHidden/>
              </w:rPr>
              <w:fldChar w:fldCharType="begin"/>
            </w:r>
            <w:r>
              <w:rPr>
                <w:noProof/>
                <w:webHidden/>
              </w:rPr>
              <w:instrText xml:space="preserve"> PAGEREF _Toc188610364 \h </w:instrText>
            </w:r>
            <w:r>
              <w:rPr>
                <w:noProof/>
                <w:webHidden/>
              </w:rPr>
            </w:r>
            <w:r>
              <w:rPr>
                <w:noProof/>
                <w:webHidden/>
              </w:rPr>
              <w:fldChar w:fldCharType="separate"/>
            </w:r>
            <w:r>
              <w:rPr>
                <w:noProof/>
                <w:webHidden/>
              </w:rPr>
              <w:t>30</w:t>
            </w:r>
            <w:r>
              <w:rPr>
                <w:noProof/>
                <w:webHidden/>
              </w:rPr>
              <w:fldChar w:fldCharType="end"/>
            </w:r>
          </w:hyperlink>
        </w:p>
        <w:p w14:paraId="3443BB05" w14:textId="63E6D37D" w:rsidR="005D1A79" w:rsidRDefault="005D1A79">
          <w:pPr>
            <w:pStyle w:val="TOC3"/>
            <w:tabs>
              <w:tab w:val="right" w:leader="dot" w:pos="8630"/>
            </w:tabs>
            <w:rPr>
              <w:noProof/>
              <w:kern w:val="2"/>
              <w:sz w:val="24"/>
              <w:szCs w:val="24"/>
              <w:lang w:val="en-SG" w:eastAsia="en-GB"/>
              <w14:ligatures w14:val="standardContextual"/>
            </w:rPr>
          </w:pPr>
          <w:hyperlink w:anchor="_Toc188610365" w:history="1">
            <w:r w:rsidRPr="00D1030C">
              <w:rPr>
                <w:rStyle w:val="Hyperlink"/>
                <w:noProof/>
                <w:lang w:val="en-SG"/>
              </w:rPr>
              <w:t>Between Same Graph Types</w:t>
            </w:r>
            <w:r>
              <w:rPr>
                <w:noProof/>
                <w:webHidden/>
              </w:rPr>
              <w:tab/>
            </w:r>
            <w:r>
              <w:rPr>
                <w:noProof/>
                <w:webHidden/>
              </w:rPr>
              <w:fldChar w:fldCharType="begin"/>
            </w:r>
            <w:r>
              <w:rPr>
                <w:noProof/>
                <w:webHidden/>
              </w:rPr>
              <w:instrText xml:space="preserve"> PAGEREF _Toc188610365 \h </w:instrText>
            </w:r>
            <w:r>
              <w:rPr>
                <w:noProof/>
                <w:webHidden/>
              </w:rPr>
            </w:r>
            <w:r>
              <w:rPr>
                <w:noProof/>
                <w:webHidden/>
              </w:rPr>
              <w:fldChar w:fldCharType="separate"/>
            </w:r>
            <w:r>
              <w:rPr>
                <w:noProof/>
                <w:webHidden/>
              </w:rPr>
              <w:t>30</w:t>
            </w:r>
            <w:r>
              <w:rPr>
                <w:noProof/>
                <w:webHidden/>
              </w:rPr>
              <w:fldChar w:fldCharType="end"/>
            </w:r>
          </w:hyperlink>
        </w:p>
        <w:p w14:paraId="256A6EE2" w14:textId="3A438740" w:rsidR="005D1A79" w:rsidRDefault="005D1A79">
          <w:pPr>
            <w:pStyle w:val="TOC3"/>
            <w:tabs>
              <w:tab w:val="right" w:leader="dot" w:pos="8630"/>
            </w:tabs>
            <w:rPr>
              <w:noProof/>
              <w:kern w:val="2"/>
              <w:sz w:val="24"/>
              <w:szCs w:val="24"/>
              <w:lang w:val="en-SG" w:eastAsia="en-GB"/>
              <w14:ligatures w14:val="standardContextual"/>
            </w:rPr>
          </w:pPr>
          <w:hyperlink w:anchor="_Toc188610366" w:history="1">
            <w:r w:rsidRPr="00D1030C">
              <w:rPr>
                <w:rStyle w:val="Hyperlink"/>
                <w:noProof/>
                <w:lang w:val="en-SG"/>
              </w:rPr>
              <w:t>Between Graph Counter Types</w:t>
            </w:r>
            <w:r>
              <w:rPr>
                <w:noProof/>
                <w:webHidden/>
              </w:rPr>
              <w:tab/>
            </w:r>
            <w:r>
              <w:rPr>
                <w:noProof/>
                <w:webHidden/>
              </w:rPr>
              <w:fldChar w:fldCharType="begin"/>
            </w:r>
            <w:r>
              <w:rPr>
                <w:noProof/>
                <w:webHidden/>
              </w:rPr>
              <w:instrText xml:space="preserve"> PAGEREF _Toc188610366 \h </w:instrText>
            </w:r>
            <w:r>
              <w:rPr>
                <w:noProof/>
                <w:webHidden/>
              </w:rPr>
            </w:r>
            <w:r>
              <w:rPr>
                <w:noProof/>
                <w:webHidden/>
              </w:rPr>
              <w:fldChar w:fldCharType="separate"/>
            </w:r>
            <w:r>
              <w:rPr>
                <w:noProof/>
                <w:webHidden/>
              </w:rPr>
              <w:t>31</w:t>
            </w:r>
            <w:r>
              <w:rPr>
                <w:noProof/>
                <w:webHidden/>
              </w:rPr>
              <w:fldChar w:fldCharType="end"/>
            </w:r>
          </w:hyperlink>
        </w:p>
        <w:p w14:paraId="7F2C9330" w14:textId="19ACD56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7" w:history="1">
            <w:r w:rsidRPr="00D1030C">
              <w:rPr>
                <w:rStyle w:val="Hyperlink"/>
                <w:noProof/>
                <w:lang w:val="en-SG"/>
              </w:rPr>
              <w:t>Graph Neural Networks</w:t>
            </w:r>
            <w:r>
              <w:rPr>
                <w:noProof/>
                <w:webHidden/>
              </w:rPr>
              <w:tab/>
            </w:r>
            <w:r>
              <w:rPr>
                <w:noProof/>
                <w:webHidden/>
              </w:rPr>
              <w:fldChar w:fldCharType="begin"/>
            </w:r>
            <w:r>
              <w:rPr>
                <w:noProof/>
                <w:webHidden/>
              </w:rPr>
              <w:instrText xml:space="preserve"> PAGEREF _Toc188610367 \h </w:instrText>
            </w:r>
            <w:r>
              <w:rPr>
                <w:noProof/>
                <w:webHidden/>
              </w:rPr>
            </w:r>
            <w:r>
              <w:rPr>
                <w:noProof/>
                <w:webHidden/>
              </w:rPr>
              <w:fldChar w:fldCharType="separate"/>
            </w:r>
            <w:r>
              <w:rPr>
                <w:noProof/>
                <w:webHidden/>
              </w:rPr>
              <w:t>32</w:t>
            </w:r>
            <w:r>
              <w:rPr>
                <w:noProof/>
                <w:webHidden/>
              </w:rPr>
              <w:fldChar w:fldCharType="end"/>
            </w:r>
          </w:hyperlink>
        </w:p>
        <w:p w14:paraId="6C179664" w14:textId="5F0E753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8" w:history="1">
            <w:r w:rsidRPr="00D1030C">
              <w:rPr>
                <w:rStyle w:val="Hyperlink"/>
                <w:noProof/>
                <w:lang w:val="en-SG"/>
              </w:rPr>
              <w:t>Overview</w:t>
            </w:r>
            <w:r>
              <w:rPr>
                <w:noProof/>
                <w:webHidden/>
              </w:rPr>
              <w:tab/>
            </w:r>
            <w:r>
              <w:rPr>
                <w:noProof/>
                <w:webHidden/>
              </w:rPr>
              <w:fldChar w:fldCharType="begin"/>
            </w:r>
            <w:r>
              <w:rPr>
                <w:noProof/>
                <w:webHidden/>
              </w:rPr>
              <w:instrText xml:space="preserve"> PAGEREF _Toc188610368 \h </w:instrText>
            </w:r>
            <w:r>
              <w:rPr>
                <w:noProof/>
                <w:webHidden/>
              </w:rPr>
            </w:r>
            <w:r>
              <w:rPr>
                <w:noProof/>
                <w:webHidden/>
              </w:rPr>
              <w:fldChar w:fldCharType="separate"/>
            </w:r>
            <w:r>
              <w:rPr>
                <w:noProof/>
                <w:webHidden/>
              </w:rPr>
              <w:t>32</w:t>
            </w:r>
            <w:r>
              <w:rPr>
                <w:noProof/>
                <w:webHidden/>
              </w:rPr>
              <w:fldChar w:fldCharType="end"/>
            </w:r>
          </w:hyperlink>
        </w:p>
        <w:p w14:paraId="5FF16134" w14:textId="3030B11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9" w:history="1">
            <w:r w:rsidRPr="00D1030C">
              <w:rPr>
                <w:rStyle w:val="Hyperlink"/>
                <w:noProof/>
                <w:lang w:val="en-SG"/>
              </w:rPr>
              <w:t>Relational Graph Convolutional Model</w:t>
            </w:r>
            <w:r>
              <w:rPr>
                <w:noProof/>
                <w:webHidden/>
              </w:rPr>
              <w:tab/>
            </w:r>
            <w:r>
              <w:rPr>
                <w:noProof/>
                <w:webHidden/>
              </w:rPr>
              <w:fldChar w:fldCharType="begin"/>
            </w:r>
            <w:r>
              <w:rPr>
                <w:noProof/>
                <w:webHidden/>
              </w:rPr>
              <w:instrText xml:space="preserve"> PAGEREF _Toc188610369 \h </w:instrText>
            </w:r>
            <w:r>
              <w:rPr>
                <w:noProof/>
                <w:webHidden/>
              </w:rPr>
            </w:r>
            <w:r>
              <w:rPr>
                <w:noProof/>
                <w:webHidden/>
              </w:rPr>
              <w:fldChar w:fldCharType="separate"/>
            </w:r>
            <w:r>
              <w:rPr>
                <w:noProof/>
                <w:webHidden/>
              </w:rPr>
              <w:t>32</w:t>
            </w:r>
            <w:r>
              <w:rPr>
                <w:noProof/>
                <w:webHidden/>
              </w:rPr>
              <w:fldChar w:fldCharType="end"/>
            </w:r>
          </w:hyperlink>
        </w:p>
        <w:p w14:paraId="4A2AF0DD" w14:textId="61038C4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0" w:history="1">
            <w:r w:rsidRPr="00D1030C">
              <w:rPr>
                <w:rStyle w:val="Hyperlink"/>
                <w:noProof/>
                <w:lang w:val="en-SG"/>
              </w:rPr>
              <w:t>Node Feature Comparison</w:t>
            </w:r>
            <w:r>
              <w:rPr>
                <w:noProof/>
                <w:webHidden/>
              </w:rPr>
              <w:tab/>
            </w:r>
            <w:r>
              <w:rPr>
                <w:noProof/>
                <w:webHidden/>
              </w:rPr>
              <w:fldChar w:fldCharType="begin"/>
            </w:r>
            <w:r>
              <w:rPr>
                <w:noProof/>
                <w:webHidden/>
              </w:rPr>
              <w:instrText xml:space="preserve"> PAGEREF _Toc188610370 \h </w:instrText>
            </w:r>
            <w:r>
              <w:rPr>
                <w:noProof/>
                <w:webHidden/>
              </w:rPr>
            </w:r>
            <w:r>
              <w:rPr>
                <w:noProof/>
                <w:webHidden/>
              </w:rPr>
              <w:fldChar w:fldCharType="separate"/>
            </w:r>
            <w:r>
              <w:rPr>
                <w:noProof/>
                <w:webHidden/>
              </w:rPr>
              <w:t>33</w:t>
            </w:r>
            <w:r>
              <w:rPr>
                <w:noProof/>
                <w:webHidden/>
              </w:rPr>
              <w:fldChar w:fldCharType="end"/>
            </w:r>
          </w:hyperlink>
        </w:p>
        <w:p w14:paraId="6C673A7B" w14:textId="3A01E36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71" w:history="1">
            <w:r w:rsidRPr="00D1030C">
              <w:rPr>
                <w:rStyle w:val="Hyperlink"/>
                <w:noProof/>
                <w:lang w:val="en-SG"/>
              </w:rPr>
              <w:t>Graph Classification</w:t>
            </w:r>
            <w:r>
              <w:rPr>
                <w:noProof/>
                <w:webHidden/>
              </w:rPr>
              <w:tab/>
            </w:r>
            <w:r>
              <w:rPr>
                <w:noProof/>
                <w:webHidden/>
              </w:rPr>
              <w:fldChar w:fldCharType="begin"/>
            </w:r>
            <w:r>
              <w:rPr>
                <w:noProof/>
                <w:webHidden/>
              </w:rPr>
              <w:instrText xml:space="preserve"> PAGEREF _Toc188610371 \h </w:instrText>
            </w:r>
            <w:r>
              <w:rPr>
                <w:noProof/>
                <w:webHidden/>
              </w:rPr>
            </w:r>
            <w:r>
              <w:rPr>
                <w:noProof/>
                <w:webHidden/>
              </w:rPr>
              <w:fldChar w:fldCharType="separate"/>
            </w:r>
            <w:r>
              <w:rPr>
                <w:noProof/>
                <w:webHidden/>
              </w:rPr>
              <w:t>35</w:t>
            </w:r>
            <w:r>
              <w:rPr>
                <w:noProof/>
                <w:webHidden/>
              </w:rPr>
              <w:fldChar w:fldCharType="end"/>
            </w:r>
          </w:hyperlink>
        </w:p>
        <w:p w14:paraId="4F3B659D" w14:textId="25DA028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2" w:history="1">
            <w:r w:rsidRPr="00D1030C">
              <w:rPr>
                <w:rStyle w:val="Hyperlink"/>
                <w:noProof/>
                <w:lang w:val="en-SG"/>
              </w:rPr>
              <w:t>Model Architecture</w:t>
            </w:r>
            <w:r>
              <w:rPr>
                <w:noProof/>
                <w:webHidden/>
              </w:rPr>
              <w:tab/>
            </w:r>
            <w:r>
              <w:rPr>
                <w:noProof/>
                <w:webHidden/>
              </w:rPr>
              <w:fldChar w:fldCharType="begin"/>
            </w:r>
            <w:r>
              <w:rPr>
                <w:noProof/>
                <w:webHidden/>
              </w:rPr>
              <w:instrText xml:space="preserve"> PAGEREF _Toc188610372 \h </w:instrText>
            </w:r>
            <w:r>
              <w:rPr>
                <w:noProof/>
                <w:webHidden/>
              </w:rPr>
            </w:r>
            <w:r>
              <w:rPr>
                <w:noProof/>
                <w:webHidden/>
              </w:rPr>
              <w:fldChar w:fldCharType="separate"/>
            </w:r>
            <w:r>
              <w:rPr>
                <w:noProof/>
                <w:webHidden/>
              </w:rPr>
              <w:t>35</w:t>
            </w:r>
            <w:r>
              <w:rPr>
                <w:noProof/>
                <w:webHidden/>
              </w:rPr>
              <w:fldChar w:fldCharType="end"/>
            </w:r>
          </w:hyperlink>
        </w:p>
        <w:p w14:paraId="34B6054A" w14:textId="3841A89B" w:rsidR="005D1A79" w:rsidRDefault="005D1A79">
          <w:pPr>
            <w:pStyle w:val="TOC3"/>
            <w:tabs>
              <w:tab w:val="right" w:leader="dot" w:pos="8630"/>
            </w:tabs>
            <w:rPr>
              <w:noProof/>
              <w:kern w:val="2"/>
              <w:sz w:val="24"/>
              <w:szCs w:val="24"/>
              <w:lang w:val="en-SG" w:eastAsia="en-GB"/>
              <w14:ligatures w14:val="standardContextual"/>
            </w:rPr>
          </w:pPr>
          <w:hyperlink w:anchor="_Toc188610373" w:history="1">
            <w:r w:rsidRPr="00D1030C">
              <w:rPr>
                <w:rStyle w:val="Hyperlink"/>
                <w:noProof/>
                <w:lang w:val="en-SG"/>
              </w:rPr>
              <w:t>Relational Graph Convolutional Network (RGCN)</w:t>
            </w:r>
            <w:r>
              <w:rPr>
                <w:noProof/>
                <w:webHidden/>
              </w:rPr>
              <w:tab/>
            </w:r>
            <w:r>
              <w:rPr>
                <w:noProof/>
                <w:webHidden/>
              </w:rPr>
              <w:fldChar w:fldCharType="begin"/>
            </w:r>
            <w:r>
              <w:rPr>
                <w:noProof/>
                <w:webHidden/>
              </w:rPr>
              <w:instrText xml:space="preserve"> PAGEREF _Toc188610373 \h </w:instrText>
            </w:r>
            <w:r>
              <w:rPr>
                <w:noProof/>
                <w:webHidden/>
              </w:rPr>
            </w:r>
            <w:r>
              <w:rPr>
                <w:noProof/>
                <w:webHidden/>
              </w:rPr>
              <w:fldChar w:fldCharType="separate"/>
            </w:r>
            <w:r>
              <w:rPr>
                <w:noProof/>
                <w:webHidden/>
              </w:rPr>
              <w:t>35</w:t>
            </w:r>
            <w:r>
              <w:rPr>
                <w:noProof/>
                <w:webHidden/>
              </w:rPr>
              <w:fldChar w:fldCharType="end"/>
            </w:r>
          </w:hyperlink>
        </w:p>
        <w:p w14:paraId="45F5A5C6" w14:textId="4B838AD5" w:rsidR="005D1A79" w:rsidRDefault="005D1A79">
          <w:pPr>
            <w:pStyle w:val="TOC3"/>
            <w:tabs>
              <w:tab w:val="right" w:leader="dot" w:pos="8630"/>
            </w:tabs>
            <w:rPr>
              <w:noProof/>
              <w:kern w:val="2"/>
              <w:sz w:val="24"/>
              <w:szCs w:val="24"/>
              <w:lang w:val="en-SG" w:eastAsia="en-GB"/>
              <w14:ligatures w14:val="standardContextual"/>
            </w:rPr>
          </w:pPr>
          <w:hyperlink w:anchor="_Toc188610374" w:history="1">
            <w:r w:rsidRPr="00D1030C">
              <w:rPr>
                <w:rStyle w:val="Hyperlink"/>
                <w:noProof/>
                <w:lang w:val="en-SG"/>
              </w:rPr>
              <w:t>Heterogeneous Graph Classifier</w:t>
            </w:r>
            <w:r>
              <w:rPr>
                <w:noProof/>
                <w:webHidden/>
              </w:rPr>
              <w:tab/>
            </w:r>
            <w:r>
              <w:rPr>
                <w:noProof/>
                <w:webHidden/>
              </w:rPr>
              <w:fldChar w:fldCharType="begin"/>
            </w:r>
            <w:r>
              <w:rPr>
                <w:noProof/>
                <w:webHidden/>
              </w:rPr>
              <w:instrText xml:space="preserve"> PAGEREF _Toc188610374 \h </w:instrText>
            </w:r>
            <w:r>
              <w:rPr>
                <w:noProof/>
                <w:webHidden/>
              </w:rPr>
            </w:r>
            <w:r>
              <w:rPr>
                <w:noProof/>
                <w:webHidden/>
              </w:rPr>
              <w:fldChar w:fldCharType="separate"/>
            </w:r>
            <w:r>
              <w:rPr>
                <w:noProof/>
                <w:webHidden/>
              </w:rPr>
              <w:t>35</w:t>
            </w:r>
            <w:r>
              <w:rPr>
                <w:noProof/>
                <w:webHidden/>
              </w:rPr>
              <w:fldChar w:fldCharType="end"/>
            </w:r>
          </w:hyperlink>
        </w:p>
        <w:p w14:paraId="7BE5781D" w14:textId="1CED496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5" w:history="1">
            <w:r w:rsidRPr="00D1030C">
              <w:rPr>
                <w:rStyle w:val="Hyperlink"/>
                <w:noProof/>
                <w:lang w:val="en-SG"/>
              </w:rPr>
              <w:t>Parameter Tuning</w:t>
            </w:r>
            <w:r>
              <w:rPr>
                <w:noProof/>
                <w:webHidden/>
              </w:rPr>
              <w:tab/>
            </w:r>
            <w:r>
              <w:rPr>
                <w:noProof/>
                <w:webHidden/>
              </w:rPr>
              <w:fldChar w:fldCharType="begin"/>
            </w:r>
            <w:r>
              <w:rPr>
                <w:noProof/>
                <w:webHidden/>
              </w:rPr>
              <w:instrText xml:space="preserve"> PAGEREF _Toc188610375 \h </w:instrText>
            </w:r>
            <w:r>
              <w:rPr>
                <w:noProof/>
                <w:webHidden/>
              </w:rPr>
            </w:r>
            <w:r>
              <w:rPr>
                <w:noProof/>
                <w:webHidden/>
              </w:rPr>
              <w:fldChar w:fldCharType="separate"/>
            </w:r>
            <w:r>
              <w:rPr>
                <w:noProof/>
                <w:webHidden/>
              </w:rPr>
              <w:t>35</w:t>
            </w:r>
            <w:r>
              <w:rPr>
                <w:noProof/>
                <w:webHidden/>
              </w:rPr>
              <w:fldChar w:fldCharType="end"/>
            </w:r>
          </w:hyperlink>
        </w:p>
        <w:p w14:paraId="2D3DF2E9" w14:textId="636E43A4" w:rsidR="005D1A79" w:rsidRDefault="005D1A79">
          <w:pPr>
            <w:pStyle w:val="TOC3"/>
            <w:tabs>
              <w:tab w:val="right" w:leader="dot" w:pos="8630"/>
            </w:tabs>
            <w:rPr>
              <w:noProof/>
              <w:kern w:val="2"/>
              <w:sz w:val="24"/>
              <w:szCs w:val="24"/>
              <w:lang w:val="en-SG" w:eastAsia="en-GB"/>
              <w14:ligatures w14:val="standardContextual"/>
            </w:rPr>
          </w:pPr>
          <w:hyperlink w:anchor="_Toc188610376" w:history="1">
            <w:r w:rsidRPr="00D1030C">
              <w:rPr>
                <w:rStyle w:val="Hyperlink"/>
                <w:noProof/>
                <w:lang w:val="en-SG"/>
              </w:rPr>
              <w:t>Feature Embedding Sizes</w:t>
            </w:r>
            <w:r>
              <w:rPr>
                <w:noProof/>
                <w:webHidden/>
              </w:rPr>
              <w:tab/>
            </w:r>
            <w:r>
              <w:rPr>
                <w:noProof/>
                <w:webHidden/>
              </w:rPr>
              <w:fldChar w:fldCharType="begin"/>
            </w:r>
            <w:r>
              <w:rPr>
                <w:noProof/>
                <w:webHidden/>
              </w:rPr>
              <w:instrText xml:space="preserve"> PAGEREF _Toc188610376 \h </w:instrText>
            </w:r>
            <w:r>
              <w:rPr>
                <w:noProof/>
                <w:webHidden/>
              </w:rPr>
            </w:r>
            <w:r>
              <w:rPr>
                <w:noProof/>
                <w:webHidden/>
              </w:rPr>
              <w:fldChar w:fldCharType="separate"/>
            </w:r>
            <w:r>
              <w:rPr>
                <w:noProof/>
                <w:webHidden/>
              </w:rPr>
              <w:t>35</w:t>
            </w:r>
            <w:r>
              <w:rPr>
                <w:noProof/>
                <w:webHidden/>
              </w:rPr>
              <w:fldChar w:fldCharType="end"/>
            </w:r>
          </w:hyperlink>
        </w:p>
        <w:p w14:paraId="3C9CB095" w14:textId="5F2D8D13" w:rsidR="005D1A79" w:rsidRDefault="005D1A79">
          <w:pPr>
            <w:pStyle w:val="TOC3"/>
            <w:tabs>
              <w:tab w:val="right" w:leader="dot" w:pos="8630"/>
            </w:tabs>
            <w:rPr>
              <w:noProof/>
              <w:kern w:val="2"/>
              <w:sz w:val="24"/>
              <w:szCs w:val="24"/>
              <w:lang w:val="en-SG" w:eastAsia="en-GB"/>
              <w14:ligatures w14:val="standardContextual"/>
            </w:rPr>
          </w:pPr>
          <w:hyperlink w:anchor="_Toc188610377" w:history="1">
            <w:r w:rsidRPr="00D1030C">
              <w:rPr>
                <w:rStyle w:val="Hyperlink"/>
                <w:noProof/>
                <w:lang w:val="en-SG"/>
              </w:rPr>
              <w:t>Epochs</w:t>
            </w:r>
            <w:r>
              <w:rPr>
                <w:noProof/>
                <w:webHidden/>
              </w:rPr>
              <w:tab/>
            </w:r>
            <w:r>
              <w:rPr>
                <w:noProof/>
                <w:webHidden/>
              </w:rPr>
              <w:fldChar w:fldCharType="begin"/>
            </w:r>
            <w:r>
              <w:rPr>
                <w:noProof/>
                <w:webHidden/>
              </w:rPr>
              <w:instrText xml:space="preserve"> PAGEREF _Toc188610377 \h </w:instrText>
            </w:r>
            <w:r>
              <w:rPr>
                <w:noProof/>
                <w:webHidden/>
              </w:rPr>
            </w:r>
            <w:r>
              <w:rPr>
                <w:noProof/>
                <w:webHidden/>
              </w:rPr>
              <w:fldChar w:fldCharType="separate"/>
            </w:r>
            <w:r>
              <w:rPr>
                <w:noProof/>
                <w:webHidden/>
              </w:rPr>
              <w:t>35</w:t>
            </w:r>
            <w:r>
              <w:rPr>
                <w:noProof/>
                <w:webHidden/>
              </w:rPr>
              <w:fldChar w:fldCharType="end"/>
            </w:r>
          </w:hyperlink>
        </w:p>
        <w:p w14:paraId="622F1919" w14:textId="3AF3682A" w:rsidR="005D1A79" w:rsidRDefault="005D1A79">
          <w:pPr>
            <w:pStyle w:val="TOC3"/>
            <w:tabs>
              <w:tab w:val="right" w:leader="dot" w:pos="8630"/>
            </w:tabs>
            <w:rPr>
              <w:noProof/>
              <w:kern w:val="2"/>
              <w:sz w:val="24"/>
              <w:szCs w:val="24"/>
              <w:lang w:val="en-SG" w:eastAsia="en-GB"/>
              <w14:ligatures w14:val="standardContextual"/>
            </w:rPr>
          </w:pPr>
          <w:hyperlink w:anchor="_Toc188610378" w:history="1">
            <w:r w:rsidRPr="00D1030C">
              <w:rPr>
                <w:rStyle w:val="Hyperlink"/>
                <w:noProof/>
                <w:lang w:val="en-SG"/>
              </w:rPr>
              <w:t>Convolutional Layers</w:t>
            </w:r>
            <w:r>
              <w:rPr>
                <w:noProof/>
                <w:webHidden/>
              </w:rPr>
              <w:tab/>
            </w:r>
            <w:r>
              <w:rPr>
                <w:noProof/>
                <w:webHidden/>
              </w:rPr>
              <w:fldChar w:fldCharType="begin"/>
            </w:r>
            <w:r>
              <w:rPr>
                <w:noProof/>
                <w:webHidden/>
              </w:rPr>
              <w:instrText xml:space="preserve"> PAGEREF _Toc188610378 \h </w:instrText>
            </w:r>
            <w:r>
              <w:rPr>
                <w:noProof/>
                <w:webHidden/>
              </w:rPr>
            </w:r>
            <w:r>
              <w:rPr>
                <w:noProof/>
                <w:webHidden/>
              </w:rPr>
              <w:fldChar w:fldCharType="separate"/>
            </w:r>
            <w:r>
              <w:rPr>
                <w:noProof/>
                <w:webHidden/>
              </w:rPr>
              <w:t>35</w:t>
            </w:r>
            <w:r>
              <w:rPr>
                <w:noProof/>
                <w:webHidden/>
              </w:rPr>
              <w:fldChar w:fldCharType="end"/>
            </w:r>
          </w:hyperlink>
        </w:p>
        <w:p w14:paraId="43E2AD2C" w14:textId="2A6B2BB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9" w:history="1">
            <w:r w:rsidRPr="00D1030C">
              <w:rPr>
                <w:rStyle w:val="Hyperlink"/>
                <w:noProof/>
                <w:lang w:val="en-SG"/>
              </w:rPr>
              <w:t>Results</w:t>
            </w:r>
            <w:r>
              <w:rPr>
                <w:noProof/>
                <w:webHidden/>
              </w:rPr>
              <w:tab/>
            </w:r>
            <w:r>
              <w:rPr>
                <w:noProof/>
                <w:webHidden/>
              </w:rPr>
              <w:fldChar w:fldCharType="begin"/>
            </w:r>
            <w:r>
              <w:rPr>
                <w:noProof/>
                <w:webHidden/>
              </w:rPr>
              <w:instrText xml:space="preserve"> PAGEREF _Toc188610379 \h </w:instrText>
            </w:r>
            <w:r>
              <w:rPr>
                <w:noProof/>
                <w:webHidden/>
              </w:rPr>
            </w:r>
            <w:r>
              <w:rPr>
                <w:noProof/>
                <w:webHidden/>
              </w:rPr>
              <w:fldChar w:fldCharType="separate"/>
            </w:r>
            <w:r>
              <w:rPr>
                <w:noProof/>
                <w:webHidden/>
              </w:rPr>
              <w:t>36</w:t>
            </w:r>
            <w:r>
              <w:rPr>
                <w:noProof/>
                <w:webHidden/>
              </w:rPr>
              <w:fldChar w:fldCharType="end"/>
            </w:r>
          </w:hyperlink>
        </w:p>
        <w:p w14:paraId="6A1A49B2" w14:textId="301FBD7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0" w:history="1">
            <w:r w:rsidRPr="00D1030C">
              <w:rPr>
                <w:rStyle w:val="Hyperlink"/>
                <w:noProof/>
                <w:lang w:val="en-SG"/>
              </w:rPr>
              <w:t>Conclusion</w:t>
            </w:r>
            <w:r>
              <w:rPr>
                <w:noProof/>
                <w:webHidden/>
              </w:rPr>
              <w:tab/>
            </w:r>
            <w:r>
              <w:rPr>
                <w:noProof/>
                <w:webHidden/>
              </w:rPr>
              <w:fldChar w:fldCharType="begin"/>
            </w:r>
            <w:r>
              <w:rPr>
                <w:noProof/>
                <w:webHidden/>
              </w:rPr>
              <w:instrText xml:space="preserve"> PAGEREF _Toc188610380 \h </w:instrText>
            </w:r>
            <w:r>
              <w:rPr>
                <w:noProof/>
                <w:webHidden/>
              </w:rPr>
            </w:r>
            <w:r>
              <w:rPr>
                <w:noProof/>
                <w:webHidden/>
              </w:rPr>
              <w:fldChar w:fldCharType="separate"/>
            </w:r>
            <w:r>
              <w:rPr>
                <w:noProof/>
                <w:webHidden/>
              </w:rPr>
              <w:t>36</w:t>
            </w:r>
            <w:r>
              <w:rPr>
                <w:noProof/>
                <w:webHidden/>
              </w:rPr>
              <w:fldChar w:fldCharType="end"/>
            </w:r>
          </w:hyperlink>
        </w:p>
        <w:p w14:paraId="0D8A3444" w14:textId="1D51757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1" w:history="1">
            <w:r w:rsidRPr="00D1030C">
              <w:rPr>
                <w:rStyle w:val="Hyperlink"/>
                <w:noProof/>
                <w:lang w:val="en-SG"/>
              </w:rPr>
              <w:t>Further Improvements</w:t>
            </w:r>
            <w:r>
              <w:rPr>
                <w:noProof/>
                <w:webHidden/>
              </w:rPr>
              <w:tab/>
            </w:r>
            <w:r>
              <w:rPr>
                <w:noProof/>
                <w:webHidden/>
              </w:rPr>
              <w:fldChar w:fldCharType="begin"/>
            </w:r>
            <w:r>
              <w:rPr>
                <w:noProof/>
                <w:webHidden/>
              </w:rPr>
              <w:instrText xml:space="preserve"> PAGEREF _Toc188610381 \h </w:instrText>
            </w:r>
            <w:r>
              <w:rPr>
                <w:noProof/>
                <w:webHidden/>
              </w:rPr>
            </w:r>
            <w:r>
              <w:rPr>
                <w:noProof/>
                <w:webHidden/>
              </w:rPr>
              <w:fldChar w:fldCharType="separate"/>
            </w:r>
            <w:r>
              <w:rPr>
                <w:noProof/>
                <w:webHidden/>
              </w:rPr>
              <w:t>36</w:t>
            </w:r>
            <w:r>
              <w:rPr>
                <w:noProof/>
                <w:webHidden/>
              </w:rPr>
              <w:fldChar w:fldCharType="end"/>
            </w:r>
          </w:hyperlink>
        </w:p>
        <w:p w14:paraId="0A03DF2F" w14:textId="6DCF0AF6"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2" w:history="1">
            <w:r w:rsidRPr="00D1030C">
              <w:rPr>
                <w:rStyle w:val="Hyperlink"/>
                <w:noProof/>
                <w:lang w:val="en-SG"/>
              </w:rPr>
              <w:t>References</w:t>
            </w:r>
            <w:r>
              <w:rPr>
                <w:noProof/>
                <w:webHidden/>
              </w:rPr>
              <w:tab/>
            </w:r>
            <w:r>
              <w:rPr>
                <w:noProof/>
                <w:webHidden/>
              </w:rPr>
              <w:fldChar w:fldCharType="begin"/>
            </w:r>
            <w:r>
              <w:rPr>
                <w:noProof/>
                <w:webHidden/>
              </w:rPr>
              <w:instrText xml:space="preserve"> PAGEREF _Toc188610382 \h </w:instrText>
            </w:r>
            <w:r>
              <w:rPr>
                <w:noProof/>
                <w:webHidden/>
              </w:rPr>
            </w:r>
            <w:r>
              <w:rPr>
                <w:noProof/>
                <w:webHidden/>
              </w:rPr>
              <w:fldChar w:fldCharType="separate"/>
            </w:r>
            <w:r>
              <w:rPr>
                <w:noProof/>
                <w:webHidden/>
              </w:rPr>
              <w:t>36</w:t>
            </w:r>
            <w:r>
              <w:rPr>
                <w:noProof/>
                <w:webHidden/>
              </w:rPr>
              <w:fldChar w:fldCharType="end"/>
            </w:r>
          </w:hyperlink>
        </w:p>
        <w:p w14:paraId="4AEE95A1" w14:textId="5195D6AE"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8610321"/>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8610322"/>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2496FAD0" w14:textId="1BED34BB" w:rsidR="00AD15CD" w:rsidRPr="00845602" w:rsidRDefault="003E25F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2" w:name="_Toc188610323"/>
      <w:r w:rsidRPr="00845602">
        <w:rPr>
          <w:lang w:val="en-GB"/>
        </w:rPr>
        <w:lastRenderedPageBreak/>
        <w:t>Introduction</w:t>
      </w:r>
      <w:bookmarkEnd w:id="2"/>
    </w:p>
    <w:p w14:paraId="4217C135" w14:textId="6AE87E7C" w:rsidR="00AD15CD" w:rsidRPr="00845602" w:rsidRDefault="00AD15CD" w:rsidP="007C5689">
      <w:pPr>
        <w:pStyle w:val="Heading2"/>
        <w:jc w:val="both"/>
        <w:rPr>
          <w:lang w:val="en-GB"/>
        </w:rPr>
      </w:pPr>
      <w:bookmarkStart w:id="3" w:name="_Toc188610324"/>
      <w:r w:rsidRPr="00845602">
        <w:rPr>
          <w:lang w:val="en-GB"/>
        </w:rPr>
        <w:t>Background</w:t>
      </w:r>
      <w:bookmarkEnd w:id="3"/>
    </w:p>
    <w:p w14:paraId="409BEB1F" w14:textId="0A981C60" w:rsidR="00792B95" w:rsidRPr="00845602" w:rsidRDefault="00792B95" w:rsidP="007C5689">
      <w:pPr>
        <w:jc w:val="both"/>
        <w:rPr>
          <w:rFonts w:cs="Times New Roman"/>
          <w:lang w:val="en-GB"/>
        </w:rPr>
      </w:pPr>
      <w:r w:rsidRPr="00845602">
        <w:rPr>
          <w:rFonts w:cs="Times New Roman"/>
          <w:lang w:val="en-GB"/>
        </w:rPr>
        <w:t>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w:t>
      </w:r>
      <w:r w:rsidR="004E0701">
        <w:rPr>
          <w:rFonts w:cs="Times New Roman"/>
          <w:lang w:val="en-GB"/>
        </w:rPr>
        <w:t xml:space="preserve"> </w:t>
      </w:r>
      <w:r w:rsidR="004E0701">
        <w:t>[1]</w:t>
      </w:r>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39689A0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Constructed from system-level logs, these graphs describe the interactions between kernel objects to represent system execution history in a structured manner</w:t>
      </w:r>
      <w:r w:rsidR="004E0701">
        <w:rPr>
          <w:rFonts w:cs="Times New Roman"/>
          <w:lang w:val="en-GB"/>
        </w:rPr>
        <w:t xml:space="preserve"> [2]</w:t>
      </w:r>
      <w:r w:rsidR="00EE1A8B" w:rsidRPr="00845602">
        <w:rPr>
          <w:rFonts w:cs="Times New Roman"/>
          <w:lang w:val="en-GB"/>
        </w:rPr>
        <w:t xml:space="preserve">. </w:t>
      </w:r>
      <w:r w:rsidRPr="00845602">
        <w:rPr>
          <w:rFonts w:cs="Times New Roman"/>
          <w:lang w:val="en-GB"/>
        </w:rPr>
        <w:t>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w:t>
      </w:r>
      <w:r w:rsidR="004E0701">
        <w:t xml:space="preserve"> [3]</w:t>
      </w:r>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D032C4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w:t>
      </w:r>
      <w:r w:rsidR="004E0701">
        <w:rPr>
          <w:rFonts w:cs="Times New Roman"/>
          <w:lang w:val="en-GB"/>
        </w:rPr>
        <w:t xml:space="preserve"> </w:t>
      </w:r>
      <w:r w:rsidR="004E0701">
        <w:t>[4]</w:t>
      </w:r>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7BD46A54"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w:t>
      </w:r>
      <w:r w:rsidR="004E0701">
        <w:rPr>
          <w:rFonts w:cs="Times New Roman"/>
          <w:lang w:val="en-GB"/>
        </w:rPr>
        <w:t xml:space="preserve"> </w:t>
      </w:r>
      <w:r w:rsidR="004E0701">
        <w:t>[5]</w:t>
      </w:r>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4" w:name="_Toc188610325"/>
      <w:r w:rsidRPr="00845602">
        <w:rPr>
          <w:lang w:val="en-GB"/>
        </w:rPr>
        <w:lastRenderedPageBreak/>
        <w:t>Objectives</w:t>
      </w:r>
      <w:bookmarkEnd w:id="4"/>
    </w:p>
    <w:p w14:paraId="7E33D40E" w14:textId="19A68C6D"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r w:rsidR="004E0701">
        <w:t xml:space="preserve"> [6].</w:t>
      </w:r>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5" w:name="_Toc188610326"/>
      <w:r w:rsidRPr="00845602">
        <w:rPr>
          <w:lang w:val="en-GB"/>
        </w:rPr>
        <w:lastRenderedPageBreak/>
        <w:t>Literature Review</w:t>
      </w:r>
      <w:bookmarkEnd w:id="5"/>
    </w:p>
    <w:p w14:paraId="162C7563" w14:textId="7949773D" w:rsidR="000B3F09" w:rsidRPr="00845602" w:rsidRDefault="000B3F09" w:rsidP="000B3F09">
      <w:pPr>
        <w:pStyle w:val="Heading2"/>
        <w:rPr>
          <w:lang w:val="en-GB"/>
        </w:rPr>
      </w:pPr>
      <w:bookmarkStart w:id="6" w:name="_Toc188610327"/>
      <w:r w:rsidRPr="00845602">
        <w:rPr>
          <w:lang w:val="en-GB"/>
        </w:rPr>
        <w:t>Data Provenance</w:t>
      </w:r>
      <w:bookmarkEnd w:id="6"/>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7" w:name="_Toc188610328"/>
      <w:r w:rsidRPr="00845602">
        <w:rPr>
          <w:lang w:val="en-GB"/>
        </w:rPr>
        <w:t>Intrusion Detection Systems</w:t>
      </w:r>
      <w:bookmarkEnd w:id="7"/>
    </w:p>
    <w:p w14:paraId="37136BF5" w14:textId="12D03971"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w:t>
      </w:r>
      <w:r w:rsidR="004E0701">
        <w:rPr>
          <w:lang w:val="en-GB"/>
        </w:rPr>
        <w:t xml:space="preserve"> </w:t>
      </w:r>
      <w:r w:rsidR="004E0701">
        <w:t>[7]</w:t>
      </w:r>
      <w:r w:rsidRPr="00845602">
        <w:rPr>
          <w:lang w:val="en-GB"/>
        </w:rPr>
        <w:t xml:space="preserve">. </w:t>
      </w:r>
      <w:r w:rsidR="00E20F49">
        <w:rPr>
          <w:lang w:val="en-GB"/>
        </w:rPr>
        <w:t xml:space="preserve">Albeit there existing a plethora of IDS available for use, current IDS succumb to </w:t>
      </w:r>
      <w:r w:rsidR="005D1A79">
        <w:rPr>
          <w:lang w:val="en-GB"/>
        </w:rPr>
        <w:t>many</w:t>
      </w:r>
      <w:r w:rsidR="00E20F49">
        <w:rPr>
          <w:lang w:val="en-GB"/>
        </w:rPr>
        <w:t xml:space="preserve"> false positives when it comes to detecting intrusions [</w:t>
      </w:r>
      <w:r w:rsidR="004E0701">
        <w:t>7</w:t>
      </w:r>
      <w:r w:rsidR="00E20F49">
        <w:rPr>
          <w:lang w:val="en-GB"/>
        </w:rPr>
        <w:t>,</w:t>
      </w:r>
      <w:r w:rsidR="004E0701">
        <w:rPr>
          <w:lang w:val="en-GB"/>
        </w:rPr>
        <w:t xml:space="preserve"> </w:t>
      </w:r>
      <w:r w:rsidR="004E0701">
        <w:t>3</w:t>
      </w:r>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2B03C97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w:t>
      </w:r>
      <w:r w:rsidR="004E0701">
        <w:rPr>
          <w:lang w:val="en-GB"/>
        </w:rPr>
        <w:t xml:space="preserve"> </w:t>
      </w:r>
      <w:r w:rsidR="004E0701">
        <w:t>[7]</w:t>
      </w:r>
      <w:r w:rsidRPr="00845602">
        <w:rPr>
          <w:lang w:val="en-GB"/>
        </w:rPr>
        <w:t xml:space="preserve">. </w:t>
      </w:r>
    </w:p>
    <w:p w14:paraId="4A3E56EE" w14:textId="77777777" w:rsidR="001D0587" w:rsidRPr="00845602" w:rsidRDefault="001D0587" w:rsidP="001D0587">
      <w:pPr>
        <w:rPr>
          <w:lang w:val="en-GB"/>
        </w:rPr>
      </w:pPr>
    </w:p>
    <w:p w14:paraId="2960F9EA" w14:textId="615DEBB7"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w:t>
      </w:r>
      <w:proofErr w:type="gramStart"/>
      <w:r w:rsidR="00845602">
        <w:rPr>
          <w:lang w:val="en-GB"/>
        </w:rPr>
        <w:t>particular host</w:t>
      </w:r>
      <w:proofErr w:type="gramEnd"/>
      <w:r w:rsidR="00845602">
        <w:rPr>
          <w:lang w:val="en-GB"/>
        </w:rPr>
        <w:t xml:space="preserve"> that it was deployed on and generate large amounts of logs that require storage</w:t>
      </w:r>
      <w:r w:rsidR="004E0701">
        <w:rPr>
          <w:lang w:val="en-GB"/>
        </w:rPr>
        <w:t xml:space="preserve"> </w:t>
      </w:r>
      <w:r w:rsidR="004E0701">
        <w:t>[7]</w:t>
      </w:r>
      <w:r w:rsidR="00845602">
        <w:t>.</w:t>
      </w:r>
    </w:p>
    <w:p w14:paraId="50C0EF98" w14:textId="77777777" w:rsidR="00094BEE" w:rsidRDefault="00094BEE" w:rsidP="001D0587"/>
    <w:p w14:paraId="698348D8" w14:textId="7940ECC2"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r w:rsidR="004E0701">
        <w:t xml:space="preserve"> [7]</w:t>
      </w:r>
      <w:r>
        <w:t>.</w:t>
      </w:r>
    </w:p>
    <w:p w14:paraId="2B308371" w14:textId="4633D527" w:rsidR="00094BEE" w:rsidRPr="00845602" w:rsidRDefault="00094BEE" w:rsidP="000B3F09">
      <w:pPr>
        <w:jc w:val="both"/>
        <w:rPr>
          <w:lang w:val="en-GB"/>
        </w:rPr>
      </w:pPr>
    </w:p>
    <w:p w14:paraId="55C57865" w14:textId="15DE7AEE"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by finding deviations from normal interactions</w:t>
      </w:r>
      <w:r w:rsidR="004E0701">
        <w:t xml:space="preserve"> [3]</w:t>
      </w:r>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8" w:name="_Toc188610329"/>
      <w:r>
        <w:rPr>
          <w:lang w:val="en-GB"/>
        </w:rPr>
        <w:t>Provenance Based Intrusion Detection Systems</w:t>
      </w:r>
      <w:bookmarkEnd w:id="8"/>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9" w:name="_Toc188610330"/>
      <w:r>
        <w:rPr>
          <w:lang w:val="en-GB"/>
        </w:rPr>
        <w:t>KAIROS</w:t>
      </w:r>
      <w:bookmarkEnd w:id="9"/>
    </w:p>
    <w:p w14:paraId="23516F17" w14:textId="59D4034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4E0701">
        <w:rPr>
          <w:lang w:val="en-GB"/>
        </w:rPr>
        <w:t xml:space="preserve"> </w:t>
      </w:r>
      <w:r w:rsidR="004E0701">
        <w:t>[2]</w:t>
      </w:r>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0" w:name="_Toc188610331"/>
      <w:r>
        <w:rPr>
          <w:lang w:val="en-GB"/>
        </w:rPr>
        <w:t>FLASH</w:t>
      </w:r>
      <w:bookmarkEnd w:id="10"/>
    </w:p>
    <w:p w14:paraId="25EF4DC5" w14:textId="57FFDA50"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4E0701">
        <w:t xml:space="preserve"> [8]</w:t>
      </w:r>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1" w:name="_Toc188610332"/>
      <w:r>
        <w:rPr>
          <w:lang w:val="en-GB"/>
        </w:rPr>
        <w:t>UNICORN</w:t>
      </w:r>
      <w:bookmarkEnd w:id="11"/>
    </w:p>
    <w:p w14:paraId="7A631461" w14:textId="14B8E6EB"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s. To make it scalable and require less computational and storage resources, UNICORN implements a fixed size and incrementally updatable graph structure</w:t>
      </w:r>
      <w:r w:rsidR="004E0701">
        <w:t xml:space="preserve"> [9]</w:t>
      </w:r>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2" w:name="_Toc188610333"/>
      <w:r w:rsidRPr="00845602">
        <w:rPr>
          <w:lang w:val="en-GB"/>
        </w:rPr>
        <w:t>Provenance Capture Systems</w:t>
      </w:r>
      <w:bookmarkEnd w:id="12"/>
    </w:p>
    <w:p w14:paraId="14F29586" w14:textId="3F9646C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w:t>
      </w:r>
      <w:r w:rsidR="004E0701">
        <w:t xml:space="preserve"> [10]</w:t>
      </w:r>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3" w:name="_Toc188610334"/>
      <w:proofErr w:type="spellStart"/>
      <w:r w:rsidRPr="00845602">
        <w:rPr>
          <w:lang w:val="en-GB"/>
        </w:rPr>
        <w:t>CamFlow</w:t>
      </w:r>
      <w:proofErr w:type="spellEnd"/>
      <w:r w:rsidRPr="00845602">
        <w:rPr>
          <w:lang w:val="en-GB"/>
        </w:rPr>
        <w:t xml:space="preserve"> Features</w:t>
      </w:r>
      <w:bookmarkEnd w:id="13"/>
    </w:p>
    <w:p w14:paraId="6717292C" w14:textId="59E60EF5"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4E0701">
        <w:t xml:space="preserve"> [11]</w:t>
      </w:r>
      <w:r w:rsidRPr="00845602">
        <w:rPr>
          <w:lang w:val="en-GB"/>
        </w:rPr>
        <w:t>.</w:t>
      </w:r>
    </w:p>
    <w:p w14:paraId="14BA1F7B" w14:textId="2C67B97E" w:rsidR="00AD15CD" w:rsidRPr="00845602" w:rsidRDefault="00AD15CD" w:rsidP="007C5689">
      <w:pPr>
        <w:pStyle w:val="Heading1"/>
        <w:jc w:val="both"/>
        <w:rPr>
          <w:lang w:val="en-GB"/>
        </w:rPr>
      </w:pPr>
      <w:bookmarkStart w:id="14" w:name="_Toc188610335"/>
      <w:proofErr w:type="spellStart"/>
      <w:r w:rsidRPr="00845602">
        <w:rPr>
          <w:lang w:val="en-GB"/>
        </w:rPr>
        <w:lastRenderedPageBreak/>
        <w:t>CamFlow</w:t>
      </w:r>
      <w:proofErr w:type="spellEnd"/>
      <w:r w:rsidR="0069648E" w:rsidRPr="00845602">
        <w:rPr>
          <w:lang w:val="en-GB"/>
        </w:rPr>
        <w:t xml:space="preserve"> Provenance Capture System</w:t>
      </w:r>
      <w:bookmarkEnd w:id="14"/>
    </w:p>
    <w:p w14:paraId="6C15B532" w14:textId="1FD6E900" w:rsidR="000B3F09" w:rsidRPr="00845602" w:rsidRDefault="000B3F09" w:rsidP="000B3F09">
      <w:pPr>
        <w:pStyle w:val="Heading2"/>
        <w:rPr>
          <w:lang w:val="en-GB"/>
        </w:rPr>
      </w:pPr>
      <w:bookmarkStart w:id="15" w:name="_Toc188610336"/>
      <w:r w:rsidRPr="00845602">
        <w:rPr>
          <w:lang w:val="en-GB"/>
        </w:rPr>
        <w:t xml:space="preserve">Setting Up </w:t>
      </w:r>
      <w:proofErr w:type="spellStart"/>
      <w:r w:rsidRPr="00845602">
        <w:rPr>
          <w:lang w:val="en-GB"/>
        </w:rPr>
        <w:t>CamFlow</w:t>
      </w:r>
      <w:bookmarkEnd w:id="15"/>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30079A43"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w:t>
      </w:r>
      <w:r w:rsidR="00710E4F">
        <w:rPr>
          <w:lang w:val="en-GB"/>
        </w:rPr>
        <w:t xml:space="preserve"> </w:t>
      </w:r>
      <w:r w:rsidR="00710E4F">
        <w:t>[12]</w:t>
      </w:r>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6" w:name="_MON_1791465948"/>
    <w:bookmarkEnd w:id="16"/>
    <w:p w14:paraId="2DCC689F" w14:textId="5237D510" w:rsidR="006C7CA0" w:rsidRPr="00845602" w:rsidRDefault="00155DA3" w:rsidP="000B3F09">
      <w:pPr>
        <w:rPr>
          <w:lang w:val="en-GB"/>
        </w:rPr>
      </w:pPr>
      <w:r w:rsidRPr="00115477">
        <w:rPr>
          <w:noProof/>
          <w:lang w:val="en-GB"/>
        </w:rPr>
        <w:object w:dxaOrig="9360" w:dyaOrig="1148" w14:anchorId="7E27C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35pt;height:56.75pt;mso-width-percent:0;mso-height-percent:0;mso-width-percent:0;mso-height-percent:0" o:ole="">
            <v:imagedata r:id="rId12" o:title=""/>
          </v:shape>
          <o:OLEObject Type="Embed" ProgID="Word.OpenDocumentText.12" ShapeID="_x0000_i1040" DrawAspect="Content" ObjectID="_1800177397" r:id="rId13"/>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7" w:name="_MON_1791466086"/>
    <w:bookmarkEnd w:id="17"/>
    <w:p w14:paraId="5DB2A8D3" w14:textId="7E707063" w:rsidR="006C7CA0" w:rsidRPr="00845602" w:rsidRDefault="00155DA3" w:rsidP="000B3F09">
      <w:pPr>
        <w:rPr>
          <w:lang w:val="en-GB"/>
        </w:rPr>
      </w:pPr>
      <w:r w:rsidRPr="00115477">
        <w:rPr>
          <w:noProof/>
          <w:lang w:val="en-GB"/>
        </w:rPr>
        <w:object w:dxaOrig="9360" w:dyaOrig="1017" w14:anchorId="1B869098">
          <v:shape id="_x0000_i1039" type="#_x0000_t75" alt="" style="width:468.35pt;height:50.9pt;mso-width-percent:0;mso-height-percent:0;mso-width-percent:0;mso-height-percent:0" o:ole="">
            <v:imagedata r:id="rId14" o:title=""/>
          </v:shape>
          <o:OLEObject Type="Embed" ProgID="Word.OpenDocumentText.12" ShapeID="_x0000_i1039" DrawAspect="Content" ObjectID="_1800177398" r:id="rId15"/>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18" w:name="_MON_1791466817"/>
    <w:bookmarkEnd w:id="18"/>
    <w:p w14:paraId="7B99A23C" w14:textId="3B24560B" w:rsidR="000379E5" w:rsidRPr="00845602" w:rsidRDefault="00155DA3" w:rsidP="007C5689">
      <w:pPr>
        <w:jc w:val="both"/>
        <w:rPr>
          <w:lang w:val="en-GB"/>
        </w:rPr>
      </w:pPr>
      <w:r w:rsidRPr="00115477">
        <w:rPr>
          <w:noProof/>
          <w:lang w:val="en-GB"/>
        </w:rPr>
        <w:object w:dxaOrig="9360" w:dyaOrig="285" w14:anchorId="46278F3F">
          <v:shape id="_x0000_i1038" type="#_x0000_t75" alt="" style="width:468.35pt;height:13.8pt;mso-width-percent:0;mso-height-percent:0;mso-width-percent:0;mso-height-percent:0" o:ole="">
            <v:imagedata r:id="rId16" o:title=""/>
          </v:shape>
          <o:OLEObject Type="Embed" ProgID="Word.OpenDocumentText.12" ShapeID="_x0000_i1038" DrawAspect="Content" ObjectID="_1800177399" r:id="rId17"/>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18"/>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19" w:name="_MON_1791467102"/>
    <w:bookmarkEnd w:id="19"/>
    <w:p w14:paraId="0BB8A79F" w14:textId="605A55C0" w:rsidR="008F0F28" w:rsidRPr="00845602" w:rsidRDefault="00155DA3" w:rsidP="008F0F28">
      <w:pPr>
        <w:rPr>
          <w:lang w:val="en-GB"/>
        </w:rPr>
      </w:pPr>
      <w:r w:rsidRPr="00115477">
        <w:rPr>
          <w:noProof/>
          <w:lang w:val="en-GB"/>
        </w:rPr>
        <w:object w:dxaOrig="9360" w:dyaOrig="1178" w14:anchorId="01ADF580">
          <v:shape id="_x0000_i1037" type="#_x0000_t75" alt="" style="width:468.35pt;height:58.9pt;mso-width-percent:0;mso-height-percent:0;mso-width-percent:0;mso-height-percent:0" o:ole="">
            <v:imagedata r:id="rId19" o:title=""/>
          </v:shape>
          <o:OLEObject Type="Embed" ProgID="Word.OpenDocumentText.12" ShapeID="_x0000_i1037" DrawAspect="Content" ObjectID="_1800177400" r:id="rId20"/>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0" w:name="_MON_1791467522"/>
    <w:bookmarkEnd w:id="20"/>
    <w:p w14:paraId="37823894" w14:textId="62095742" w:rsidR="008F0F28" w:rsidRPr="00845602" w:rsidRDefault="00155DA3" w:rsidP="008F0F28">
      <w:pPr>
        <w:rPr>
          <w:lang w:val="en-GB"/>
        </w:rPr>
      </w:pPr>
      <w:r w:rsidRPr="00115477">
        <w:rPr>
          <w:noProof/>
          <w:lang w:val="en-GB"/>
        </w:rPr>
        <w:object w:dxaOrig="9360" w:dyaOrig="5010" w14:anchorId="725288CE">
          <v:shape id="_x0000_i1036" type="#_x0000_t75" alt="" style="width:468.35pt;height:253.1pt;mso-width-percent:0;mso-height-percent:0;mso-width-percent:0;mso-height-percent:0" o:ole="">
            <v:imagedata r:id="rId21" o:title=""/>
          </v:shape>
          <o:OLEObject Type="Embed" ProgID="Word.OpenDocumentText.12" ShapeID="_x0000_i1036" DrawAspect="Content" ObjectID="_1800177401" r:id="rId22"/>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1" w:name="_Toc188610337"/>
      <w:proofErr w:type="spellStart"/>
      <w:r w:rsidRPr="00845602">
        <w:rPr>
          <w:lang w:val="en-GB"/>
        </w:rPr>
        <w:lastRenderedPageBreak/>
        <w:t>CamTool</w:t>
      </w:r>
      <w:proofErr w:type="spellEnd"/>
      <w:r w:rsidRPr="00845602">
        <w:rPr>
          <w:lang w:val="en-GB"/>
        </w:rPr>
        <w:t xml:space="preserve"> Installation</w:t>
      </w:r>
      <w:bookmarkEnd w:id="21"/>
    </w:p>
    <w:p w14:paraId="54A045B2" w14:textId="36265565"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r w:rsidR="00710E4F">
        <w:rPr>
          <w:lang w:val="en-GB"/>
        </w:rPr>
        <w:t>[13]</w:t>
      </w:r>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2" w:name="_MON_1791468422"/>
    <w:bookmarkEnd w:id="22"/>
    <w:p w14:paraId="47A789F0" w14:textId="4310DB14" w:rsidR="00AD086C" w:rsidRPr="00845602" w:rsidRDefault="00155DA3" w:rsidP="009B799D">
      <w:pPr>
        <w:rPr>
          <w:lang w:val="en-GB"/>
        </w:rPr>
      </w:pPr>
      <w:r w:rsidRPr="00115477">
        <w:rPr>
          <w:noProof/>
          <w:lang w:val="en-GB"/>
        </w:rPr>
        <w:object w:dxaOrig="9360" w:dyaOrig="5295" w14:anchorId="048DA673">
          <v:shape id="_x0000_i1035" type="#_x0000_t75" alt="" style="width:468.35pt;height:266.2pt;mso-width-percent:0;mso-height-percent:0;mso-width-percent:0;mso-height-percent:0" o:ole="">
            <v:imagedata r:id="rId23" o:title=""/>
          </v:shape>
          <o:OLEObject Type="Embed" ProgID="Word.OpenDocumentText.12" ShapeID="_x0000_i1035" DrawAspect="Content" ObjectID="_1800177402" r:id="rId24"/>
        </w:object>
      </w:r>
    </w:p>
    <w:p w14:paraId="4DCC1CE3" w14:textId="555EA623" w:rsidR="00AD086C" w:rsidRPr="00845602" w:rsidRDefault="00AD086C" w:rsidP="00AD086C">
      <w:pPr>
        <w:pStyle w:val="Heading2"/>
        <w:rPr>
          <w:lang w:val="en-GB"/>
        </w:rPr>
      </w:pPr>
      <w:bookmarkStart w:id="23" w:name="_Toc188610338"/>
      <w:r w:rsidRPr="00845602">
        <w:rPr>
          <w:lang w:val="en-GB"/>
        </w:rPr>
        <w:t>Provenance Graph Visualisation</w:t>
      </w:r>
      <w:bookmarkEnd w:id="23"/>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4" w:name="_MON_1791469466"/>
    <w:bookmarkEnd w:id="24"/>
    <w:p w14:paraId="41B1B20D" w14:textId="38CC9D4A" w:rsidR="00AD086C" w:rsidRPr="00845602" w:rsidRDefault="00155DA3" w:rsidP="00AD086C">
      <w:pPr>
        <w:rPr>
          <w:lang w:val="en-GB"/>
        </w:rPr>
      </w:pPr>
      <w:r w:rsidRPr="00115477">
        <w:rPr>
          <w:noProof/>
          <w:lang w:val="en-GB"/>
        </w:rPr>
        <w:object w:dxaOrig="9360" w:dyaOrig="1586" w14:anchorId="59261C3A">
          <v:shape id="_x0000_i1034" type="#_x0000_t75" alt="" style="width:468.35pt;height:79.25pt;mso-width-percent:0;mso-height-percent:0;mso-width-percent:0;mso-height-percent:0" o:ole="">
            <v:imagedata r:id="rId25" o:title=""/>
          </v:shape>
          <o:OLEObject Type="Embed" ProgID="Word.OpenDocumentText.12" ShapeID="_x0000_i1034" DrawAspect="Content" ObjectID="_1800177403" r:id="rId2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2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5" w:name="_Toc188610339"/>
      <w:r w:rsidRPr="00845602">
        <w:rPr>
          <w:lang w:val="en-GB"/>
        </w:rPr>
        <w:t>Flurry Framework</w:t>
      </w:r>
      <w:bookmarkEnd w:id="25"/>
    </w:p>
    <w:p w14:paraId="0612A53F" w14:textId="487D8588" w:rsidR="00427FDB" w:rsidRPr="00845602" w:rsidRDefault="00427FDB" w:rsidP="00427FDB">
      <w:pPr>
        <w:pStyle w:val="Heading2"/>
        <w:rPr>
          <w:lang w:val="en-GB"/>
        </w:rPr>
      </w:pPr>
      <w:bookmarkStart w:id="26" w:name="_Toc188610340"/>
      <w:r w:rsidRPr="00845602">
        <w:rPr>
          <w:lang w:val="en-GB"/>
        </w:rPr>
        <w:t>Background</w:t>
      </w:r>
      <w:bookmarkEnd w:id="26"/>
    </w:p>
    <w:p w14:paraId="35C5DD44" w14:textId="080D1AF6"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can execute automated cyber-attacks and collect provenance graphs that can be used as input for machine learning tools</w:t>
      </w:r>
      <w:r w:rsidR="00710E4F">
        <w:rPr>
          <w:lang w:val="en-GB"/>
        </w:rPr>
        <w:t xml:space="preserve"> [6].</w:t>
      </w:r>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7" w:name="_Toc188610341"/>
      <w:r w:rsidRPr="00845602">
        <w:rPr>
          <w:lang w:val="en-GB"/>
        </w:rPr>
        <w:t>Flurry Installation</w:t>
      </w:r>
      <w:bookmarkEnd w:id="27"/>
    </w:p>
    <w:p w14:paraId="1BB285CD" w14:textId="582B1E0E"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r w:rsidR="00710E4F">
        <w:t>[14]</w:t>
      </w:r>
      <w:r w:rsidRPr="00845602">
        <w:rPr>
          <w:lang w:val="en-GB"/>
        </w:rPr>
        <w:t>.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28" w:name="_Toc188610342"/>
      <w:r w:rsidRPr="00845602">
        <w:rPr>
          <w:lang w:val="en-GB"/>
        </w:rPr>
        <w:t>Cloning Flurry Source Code</w:t>
      </w:r>
      <w:bookmarkEnd w:id="28"/>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29" w:name="_MON_1794733393"/>
    <w:bookmarkEnd w:id="29"/>
    <w:p w14:paraId="5253F9BB" w14:textId="4335E6D4" w:rsidR="002D52A2" w:rsidRPr="00845602" w:rsidRDefault="00155DA3" w:rsidP="003E2EAD">
      <w:pPr>
        <w:rPr>
          <w:noProof/>
          <w:lang w:val="en-GB"/>
        </w:rPr>
      </w:pPr>
      <w:r w:rsidRPr="00115477">
        <w:rPr>
          <w:noProof/>
          <w:lang w:val="en-GB"/>
        </w:rPr>
        <w:object w:dxaOrig="9360" w:dyaOrig="2980" w14:anchorId="007FE041">
          <v:shape id="_x0000_i1033" type="#_x0000_t75" alt="" style="width:468.35pt;height:147.65pt;mso-width-percent:0;mso-height-percent:0;mso-width-percent:0;mso-height-percent:0" o:ole="">
            <v:imagedata r:id="rId28" o:title=""/>
          </v:shape>
          <o:OLEObject Type="Embed" ProgID="Word.OpenDocumentText.12" ShapeID="_x0000_i1033" DrawAspect="Content" ObjectID="_1800177404" r:id="rId29"/>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0" w:name="_MON_1794733561"/>
    <w:bookmarkEnd w:id="30"/>
    <w:p w14:paraId="109CDBDE" w14:textId="3754A77F" w:rsidR="002D52A2" w:rsidRPr="00845602" w:rsidRDefault="00155DA3" w:rsidP="002D52A2">
      <w:pPr>
        <w:rPr>
          <w:lang w:val="en-GB"/>
        </w:rPr>
      </w:pPr>
      <w:r w:rsidRPr="00115477">
        <w:rPr>
          <w:noProof/>
          <w:lang w:val="en-GB"/>
        </w:rPr>
        <w:object w:dxaOrig="9360" w:dyaOrig="540" w14:anchorId="724CF491">
          <v:shape id="_x0000_i1032" type="#_x0000_t75" alt="" style="width:468.35pt;height:26.9pt;mso-width-percent:0;mso-height-percent:0;mso-width-percent:0;mso-height-percent:0" o:ole="">
            <v:imagedata r:id="rId30" o:title=""/>
          </v:shape>
          <o:OLEObject Type="Embed" ProgID="Word.OpenDocumentText.12" ShapeID="_x0000_i1032" DrawAspect="Content" ObjectID="_1800177405" r:id="rId31"/>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1" w:name="_Toc188610343"/>
      <w:proofErr w:type="spellStart"/>
      <w:r w:rsidRPr="00845602">
        <w:rPr>
          <w:lang w:val="en-GB"/>
        </w:rPr>
        <w:t>CamFlow</w:t>
      </w:r>
      <w:proofErr w:type="spellEnd"/>
      <w:r w:rsidRPr="00845602">
        <w:rPr>
          <w:lang w:val="en-GB"/>
        </w:rPr>
        <w:t xml:space="preserve"> Reconfiguration</w:t>
      </w:r>
      <w:bookmarkEnd w:id="31"/>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2" w:name="_Toc188610344"/>
      <w:r w:rsidRPr="00845602">
        <w:rPr>
          <w:lang w:val="en-GB"/>
        </w:rPr>
        <w:t>XAMPP</w:t>
      </w:r>
      <w:bookmarkEnd w:id="32"/>
    </w:p>
    <w:p w14:paraId="3DBDBC82" w14:textId="6918118B"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 xml:space="preserve">It is an open-source package that helps a local </w:t>
      </w:r>
      <w:proofErr w:type="gramStart"/>
      <w:r w:rsidR="002B0D86">
        <w:rPr>
          <w:lang w:val="en-GB"/>
        </w:rPr>
        <w:t>host  test</w:t>
      </w:r>
      <w:proofErr w:type="gramEnd"/>
      <w:r w:rsidR="002B0D86">
        <w:rPr>
          <w:lang w:val="en-GB"/>
        </w:rPr>
        <w:t xml:space="preserve"> websites amongst other use cases</w:t>
      </w:r>
      <w:r w:rsidR="00710E4F">
        <w:rPr>
          <w:lang w:val="en-GB"/>
        </w:rPr>
        <w:t xml:space="preserve"> [15</w:t>
      </w:r>
      <w:r w:rsidR="002B0D86">
        <w:rPr>
          <w:lang w:val="en-GB"/>
        </w:rPr>
        <w:t>,</w:t>
      </w:r>
      <w:r w:rsidR="00710E4F">
        <w:rPr>
          <w:lang w:val="en-GB"/>
        </w:rPr>
        <w:t xml:space="preserve"> </w:t>
      </w:r>
      <w:r w:rsidR="00710E4F">
        <w:t>16</w:t>
      </w:r>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3" w:name="_MON_1794734082"/>
    <w:bookmarkEnd w:id="33"/>
    <w:p w14:paraId="384109FA" w14:textId="661DC93D" w:rsidR="007A325F" w:rsidRPr="00845602" w:rsidRDefault="00155DA3" w:rsidP="007A325F">
      <w:pPr>
        <w:rPr>
          <w:lang w:val="en-GB"/>
        </w:rPr>
      </w:pPr>
      <w:r w:rsidRPr="00115477">
        <w:rPr>
          <w:noProof/>
          <w:lang w:val="en-GB"/>
        </w:rPr>
        <w:object w:dxaOrig="9360" w:dyaOrig="820" w14:anchorId="6DB0E5A2">
          <v:shape id="_x0000_i1031" type="#_x0000_t75" alt="" style="width:468.35pt;height:40.75pt;mso-width-percent:0;mso-height-percent:0;mso-width-percent:0;mso-height-percent:0" o:ole="">
            <v:imagedata r:id="rId32" o:title=""/>
          </v:shape>
          <o:OLEObject Type="Embed" ProgID="Word.OpenDocumentText.12" ShapeID="_x0000_i1031" DrawAspect="Content" ObjectID="_1800177406" r:id="rId33"/>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34" w:history="1">
        <w:r w:rsidRPr="00845602">
          <w:rPr>
            <w:rStyle w:val="Hyperlink"/>
            <w:lang w:val="en-GB"/>
          </w:rPr>
          <w:t>https://www.apachefriends.org/</w:t>
        </w:r>
      </w:hyperlink>
      <w:r w:rsidRPr="00845602">
        <w:rPr>
          <w:lang w:val="en-GB"/>
        </w:rPr>
        <w:t xml:space="preserve"> and installing it:</w:t>
      </w:r>
    </w:p>
    <w:bookmarkStart w:id="34" w:name="_MON_1794734178"/>
    <w:bookmarkEnd w:id="34"/>
    <w:p w14:paraId="654DEEB7" w14:textId="0FEEC36B" w:rsidR="007A325F" w:rsidRPr="00845602" w:rsidRDefault="00155DA3" w:rsidP="007A325F">
      <w:pPr>
        <w:rPr>
          <w:lang w:val="en-GB"/>
        </w:rPr>
      </w:pPr>
      <w:r w:rsidRPr="00115477">
        <w:rPr>
          <w:noProof/>
          <w:lang w:val="en-GB"/>
        </w:rPr>
        <w:object w:dxaOrig="9360" w:dyaOrig="1080" w14:anchorId="3FF308B0">
          <v:shape id="_x0000_i1030" type="#_x0000_t75" alt="" style="width:468.35pt;height:53.8pt;mso-width-percent:0;mso-height-percent:0;mso-width-percent:0;mso-height-percent:0" o:ole="">
            <v:imagedata r:id="rId35" o:title=""/>
          </v:shape>
          <o:OLEObject Type="Embed" ProgID="Word.OpenDocumentText.12" ShapeID="_x0000_i1030" DrawAspect="Content" ObjectID="_1800177407" r:id="rId36"/>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5" w:name="_Toc188610345"/>
      <w:r w:rsidRPr="00845602">
        <w:rPr>
          <w:lang w:val="en-GB"/>
        </w:rPr>
        <w:t>DVWA</w:t>
      </w:r>
      <w:bookmarkEnd w:id="35"/>
    </w:p>
    <w:p w14:paraId="1B72B3E8" w14:textId="2CFA9290"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 xml:space="preserve">penetrate known vulnerabilities </w:t>
      </w:r>
      <w:proofErr w:type="gramStart"/>
      <w:r w:rsidR="0041381D">
        <w:rPr>
          <w:lang w:val="en-GB"/>
        </w:rPr>
        <w:t>of  web</w:t>
      </w:r>
      <w:proofErr w:type="gramEnd"/>
      <w:r w:rsidR="0041381D">
        <w:rPr>
          <w:lang w:val="en-GB"/>
        </w:rPr>
        <w:t xml:space="preserve"> applications</w:t>
      </w:r>
      <w:r w:rsidR="0041381D" w:rsidRPr="0041381D">
        <w:rPr>
          <w:lang w:val="en-GB"/>
        </w:rPr>
        <w:t>[</w:t>
      </w:r>
      <w:r w:rsidR="00710E4F">
        <w:t>17</w:t>
      </w:r>
      <w:r w:rsidR="0041381D">
        <w:rPr>
          <w:lang w:val="en-GB"/>
        </w:rPr>
        <w:t>,</w:t>
      </w:r>
      <w:r w:rsidR="00710E4F">
        <w:rPr>
          <w:lang w:val="en-GB"/>
        </w:rPr>
        <w:t xml:space="preserve"> </w:t>
      </w:r>
      <w:r w:rsidR="00710E4F">
        <w:t>18</w:t>
      </w:r>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6" w:name="_MON_1794738695"/>
    <w:bookmarkEnd w:id="36"/>
    <w:p w14:paraId="561F7D2D" w14:textId="32C83371" w:rsidR="00FE6BB9" w:rsidRPr="00845602" w:rsidRDefault="00155DA3" w:rsidP="00412B0D">
      <w:pPr>
        <w:rPr>
          <w:noProof/>
          <w:lang w:val="en-GB"/>
        </w:rPr>
      </w:pPr>
      <w:r w:rsidRPr="00115477">
        <w:rPr>
          <w:noProof/>
          <w:lang w:val="en-GB"/>
        </w:rPr>
        <w:object w:dxaOrig="9020" w:dyaOrig="2700" w14:anchorId="3B12C572">
          <v:shape id="_x0000_i1029" type="#_x0000_t75" alt="" style="width:450.9pt;height:135.25pt;mso-width-percent:0;mso-height-percent:0;mso-width-percent:0;mso-height-percent:0" o:ole="">
            <v:imagedata r:id="rId37" o:title=""/>
          </v:shape>
          <o:OLEObject Type="Embed" ProgID="Word.Document.12" ShapeID="_x0000_i1029" DrawAspect="Content" ObjectID="_1800177408" r:id="rId3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3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40"/>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41"/>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42"/>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7" w:name="_Toc188610346"/>
      <w:r w:rsidRPr="00845602">
        <w:rPr>
          <w:noProof/>
          <w:lang w:val="en-GB"/>
        </w:rPr>
        <w:t>MQTT</w:t>
      </w:r>
      <w:bookmarkEnd w:id="37"/>
    </w:p>
    <w:p w14:paraId="1A66C059" w14:textId="597C7835"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710E4F">
        <w:t xml:space="preserve"> [19]</w:t>
      </w:r>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38" w:name="_MON_1794739312"/>
    <w:bookmarkEnd w:id="38"/>
    <w:p w14:paraId="7C5A7B18" w14:textId="77777777" w:rsidR="00400049" w:rsidRPr="00845602" w:rsidRDefault="00155DA3" w:rsidP="00400049">
      <w:pPr>
        <w:rPr>
          <w:noProof/>
          <w:lang w:val="en-GB"/>
        </w:rPr>
      </w:pPr>
      <w:r w:rsidRPr="00115477">
        <w:rPr>
          <w:noProof/>
          <w:lang w:val="en-GB"/>
        </w:rPr>
        <w:object w:dxaOrig="9020" w:dyaOrig="3240" w14:anchorId="4A1118DE">
          <v:shape id="_x0000_i1028" type="#_x0000_t75" alt="" style="width:450.9pt;height:162.2pt;mso-width-percent:0;mso-height-percent:0;mso-width-percent:0;mso-height-percent:0" o:ole="">
            <v:imagedata r:id="rId43" o:title=""/>
          </v:shape>
          <o:OLEObject Type="Embed" ProgID="Word.Document.12" ShapeID="_x0000_i1028" DrawAspect="Content" ObjectID="_1800177409" r:id="rId44">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39" w:name="_MON_1794739422"/>
    <w:bookmarkEnd w:id="39"/>
    <w:p w14:paraId="32DA87C4" w14:textId="74C09417" w:rsidR="00195C9A" w:rsidRPr="00845602" w:rsidRDefault="00155DA3" w:rsidP="00A63FAF">
      <w:pPr>
        <w:rPr>
          <w:noProof/>
          <w:lang w:val="en-GB"/>
        </w:rPr>
      </w:pPr>
      <w:r w:rsidRPr="00115477">
        <w:rPr>
          <w:noProof/>
          <w:lang w:val="en-GB"/>
        </w:rPr>
        <w:object w:dxaOrig="9020" w:dyaOrig="1360" w14:anchorId="56C8C2A6">
          <v:shape id="_x0000_i1027" type="#_x0000_t75" alt="" style="width:450.9pt;height:68.35pt;mso-width-percent:0;mso-height-percent:0;mso-width-percent:0;mso-height-percent:0" o:ole="">
            <v:imagedata r:id="rId45" o:title=""/>
          </v:shape>
          <o:OLEObject Type="Embed" ProgID="Word.Document.12" ShapeID="_x0000_i1027" DrawAspect="Content" ObjectID="_1800177410" r:id="rId46">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0" w:name="_Toc188610347"/>
      <w:r w:rsidRPr="00845602">
        <w:rPr>
          <w:noProof/>
          <w:lang w:val="en-GB"/>
        </w:rPr>
        <w:lastRenderedPageBreak/>
        <w:t>Additional Dependancies</w:t>
      </w:r>
      <w:bookmarkEnd w:id="40"/>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1" w:name="_MON_1794739945"/>
    <w:bookmarkEnd w:id="41"/>
    <w:p w14:paraId="4BE4F658" w14:textId="5D3B1382" w:rsidR="00A63FAF" w:rsidRPr="00845602" w:rsidRDefault="00155DA3" w:rsidP="00EC4D54">
      <w:pPr>
        <w:rPr>
          <w:noProof/>
          <w:lang w:val="en-GB"/>
        </w:rPr>
      </w:pPr>
      <w:r w:rsidRPr="00115477">
        <w:rPr>
          <w:noProof/>
          <w:lang w:val="en-GB"/>
        </w:rPr>
        <w:object w:dxaOrig="9020" w:dyaOrig="7300" w14:anchorId="543A9493">
          <v:shape id="_x0000_i1026" type="#_x0000_t75" alt="" style="width:450.9pt;height:363.65pt;mso-width-percent:0;mso-height-percent:0;mso-width-percent:0;mso-height-percent:0" o:ole="">
            <v:imagedata r:id="rId47" o:title=""/>
          </v:shape>
          <o:OLEObject Type="Embed" ProgID="Word.Document.12" ShapeID="_x0000_i1026" DrawAspect="Content" ObjectID="_1800177411" r:id="rId48">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2" w:name="_Toc188610348"/>
      <w:r w:rsidRPr="00845602">
        <w:rPr>
          <w:noProof/>
          <w:lang w:val="en-GB"/>
        </w:rPr>
        <w:lastRenderedPageBreak/>
        <w:t>Running Flurry</w:t>
      </w:r>
      <w:bookmarkEnd w:id="42"/>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3" w:name="_MON_1794743038"/>
    <w:bookmarkEnd w:id="43"/>
    <w:p w14:paraId="60F14892" w14:textId="0EBA3B64" w:rsidR="008B5DD3" w:rsidRPr="00845602" w:rsidRDefault="00155DA3" w:rsidP="008B5DD3">
      <w:pPr>
        <w:rPr>
          <w:noProof/>
          <w:lang w:val="en-GB"/>
        </w:rPr>
      </w:pPr>
      <w:r w:rsidRPr="00155DA3">
        <w:rPr>
          <w:b/>
          <w:bCs/>
          <w:noProof/>
          <w:kern w:val="2"/>
          <w:sz w:val="28"/>
          <w:szCs w:val="28"/>
          <w:lang w:val="en-GB" w:eastAsia="en-GB"/>
        </w:rPr>
        <w:object w:dxaOrig="9020" w:dyaOrig="540" w14:anchorId="27992A45">
          <v:shape id="_x0000_i1025" type="#_x0000_t75" alt="" style="width:450.9pt;height:26.9pt;mso-width-percent:0;mso-height-percent:0;mso-width-percent:0;mso-height-percent:0" o:ole="">
            <v:imagedata r:id="rId49" o:title=""/>
          </v:shape>
          <o:OLEObject Type="Embed" ProgID="Word.Document.12" ShapeID="_x0000_i1025" DrawAspect="Content" ObjectID="_1800177412" r:id="rId50">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51"/>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52"/>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4" w:name="_Toc188610349"/>
      <w:r>
        <w:rPr>
          <w:lang w:val="en-GB"/>
        </w:rPr>
        <w:lastRenderedPageBreak/>
        <w:t>Security-Critical Applications</w:t>
      </w:r>
      <w:bookmarkEnd w:id="44"/>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7E50E9F4"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r w:rsidR="00710E4F">
        <w:t>20</w:t>
      </w:r>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5" w:name="_Toc188610350"/>
      <w:r>
        <w:rPr>
          <w:lang w:val="en-GB"/>
        </w:rPr>
        <w:lastRenderedPageBreak/>
        <w:t>Intrusion Scenarios</w:t>
      </w:r>
      <w:bookmarkEnd w:id="45"/>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6" w:name="_Toc188610351"/>
      <w:r>
        <w:rPr>
          <w:lang w:val="en-GB"/>
        </w:rPr>
        <w:t>XSS</w:t>
      </w:r>
      <w:bookmarkEnd w:id="46"/>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7" w:name="_Toc188610352"/>
      <w:r>
        <w:rPr>
          <w:lang w:val="en-GB"/>
        </w:rPr>
        <w:t>Stored</w:t>
      </w:r>
      <w:bookmarkEnd w:id="47"/>
    </w:p>
    <w:p w14:paraId="7A67A140" w14:textId="6C68F0DE"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 xml:space="preserve">in databases or message forums and are retrieved by victims when they request the stored </w:t>
      </w:r>
      <w:r w:rsidR="005D1A79">
        <w:rPr>
          <w:lang w:val="en-GB"/>
        </w:rPr>
        <w:t>information [</w:t>
      </w:r>
      <w:r w:rsidR="00710E4F">
        <w:t>21</w:t>
      </w:r>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48" w:name="_Toc188610353"/>
      <w:r>
        <w:rPr>
          <w:lang w:val="en-GB"/>
        </w:rPr>
        <w:t>Reflected</w:t>
      </w:r>
      <w:bookmarkEnd w:id="48"/>
    </w:p>
    <w:p w14:paraId="354CBC74" w14:textId="551F2D91"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r w:rsidR="00710E4F">
        <w:t>22</w:t>
      </w:r>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r w:rsidR="00710E4F">
        <w:t>21</w:t>
      </w:r>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49" w:name="_Toc188610354"/>
      <w:r>
        <w:rPr>
          <w:lang w:val="en-GB"/>
        </w:rPr>
        <w:t>DOM</w:t>
      </w:r>
      <w:bookmarkEnd w:id="49"/>
    </w:p>
    <w:p w14:paraId="2990DDD3" w14:textId="37AD2E64"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r w:rsidR="00710E4F">
        <w:t>23</w:t>
      </w:r>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0" w:name="_Toc188610355"/>
      <w:r>
        <w:rPr>
          <w:lang w:val="en-GB"/>
        </w:rPr>
        <w:t>Command Injection</w:t>
      </w:r>
      <w:bookmarkEnd w:id="50"/>
    </w:p>
    <w:p w14:paraId="4CC2BE98" w14:textId="1991B0F5"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r w:rsidR="00710E4F">
        <w:rPr>
          <w:lang w:val="en-GB"/>
        </w:rPr>
        <w:t>24</w:t>
      </w:r>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1" w:name="_Toc188610356"/>
      <w:r>
        <w:rPr>
          <w:lang w:val="en-GB"/>
        </w:rPr>
        <w:lastRenderedPageBreak/>
        <w:t>SQL Injection</w:t>
      </w:r>
      <w:bookmarkEnd w:id="51"/>
      <w:r>
        <w:rPr>
          <w:lang w:val="en-GB"/>
        </w:rPr>
        <w:t xml:space="preserve"> </w:t>
      </w:r>
    </w:p>
    <w:p w14:paraId="45D83FB0" w14:textId="169939EE"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r w:rsidR="00710E4F">
        <w:t>25</w:t>
      </w:r>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2" w:name="_Toc188610357"/>
      <w:r>
        <w:rPr>
          <w:lang w:val="en-GB"/>
        </w:rPr>
        <w:t>Brute</w:t>
      </w:r>
      <w:r w:rsidR="0064614A">
        <w:rPr>
          <w:lang w:val="en-GB"/>
        </w:rPr>
        <w:t xml:space="preserve"> F</w:t>
      </w:r>
      <w:r>
        <w:rPr>
          <w:lang w:val="en-GB"/>
        </w:rPr>
        <w:t>orce</w:t>
      </w:r>
      <w:bookmarkEnd w:id="52"/>
    </w:p>
    <w:p w14:paraId="44647FA5" w14:textId="0155CD48"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r w:rsidR="00710E4F">
        <w:rPr>
          <w:lang w:val="en-GB"/>
        </w:rPr>
        <w:t>26</w:t>
      </w:r>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3" w:name="_Toc188610358"/>
      <w:r>
        <w:rPr>
          <w:lang w:val="en-GB"/>
        </w:rPr>
        <w:t>Provenance Graph Generation</w:t>
      </w:r>
      <w:bookmarkEnd w:id="53"/>
    </w:p>
    <w:p w14:paraId="181DAC03" w14:textId="465ED8B4" w:rsidR="00032C7D" w:rsidRPr="00032C7D" w:rsidRDefault="00032C7D" w:rsidP="00032C7D">
      <w:pPr>
        <w:pStyle w:val="Heading2"/>
        <w:rPr>
          <w:lang w:val="en-GB"/>
        </w:rPr>
      </w:pPr>
      <w:bookmarkStart w:id="54" w:name="_Toc188610359"/>
      <w:r>
        <w:rPr>
          <w:lang w:val="en-GB"/>
        </w:rPr>
        <w:t>Choosing Dataset Sizes</w:t>
      </w:r>
      <w:bookmarkEnd w:id="54"/>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5" w:name="_Toc188610360"/>
      <w:r>
        <w:rPr>
          <w:lang w:val="en-GB"/>
        </w:rPr>
        <w:t>Generating Provenance Data</w:t>
      </w:r>
      <w:bookmarkEnd w:id="55"/>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BDD9494" w:rsidR="00D70F81" w:rsidRDefault="00D70F81">
      <w:pPr>
        <w:rPr>
          <w:lang w:val="en-GB"/>
        </w:rPr>
      </w:pPr>
      <w:r>
        <w:rPr>
          <w:lang w:val="en-GB"/>
        </w:rPr>
        <w:br w:type="page"/>
      </w:r>
    </w:p>
    <w:p w14:paraId="7E99DBA3"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6" w:name="_Toc188610361"/>
      <w:r>
        <w:rPr>
          <w:lang w:val="en-GB"/>
        </w:rPr>
        <w:t>Graph Exploration</w:t>
      </w:r>
      <w:bookmarkEnd w:id="56"/>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tblLook w:val="04A0" w:firstRow="1" w:lastRow="0" w:firstColumn="1" w:lastColumn="0" w:noHBand="0" w:noVBand="1"/>
      </w:tblPr>
      <w:tblGrid>
        <w:gridCol w:w="2877"/>
        <w:gridCol w:w="2877"/>
      </w:tblGrid>
      <w:tr w:rsidR="005F5E12" w14:paraId="446031BB" w14:textId="77777777" w:rsidTr="0038388A">
        <w:tc>
          <w:tcPr>
            <w:tcW w:w="5754" w:type="dxa"/>
            <w:gridSpan w:val="2"/>
            <w:vAlign w:val="center"/>
          </w:tcPr>
          <w:p w14:paraId="24113D0F" w14:textId="5691F684" w:rsidR="005F5E12" w:rsidRDefault="005F5E12" w:rsidP="005F5E12">
            <w:pPr>
              <w:jc w:val="center"/>
              <w:rPr>
                <w:lang w:val="en-GB"/>
              </w:rPr>
            </w:pPr>
            <w:r>
              <w:rPr>
                <w:lang w:val="en-GB"/>
              </w:rPr>
              <w:t>Nodes</w:t>
            </w:r>
          </w:p>
        </w:tc>
      </w:tr>
      <w:tr w:rsidR="005F5E12" w14:paraId="5F8E1496" w14:textId="77777777" w:rsidTr="0038388A">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38388A">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38388A">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38388A">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38388A">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38388A">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38388A">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tblLook w:val="04A0" w:firstRow="1" w:lastRow="0" w:firstColumn="1" w:lastColumn="0" w:noHBand="0" w:noVBand="1"/>
      </w:tblPr>
      <w:tblGrid>
        <w:gridCol w:w="1470"/>
        <w:gridCol w:w="2008"/>
        <w:gridCol w:w="1655"/>
        <w:gridCol w:w="1836"/>
      </w:tblGrid>
      <w:tr w:rsidR="008A4895" w:rsidRPr="00BE0F0F" w14:paraId="569B0B36" w14:textId="77777777" w:rsidTr="0038388A">
        <w:tc>
          <w:tcPr>
            <w:tcW w:w="6969" w:type="dxa"/>
            <w:gridSpan w:val="4"/>
          </w:tcPr>
          <w:p w14:paraId="76593033" w14:textId="70AB982B" w:rsidR="008A4895" w:rsidRPr="008A4895" w:rsidRDefault="008A4895" w:rsidP="0038388A">
            <w:pPr>
              <w:jc w:val="center"/>
            </w:pPr>
            <w:r w:rsidRPr="008A4895">
              <w:t>Edges</w:t>
            </w:r>
          </w:p>
        </w:tc>
      </w:tr>
      <w:tr w:rsidR="008A4895" w:rsidRPr="00BE0F0F" w14:paraId="77E670EF" w14:textId="77777777" w:rsidTr="0038388A">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38388A">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38388A">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38388A">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38388A">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38388A">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38388A">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38388A">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38388A">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38388A">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38388A">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38388A">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38388A">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38388A">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38388A">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38388A">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7" w:name="_Toc188610362"/>
      <w:r>
        <w:rPr>
          <w:lang w:val="en-GB"/>
        </w:rPr>
        <w:lastRenderedPageBreak/>
        <w:t>Benign and Malicious Graph Comparison</w:t>
      </w:r>
      <w:bookmarkEnd w:id="57"/>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bookmarkStart w:id="58" w:name="_Toc188610363"/>
      <w:r>
        <w:rPr>
          <w:lang w:val="en-GB"/>
        </w:rPr>
        <w:t>Visualising Graphs</w:t>
      </w:r>
      <w:bookmarkEnd w:id="58"/>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Default="001C218E" w:rsidP="001C218E">
            <w:pPr>
              <w:rPr>
                <w:lang w:val="en-GB"/>
              </w:rPr>
            </w:pPr>
            <w:r>
              <w:rPr>
                <w:lang w:val="en-GB"/>
              </w:rPr>
              <w:t>XSS Stored</w:t>
            </w:r>
          </w:p>
        </w:tc>
        <w:tc>
          <w:tcPr>
            <w:tcW w:w="4093" w:type="dxa"/>
          </w:tcPr>
          <w:p w14:paraId="0688E259" w14:textId="44BFCED8" w:rsidR="001C218E" w:rsidRDefault="001C218E" w:rsidP="001C218E">
            <w:pPr>
              <w:rPr>
                <w:lang w:val="en-GB"/>
              </w:rPr>
            </w:pPr>
            <w:r>
              <w:rPr>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Default="001D5D86" w:rsidP="00E46145">
            <w:pPr>
              <w:rPr>
                <w:lang w:val="en-GB"/>
              </w:rPr>
            </w:pPr>
            <w:r>
              <w:rPr>
                <w:lang w:val="en-GB"/>
              </w:rPr>
              <w:t>XSS Reflected</w:t>
            </w:r>
          </w:p>
        </w:tc>
        <w:tc>
          <w:tcPr>
            <w:tcW w:w="4137" w:type="dxa"/>
          </w:tcPr>
          <w:p w14:paraId="0D2C0770" w14:textId="77777777" w:rsidR="001D5D86" w:rsidRDefault="001D5D86" w:rsidP="00E46145">
            <w:pPr>
              <w:rPr>
                <w:lang w:val="en-GB"/>
              </w:rPr>
            </w:pPr>
            <w:r>
              <w:rPr>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Default="001D5D86" w:rsidP="00E46145">
            <w:pPr>
              <w:rPr>
                <w:lang w:val="en-GB"/>
              </w:rPr>
            </w:pPr>
            <w:r>
              <w:rPr>
                <w:lang w:val="en-GB"/>
              </w:rPr>
              <w:t>XSS DOM</w:t>
            </w:r>
          </w:p>
        </w:tc>
        <w:tc>
          <w:tcPr>
            <w:tcW w:w="4137" w:type="dxa"/>
          </w:tcPr>
          <w:p w14:paraId="05EDB585" w14:textId="77777777" w:rsidR="001D5D86" w:rsidRDefault="001D5D86" w:rsidP="00E46145">
            <w:pPr>
              <w:rPr>
                <w:lang w:val="en-GB"/>
              </w:rPr>
            </w:pPr>
            <w:r>
              <w:rPr>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Default="001D5D86" w:rsidP="00E46145">
            <w:pPr>
              <w:rPr>
                <w:lang w:val="en-GB"/>
              </w:rPr>
            </w:pPr>
            <w:r>
              <w:rPr>
                <w:lang w:val="en-GB"/>
              </w:rPr>
              <w:lastRenderedPageBreak/>
              <w:t>Command Injection</w:t>
            </w:r>
          </w:p>
        </w:tc>
        <w:tc>
          <w:tcPr>
            <w:tcW w:w="4196" w:type="dxa"/>
          </w:tcPr>
          <w:p w14:paraId="48C62ACA" w14:textId="77777777" w:rsidR="001D5D86" w:rsidRDefault="001D5D86" w:rsidP="00E46145">
            <w:pPr>
              <w:rPr>
                <w:lang w:val="en-GB"/>
              </w:rPr>
            </w:pPr>
            <w:r>
              <w:rPr>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Default="001D5D86" w:rsidP="00E46145">
            <w:pPr>
              <w:rPr>
                <w:lang w:val="en-GB"/>
              </w:rPr>
            </w:pPr>
            <w:r>
              <w:rPr>
                <w:lang w:val="en-GB"/>
              </w:rPr>
              <w:t xml:space="preserve">SQL Injection </w:t>
            </w:r>
          </w:p>
        </w:tc>
        <w:tc>
          <w:tcPr>
            <w:tcW w:w="4137" w:type="dxa"/>
          </w:tcPr>
          <w:p w14:paraId="1F95F38A" w14:textId="77777777" w:rsidR="001D5D86" w:rsidRDefault="001D5D86" w:rsidP="00E46145">
            <w:pPr>
              <w:rPr>
                <w:lang w:val="en-GB"/>
              </w:rPr>
            </w:pPr>
            <w:r>
              <w:rPr>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Default="001D5D86" w:rsidP="00E46145">
            <w:pPr>
              <w:rPr>
                <w:lang w:val="en-GB"/>
              </w:rPr>
            </w:pPr>
            <w:r>
              <w:rPr>
                <w:lang w:val="en-GB"/>
              </w:rPr>
              <w:t>Brute Force</w:t>
            </w:r>
          </w:p>
        </w:tc>
        <w:tc>
          <w:tcPr>
            <w:tcW w:w="4093" w:type="dxa"/>
          </w:tcPr>
          <w:p w14:paraId="300F9800" w14:textId="77777777" w:rsidR="001D5D86" w:rsidRDefault="001D5D86" w:rsidP="00E46145">
            <w:pPr>
              <w:rPr>
                <w:lang w:val="en-GB"/>
              </w:rPr>
            </w:pPr>
            <w:r>
              <w:rPr>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bookmarkStart w:id="59" w:name="_Toc188610364"/>
      <w:r>
        <w:rPr>
          <w:lang w:val="en-SG"/>
        </w:rPr>
        <w:lastRenderedPageBreak/>
        <w:t>Node and Edge Comparison</w:t>
      </w:r>
      <w:bookmarkEnd w:id="59"/>
    </w:p>
    <w:p w14:paraId="7C11E476" w14:textId="392E81D9" w:rsidR="00D96E6B" w:rsidRDefault="00D96E6B" w:rsidP="00D96E6B">
      <w:pPr>
        <w:pStyle w:val="Heading3"/>
        <w:rPr>
          <w:lang w:val="en-SG"/>
        </w:rPr>
      </w:pPr>
      <w:bookmarkStart w:id="60" w:name="_Toc188610365"/>
      <w:r>
        <w:rPr>
          <w:lang w:val="en-SG"/>
        </w:rPr>
        <w:t>Between Same Graph Types</w:t>
      </w:r>
      <w:bookmarkEnd w:id="60"/>
    </w:p>
    <w:p w14:paraId="1A18F04C" w14:textId="77777777" w:rsidR="00A26F43" w:rsidRPr="00911C31"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655D52D9" w14:textId="77777777" w:rsidR="00D70F81" w:rsidRDefault="00D70F81" w:rsidP="00D70F81">
      <w:pPr>
        <w:rPr>
          <w:lang w:val="en-SG"/>
        </w:rPr>
      </w:pPr>
    </w:p>
    <w:p w14:paraId="4A86994E" w14:textId="0FBD1F10" w:rsidR="00D70F81" w:rsidRPr="00D70F81" w:rsidRDefault="00D70F81" w:rsidP="00D70F81">
      <w:pPr>
        <w:rPr>
          <w:lang w:val="en-SG"/>
        </w:rPr>
      </w:pPr>
      <w:r w:rsidRPr="00D70F81">
        <w:rPr>
          <w:lang w:val="en-SG"/>
        </w:rPr>
        <w:t>Comparing MESSAGE Graphs</w:t>
      </w:r>
    </w:p>
    <w:p w14:paraId="28B41609" w14:textId="77777777" w:rsidR="00D70F81" w:rsidRPr="00D70F81" w:rsidRDefault="00D70F81" w:rsidP="00D70F81">
      <w:pPr>
        <w:rPr>
          <w:lang w:val="en-SG"/>
        </w:rPr>
      </w:pPr>
      <w:r w:rsidRPr="00D70F81">
        <w:rPr>
          <w:lang w:val="en-SG"/>
        </w:rPr>
        <w:t>Node Overlap: 88.50%</w:t>
      </w:r>
    </w:p>
    <w:p w14:paraId="1FBE22CD" w14:textId="77777777" w:rsidR="00D70F81" w:rsidRPr="00D70F81" w:rsidRDefault="00D70F81" w:rsidP="00D70F81">
      <w:pPr>
        <w:rPr>
          <w:lang w:val="en-SG"/>
        </w:rPr>
      </w:pPr>
      <w:r w:rsidRPr="00D70F81">
        <w:rPr>
          <w:lang w:val="en-SG"/>
        </w:rPr>
        <w:t>Edge Overlap: 4.26%</w:t>
      </w:r>
    </w:p>
    <w:p w14:paraId="5C49C98B" w14:textId="77777777" w:rsidR="00D70F81" w:rsidRPr="00D70F81" w:rsidRDefault="00D70F81" w:rsidP="00D70F81">
      <w:pPr>
        <w:rPr>
          <w:lang w:val="en-SG"/>
        </w:rPr>
      </w:pPr>
    </w:p>
    <w:p w14:paraId="15C5C6BF" w14:textId="77777777" w:rsidR="00D70F81" w:rsidRPr="00D70F81" w:rsidRDefault="00D70F81" w:rsidP="00D70F81">
      <w:pPr>
        <w:rPr>
          <w:lang w:val="en-SG"/>
        </w:rPr>
      </w:pPr>
      <w:r w:rsidRPr="00D70F81">
        <w:rPr>
          <w:lang w:val="en-SG"/>
        </w:rPr>
        <w:t>Comparing SUBMIT Graphs</w:t>
      </w:r>
    </w:p>
    <w:p w14:paraId="5F663A6B" w14:textId="77777777" w:rsidR="00D70F81" w:rsidRPr="00D70F81" w:rsidRDefault="00D70F81" w:rsidP="00D70F81">
      <w:pPr>
        <w:rPr>
          <w:lang w:val="en-SG"/>
        </w:rPr>
      </w:pPr>
      <w:r w:rsidRPr="00D70F81">
        <w:rPr>
          <w:lang w:val="en-SG"/>
        </w:rPr>
        <w:t>Node Overlap: 93.66%</w:t>
      </w:r>
    </w:p>
    <w:p w14:paraId="6FDBFB14" w14:textId="77777777" w:rsidR="00D70F81" w:rsidRPr="00D70F81" w:rsidRDefault="00D70F81" w:rsidP="00D70F81">
      <w:pPr>
        <w:rPr>
          <w:lang w:val="en-SG"/>
        </w:rPr>
      </w:pPr>
      <w:r w:rsidRPr="00D70F81">
        <w:rPr>
          <w:lang w:val="en-SG"/>
        </w:rPr>
        <w:t>Edge Overlap: 5.86%</w:t>
      </w:r>
    </w:p>
    <w:p w14:paraId="653C10CB" w14:textId="77777777" w:rsidR="00D70F81" w:rsidRPr="00D70F81" w:rsidRDefault="00D70F81" w:rsidP="00D70F81">
      <w:pPr>
        <w:rPr>
          <w:lang w:val="en-SG"/>
        </w:rPr>
      </w:pPr>
    </w:p>
    <w:p w14:paraId="4C5D368E" w14:textId="77777777" w:rsidR="00D70F81" w:rsidRPr="00D70F81" w:rsidRDefault="00D70F81" w:rsidP="00D70F81">
      <w:pPr>
        <w:rPr>
          <w:lang w:val="en-SG"/>
        </w:rPr>
      </w:pPr>
      <w:r w:rsidRPr="00D70F81">
        <w:rPr>
          <w:lang w:val="en-SG"/>
        </w:rPr>
        <w:t>Comparing QUERY Graphs</w:t>
      </w:r>
    </w:p>
    <w:p w14:paraId="2F02B443" w14:textId="77777777" w:rsidR="00D70F81" w:rsidRPr="00D70F81" w:rsidRDefault="00D70F81" w:rsidP="00D70F81">
      <w:pPr>
        <w:rPr>
          <w:lang w:val="en-SG"/>
        </w:rPr>
      </w:pPr>
      <w:r w:rsidRPr="00D70F81">
        <w:rPr>
          <w:lang w:val="en-SG"/>
        </w:rPr>
        <w:t>Node Overlap: 65.74%</w:t>
      </w:r>
    </w:p>
    <w:p w14:paraId="15CA3D8B" w14:textId="77777777" w:rsidR="00D70F81" w:rsidRPr="00D70F81" w:rsidRDefault="00D70F81" w:rsidP="00D70F81">
      <w:pPr>
        <w:rPr>
          <w:lang w:val="en-SG"/>
        </w:rPr>
      </w:pPr>
      <w:r w:rsidRPr="00D70F81">
        <w:rPr>
          <w:lang w:val="en-SG"/>
        </w:rPr>
        <w:t>Edge Overlap: 2.48%</w:t>
      </w:r>
    </w:p>
    <w:p w14:paraId="0AA7B0C0" w14:textId="77777777" w:rsidR="00D70F81" w:rsidRPr="00D70F81" w:rsidRDefault="00D70F81" w:rsidP="00D70F81">
      <w:pPr>
        <w:rPr>
          <w:lang w:val="en-SG"/>
        </w:rPr>
      </w:pPr>
    </w:p>
    <w:p w14:paraId="5E347284" w14:textId="77777777" w:rsidR="00D70F81" w:rsidRPr="00D70F81" w:rsidRDefault="00D70F81" w:rsidP="00D70F81">
      <w:pPr>
        <w:rPr>
          <w:lang w:val="en-SG"/>
        </w:rPr>
      </w:pPr>
      <w:r w:rsidRPr="00D70F81">
        <w:rPr>
          <w:lang w:val="en-SG"/>
        </w:rPr>
        <w:t>Comparing PING Graphs</w:t>
      </w:r>
    </w:p>
    <w:p w14:paraId="1D1A17B5" w14:textId="77777777" w:rsidR="00D70F81" w:rsidRPr="00D70F81" w:rsidRDefault="00D70F81" w:rsidP="00D70F81">
      <w:pPr>
        <w:rPr>
          <w:lang w:val="en-SG"/>
        </w:rPr>
      </w:pPr>
      <w:r w:rsidRPr="00D70F81">
        <w:rPr>
          <w:lang w:val="en-SG"/>
        </w:rPr>
        <w:t>Node Overlap: 83.21%</w:t>
      </w:r>
    </w:p>
    <w:p w14:paraId="0D0C47DC" w14:textId="77777777" w:rsidR="00D70F81" w:rsidRPr="00D70F81" w:rsidRDefault="00D70F81" w:rsidP="00D70F81">
      <w:pPr>
        <w:rPr>
          <w:lang w:val="en-SG"/>
        </w:rPr>
      </w:pPr>
      <w:r w:rsidRPr="00D70F81">
        <w:rPr>
          <w:lang w:val="en-SG"/>
        </w:rPr>
        <w:t>Edge Overlap: 6.21%</w:t>
      </w:r>
    </w:p>
    <w:p w14:paraId="2B2D72E1" w14:textId="77777777" w:rsidR="00D70F81" w:rsidRPr="00D70F81" w:rsidRDefault="00D70F81" w:rsidP="00D70F81">
      <w:pPr>
        <w:rPr>
          <w:lang w:val="en-SG"/>
        </w:rPr>
      </w:pPr>
    </w:p>
    <w:p w14:paraId="099CDECF" w14:textId="77777777" w:rsidR="00D70F81" w:rsidRPr="00D70F81" w:rsidRDefault="00D70F81" w:rsidP="00D70F81">
      <w:pPr>
        <w:rPr>
          <w:lang w:val="en-SG"/>
        </w:rPr>
      </w:pPr>
      <w:r w:rsidRPr="00D70F81">
        <w:rPr>
          <w:lang w:val="en-SG"/>
        </w:rPr>
        <w:t>Comparing DATABASEENTRY Graphs</w:t>
      </w:r>
    </w:p>
    <w:p w14:paraId="621C6019" w14:textId="77777777" w:rsidR="00D70F81" w:rsidRPr="00D70F81" w:rsidRDefault="00D70F81" w:rsidP="00D70F81">
      <w:pPr>
        <w:rPr>
          <w:lang w:val="en-SG"/>
        </w:rPr>
      </w:pPr>
      <w:r w:rsidRPr="00D70F81">
        <w:rPr>
          <w:lang w:val="en-SG"/>
        </w:rPr>
        <w:t>Node Overlap: 58.02%</w:t>
      </w:r>
    </w:p>
    <w:p w14:paraId="759F820F" w14:textId="77777777" w:rsidR="00D70F81" w:rsidRPr="00D70F81" w:rsidRDefault="00D70F81" w:rsidP="00D70F81">
      <w:pPr>
        <w:rPr>
          <w:lang w:val="en-SG"/>
        </w:rPr>
      </w:pPr>
      <w:r w:rsidRPr="00D70F81">
        <w:rPr>
          <w:lang w:val="en-SG"/>
        </w:rPr>
        <w:t>Edge Overlap: 5.32%</w:t>
      </w:r>
    </w:p>
    <w:p w14:paraId="034D77A2" w14:textId="77777777" w:rsidR="00D70F81" w:rsidRPr="00D70F81" w:rsidRDefault="00D70F81" w:rsidP="00D70F81">
      <w:pPr>
        <w:rPr>
          <w:lang w:val="en-SG"/>
        </w:rPr>
      </w:pPr>
    </w:p>
    <w:p w14:paraId="4DF330D5" w14:textId="77777777" w:rsidR="00D70F81" w:rsidRPr="00D70F81" w:rsidRDefault="00D70F81" w:rsidP="00D70F81">
      <w:pPr>
        <w:rPr>
          <w:lang w:val="en-SG"/>
        </w:rPr>
      </w:pPr>
      <w:r w:rsidRPr="00D70F81">
        <w:rPr>
          <w:lang w:val="en-SG"/>
        </w:rPr>
        <w:t>Comparing LOGIN Graphs</w:t>
      </w:r>
    </w:p>
    <w:p w14:paraId="05A530F4" w14:textId="77777777" w:rsidR="00D70F81" w:rsidRPr="00D70F81" w:rsidRDefault="00D70F81" w:rsidP="00D70F81">
      <w:pPr>
        <w:rPr>
          <w:lang w:val="en-SG"/>
        </w:rPr>
      </w:pPr>
      <w:r w:rsidRPr="00D70F81">
        <w:rPr>
          <w:lang w:val="en-SG"/>
        </w:rPr>
        <w:t>Node Overlap: 90.79%</w:t>
      </w:r>
    </w:p>
    <w:p w14:paraId="2D53B564" w14:textId="77777777" w:rsidR="00D70F81" w:rsidRPr="00D70F81" w:rsidRDefault="00D70F81" w:rsidP="00D70F81">
      <w:pPr>
        <w:rPr>
          <w:lang w:val="en-SG"/>
        </w:rPr>
      </w:pPr>
      <w:r w:rsidRPr="00D70F81">
        <w:rPr>
          <w:lang w:val="en-SG"/>
        </w:rPr>
        <w:t>Edge Overlap: 5.99%</w:t>
      </w:r>
    </w:p>
    <w:p w14:paraId="7F62925E" w14:textId="77777777" w:rsidR="00D70F81" w:rsidRPr="00D70F81" w:rsidRDefault="00D70F81" w:rsidP="00D70F81">
      <w:pPr>
        <w:rPr>
          <w:lang w:val="en-SG"/>
        </w:rPr>
      </w:pPr>
    </w:p>
    <w:p w14:paraId="03962693" w14:textId="77777777" w:rsidR="00D70F81" w:rsidRPr="00D70F81" w:rsidRDefault="00D70F81" w:rsidP="00D70F81">
      <w:pPr>
        <w:rPr>
          <w:lang w:val="en-SG"/>
        </w:rPr>
      </w:pPr>
      <w:r w:rsidRPr="00D70F81">
        <w:rPr>
          <w:lang w:val="en-SG"/>
        </w:rPr>
        <w:t>Comparing XSSSTORED Graphs</w:t>
      </w:r>
    </w:p>
    <w:p w14:paraId="325283A2" w14:textId="77777777" w:rsidR="00D70F81" w:rsidRPr="00D70F81" w:rsidRDefault="00D70F81" w:rsidP="00D70F81">
      <w:pPr>
        <w:rPr>
          <w:lang w:val="en-SG"/>
        </w:rPr>
      </w:pPr>
      <w:r w:rsidRPr="00D70F81">
        <w:rPr>
          <w:lang w:val="en-SG"/>
        </w:rPr>
        <w:t>Node Overlap: 98.56%</w:t>
      </w:r>
    </w:p>
    <w:p w14:paraId="2290BA77" w14:textId="77777777" w:rsidR="00D70F81" w:rsidRPr="00D70F81" w:rsidRDefault="00D70F81" w:rsidP="00D70F81">
      <w:pPr>
        <w:rPr>
          <w:lang w:val="en-SG"/>
        </w:rPr>
      </w:pPr>
      <w:r w:rsidRPr="00D70F81">
        <w:rPr>
          <w:lang w:val="en-SG"/>
        </w:rPr>
        <w:t>Edge Overlap: 4.90%</w:t>
      </w:r>
    </w:p>
    <w:p w14:paraId="254E2E31" w14:textId="77777777" w:rsidR="00D70F81" w:rsidRPr="00D70F81" w:rsidRDefault="00D70F81" w:rsidP="00D70F81">
      <w:pPr>
        <w:rPr>
          <w:lang w:val="en-SG"/>
        </w:rPr>
      </w:pPr>
    </w:p>
    <w:p w14:paraId="434EC1CD" w14:textId="77777777" w:rsidR="00D70F81" w:rsidRPr="00D70F81" w:rsidRDefault="00D70F81" w:rsidP="00D70F81">
      <w:pPr>
        <w:rPr>
          <w:lang w:val="en-SG"/>
        </w:rPr>
      </w:pPr>
      <w:r w:rsidRPr="00D70F81">
        <w:rPr>
          <w:lang w:val="en-SG"/>
        </w:rPr>
        <w:t>Comparing XSSREFLECTED Graphs</w:t>
      </w:r>
    </w:p>
    <w:p w14:paraId="3F6DB18F" w14:textId="77777777" w:rsidR="00D70F81" w:rsidRPr="00D70F81" w:rsidRDefault="00D70F81" w:rsidP="00D70F81">
      <w:pPr>
        <w:rPr>
          <w:lang w:val="en-SG"/>
        </w:rPr>
      </w:pPr>
      <w:r w:rsidRPr="00D70F81">
        <w:rPr>
          <w:lang w:val="en-SG"/>
        </w:rPr>
        <w:t>Node Overlap: 97.29%</w:t>
      </w:r>
    </w:p>
    <w:p w14:paraId="6E419DDA" w14:textId="77777777" w:rsidR="00D70F81" w:rsidRPr="00D70F81" w:rsidRDefault="00D70F81" w:rsidP="00D70F81">
      <w:pPr>
        <w:rPr>
          <w:lang w:val="en-SG"/>
        </w:rPr>
      </w:pPr>
      <w:r w:rsidRPr="00D70F81">
        <w:rPr>
          <w:lang w:val="en-SG"/>
        </w:rPr>
        <w:t>Edge Overlap: 5.82%</w:t>
      </w:r>
    </w:p>
    <w:p w14:paraId="6651AB67" w14:textId="77777777" w:rsidR="00D70F81" w:rsidRPr="00D70F81" w:rsidRDefault="00D70F81" w:rsidP="00D70F81">
      <w:pPr>
        <w:rPr>
          <w:lang w:val="en-SG"/>
        </w:rPr>
      </w:pPr>
    </w:p>
    <w:p w14:paraId="66298E52" w14:textId="77777777" w:rsidR="00D70F81" w:rsidRPr="00D70F81" w:rsidRDefault="00D70F81" w:rsidP="00D70F81">
      <w:pPr>
        <w:rPr>
          <w:lang w:val="en-SG"/>
        </w:rPr>
      </w:pPr>
      <w:r w:rsidRPr="00D70F81">
        <w:rPr>
          <w:lang w:val="en-SG"/>
        </w:rPr>
        <w:t>Comparing XSSDOM Graphs</w:t>
      </w:r>
    </w:p>
    <w:p w14:paraId="6345BBF3" w14:textId="77777777" w:rsidR="00D70F81" w:rsidRPr="00D70F81" w:rsidRDefault="00D70F81" w:rsidP="00D70F81">
      <w:pPr>
        <w:rPr>
          <w:lang w:val="en-SG"/>
        </w:rPr>
      </w:pPr>
      <w:r w:rsidRPr="00D70F81">
        <w:rPr>
          <w:lang w:val="en-SG"/>
        </w:rPr>
        <w:t>Node Overlap: 96.56%</w:t>
      </w:r>
    </w:p>
    <w:p w14:paraId="05484328" w14:textId="77777777" w:rsidR="00D70F81" w:rsidRDefault="00D70F81" w:rsidP="00D70F81">
      <w:pPr>
        <w:rPr>
          <w:lang w:val="en-SG"/>
        </w:rPr>
      </w:pPr>
      <w:r w:rsidRPr="00D70F81">
        <w:rPr>
          <w:lang w:val="en-SG"/>
        </w:rPr>
        <w:t>Edge Overlap: 4.37%</w:t>
      </w:r>
    </w:p>
    <w:p w14:paraId="618BC2F0" w14:textId="77777777" w:rsidR="00D70F81" w:rsidRPr="00D70F81" w:rsidRDefault="00D70F81" w:rsidP="00D70F81">
      <w:pPr>
        <w:rPr>
          <w:lang w:val="en-SG"/>
        </w:rPr>
      </w:pPr>
    </w:p>
    <w:p w14:paraId="4044FBE5" w14:textId="77777777" w:rsidR="00D70F81" w:rsidRPr="00D70F81" w:rsidRDefault="00D70F81" w:rsidP="00D70F81">
      <w:pPr>
        <w:rPr>
          <w:lang w:val="en-SG"/>
        </w:rPr>
      </w:pPr>
    </w:p>
    <w:p w14:paraId="31805A08" w14:textId="77777777" w:rsidR="00D70F81" w:rsidRPr="00D70F81" w:rsidRDefault="00D70F81" w:rsidP="00D70F81">
      <w:pPr>
        <w:rPr>
          <w:lang w:val="en-SG"/>
        </w:rPr>
      </w:pPr>
      <w:r w:rsidRPr="00D70F81">
        <w:rPr>
          <w:lang w:val="en-SG"/>
        </w:rPr>
        <w:lastRenderedPageBreak/>
        <w:t>Comparing SQLINJECTION Graphs</w:t>
      </w:r>
    </w:p>
    <w:p w14:paraId="240AB695" w14:textId="77777777" w:rsidR="00D70F81" w:rsidRPr="00D70F81" w:rsidRDefault="00D70F81" w:rsidP="00D70F81">
      <w:pPr>
        <w:rPr>
          <w:lang w:val="en-SG"/>
        </w:rPr>
      </w:pPr>
      <w:r w:rsidRPr="00D70F81">
        <w:rPr>
          <w:lang w:val="en-SG"/>
        </w:rPr>
        <w:t>Node Overlap: 89.15%</w:t>
      </w:r>
    </w:p>
    <w:p w14:paraId="4A0B2528" w14:textId="77777777" w:rsidR="00D70F81" w:rsidRPr="00D70F81" w:rsidRDefault="00D70F81" w:rsidP="00D70F81">
      <w:pPr>
        <w:rPr>
          <w:lang w:val="en-SG"/>
        </w:rPr>
      </w:pPr>
      <w:r w:rsidRPr="00D70F81">
        <w:rPr>
          <w:lang w:val="en-SG"/>
        </w:rPr>
        <w:t>Edge Overlap: 5.48%</w:t>
      </w:r>
    </w:p>
    <w:p w14:paraId="289D3DC2" w14:textId="77777777" w:rsidR="00D70F81" w:rsidRPr="00D70F81" w:rsidRDefault="00D70F81" w:rsidP="00D70F81">
      <w:pPr>
        <w:rPr>
          <w:lang w:val="en-SG"/>
        </w:rPr>
      </w:pPr>
    </w:p>
    <w:p w14:paraId="3357073B" w14:textId="77777777" w:rsidR="00D70F81" w:rsidRPr="00D70F81" w:rsidRDefault="00D70F81" w:rsidP="00D70F81">
      <w:pPr>
        <w:rPr>
          <w:lang w:val="en-SG"/>
        </w:rPr>
      </w:pPr>
      <w:r w:rsidRPr="00D70F81">
        <w:rPr>
          <w:lang w:val="en-SG"/>
        </w:rPr>
        <w:t>Comparing COMMANDINJECTION Graphs</w:t>
      </w:r>
    </w:p>
    <w:p w14:paraId="2CBD2E6A" w14:textId="77777777" w:rsidR="00D70F81" w:rsidRPr="00D70F81" w:rsidRDefault="00D70F81" w:rsidP="00D70F81">
      <w:pPr>
        <w:rPr>
          <w:lang w:val="en-SG"/>
        </w:rPr>
      </w:pPr>
      <w:r w:rsidRPr="00D70F81">
        <w:rPr>
          <w:lang w:val="en-SG"/>
        </w:rPr>
        <w:t>Node Overlap: 55.02%</w:t>
      </w:r>
    </w:p>
    <w:p w14:paraId="70AA5306" w14:textId="77777777" w:rsidR="00D70F81" w:rsidRPr="00D70F81" w:rsidRDefault="00D70F81" w:rsidP="00D70F81">
      <w:pPr>
        <w:rPr>
          <w:lang w:val="en-SG"/>
        </w:rPr>
      </w:pPr>
      <w:r w:rsidRPr="00D70F81">
        <w:rPr>
          <w:lang w:val="en-SG"/>
        </w:rPr>
        <w:t>Edge Overlap: 3.28%</w:t>
      </w:r>
    </w:p>
    <w:p w14:paraId="51400810" w14:textId="77777777" w:rsidR="00D70F81" w:rsidRPr="00D70F81" w:rsidRDefault="00D70F81" w:rsidP="00D70F81">
      <w:pPr>
        <w:rPr>
          <w:lang w:val="en-SG"/>
        </w:rPr>
      </w:pPr>
    </w:p>
    <w:p w14:paraId="20822375" w14:textId="77777777" w:rsidR="00D70F81" w:rsidRPr="00D70F81" w:rsidRDefault="00D70F81" w:rsidP="00D70F81">
      <w:pPr>
        <w:rPr>
          <w:lang w:val="en-SG"/>
        </w:rPr>
      </w:pPr>
      <w:r w:rsidRPr="00D70F81">
        <w:rPr>
          <w:lang w:val="en-SG"/>
        </w:rPr>
        <w:t>Comparing BRUTEFORCE Graphs</w:t>
      </w:r>
    </w:p>
    <w:p w14:paraId="3B970A95" w14:textId="77777777" w:rsidR="00D70F81" w:rsidRPr="00D70F81" w:rsidRDefault="00D70F81" w:rsidP="00D70F81">
      <w:pPr>
        <w:rPr>
          <w:lang w:val="en-SG"/>
        </w:rPr>
      </w:pPr>
      <w:r w:rsidRPr="00D70F81">
        <w:rPr>
          <w:lang w:val="en-SG"/>
        </w:rPr>
        <w:t>Node Overlap: 62.94%</w:t>
      </w:r>
    </w:p>
    <w:p w14:paraId="2C7DD01F" w14:textId="77777777" w:rsidR="00D70F81" w:rsidRPr="00D70F81" w:rsidRDefault="00D70F81" w:rsidP="00D70F81">
      <w:pPr>
        <w:rPr>
          <w:lang w:val="en-SG"/>
        </w:rPr>
      </w:pPr>
      <w:r w:rsidRPr="00D70F81">
        <w:rPr>
          <w:lang w:val="en-SG"/>
        </w:rPr>
        <w:t>Edge Overlap: 3.34%</w:t>
      </w:r>
    </w:p>
    <w:p w14:paraId="3E29B8B0" w14:textId="77777777" w:rsidR="00D70F81" w:rsidRDefault="00D70F81" w:rsidP="00A25CBD">
      <w:pPr>
        <w:pStyle w:val="Heading3"/>
        <w:rPr>
          <w:lang w:val="en-SG"/>
        </w:rPr>
      </w:pPr>
    </w:p>
    <w:p w14:paraId="3C52B023" w14:textId="49C24DA6" w:rsidR="00A25CBD" w:rsidRDefault="00A25CBD" w:rsidP="00A25CBD">
      <w:pPr>
        <w:pStyle w:val="Heading3"/>
        <w:rPr>
          <w:lang w:val="en-SG"/>
        </w:rPr>
      </w:pPr>
      <w:bookmarkStart w:id="61" w:name="_Toc188610366"/>
      <w:r>
        <w:rPr>
          <w:lang w:val="en-SG"/>
        </w:rPr>
        <w:t>Between Graph Counter Types</w:t>
      </w:r>
      <w:bookmarkEnd w:id="61"/>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3CFF3281" w14:textId="77777777" w:rsidR="00A26F43" w:rsidRDefault="00A26F43" w:rsidP="00A25CBD">
      <w:pPr>
        <w:rPr>
          <w:lang w:val="en-SG"/>
        </w:rPr>
      </w:pPr>
    </w:p>
    <w:p w14:paraId="66354D27" w14:textId="77777777" w:rsidR="00D70F81" w:rsidRPr="00D70F81" w:rsidRDefault="00D70F81" w:rsidP="00D70F81">
      <w:pPr>
        <w:rPr>
          <w:lang w:val="en-SG"/>
        </w:rPr>
      </w:pPr>
      <w:r w:rsidRPr="00D70F81">
        <w:rPr>
          <w:lang w:val="en-SG"/>
        </w:rPr>
        <w:t>Comparing XSSSTORED and  MESSAGE Graphs</w:t>
      </w:r>
    </w:p>
    <w:p w14:paraId="25DDB01B" w14:textId="77777777" w:rsidR="00D70F81" w:rsidRPr="00D70F81" w:rsidRDefault="00D70F81" w:rsidP="00D70F81">
      <w:pPr>
        <w:rPr>
          <w:lang w:val="en-SG"/>
        </w:rPr>
      </w:pPr>
      <w:r w:rsidRPr="00D70F81">
        <w:rPr>
          <w:lang w:val="en-SG"/>
        </w:rPr>
        <w:t>Node Overlap: 94.19%</w:t>
      </w:r>
    </w:p>
    <w:p w14:paraId="44B9B49B" w14:textId="77777777" w:rsidR="00D70F81" w:rsidRPr="00D70F81" w:rsidRDefault="00D70F81" w:rsidP="00D70F81">
      <w:pPr>
        <w:rPr>
          <w:lang w:val="en-SG"/>
        </w:rPr>
      </w:pPr>
      <w:r w:rsidRPr="00D70F81">
        <w:rPr>
          <w:lang w:val="en-SG"/>
        </w:rPr>
        <w:t>Edge Overlap: 4.37%</w:t>
      </w:r>
    </w:p>
    <w:p w14:paraId="23526C03" w14:textId="77777777" w:rsidR="00D70F81" w:rsidRPr="00D70F81" w:rsidRDefault="00D70F81" w:rsidP="00D70F81">
      <w:pPr>
        <w:rPr>
          <w:lang w:val="en-SG"/>
        </w:rPr>
      </w:pPr>
    </w:p>
    <w:p w14:paraId="2C06706E" w14:textId="77777777" w:rsidR="00D70F81" w:rsidRPr="00D70F81" w:rsidRDefault="00D70F81" w:rsidP="00D70F81">
      <w:pPr>
        <w:rPr>
          <w:lang w:val="en-SG"/>
        </w:rPr>
      </w:pPr>
      <w:r w:rsidRPr="00D70F81">
        <w:rPr>
          <w:lang w:val="en-SG"/>
        </w:rPr>
        <w:t>Comparing XSSREFLECTED and  SUBMIT Graphs</w:t>
      </w:r>
    </w:p>
    <w:p w14:paraId="0E13EE6D" w14:textId="77777777" w:rsidR="00D70F81" w:rsidRPr="00D70F81" w:rsidRDefault="00D70F81" w:rsidP="00D70F81">
      <w:pPr>
        <w:rPr>
          <w:lang w:val="en-SG"/>
        </w:rPr>
      </w:pPr>
      <w:r w:rsidRPr="00D70F81">
        <w:rPr>
          <w:lang w:val="en-SG"/>
        </w:rPr>
        <w:t>Node Overlap: 49.29%</w:t>
      </w:r>
    </w:p>
    <w:p w14:paraId="2DAE837F" w14:textId="77777777" w:rsidR="00D70F81" w:rsidRPr="00D70F81" w:rsidRDefault="00D70F81" w:rsidP="00D70F81">
      <w:pPr>
        <w:rPr>
          <w:lang w:val="en-SG"/>
        </w:rPr>
      </w:pPr>
      <w:r w:rsidRPr="00D70F81">
        <w:rPr>
          <w:lang w:val="en-SG"/>
        </w:rPr>
        <w:t>Edge Overlap: 3.32%</w:t>
      </w:r>
    </w:p>
    <w:p w14:paraId="1AF765F2" w14:textId="77777777" w:rsidR="00D70F81" w:rsidRPr="00D70F81" w:rsidRDefault="00D70F81" w:rsidP="00D70F81">
      <w:pPr>
        <w:rPr>
          <w:lang w:val="en-SG"/>
        </w:rPr>
      </w:pPr>
    </w:p>
    <w:p w14:paraId="200EC158" w14:textId="77777777" w:rsidR="00D70F81" w:rsidRPr="00D70F81" w:rsidRDefault="00D70F81" w:rsidP="00D70F81">
      <w:pPr>
        <w:rPr>
          <w:lang w:val="en-SG"/>
        </w:rPr>
      </w:pPr>
      <w:r w:rsidRPr="00D70F81">
        <w:rPr>
          <w:lang w:val="en-SG"/>
        </w:rPr>
        <w:t>Comparing XSSDOM and  QUERY Graphs</w:t>
      </w:r>
    </w:p>
    <w:p w14:paraId="711C0AEF" w14:textId="77777777" w:rsidR="00D70F81" w:rsidRPr="00D70F81" w:rsidRDefault="00D70F81" w:rsidP="00D70F81">
      <w:pPr>
        <w:rPr>
          <w:lang w:val="en-SG"/>
        </w:rPr>
      </w:pPr>
      <w:r w:rsidRPr="00D70F81">
        <w:rPr>
          <w:lang w:val="en-SG"/>
        </w:rPr>
        <w:t>Node Overlap: 34.10%</w:t>
      </w:r>
    </w:p>
    <w:p w14:paraId="5BDC54FB" w14:textId="77777777" w:rsidR="00D70F81" w:rsidRPr="00D70F81" w:rsidRDefault="00D70F81" w:rsidP="00D70F81">
      <w:pPr>
        <w:rPr>
          <w:lang w:val="en-SG"/>
        </w:rPr>
      </w:pPr>
      <w:r w:rsidRPr="00D70F81">
        <w:rPr>
          <w:lang w:val="en-SG"/>
        </w:rPr>
        <w:t>Edge Overlap: 2.64%</w:t>
      </w:r>
    </w:p>
    <w:p w14:paraId="2EB4F913" w14:textId="77777777" w:rsidR="00D70F81" w:rsidRPr="00D70F81" w:rsidRDefault="00D70F81" w:rsidP="00D70F81">
      <w:pPr>
        <w:rPr>
          <w:lang w:val="en-SG"/>
        </w:rPr>
      </w:pPr>
    </w:p>
    <w:p w14:paraId="6FC42A36" w14:textId="77777777" w:rsidR="00D70F81" w:rsidRPr="00D70F81" w:rsidRDefault="00D70F81" w:rsidP="00D70F81">
      <w:pPr>
        <w:rPr>
          <w:lang w:val="en-SG"/>
        </w:rPr>
      </w:pPr>
      <w:r w:rsidRPr="00D70F81">
        <w:rPr>
          <w:lang w:val="en-SG"/>
        </w:rPr>
        <w:t>Comparing COMMANDINJECTION and  PING Graphs</w:t>
      </w:r>
    </w:p>
    <w:p w14:paraId="5394516D" w14:textId="77777777" w:rsidR="00D70F81" w:rsidRPr="00D70F81" w:rsidRDefault="00D70F81" w:rsidP="00D70F81">
      <w:pPr>
        <w:rPr>
          <w:lang w:val="en-SG"/>
        </w:rPr>
      </w:pPr>
      <w:r w:rsidRPr="00D70F81">
        <w:rPr>
          <w:lang w:val="en-SG"/>
        </w:rPr>
        <w:t>Node Overlap: 68.35%</w:t>
      </w:r>
    </w:p>
    <w:p w14:paraId="7C04AD84" w14:textId="77777777" w:rsidR="00D70F81" w:rsidRPr="00D70F81" w:rsidRDefault="00D70F81" w:rsidP="00D70F81">
      <w:pPr>
        <w:rPr>
          <w:lang w:val="en-SG"/>
        </w:rPr>
      </w:pPr>
      <w:r w:rsidRPr="00D70F81">
        <w:rPr>
          <w:lang w:val="en-SG"/>
        </w:rPr>
        <w:t>Edge Overlap: 4.18%</w:t>
      </w:r>
    </w:p>
    <w:p w14:paraId="5A81A8DF" w14:textId="77777777" w:rsidR="00D70F81" w:rsidRPr="00D70F81" w:rsidRDefault="00D70F81" w:rsidP="00D70F81">
      <w:pPr>
        <w:rPr>
          <w:lang w:val="en-SG"/>
        </w:rPr>
      </w:pPr>
    </w:p>
    <w:p w14:paraId="3B385FE2" w14:textId="77777777" w:rsidR="00D70F81" w:rsidRPr="00D70F81" w:rsidRDefault="00D70F81" w:rsidP="00D70F81">
      <w:pPr>
        <w:rPr>
          <w:lang w:val="en-SG"/>
        </w:rPr>
      </w:pPr>
      <w:r w:rsidRPr="00D70F81">
        <w:rPr>
          <w:lang w:val="en-SG"/>
        </w:rPr>
        <w:t>Comparing SQLINJECTION and  DATABASEENTRY Graphs</w:t>
      </w:r>
    </w:p>
    <w:p w14:paraId="7CC33804" w14:textId="77777777" w:rsidR="00D70F81" w:rsidRPr="00D70F81" w:rsidRDefault="00D70F81" w:rsidP="00D70F81">
      <w:pPr>
        <w:rPr>
          <w:lang w:val="en-SG"/>
        </w:rPr>
      </w:pPr>
      <w:r w:rsidRPr="00D70F81">
        <w:rPr>
          <w:lang w:val="en-SG"/>
        </w:rPr>
        <w:t>Node Overlap: 51.68%</w:t>
      </w:r>
    </w:p>
    <w:p w14:paraId="6848E644" w14:textId="77777777" w:rsidR="00D70F81" w:rsidRPr="00D70F81" w:rsidRDefault="00D70F81" w:rsidP="00D70F81">
      <w:pPr>
        <w:rPr>
          <w:lang w:val="en-SG"/>
        </w:rPr>
      </w:pPr>
      <w:r w:rsidRPr="00D70F81">
        <w:rPr>
          <w:lang w:val="en-SG"/>
        </w:rPr>
        <w:t>Edge Overlap: 4.28%</w:t>
      </w:r>
    </w:p>
    <w:p w14:paraId="4FB69F6F" w14:textId="77777777" w:rsidR="00D70F81" w:rsidRPr="00D70F81" w:rsidRDefault="00D70F81" w:rsidP="00D70F81">
      <w:pPr>
        <w:rPr>
          <w:lang w:val="en-SG"/>
        </w:rPr>
      </w:pPr>
    </w:p>
    <w:p w14:paraId="2C0F5246" w14:textId="77777777" w:rsidR="00D70F81" w:rsidRPr="00D70F81" w:rsidRDefault="00D70F81" w:rsidP="00D70F81">
      <w:pPr>
        <w:rPr>
          <w:lang w:val="en-SG"/>
        </w:rPr>
      </w:pPr>
      <w:r w:rsidRPr="00D70F81">
        <w:rPr>
          <w:lang w:val="en-SG"/>
        </w:rPr>
        <w:t>Comparing BRUTEFORCE and  LOGIN Graphs</w:t>
      </w:r>
    </w:p>
    <w:p w14:paraId="62D3FEF3" w14:textId="77777777" w:rsidR="00D70F81" w:rsidRPr="00D70F81" w:rsidRDefault="00D70F81" w:rsidP="00D70F81">
      <w:pPr>
        <w:rPr>
          <w:lang w:val="en-SG"/>
        </w:rPr>
      </w:pPr>
      <w:r w:rsidRPr="00D70F81">
        <w:rPr>
          <w:lang w:val="en-SG"/>
        </w:rPr>
        <w:t>Node Overlap: 53.74%</w:t>
      </w:r>
    </w:p>
    <w:p w14:paraId="79E8A0F7" w14:textId="77777777" w:rsidR="00D70F81" w:rsidRDefault="00D70F81" w:rsidP="00D70F81">
      <w:pPr>
        <w:rPr>
          <w:lang w:val="en-SG"/>
        </w:rPr>
      </w:pPr>
      <w:r w:rsidRPr="00D70F81">
        <w:rPr>
          <w:lang w:val="en-SG"/>
        </w:rPr>
        <w:t>Edge Overlap: 3.11%</w:t>
      </w:r>
    </w:p>
    <w:p w14:paraId="584DD0DE" w14:textId="6677BCA8" w:rsidR="00BA6F50" w:rsidRDefault="00BA6F50">
      <w:pPr>
        <w:rPr>
          <w:lang w:val="en-SG"/>
        </w:rPr>
      </w:pPr>
    </w:p>
    <w:p w14:paraId="5E0088CD" w14:textId="77777777" w:rsidR="00A26F43" w:rsidRDefault="00A26F43" w:rsidP="00A26F43">
      <w:pPr>
        <w:pStyle w:val="Heading1"/>
        <w:rPr>
          <w:lang w:val="en-SG"/>
        </w:rPr>
      </w:pPr>
      <w:bookmarkStart w:id="62" w:name="_Toc188610367"/>
      <w:r>
        <w:rPr>
          <w:lang w:val="en-SG"/>
        </w:rPr>
        <w:lastRenderedPageBreak/>
        <w:t>Graph Neural Networks</w:t>
      </w:r>
      <w:bookmarkEnd w:id="62"/>
    </w:p>
    <w:p w14:paraId="7EF8140C" w14:textId="573CC631" w:rsidR="00A26F43" w:rsidRDefault="00192263" w:rsidP="00A26F43">
      <w:pPr>
        <w:pStyle w:val="Heading2"/>
        <w:rPr>
          <w:lang w:val="en-SG"/>
        </w:rPr>
      </w:pPr>
      <w:bookmarkStart w:id="63" w:name="_Toc188610368"/>
      <w:r>
        <w:rPr>
          <w:lang w:val="en-SG"/>
        </w:rPr>
        <w:t>Overview</w:t>
      </w:r>
      <w:bookmarkEnd w:id="63"/>
    </w:p>
    <w:p w14:paraId="083F0166" w14:textId="04905C3F" w:rsidR="00192263" w:rsidRDefault="00E47436" w:rsidP="00192263">
      <w:pPr>
        <w:rPr>
          <w:lang w:val="en-SG"/>
        </w:rPr>
      </w:pPr>
      <w:r w:rsidRPr="00E47436">
        <w:rPr>
          <w:lang w:val="en-SG"/>
        </w:rPr>
        <w:t xml:space="preserve">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 </w:t>
      </w:r>
      <w:r w:rsidR="00192263">
        <w:rPr>
          <w:lang w:val="en-SG"/>
        </w:rPr>
        <w:t>[</w:t>
      </w:r>
      <w:r w:rsidR="00710E4F">
        <w:t>27</w:t>
      </w:r>
      <w:r w:rsidR="00192263">
        <w:rPr>
          <w:lang w:val="en-SG"/>
        </w:rPr>
        <w:t>]</w:t>
      </w:r>
    </w:p>
    <w:p w14:paraId="186E3ADB" w14:textId="77777777" w:rsidR="00192263" w:rsidRDefault="00192263" w:rsidP="00192263">
      <w:pPr>
        <w:rPr>
          <w:lang w:val="en-SG"/>
        </w:rPr>
      </w:pPr>
    </w:p>
    <w:p w14:paraId="15731AC0" w14:textId="1FC01F27" w:rsidR="00192263" w:rsidRDefault="00E47436" w:rsidP="00192263">
      <w:pPr>
        <w:rPr>
          <w:lang w:val="en-SG"/>
        </w:rPr>
      </w:pPr>
      <w:r w:rsidRPr="00E47436">
        <w:rPr>
          <w:lang w:val="en-SG"/>
        </w:rPr>
        <w:t xml:space="preserve">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 </w:t>
      </w:r>
      <w:r w:rsidR="00431283">
        <w:rPr>
          <w:lang w:val="en-SG"/>
        </w:rPr>
        <w:t>[</w:t>
      </w:r>
      <w:r w:rsidR="00710E4F">
        <w:t>28</w:t>
      </w:r>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4A2489A1" w:rsidR="00431283" w:rsidRPr="00192263" w:rsidRDefault="00E47436" w:rsidP="00192263">
      <w:pPr>
        <w:rPr>
          <w:lang w:val="en-SG"/>
        </w:rPr>
      </w:pPr>
      <w:r w:rsidRPr="00E47436">
        <w:rPr>
          <w:lang w:val="en-SG"/>
        </w:rPr>
        <w:t>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w:t>
      </w:r>
      <w:proofErr w:type="spellStart"/>
      <w:r w:rsidRPr="00E47436">
        <w:rPr>
          <w:lang w:val="en-SG"/>
        </w:rPr>
        <w:t>ReLU</w:t>
      </w:r>
      <w:proofErr w:type="spellEnd"/>
      <w:r w:rsidRPr="00E47436">
        <w:rPr>
          <w:lang w:val="en-SG"/>
        </w:rPr>
        <w:t xml:space="preserve">) activation functions are used to introduce a nonlinear property to the model </w:t>
      </w:r>
      <w:r w:rsidR="003C4DD6">
        <w:rPr>
          <w:lang w:val="en-SG"/>
        </w:rPr>
        <w:t>[</w:t>
      </w:r>
      <w:r w:rsidR="00710E4F">
        <w:t>29</w:t>
      </w:r>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bookmarkStart w:id="64" w:name="_Toc188610369"/>
      <w:r>
        <w:rPr>
          <w:lang w:val="en-SG"/>
        </w:rPr>
        <w:t>Relational Graph Convolutional Model</w:t>
      </w:r>
      <w:bookmarkEnd w:id="64"/>
    </w:p>
    <w:p w14:paraId="6A990C5B" w14:textId="265949C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r w:rsidR="00710E4F">
        <w:t>30</w:t>
      </w:r>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modelling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bookmarkStart w:id="65" w:name="_Toc188610370"/>
      <w:r>
        <w:rPr>
          <w:lang w:val="en-SG"/>
        </w:rPr>
        <w:lastRenderedPageBreak/>
        <w:t>Node Feature Comparison</w:t>
      </w:r>
      <w:bookmarkEnd w:id="65"/>
    </w:p>
    <w:p w14:paraId="30A66973" w14:textId="77777777" w:rsidR="00E47436" w:rsidRPr="00E47436" w:rsidRDefault="00E47436" w:rsidP="00E47436">
      <w:pPr>
        <w:rPr>
          <w:lang w:val="en-SG"/>
        </w:rPr>
      </w:pPr>
      <w:r w:rsidRPr="00E47436">
        <w:rPr>
          <w:lang w:val="en-SG"/>
        </w:rPr>
        <w:t xml:space="preserve">To learn more about the substructures within the graph, an RGCN process was applied to each graph in order for the nodes to aggregate and update their embeddings based on their neighbours. A two-layer RGCN with a </w:t>
      </w:r>
      <w:proofErr w:type="spellStart"/>
      <w:r w:rsidRPr="00E47436">
        <w:rPr>
          <w:lang w:val="en-SG"/>
        </w:rPr>
        <w:t>ReLU</w:t>
      </w:r>
      <w:proofErr w:type="spellEnd"/>
      <w:r w:rsidRPr="00E47436">
        <w:rPr>
          <w:lang w:val="en-SG"/>
        </w:rPr>
        <w:t xml:space="preserve">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w:t>
      </w:r>
      <w:proofErr w:type="spellStart"/>
      <w:r w:rsidRPr="00E47436">
        <w:rPr>
          <w:lang w:val="en-SG"/>
        </w:rPr>
        <w:t>process_memory</w:t>
      </w:r>
      <w:proofErr w:type="spellEnd"/>
      <w:r w:rsidRPr="00E47436">
        <w:rPr>
          <w:lang w:val="en-SG"/>
        </w:rPr>
        <w:t>’,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7BB23A03"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p>
    <w:p w14:paraId="428FAA6F" w14:textId="77777777" w:rsidR="00E47436" w:rsidRDefault="00E47436" w:rsidP="00E47436">
      <w:pPr>
        <w:rPr>
          <w:lang w:val="en-SG"/>
        </w:rPr>
      </w:pPr>
    </w:p>
    <w:p w14:paraId="05EC1FCC" w14:textId="77777777" w:rsidR="00911C31" w:rsidRPr="00911C31" w:rsidRDefault="00911C31" w:rsidP="00911C31">
      <w:pPr>
        <w:rPr>
          <w:lang w:val="en-SG"/>
        </w:rPr>
      </w:pPr>
      <w:r w:rsidRPr="00911C31">
        <w:rPr>
          <w:lang w:val="en-SG"/>
        </w:rPr>
        <w:t>Comparing node features of XSSSTORED and MESSAGE Graphs</w:t>
      </w:r>
    </w:p>
    <w:p w14:paraId="4E8C79E6" w14:textId="77777777" w:rsidR="00911C31" w:rsidRPr="00911C31" w:rsidRDefault="00911C31" w:rsidP="00911C31">
      <w:pPr>
        <w:rPr>
          <w:lang w:val="en-SG"/>
        </w:rPr>
      </w:pPr>
      <w:r w:rsidRPr="00911C31">
        <w:rPr>
          <w:lang w:val="en-SG"/>
        </w:rPr>
        <w:t>Feature difference for node type 'address': 0.0027</w:t>
      </w:r>
    </w:p>
    <w:p w14:paraId="7E2D4D82" w14:textId="77777777" w:rsidR="00911C31" w:rsidRPr="00911C31" w:rsidRDefault="00911C31" w:rsidP="00911C31">
      <w:pPr>
        <w:rPr>
          <w:lang w:val="en-SG"/>
        </w:rPr>
      </w:pPr>
      <w:r w:rsidRPr="00911C31">
        <w:rPr>
          <w:lang w:val="en-SG"/>
        </w:rPr>
        <w:t>Feature difference for node type 'file': 3.4334</w:t>
      </w:r>
    </w:p>
    <w:p w14:paraId="2B037614"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0.0040</w:t>
      </w:r>
    </w:p>
    <w:p w14:paraId="3ED5AEDD" w14:textId="77777777" w:rsidR="00911C31" w:rsidRPr="00911C31" w:rsidRDefault="00911C31" w:rsidP="00911C31">
      <w:pPr>
        <w:rPr>
          <w:lang w:val="en-SG"/>
        </w:rPr>
      </w:pPr>
      <w:r w:rsidRPr="00911C31">
        <w:rPr>
          <w:lang w:val="en-SG"/>
        </w:rPr>
        <w:t>Feature difference for node type 'link': 0.0114</w:t>
      </w:r>
    </w:p>
    <w:p w14:paraId="26A226B5" w14:textId="77777777" w:rsidR="00911C31" w:rsidRPr="00911C31" w:rsidRDefault="00911C31" w:rsidP="00911C31">
      <w:pPr>
        <w:rPr>
          <w:lang w:val="en-SG"/>
        </w:rPr>
      </w:pPr>
      <w:r w:rsidRPr="00911C31">
        <w:rPr>
          <w:lang w:val="en-SG"/>
        </w:rPr>
        <w:t>Feature difference for node type 'machine': 11.2662</w:t>
      </w:r>
    </w:p>
    <w:p w14:paraId="35B3C01A" w14:textId="77777777" w:rsidR="00911C31" w:rsidRPr="00911C31" w:rsidRDefault="00911C31" w:rsidP="00911C31">
      <w:pPr>
        <w:rPr>
          <w:lang w:val="en-SG"/>
        </w:rPr>
      </w:pPr>
      <w:r w:rsidRPr="00911C31">
        <w:rPr>
          <w:lang w:val="en-SG"/>
        </w:rPr>
        <w:t>Feature difference for node type 'path': 0.0142</w:t>
      </w:r>
    </w:p>
    <w:p w14:paraId="4BDD70D3" w14:textId="77777777" w:rsidR="00911C31" w:rsidRPr="00911C31" w:rsidRDefault="00911C31" w:rsidP="00911C31">
      <w:pPr>
        <w:rPr>
          <w:lang w:val="en-SG"/>
        </w:rPr>
      </w:pPr>
      <w:r w:rsidRPr="00911C31">
        <w:rPr>
          <w:lang w:val="en-SG"/>
        </w:rPr>
        <w:t>Feature difference for node type 'pipe': 0.0100</w:t>
      </w:r>
    </w:p>
    <w:p w14:paraId="093E1E28"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2.2537</w:t>
      </w:r>
    </w:p>
    <w:p w14:paraId="2F178D4B" w14:textId="77777777" w:rsidR="00911C31" w:rsidRPr="00911C31" w:rsidRDefault="00911C31" w:rsidP="00911C31">
      <w:pPr>
        <w:rPr>
          <w:lang w:val="en-SG"/>
        </w:rPr>
      </w:pPr>
      <w:r w:rsidRPr="00911C31">
        <w:rPr>
          <w:lang w:val="en-SG"/>
        </w:rPr>
        <w:t>Feature difference for node type 'socket': 1.5990</w:t>
      </w:r>
    </w:p>
    <w:p w14:paraId="359448E5" w14:textId="77777777" w:rsidR="00911C31" w:rsidRPr="00911C31" w:rsidRDefault="00911C31" w:rsidP="00911C31">
      <w:pPr>
        <w:rPr>
          <w:lang w:val="en-SG"/>
        </w:rPr>
      </w:pPr>
      <w:r w:rsidRPr="00911C31">
        <w:rPr>
          <w:lang w:val="en-SG"/>
        </w:rPr>
        <w:t>Feature difference for node type 'task': 3.9144</w:t>
      </w:r>
    </w:p>
    <w:p w14:paraId="14BD3A15" w14:textId="77777777" w:rsidR="00911C31" w:rsidRPr="00911C31" w:rsidRDefault="00911C31" w:rsidP="00911C31">
      <w:pPr>
        <w:rPr>
          <w:lang w:val="en-SG"/>
        </w:rPr>
      </w:pPr>
    </w:p>
    <w:p w14:paraId="3A69F6A5" w14:textId="77777777" w:rsidR="00911C31" w:rsidRPr="00911C31" w:rsidRDefault="00911C31" w:rsidP="00911C31">
      <w:pPr>
        <w:rPr>
          <w:lang w:val="en-SG"/>
        </w:rPr>
      </w:pPr>
      <w:r w:rsidRPr="00911C31">
        <w:rPr>
          <w:lang w:val="en-SG"/>
        </w:rPr>
        <w:t>Comparing node features of XSSREFLECTED and SUBMIT Graphs</w:t>
      </w:r>
    </w:p>
    <w:p w14:paraId="0E27E891" w14:textId="77777777" w:rsidR="00911C31" w:rsidRPr="00911C31" w:rsidRDefault="00911C31" w:rsidP="00911C31">
      <w:pPr>
        <w:rPr>
          <w:lang w:val="en-SG"/>
        </w:rPr>
      </w:pPr>
      <w:r w:rsidRPr="00911C31">
        <w:rPr>
          <w:lang w:val="en-SG"/>
        </w:rPr>
        <w:t>Feature difference for node type 'address': 0.0000</w:t>
      </w:r>
    </w:p>
    <w:p w14:paraId="2C11C73D" w14:textId="77777777" w:rsidR="00911C31" w:rsidRPr="00911C31" w:rsidRDefault="00911C31" w:rsidP="00911C31">
      <w:pPr>
        <w:rPr>
          <w:lang w:val="en-SG"/>
        </w:rPr>
      </w:pPr>
      <w:r w:rsidRPr="00911C31">
        <w:rPr>
          <w:lang w:val="en-SG"/>
        </w:rPr>
        <w:t>Feature difference for node type 'file': 4.2199</w:t>
      </w:r>
    </w:p>
    <w:p w14:paraId="41152A5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0.0028</w:t>
      </w:r>
    </w:p>
    <w:p w14:paraId="6406AB90" w14:textId="77777777" w:rsidR="00911C31" w:rsidRPr="00911C31" w:rsidRDefault="00911C31" w:rsidP="00911C31">
      <w:pPr>
        <w:rPr>
          <w:lang w:val="en-SG"/>
        </w:rPr>
      </w:pPr>
      <w:r w:rsidRPr="00911C31">
        <w:rPr>
          <w:lang w:val="en-SG"/>
        </w:rPr>
        <w:t>Feature difference for node type 'link': 0.0727</w:t>
      </w:r>
    </w:p>
    <w:p w14:paraId="6EF0B097" w14:textId="77777777" w:rsidR="00911C31" w:rsidRPr="00911C31" w:rsidRDefault="00911C31" w:rsidP="00911C31">
      <w:pPr>
        <w:rPr>
          <w:lang w:val="en-SG"/>
        </w:rPr>
      </w:pPr>
      <w:r w:rsidRPr="00911C31">
        <w:rPr>
          <w:lang w:val="en-SG"/>
        </w:rPr>
        <w:t>Feature difference for node type 'machine': 11.2509</w:t>
      </w:r>
    </w:p>
    <w:p w14:paraId="22B385AC" w14:textId="77777777" w:rsidR="00911C31" w:rsidRPr="00911C31" w:rsidRDefault="00911C31" w:rsidP="00911C31">
      <w:pPr>
        <w:rPr>
          <w:lang w:val="en-SG"/>
        </w:rPr>
      </w:pPr>
      <w:r w:rsidRPr="00911C31">
        <w:rPr>
          <w:lang w:val="en-SG"/>
        </w:rPr>
        <w:t>Feature difference for node type 'path': 0.0396</w:t>
      </w:r>
    </w:p>
    <w:p w14:paraId="5C1BD1DA" w14:textId="77777777" w:rsidR="00911C31" w:rsidRPr="00911C31" w:rsidRDefault="00911C31" w:rsidP="00911C31">
      <w:pPr>
        <w:rPr>
          <w:lang w:val="en-SG"/>
        </w:rPr>
      </w:pPr>
      <w:r w:rsidRPr="00911C31">
        <w:rPr>
          <w:lang w:val="en-SG"/>
        </w:rPr>
        <w:t>Feature difference for node type 'pipe': 0.0118</w:t>
      </w:r>
    </w:p>
    <w:p w14:paraId="324E8524"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2.9368</w:t>
      </w:r>
    </w:p>
    <w:p w14:paraId="095693F8" w14:textId="77777777" w:rsidR="00911C31" w:rsidRPr="00911C31" w:rsidRDefault="00911C31" w:rsidP="00911C31">
      <w:pPr>
        <w:rPr>
          <w:lang w:val="en-SG"/>
        </w:rPr>
      </w:pPr>
      <w:r w:rsidRPr="00911C31">
        <w:rPr>
          <w:lang w:val="en-SG"/>
        </w:rPr>
        <w:t>Feature difference for node type 'socket': 1.6073</w:t>
      </w:r>
    </w:p>
    <w:p w14:paraId="5977350F" w14:textId="77777777" w:rsidR="00911C31" w:rsidRPr="00911C31" w:rsidRDefault="00911C31" w:rsidP="00911C31">
      <w:pPr>
        <w:rPr>
          <w:lang w:val="en-SG"/>
        </w:rPr>
      </w:pPr>
      <w:r w:rsidRPr="00911C31">
        <w:rPr>
          <w:lang w:val="en-SG"/>
        </w:rPr>
        <w:t>Feature difference for node type 'task': 3.1063</w:t>
      </w:r>
    </w:p>
    <w:p w14:paraId="4D3B617B" w14:textId="77777777" w:rsidR="00911C31" w:rsidRPr="00911C31" w:rsidRDefault="00911C31" w:rsidP="00911C31">
      <w:pPr>
        <w:rPr>
          <w:lang w:val="en-SG"/>
        </w:rPr>
      </w:pPr>
    </w:p>
    <w:p w14:paraId="7A178E23" w14:textId="77777777" w:rsidR="00911C31" w:rsidRPr="00911C31" w:rsidRDefault="00911C31" w:rsidP="00911C31">
      <w:pPr>
        <w:rPr>
          <w:lang w:val="en-SG"/>
        </w:rPr>
      </w:pPr>
      <w:r w:rsidRPr="00911C31">
        <w:rPr>
          <w:lang w:val="en-SG"/>
        </w:rPr>
        <w:t>Comparing node features of XSSDOM and QUERY Graphs</w:t>
      </w:r>
    </w:p>
    <w:p w14:paraId="74B4C87A" w14:textId="77777777" w:rsidR="00911C31" w:rsidRPr="00911C31" w:rsidRDefault="00911C31" w:rsidP="00911C31">
      <w:pPr>
        <w:rPr>
          <w:lang w:val="en-SG"/>
        </w:rPr>
      </w:pPr>
      <w:r w:rsidRPr="00911C31">
        <w:rPr>
          <w:lang w:val="en-SG"/>
        </w:rPr>
        <w:t>Feature difference for node type 'file': 3.7962</w:t>
      </w:r>
    </w:p>
    <w:p w14:paraId="567BE296" w14:textId="77777777" w:rsidR="00911C31" w:rsidRPr="00911C31" w:rsidRDefault="00911C31" w:rsidP="00911C31">
      <w:pPr>
        <w:rPr>
          <w:lang w:val="en-SG"/>
        </w:rPr>
      </w:pPr>
      <w:r w:rsidRPr="00911C31">
        <w:rPr>
          <w:lang w:val="en-SG"/>
        </w:rPr>
        <w:t>Feature difference for node type 'link': 0.0000</w:t>
      </w:r>
    </w:p>
    <w:p w14:paraId="69B06E7B" w14:textId="77777777" w:rsidR="00911C31" w:rsidRPr="00911C31" w:rsidRDefault="00911C31" w:rsidP="00911C31">
      <w:pPr>
        <w:rPr>
          <w:lang w:val="en-SG"/>
        </w:rPr>
      </w:pPr>
      <w:r w:rsidRPr="00911C31">
        <w:rPr>
          <w:lang w:val="en-SG"/>
        </w:rPr>
        <w:t>Feature difference for node type 'pipe': 0.0220</w:t>
      </w:r>
    </w:p>
    <w:p w14:paraId="308B444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2.2925</w:t>
      </w:r>
    </w:p>
    <w:p w14:paraId="69C7C264" w14:textId="77777777" w:rsidR="00911C31" w:rsidRPr="00911C31" w:rsidRDefault="00911C31" w:rsidP="00911C31">
      <w:pPr>
        <w:rPr>
          <w:lang w:val="en-SG"/>
        </w:rPr>
      </w:pPr>
      <w:r w:rsidRPr="00911C31">
        <w:rPr>
          <w:lang w:val="en-SG"/>
        </w:rPr>
        <w:t>Feature difference for node type 'socket': 0.9188</w:t>
      </w:r>
    </w:p>
    <w:p w14:paraId="2F796BAB" w14:textId="77777777" w:rsidR="00911C31" w:rsidRDefault="00911C31" w:rsidP="00911C31">
      <w:pPr>
        <w:rPr>
          <w:lang w:val="en-SG"/>
        </w:rPr>
      </w:pPr>
      <w:r w:rsidRPr="00911C31">
        <w:rPr>
          <w:lang w:val="en-SG"/>
        </w:rPr>
        <w:t>Feature difference for node type 'task': 1.8679</w:t>
      </w:r>
    </w:p>
    <w:p w14:paraId="72A49959" w14:textId="77777777" w:rsidR="00AB734A" w:rsidRPr="00911C31" w:rsidRDefault="00AB734A" w:rsidP="00911C31">
      <w:pPr>
        <w:rPr>
          <w:lang w:val="en-SG"/>
        </w:rPr>
      </w:pPr>
    </w:p>
    <w:p w14:paraId="602443D4" w14:textId="77777777" w:rsidR="00911C31" w:rsidRPr="00911C31" w:rsidRDefault="00911C31" w:rsidP="00911C31">
      <w:pPr>
        <w:rPr>
          <w:lang w:val="en-SG"/>
        </w:rPr>
      </w:pPr>
    </w:p>
    <w:p w14:paraId="6A4B0B82" w14:textId="77777777" w:rsidR="00911C31" w:rsidRPr="00911C31" w:rsidRDefault="00911C31" w:rsidP="00911C31">
      <w:pPr>
        <w:rPr>
          <w:lang w:val="en-SG"/>
        </w:rPr>
      </w:pPr>
      <w:r w:rsidRPr="00911C31">
        <w:rPr>
          <w:lang w:val="en-SG"/>
        </w:rPr>
        <w:t>Comparing node features of COMMANDINJECTION and PING Graphs</w:t>
      </w:r>
    </w:p>
    <w:p w14:paraId="5C055EDB" w14:textId="77777777" w:rsidR="00911C31" w:rsidRPr="00911C31" w:rsidRDefault="00911C31" w:rsidP="00911C31">
      <w:pPr>
        <w:rPr>
          <w:lang w:val="en-SG"/>
        </w:rPr>
      </w:pPr>
      <w:r w:rsidRPr="00911C31">
        <w:rPr>
          <w:lang w:val="en-SG"/>
        </w:rPr>
        <w:t>Feature difference for node type 'address': 0.0039</w:t>
      </w:r>
    </w:p>
    <w:p w14:paraId="5514CF39" w14:textId="77777777" w:rsidR="00911C31" w:rsidRPr="00911C31" w:rsidRDefault="00911C31" w:rsidP="00911C31">
      <w:pPr>
        <w:rPr>
          <w:lang w:val="en-SG"/>
        </w:rPr>
      </w:pPr>
      <w:r w:rsidRPr="00911C31">
        <w:rPr>
          <w:lang w:val="en-SG"/>
        </w:rPr>
        <w:t>Feature difference for node type 'file': 3.7627</w:t>
      </w:r>
    </w:p>
    <w:p w14:paraId="1A5EAB7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0.0034</w:t>
      </w:r>
    </w:p>
    <w:p w14:paraId="3CE54522" w14:textId="77777777" w:rsidR="00911C31" w:rsidRPr="00911C31" w:rsidRDefault="00911C31" w:rsidP="00911C31">
      <w:pPr>
        <w:rPr>
          <w:lang w:val="en-SG"/>
        </w:rPr>
      </w:pPr>
      <w:r w:rsidRPr="00911C31">
        <w:rPr>
          <w:lang w:val="en-SG"/>
        </w:rPr>
        <w:t>Feature difference for node type 'link': 0.0177</w:t>
      </w:r>
    </w:p>
    <w:p w14:paraId="4299ECB6" w14:textId="77777777" w:rsidR="00911C31" w:rsidRPr="00911C31" w:rsidRDefault="00911C31" w:rsidP="00911C31">
      <w:pPr>
        <w:rPr>
          <w:lang w:val="en-SG"/>
        </w:rPr>
      </w:pPr>
      <w:r w:rsidRPr="00911C31">
        <w:rPr>
          <w:lang w:val="en-SG"/>
        </w:rPr>
        <w:t>Feature difference for node type 'machine': 11.2747</w:t>
      </w:r>
    </w:p>
    <w:p w14:paraId="261AE746" w14:textId="77777777" w:rsidR="00911C31" w:rsidRPr="00911C31" w:rsidRDefault="00911C31" w:rsidP="00911C31">
      <w:pPr>
        <w:rPr>
          <w:lang w:val="en-SG"/>
        </w:rPr>
      </w:pPr>
      <w:r w:rsidRPr="00911C31">
        <w:rPr>
          <w:lang w:val="en-SG"/>
        </w:rPr>
        <w:t>Feature difference for node type 'path': 0.0472</w:t>
      </w:r>
    </w:p>
    <w:p w14:paraId="71272425" w14:textId="77777777" w:rsidR="00911C31" w:rsidRPr="00911C31" w:rsidRDefault="00911C31" w:rsidP="00911C31">
      <w:pPr>
        <w:rPr>
          <w:lang w:val="en-SG"/>
        </w:rPr>
      </w:pPr>
      <w:r w:rsidRPr="00911C31">
        <w:rPr>
          <w:lang w:val="en-SG"/>
        </w:rPr>
        <w:t>Feature difference for node type 'pipe': 0.0182</w:t>
      </w:r>
    </w:p>
    <w:p w14:paraId="05A296B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2.6366</w:t>
      </w:r>
    </w:p>
    <w:p w14:paraId="497D3E01" w14:textId="77777777" w:rsidR="00911C31" w:rsidRPr="00911C31" w:rsidRDefault="00911C31" w:rsidP="00911C31">
      <w:pPr>
        <w:rPr>
          <w:lang w:val="en-SG"/>
        </w:rPr>
      </w:pPr>
      <w:r w:rsidRPr="00911C31">
        <w:rPr>
          <w:lang w:val="en-SG"/>
        </w:rPr>
        <w:t>Feature difference for node type 'socket': 1.8636</w:t>
      </w:r>
    </w:p>
    <w:p w14:paraId="64C07D6F" w14:textId="77777777" w:rsidR="00911C31" w:rsidRPr="00911C31" w:rsidRDefault="00911C31" w:rsidP="00911C31">
      <w:pPr>
        <w:rPr>
          <w:lang w:val="en-SG"/>
        </w:rPr>
      </w:pPr>
      <w:r w:rsidRPr="00911C31">
        <w:rPr>
          <w:lang w:val="en-SG"/>
        </w:rPr>
        <w:t>Feature difference for node type 'task': 3.4637</w:t>
      </w:r>
    </w:p>
    <w:p w14:paraId="4798F9B2" w14:textId="77777777" w:rsidR="00911C31" w:rsidRPr="00911C31" w:rsidRDefault="00911C31" w:rsidP="00911C31">
      <w:pPr>
        <w:rPr>
          <w:lang w:val="en-SG"/>
        </w:rPr>
      </w:pPr>
    </w:p>
    <w:p w14:paraId="52AFEA7E" w14:textId="77777777" w:rsidR="00911C31" w:rsidRPr="00911C31" w:rsidRDefault="00911C31" w:rsidP="00911C31">
      <w:pPr>
        <w:rPr>
          <w:lang w:val="en-SG"/>
        </w:rPr>
      </w:pPr>
      <w:r w:rsidRPr="00911C31">
        <w:rPr>
          <w:lang w:val="en-SG"/>
        </w:rPr>
        <w:t>Comparing node features of SQLINJECTION and DATABASEENTRY Graphs</w:t>
      </w:r>
    </w:p>
    <w:p w14:paraId="41C3D2E4" w14:textId="77777777" w:rsidR="00911C31" w:rsidRPr="00911C31" w:rsidRDefault="00911C31" w:rsidP="00911C31">
      <w:pPr>
        <w:rPr>
          <w:lang w:val="en-SG"/>
        </w:rPr>
      </w:pPr>
      <w:r w:rsidRPr="00911C31">
        <w:rPr>
          <w:lang w:val="en-SG"/>
        </w:rPr>
        <w:t>Feature difference for node type 'address': 0.0000</w:t>
      </w:r>
    </w:p>
    <w:p w14:paraId="107E5CFB" w14:textId="77777777" w:rsidR="00911C31" w:rsidRPr="00911C31" w:rsidRDefault="00911C31" w:rsidP="00911C31">
      <w:pPr>
        <w:rPr>
          <w:lang w:val="en-SG"/>
        </w:rPr>
      </w:pPr>
      <w:r w:rsidRPr="00911C31">
        <w:rPr>
          <w:lang w:val="en-SG"/>
        </w:rPr>
        <w:t>Feature difference for node type 'file': 4.2610</w:t>
      </w:r>
    </w:p>
    <w:p w14:paraId="5AC1CF17"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0.0000</w:t>
      </w:r>
    </w:p>
    <w:p w14:paraId="58329140" w14:textId="77777777" w:rsidR="00911C31" w:rsidRPr="00911C31" w:rsidRDefault="00911C31" w:rsidP="00911C31">
      <w:pPr>
        <w:rPr>
          <w:lang w:val="en-SG"/>
        </w:rPr>
      </w:pPr>
      <w:r w:rsidRPr="00911C31">
        <w:rPr>
          <w:lang w:val="en-SG"/>
        </w:rPr>
        <w:t>Feature difference for node type 'link': 0.0232</w:t>
      </w:r>
    </w:p>
    <w:p w14:paraId="26FB33AC" w14:textId="77777777" w:rsidR="00911C31" w:rsidRPr="00911C31" w:rsidRDefault="00911C31" w:rsidP="00911C31">
      <w:pPr>
        <w:rPr>
          <w:lang w:val="en-SG"/>
        </w:rPr>
      </w:pPr>
      <w:r w:rsidRPr="00911C31">
        <w:rPr>
          <w:lang w:val="en-SG"/>
        </w:rPr>
        <w:t>Feature difference for node type 'machine': 11.2493</w:t>
      </w:r>
    </w:p>
    <w:p w14:paraId="0DFA04C9" w14:textId="77777777" w:rsidR="00911C31" w:rsidRPr="00911C31" w:rsidRDefault="00911C31" w:rsidP="00911C31">
      <w:pPr>
        <w:rPr>
          <w:lang w:val="en-SG"/>
        </w:rPr>
      </w:pPr>
      <w:r w:rsidRPr="00911C31">
        <w:rPr>
          <w:lang w:val="en-SG"/>
        </w:rPr>
        <w:t>Feature difference for node type 'path': 0.0154</w:t>
      </w:r>
    </w:p>
    <w:p w14:paraId="4B964871" w14:textId="77777777" w:rsidR="00911C31" w:rsidRPr="00911C31" w:rsidRDefault="00911C31" w:rsidP="00911C31">
      <w:pPr>
        <w:rPr>
          <w:lang w:val="en-SG"/>
        </w:rPr>
      </w:pPr>
      <w:r w:rsidRPr="00911C31">
        <w:rPr>
          <w:lang w:val="en-SG"/>
        </w:rPr>
        <w:t>Feature difference for node type 'pipe': 0.0122</w:t>
      </w:r>
    </w:p>
    <w:p w14:paraId="5F660472"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2.7710</w:t>
      </w:r>
    </w:p>
    <w:p w14:paraId="67C56ABE" w14:textId="77777777" w:rsidR="00911C31" w:rsidRPr="00911C31" w:rsidRDefault="00911C31" w:rsidP="00911C31">
      <w:pPr>
        <w:rPr>
          <w:lang w:val="en-SG"/>
        </w:rPr>
      </w:pPr>
      <w:r w:rsidRPr="00911C31">
        <w:rPr>
          <w:lang w:val="en-SG"/>
        </w:rPr>
        <w:t>Feature difference for node type 'socket': 1.6098</w:t>
      </w:r>
    </w:p>
    <w:p w14:paraId="1B9CF95B" w14:textId="77777777" w:rsidR="00911C31" w:rsidRPr="00911C31" w:rsidRDefault="00911C31" w:rsidP="00911C31">
      <w:pPr>
        <w:rPr>
          <w:lang w:val="en-SG"/>
        </w:rPr>
      </w:pPr>
      <w:r w:rsidRPr="00911C31">
        <w:rPr>
          <w:lang w:val="en-SG"/>
        </w:rPr>
        <w:t>Feature difference for node type 'task': 2.7836</w:t>
      </w:r>
    </w:p>
    <w:p w14:paraId="7016D4F9" w14:textId="77777777" w:rsidR="00911C31" w:rsidRPr="00911C31" w:rsidRDefault="00911C31" w:rsidP="00911C31">
      <w:pPr>
        <w:rPr>
          <w:lang w:val="en-SG"/>
        </w:rPr>
      </w:pPr>
    </w:p>
    <w:p w14:paraId="36F54826" w14:textId="77777777" w:rsidR="00911C31" w:rsidRPr="00911C31" w:rsidRDefault="00911C31" w:rsidP="00911C31">
      <w:pPr>
        <w:rPr>
          <w:lang w:val="en-SG"/>
        </w:rPr>
      </w:pPr>
      <w:r w:rsidRPr="00911C31">
        <w:rPr>
          <w:lang w:val="en-SG"/>
        </w:rPr>
        <w:t>Comparing node features of BRUTEFORCE and LOGIN Graphs</w:t>
      </w:r>
    </w:p>
    <w:p w14:paraId="7ADD9EA9" w14:textId="77777777" w:rsidR="00911C31" w:rsidRPr="00911C31" w:rsidRDefault="00911C31" w:rsidP="00911C31">
      <w:pPr>
        <w:rPr>
          <w:lang w:val="en-SG"/>
        </w:rPr>
      </w:pPr>
      <w:r w:rsidRPr="00911C31">
        <w:rPr>
          <w:lang w:val="en-SG"/>
        </w:rPr>
        <w:t>Feature difference for node type 'address': 0.0000</w:t>
      </w:r>
    </w:p>
    <w:p w14:paraId="231CB6D4" w14:textId="77777777" w:rsidR="00911C31" w:rsidRPr="00911C31" w:rsidRDefault="00911C31" w:rsidP="00911C31">
      <w:pPr>
        <w:rPr>
          <w:lang w:val="en-SG"/>
        </w:rPr>
      </w:pPr>
      <w:r w:rsidRPr="00911C31">
        <w:rPr>
          <w:lang w:val="en-SG"/>
        </w:rPr>
        <w:t>Feature difference for node type 'file': 3.8742</w:t>
      </w:r>
    </w:p>
    <w:p w14:paraId="1F9E990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0.0012</w:t>
      </w:r>
    </w:p>
    <w:p w14:paraId="2261ED0D" w14:textId="77777777" w:rsidR="00911C31" w:rsidRPr="00911C31" w:rsidRDefault="00911C31" w:rsidP="00911C31">
      <w:pPr>
        <w:rPr>
          <w:lang w:val="en-SG"/>
        </w:rPr>
      </w:pPr>
      <w:r w:rsidRPr="00911C31">
        <w:rPr>
          <w:lang w:val="en-SG"/>
        </w:rPr>
        <w:t>Feature difference for node type 'link': 0.0888</w:t>
      </w:r>
    </w:p>
    <w:p w14:paraId="21CFCC17" w14:textId="77777777" w:rsidR="00911C31" w:rsidRPr="00911C31" w:rsidRDefault="00911C31" w:rsidP="00911C31">
      <w:pPr>
        <w:rPr>
          <w:lang w:val="en-SG"/>
        </w:rPr>
      </w:pPr>
      <w:r w:rsidRPr="00911C31">
        <w:rPr>
          <w:lang w:val="en-SG"/>
        </w:rPr>
        <w:t>Feature difference for node type 'machine': 11.2491</w:t>
      </w:r>
    </w:p>
    <w:p w14:paraId="3BD542F5" w14:textId="77777777" w:rsidR="00911C31" w:rsidRPr="00911C31" w:rsidRDefault="00911C31" w:rsidP="00911C31">
      <w:pPr>
        <w:rPr>
          <w:lang w:val="en-SG"/>
        </w:rPr>
      </w:pPr>
      <w:r w:rsidRPr="00911C31">
        <w:rPr>
          <w:lang w:val="en-SG"/>
        </w:rPr>
        <w:t>Feature difference for node type 'path': 0.0125</w:t>
      </w:r>
    </w:p>
    <w:p w14:paraId="7F76781B" w14:textId="77777777" w:rsidR="00911C31" w:rsidRPr="00911C31" w:rsidRDefault="00911C31" w:rsidP="00911C31">
      <w:pPr>
        <w:rPr>
          <w:lang w:val="en-SG"/>
        </w:rPr>
      </w:pPr>
      <w:r w:rsidRPr="00911C31">
        <w:rPr>
          <w:lang w:val="en-SG"/>
        </w:rPr>
        <w:t>Feature difference for node type 'pipe': 0.0100</w:t>
      </w:r>
    </w:p>
    <w:p w14:paraId="7EEAB278"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2.5919</w:t>
      </w:r>
    </w:p>
    <w:p w14:paraId="0CCD9FCE" w14:textId="77777777" w:rsidR="00911C31" w:rsidRPr="00911C31" w:rsidRDefault="00911C31" w:rsidP="00911C31">
      <w:pPr>
        <w:rPr>
          <w:lang w:val="en-SG"/>
        </w:rPr>
      </w:pPr>
      <w:r w:rsidRPr="00911C31">
        <w:rPr>
          <w:lang w:val="en-SG"/>
        </w:rPr>
        <w:t>Feature difference for node type 'socket': 1.9825</w:t>
      </w:r>
    </w:p>
    <w:p w14:paraId="1B92A3BF" w14:textId="2FCA439C" w:rsidR="000F617D" w:rsidRDefault="00911C31" w:rsidP="00911C31">
      <w:pPr>
        <w:rPr>
          <w:lang w:val="en-SG"/>
        </w:rPr>
      </w:pPr>
      <w:r w:rsidRPr="00911C31">
        <w:rPr>
          <w:lang w:val="en-SG"/>
        </w:rPr>
        <w:t>Feature difference for node type 'task': 3.6577</w:t>
      </w:r>
    </w:p>
    <w:p w14:paraId="7D907E7A" w14:textId="77777777" w:rsidR="000F617D" w:rsidRDefault="000F617D">
      <w:pPr>
        <w:rPr>
          <w:lang w:val="en-SG"/>
        </w:rPr>
      </w:pPr>
      <w:r>
        <w:rPr>
          <w:lang w:val="en-SG"/>
        </w:rPr>
        <w:br w:type="page"/>
      </w:r>
    </w:p>
    <w:p w14:paraId="3834C134" w14:textId="77777777" w:rsidR="00E47436" w:rsidRPr="00E47436" w:rsidRDefault="00E47436" w:rsidP="00E47436">
      <w:pPr>
        <w:pStyle w:val="Heading1"/>
        <w:rPr>
          <w:lang w:val="en-SG"/>
        </w:rPr>
      </w:pPr>
      <w:bookmarkStart w:id="66" w:name="_Toc188610371"/>
      <w:r w:rsidRPr="00E47436">
        <w:rPr>
          <w:lang w:val="en-SG"/>
        </w:rPr>
        <w:lastRenderedPageBreak/>
        <w:t>Graph Classification</w:t>
      </w:r>
      <w:bookmarkEnd w:id="66"/>
    </w:p>
    <w:p w14:paraId="5AE4CBFE" w14:textId="77777777" w:rsidR="00E47436" w:rsidRPr="00E47436" w:rsidRDefault="00E47436" w:rsidP="00E47436">
      <w:pPr>
        <w:pStyle w:val="Heading2"/>
        <w:rPr>
          <w:lang w:val="en-SG"/>
        </w:rPr>
      </w:pPr>
      <w:bookmarkStart w:id="67" w:name="_Toc188610372"/>
      <w:r w:rsidRPr="00E47436">
        <w:rPr>
          <w:lang w:val="en-SG"/>
        </w:rPr>
        <w:t>Model Architecture</w:t>
      </w:r>
      <w:bookmarkEnd w:id="67"/>
    </w:p>
    <w:p w14:paraId="1672C2E4" w14:textId="77777777" w:rsidR="00E47436" w:rsidRPr="00E47436" w:rsidRDefault="00E47436" w:rsidP="00E47436">
      <w:pPr>
        <w:pStyle w:val="Heading3"/>
        <w:rPr>
          <w:lang w:val="en-SG"/>
        </w:rPr>
      </w:pPr>
      <w:bookmarkStart w:id="68" w:name="_Toc188610373"/>
      <w:r w:rsidRPr="00E47436">
        <w:rPr>
          <w:lang w:val="en-SG"/>
        </w:rPr>
        <w:t>Relational Graph Convolutional Network (RGCN)</w:t>
      </w:r>
      <w:bookmarkEnd w:id="68"/>
    </w:p>
    <w:p w14:paraId="08F70809" w14:textId="3B0E32FC" w:rsidR="00E47436" w:rsidRDefault="00E47436" w:rsidP="00E47436">
      <w:pPr>
        <w:rPr>
          <w:lang w:val="en-SG"/>
        </w:rPr>
      </w:pPr>
      <w:r w:rsidRPr="00E47436">
        <w:rPr>
          <w:lang w:val="en-SG"/>
        </w:rPr>
        <w:t xml:space="preserve">The RGCN is responsible for performing message passing and learning node embeddings for each type of node in the graph. For this project, two layers of graph convolution were applied to the graph’s node embeddings. Between the two layers, a </w:t>
      </w:r>
      <w:proofErr w:type="spellStart"/>
      <w:r w:rsidRPr="00E47436">
        <w:rPr>
          <w:lang w:val="en-SG"/>
        </w:rPr>
        <w:t>ReLU</w:t>
      </w:r>
      <w:proofErr w:type="spellEnd"/>
      <w:r w:rsidRPr="00E47436">
        <w:rPr>
          <w:lang w:val="en-SG"/>
        </w:rPr>
        <w:t xml:space="preserve">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bookmarkStart w:id="69" w:name="_Toc188610374"/>
      <w:r w:rsidRPr="00E47436">
        <w:rPr>
          <w:lang w:val="en-SG"/>
        </w:rPr>
        <w:t>Heterogeneous Graph Classifier</w:t>
      </w:r>
      <w:bookmarkEnd w:id="69"/>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bookmarkStart w:id="70" w:name="_Toc188610375"/>
      <w:r w:rsidRPr="00E47436">
        <w:rPr>
          <w:lang w:val="en-SG"/>
        </w:rPr>
        <w:t>Parameter Tuning</w:t>
      </w:r>
      <w:bookmarkEnd w:id="70"/>
    </w:p>
    <w:p w14:paraId="0A8EB80E" w14:textId="354C392C" w:rsidR="00E47436" w:rsidRPr="00E47436" w:rsidRDefault="00E47436" w:rsidP="00E47436">
      <w:pPr>
        <w:pStyle w:val="Heading3"/>
        <w:rPr>
          <w:lang w:val="en-SG"/>
        </w:rPr>
      </w:pPr>
      <w:bookmarkStart w:id="71" w:name="_Toc188610376"/>
      <w:r w:rsidRPr="00E47436">
        <w:rPr>
          <w:lang w:val="en-SG"/>
        </w:rPr>
        <w:t>Feature Embedding Sizes</w:t>
      </w:r>
      <w:bookmarkEnd w:id="71"/>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bookmarkStart w:id="72" w:name="_Toc188610377"/>
      <w:r w:rsidRPr="00E47436">
        <w:rPr>
          <w:lang w:val="en-SG"/>
        </w:rPr>
        <w:t>Epochs</w:t>
      </w:r>
      <w:bookmarkEnd w:id="72"/>
    </w:p>
    <w:p w14:paraId="3CC2E4CD" w14:textId="52CAEE41" w:rsidR="007433C7" w:rsidRDefault="00E47436" w:rsidP="00E47436">
      <w:pPr>
        <w:rPr>
          <w:lang w:val="en-SG"/>
        </w:rPr>
      </w:pPr>
      <w:r w:rsidRPr="00E47436">
        <w:rPr>
          <w:lang w:val="en-SG"/>
        </w:rPr>
        <w:t>The training process was tested with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33858FC5" w14:textId="0BE2E085" w:rsidR="005D1A79" w:rsidRDefault="005D1A79" w:rsidP="005D1A79">
      <w:pPr>
        <w:pStyle w:val="Heading3"/>
        <w:rPr>
          <w:lang w:val="en-SG"/>
        </w:rPr>
      </w:pPr>
      <w:bookmarkStart w:id="73" w:name="_Toc188610378"/>
      <w:r>
        <w:rPr>
          <w:lang w:val="en-SG"/>
        </w:rPr>
        <w:t>Convolutional Layers</w:t>
      </w:r>
      <w:bookmarkEnd w:id="73"/>
    </w:p>
    <w:p w14:paraId="40D84CA7" w14:textId="4FA81081" w:rsidR="005D1A79" w:rsidRPr="005D1A79" w:rsidRDefault="005D1A79" w:rsidP="005D1A79">
      <w:pPr>
        <w:rPr>
          <w:lang w:val="en-SG"/>
        </w:rPr>
      </w:pPr>
      <w:r>
        <w:rPr>
          <w:lang w:val="en-SG"/>
        </w:rPr>
        <w:t xml:space="preserve">After fixing a suitable number of node features and epochs, the next parameter to be tuned was the number of convolutional layers used in order for each node to learn about its neighbours features. This allows a comprehensive comparison between all parameters, allowing the most accurate model to be produced. </w:t>
      </w:r>
    </w:p>
    <w:p w14:paraId="625B8BF8" w14:textId="77777777" w:rsidR="00E47436" w:rsidRDefault="00E47436" w:rsidP="00E47436">
      <w:pPr>
        <w:rPr>
          <w:lang w:val="en-SG"/>
        </w:rPr>
      </w:pPr>
    </w:p>
    <w:p w14:paraId="0DA9E331" w14:textId="5AB3E1C3" w:rsidR="00E47436" w:rsidRDefault="00E47436" w:rsidP="00E47436">
      <w:pPr>
        <w:pStyle w:val="Heading2"/>
        <w:rPr>
          <w:lang w:val="en-SG"/>
        </w:rPr>
      </w:pPr>
      <w:bookmarkStart w:id="74" w:name="_Toc188610379"/>
      <w:r>
        <w:rPr>
          <w:lang w:val="en-SG"/>
        </w:rPr>
        <w:lastRenderedPageBreak/>
        <w:t>Results</w:t>
      </w:r>
      <w:bookmarkEnd w:id="74"/>
    </w:p>
    <w:p w14:paraId="1A5DEEBC" w14:textId="6EA14C5E" w:rsidR="00E47436" w:rsidRDefault="005D1A79" w:rsidP="00E47436">
      <w:pPr>
        <w:pStyle w:val="ListParagraph"/>
        <w:numPr>
          <w:ilvl w:val="0"/>
          <w:numId w:val="14"/>
        </w:numPr>
        <w:rPr>
          <w:lang w:val="en-SG"/>
        </w:rPr>
      </w:pPr>
      <w:r w:rsidRPr="005D1A79">
        <w:rPr>
          <w:lang w:val="en-SG"/>
        </w:rPr>
        <w:t>32, 64 128 node features</w:t>
      </w:r>
      <w:r>
        <w:rPr>
          <w:lang w:val="en-SG"/>
        </w:rPr>
        <w:t xml:space="preserve"> + 10 epochs</w:t>
      </w:r>
      <w:r w:rsidRPr="005D1A79">
        <w:rPr>
          <w:lang w:val="en-SG"/>
        </w:rPr>
        <w:t xml:space="preserve"> </w:t>
      </w:r>
      <w:r>
        <w:rPr>
          <w:lang w:val="en-SG"/>
        </w:rPr>
        <w:t xml:space="preserve">+ 2 convolutional layers </w:t>
      </w:r>
      <w:r w:rsidRPr="005D1A79">
        <w:rPr>
          <w:lang w:val="en-SG"/>
        </w:rPr>
        <w:t>graph classification with XSS Reflected Graphs</w:t>
      </w:r>
    </w:p>
    <w:tbl>
      <w:tblPr>
        <w:tblStyle w:val="TableGrid"/>
        <w:tblW w:w="0" w:type="auto"/>
        <w:tblInd w:w="360" w:type="dxa"/>
        <w:tblLook w:val="04A0" w:firstRow="1" w:lastRow="0" w:firstColumn="1" w:lastColumn="0" w:noHBand="0" w:noVBand="1"/>
      </w:tblPr>
      <w:tblGrid>
        <w:gridCol w:w="1463"/>
        <w:gridCol w:w="1499"/>
        <w:gridCol w:w="1489"/>
        <w:gridCol w:w="1344"/>
        <w:gridCol w:w="1322"/>
        <w:gridCol w:w="1153"/>
      </w:tblGrid>
      <w:tr w:rsidR="0048069E" w14:paraId="659F4B90" w14:textId="4B9EE343" w:rsidTr="0048069E">
        <w:tc>
          <w:tcPr>
            <w:tcW w:w="1463" w:type="dxa"/>
          </w:tcPr>
          <w:p w14:paraId="1FA761C3" w14:textId="77777777" w:rsidR="0048069E" w:rsidRDefault="0048069E" w:rsidP="00BF0C75">
            <w:pPr>
              <w:rPr>
                <w:lang w:val="en-SG"/>
              </w:rPr>
            </w:pPr>
          </w:p>
        </w:tc>
        <w:tc>
          <w:tcPr>
            <w:tcW w:w="1499" w:type="dxa"/>
          </w:tcPr>
          <w:p w14:paraId="735E3899" w14:textId="68B61E15" w:rsidR="0048069E" w:rsidRDefault="0048069E" w:rsidP="00BF0C75">
            <w:pPr>
              <w:rPr>
                <w:lang w:val="en-SG"/>
              </w:rPr>
            </w:pPr>
            <w:r>
              <w:rPr>
                <w:lang w:val="en-SG"/>
              </w:rPr>
              <w:t>Graph Type</w:t>
            </w:r>
          </w:p>
        </w:tc>
        <w:tc>
          <w:tcPr>
            <w:tcW w:w="1489" w:type="dxa"/>
          </w:tcPr>
          <w:p w14:paraId="00AE3FB8" w14:textId="3A34AB0A" w:rsidR="0048069E" w:rsidRDefault="0048069E" w:rsidP="00BF0C75">
            <w:pPr>
              <w:rPr>
                <w:lang w:val="en-SG"/>
              </w:rPr>
            </w:pPr>
            <w:r>
              <w:rPr>
                <w:lang w:val="en-SG"/>
              </w:rPr>
              <w:t>Precision</w:t>
            </w:r>
          </w:p>
        </w:tc>
        <w:tc>
          <w:tcPr>
            <w:tcW w:w="1344" w:type="dxa"/>
          </w:tcPr>
          <w:p w14:paraId="37CF2C2B" w14:textId="4FC49C65" w:rsidR="0048069E" w:rsidRDefault="0048069E" w:rsidP="00BF0C75">
            <w:pPr>
              <w:rPr>
                <w:lang w:val="en-SG"/>
              </w:rPr>
            </w:pPr>
            <w:r>
              <w:rPr>
                <w:lang w:val="en-SG"/>
              </w:rPr>
              <w:t>Recall</w:t>
            </w:r>
          </w:p>
        </w:tc>
        <w:tc>
          <w:tcPr>
            <w:tcW w:w="1322" w:type="dxa"/>
          </w:tcPr>
          <w:p w14:paraId="21DE3B8D" w14:textId="759EB3B9" w:rsidR="0048069E" w:rsidRDefault="0048069E" w:rsidP="00BF0C75">
            <w:pPr>
              <w:rPr>
                <w:lang w:val="en-SG"/>
              </w:rPr>
            </w:pPr>
            <w:r>
              <w:rPr>
                <w:lang w:val="en-SG"/>
              </w:rPr>
              <w:t>F1-Score</w:t>
            </w:r>
          </w:p>
        </w:tc>
        <w:tc>
          <w:tcPr>
            <w:tcW w:w="1153" w:type="dxa"/>
          </w:tcPr>
          <w:p w14:paraId="298157BC" w14:textId="05C9EE86" w:rsidR="0048069E" w:rsidRDefault="0048069E" w:rsidP="00BF0C75">
            <w:pPr>
              <w:rPr>
                <w:lang w:val="en-SG"/>
              </w:rPr>
            </w:pPr>
            <w:r>
              <w:rPr>
                <w:lang w:val="en-SG"/>
              </w:rPr>
              <w:t>Accuracy</w:t>
            </w:r>
          </w:p>
        </w:tc>
      </w:tr>
      <w:tr w:rsidR="0048069E" w14:paraId="392A4ED6" w14:textId="620F96CB" w:rsidTr="0048069E">
        <w:tc>
          <w:tcPr>
            <w:tcW w:w="1463" w:type="dxa"/>
            <w:vMerge w:val="restart"/>
          </w:tcPr>
          <w:p w14:paraId="2B22CE1F" w14:textId="4C9E52E6" w:rsidR="0048069E" w:rsidRDefault="0048069E" w:rsidP="00BF0C75">
            <w:pPr>
              <w:rPr>
                <w:lang w:val="en-SG"/>
              </w:rPr>
            </w:pPr>
            <w:r>
              <w:rPr>
                <w:lang w:val="en-SG"/>
              </w:rPr>
              <w:t>32 Node Features</w:t>
            </w:r>
          </w:p>
        </w:tc>
        <w:tc>
          <w:tcPr>
            <w:tcW w:w="1499" w:type="dxa"/>
          </w:tcPr>
          <w:p w14:paraId="714A49EF" w14:textId="500E793D" w:rsidR="0048069E" w:rsidRDefault="0048069E" w:rsidP="00BF0C75">
            <w:pPr>
              <w:rPr>
                <w:lang w:val="en-SG"/>
              </w:rPr>
            </w:pPr>
            <w:r>
              <w:rPr>
                <w:lang w:val="en-SG"/>
              </w:rPr>
              <w:t>Benign</w:t>
            </w:r>
          </w:p>
        </w:tc>
        <w:tc>
          <w:tcPr>
            <w:tcW w:w="1489" w:type="dxa"/>
          </w:tcPr>
          <w:p w14:paraId="4A034B63" w14:textId="5B3453BD" w:rsidR="0048069E" w:rsidRDefault="0048069E" w:rsidP="00BF0C75">
            <w:pPr>
              <w:rPr>
                <w:lang w:val="en-SG"/>
              </w:rPr>
            </w:pPr>
            <w:r>
              <w:rPr>
                <w:lang w:val="en-SG"/>
              </w:rPr>
              <w:t>89%</w:t>
            </w:r>
          </w:p>
        </w:tc>
        <w:tc>
          <w:tcPr>
            <w:tcW w:w="1344" w:type="dxa"/>
          </w:tcPr>
          <w:p w14:paraId="7B6FEEA7" w14:textId="1132948F" w:rsidR="0048069E" w:rsidRDefault="0048069E" w:rsidP="00BF0C75">
            <w:pPr>
              <w:rPr>
                <w:lang w:val="en-SG"/>
              </w:rPr>
            </w:pPr>
            <w:r>
              <w:rPr>
                <w:lang w:val="en-SG"/>
              </w:rPr>
              <w:t>72%</w:t>
            </w:r>
          </w:p>
        </w:tc>
        <w:tc>
          <w:tcPr>
            <w:tcW w:w="1322" w:type="dxa"/>
          </w:tcPr>
          <w:p w14:paraId="102366C5" w14:textId="68A5F2F7" w:rsidR="0048069E" w:rsidRDefault="0048069E" w:rsidP="00BF0C75">
            <w:pPr>
              <w:rPr>
                <w:lang w:val="en-SG"/>
              </w:rPr>
            </w:pPr>
            <w:r>
              <w:rPr>
                <w:lang w:val="en-SG"/>
              </w:rPr>
              <w:t>80%</w:t>
            </w:r>
          </w:p>
        </w:tc>
        <w:tc>
          <w:tcPr>
            <w:tcW w:w="1153" w:type="dxa"/>
            <w:vMerge w:val="restart"/>
          </w:tcPr>
          <w:p w14:paraId="0B18DF3D" w14:textId="77B8031D" w:rsidR="0048069E" w:rsidRDefault="0048069E" w:rsidP="00BF0C75">
            <w:pPr>
              <w:rPr>
                <w:lang w:val="en-SG"/>
              </w:rPr>
            </w:pPr>
            <w:r>
              <w:rPr>
                <w:lang w:val="en-SG"/>
              </w:rPr>
              <w:t>82%</w:t>
            </w:r>
          </w:p>
        </w:tc>
      </w:tr>
      <w:tr w:rsidR="0048069E" w14:paraId="47D1F862" w14:textId="5438D371" w:rsidTr="0048069E">
        <w:tc>
          <w:tcPr>
            <w:tcW w:w="1463" w:type="dxa"/>
            <w:vMerge/>
          </w:tcPr>
          <w:p w14:paraId="271F3538" w14:textId="77777777" w:rsidR="0048069E" w:rsidRDefault="0048069E" w:rsidP="00BF0C75">
            <w:pPr>
              <w:rPr>
                <w:lang w:val="en-SG"/>
              </w:rPr>
            </w:pPr>
          </w:p>
        </w:tc>
        <w:tc>
          <w:tcPr>
            <w:tcW w:w="1499" w:type="dxa"/>
          </w:tcPr>
          <w:p w14:paraId="73497823" w14:textId="5A1685C7" w:rsidR="0048069E" w:rsidRDefault="0048069E" w:rsidP="00BF0C75">
            <w:pPr>
              <w:rPr>
                <w:lang w:val="en-SG"/>
              </w:rPr>
            </w:pPr>
            <w:r>
              <w:rPr>
                <w:lang w:val="en-SG"/>
              </w:rPr>
              <w:t>Malicious</w:t>
            </w:r>
          </w:p>
        </w:tc>
        <w:tc>
          <w:tcPr>
            <w:tcW w:w="1489" w:type="dxa"/>
          </w:tcPr>
          <w:p w14:paraId="6492CBE7" w14:textId="2526C074" w:rsidR="0048069E" w:rsidRDefault="0048069E" w:rsidP="00BF0C75">
            <w:pPr>
              <w:rPr>
                <w:lang w:val="en-SG"/>
              </w:rPr>
            </w:pPr>
            <w:r>
              <w:rPr>
                <w:lang w:val="en-SG"/>
              </w:rPr>
              <w:t>77%</w:t>
            </w:r>
          </w:p>
        </w:tc>
        <w:tc>
          <w:tcPr>
            <w:tcW w:w="1344" w:type="dxa"/>
          </w:tcPr>
          <w:p w14:paraId="6EA53A0D" w14:textId="1A093674" w:rsidR="0048069E" w:rsidRDefault="0048069E" w:rsidP="00BF0C75">
            <w:pPr>
              <w:rPr>
                <w:lang w:val="en-SG"/>
              </w:rPr>
            </w:pPr>
            <w:r>
              <w:rPr>
                <w:lang w:val="en-SG"/>
              </w:rPr>
              <w:t>91%</w:t>
            </w:r>
          </w:p>
        </w:tc>
        <w:tc>
          <w:tcPr>
            <w:tcW w:w="1322" w:type="dxa"/>
          </w:tcPr>
          <w:p w14:paraId="53B0FC75" w14:textId="294CD9F3" w:rsidR="0048069E" w:rsidRDefault="0048069E" w:rsidP="00BF0C75">
            <w:pPr>
              <w:rPr>
                <w:lang w:val="en-SG"/>
              </w:rPr>
            </w:pPr>
            <w:r>
              <w:rPr>
                <w:lang w:val="en-SG"/>
              </w:rPr>
              <w:t>83%</w:t>
            </w:r>
          </w:p>
        </w:tc>
        <w:tc>
          <w:tcPr>
            <w:tcW w:w="1153" w:type="dxa"/>
            <w:vMerge/>
          </w:tcPr>
          <w:p w14:paraId="23147D4E" w14:textId="77777777" w:rsidR="0048069E" w:rsidRDefault="0048069E" w:rsidP="00BF0C75">
            <w:pPr>
              <w:rPr>
                <w:lang w:val="en-SG"/>
              </w:rPr>
            </w:pPr>
          </w:p>
        </w:tc>
      </w:tr>
      <w:tr w:rsidR="0048069E" w14:paraId="218F638A" w14:textId="6417D859" w:rsidTr="0048069E">
        <w:tc>
          <w:tcPr>
            <w:tcW w:w="1463" w:type="dxa"/>
            <w:vMerge w:val="restart"/>
          </w:tcPr>
          <w:p w14:paraId="5D32A64F" w14:textId="21CB9B46" w:rsidR="0048069E" w:rsidRDefault="0048069E" w:rsidP="0048069E">
            <w:pPr>
              <w:rPr>
                <w:lang w:val="en-SG"/>
              </w:rPr>
            </w:pPr>
            <w:r>
              <w:rPr>
                <w:lang w:val="en-SG"/>
              </w:rPr>
              <w:t>64 Node Features</w:t>
            </w:r>
          </w:p>
        </w:tc>
        <w:tc>
          <w:tcPr>
            <w:tcW w:w="1499" w:type="dxa"/>
          </w:tcPr>
          <w:p w14:paraId="7B231550" w14:textId="3C54F884" w:rsidR="0048069E" w:rsidRDefault="0048069E" w:rsidP="0048069E">
            <w:pPr>
              <w:rPr>
                <w:lang w:val="en-SG"/>
              </w:rPr>
            </w:pPr>
            <w:r>
              <w:rPr>
                <w:lang w:val="en-SG"/>
              </w:rPr>
              <w:t>Benign</w:t>
            </w:r>
          </w:p>
        </w:tc>
        <w:tc>
          <w:tcPr>
            <w:tcW w:w="1489" w:type="dxa"/>
          </w:tcPr>
          <w:p w14:paraId="0BF59E7E" w14:textId="78E08A56" w:rsidR="0048069E" w:rsidRDefault="0048069E" w:rsidP="0048069E">
            <w:pPr>
              <w:rPr>
                <w:lang w:val="en-SG"/>
              </w:rPr>
            </w:pPr>
            <w:r>
              <w:rPr>
                <w:lang w:val="en-SG"/>
              </w:rPr>
              <w:t>76%</w:t>
            </w:r>
          </w:p>
        </w:tc>
        <w:tc>
          <w:tcPr>
            <w:tcW w:w="1344" w:type="dxa"/>
          </w:tcPr>
          <w:p w14:paraId="68CE07FC" w14:textId="0D2DED98" w:rsidR="0048069E" w:rsidRDefault="0048069E" w:rsidP="0048069E">
            <w:pPr>
              <w:rPr>
                <w:lang w:val="en-SG"/>
              </w:rPr>
            </w:pPr>
            <w:r>
              <w:rPr>
                <w:lang w:val="en-SG"/>
              </w:rPr>
              <w:t>85%</w:t>
            </w:r>
          </w:p>
        </w:tc>
        <w:tc>
          <w:tcPr>
            <w:tcW w:w="1322" w:type="dxa"/>
          </w:tcPr>
          <w:p w14:paraId="431541F0" w14:textId="5D38F250" w:rsidR="0048069E" w:rsidRDefault="0048069E" w:rsidP="0048069E">
            <w:pPr>
              <w:rPr>
                <w:lang w:val="en-SG"/>
              </w:rPr>
            </w:pPr>
            <w:r>
              <w:rPr>
                <w:lang w:val="en-SG"/>
              </w:rPr>
              <w:t>80%</w:t>
            </w:r>
          </w:p>
        </w:tc>
        <w:tc>
          <w:tcPr>
            <w:tcW w:w="1153" w:type="dxa"/>
            <w:vMerge w:val="restart"/>
          </w:tcPr>
          <w:p w14:paraId="01D3C553" w14:textId="0F0117BA" w:rsidR="0048069E" w:rsidRDefault="0048069E" w:rsidP="0048069E">
            <w:pPr>
              <w:rPr>
                <w:lang w:val="en-SG"/>
              </w:rPr>
            </w:pPr>
            <w:r>
              <w:rPr>
                <w:lang w:val="en-SG"/>
              </w:rPr>
              <w:t>79%</w:t>
            </w:r>
          </w:p>
        </w:tc>
      </w:tr>
      <w:tr w:rsidR="0048069E" w14:paraId="6A84614E" w14:textId="34459F59" w:rsidTr="0048069E">
        <w:tc>
          <w:tcPr>
            <w:tcW w:w="1463" w:type="dxa"/>
            <w:vMerge/>
          </w:tcPr>
          <w:p w14:paraId="14EA6653" w14:textId="77777777" w:rsidR="0048069E" w:rsidRDefault="0048069E" w:rsidP="0048069E">
            <w:pPr>
              <w:rPr>
                <w:lang w:val="en-SG"/>
              </w:rPr>
            </w:pPr>
          </w:p>
        </w:tc>
        <w:tc>
          <w:tcPr>
            <w:tcW w:w="1499" w:type="dxa"/>
          </w:tcPr>
          <w:p w14:paraId="7F6432AC" w14:textId="2FC6356A" w:rsidR="0048069E" w:rsidRDefault="0048069E" w:rsidP="0048069E">
            <w:pPr>
              <w:rPr>
                <w:lang w:val="en-SG"/>
              </w:rPr>
            </w:pPr>
            <w:r>
              <w:rPr>
                <w:lang w:val="en-SG"/>
              </w:rPr>
              <w:t>Malicious</w:t>
            </w:r>
          </w:p>
        </w:tc>
        <w:tc>
          <w:tcPr>
            <w:tcW w:w="1489" w:type="dxa"/>
          </w:tcPr>
          <w:p w14:paraId="41F8FD5A" w14:textId="2F6270EB" w:rsidR="0048069E" w:rsidRDefault="0048069E" w:rsidP="0048069E">
            <w:pPr>
              <w:rPr>
                <w:lang w:val="en-SG"/>
              </w:rPr>
            </w:pPr>
            <w:r>
              <w:rPr>
                <w:lang w:val="en-SG"/>
              </w:rPr>
              <w:t>83%</w:t>
            </w:r>
          </w:p>
        </w:tc>
        <w:tc>
          <w:tcPr>
            <w:tcW w:w="1344" w:type="dxa"/>
          </w:tcPr>
          <w:p w14:paraId="081C2BC2" w14:textId="1C246C6A" w:rsidR="0048069E" w:rsidRDefault="0048069E" w:rsidP="0048069E">
            <w:pPr>
              <w:rPr>
                <w:lang w:val="en-SG"/>
              </w:rPr>
            </w:pPr>
            <w:r>
              <w:rPr>
                <w:lang w:val="en-SG"/>
              </w:rPr>
              <w:t>74%</w:t>
            </w:r>
          </w:p>
        </w:tc>
        <w:tc>
          <w:tcPr>
            <w:tcW w:w="1322" w:type="dxa"/>
          </w:tcPr>
          <w:p w14:paraId="3BC75E95" w14:textId="142178E8" w:rsidR="0048069E" w:rsidRDefault="0048069E" w:rsidP="0048069E">
            <w:pPr>
              <w:rPr>
                <w:lang w:val="en-SG"/>
              </w:rPr>
            </w:pPr>
            <w:r>
              <w:rPr>
                <w:lang w:val="en-SG"/>
              </w:rPr>
              <w:t>78%</w:t>
            </w:r>
          </w:p>
        </w:tc>
        <w:tc>
          <w:tcPr>
            <w:tcW w:w="1153" w:type="dxa"/>
            <w:vMerge/>
          </w:tcPr>
          <w:p w14:paraId="6DFEFAE3" w14:textId="77777777" w:rsidR="0048069E" w:rsidRDefault="0048069E" w:rsidP="0048069E">
            <w:pPr>
              <w:rPr>
                <w:lang w:val="en-SG"/>
              </w:rPr>
            </w:pPr>
          </w:p>
        </w:tc>
      </w:tr>
      <w:tr w:rsidR="0048069E" w14:paraId="6E8AA728" w14:textId="69EBDA56" w:rsidTr="0048069E">
        <w:tc>
          <w:tcPr>
            <w:tcW w:w="1463" w:type="dxa"/>
            <w:vMerge w:val="restart"/>
          </w:tcPr>
          <w:p w14:paraId="7395CBBE" w14:textId="6409048B" w:rsidR="0048069E" w:rsidRDefault="0048069E" w:rsidP="0048069E">
            <w:pPr>
              <w:rPr>
                <w:lang w:val="en-SG"/>
              </w:rPr>
            </w:pPr>
            <w:r>
              <w:rPr>
                <w:lang w:val="en-SG"/>
              </w:rPr>
              <w:t>128 Node Features</w:t>
            </w:r>
          </w:p>
        </w:tc>
        <w:tc>
          <w:tcPr>
            <w:tcW w:w="1499" w:type="dxa"/>
          </w:tcPr>
          <w:p w14:paraId="54B63321" w14:textId="61FBFB79" w:rsidR="0048069E" w:rsidRDefault="0048069E" w:rsidP="0048069E">
            <w:pPr>
              <w:rPr>
                <w:lang w:val="en-SG"/>
              </w:rPr>
            </w:pPr>
            <w:r>
              <w:rPr>
                <w:lang w:val="en-SG"/>
              </w:rPr>
              <w:t>Benign</w:t>
            </w:r>
          </w:p>
        </w:tc>
        <w:tc>
          <w:tcPr>
            <w:tcW w:w="1489" w:type="dxa"/>
          </w:tcPr>
          <w:p w14:paraId="6CD4639C" w14:textId="21F8D704" w:rsidR="0048069E" w:rsidRDefault="0048069E" w:rsidP="0048069E">
            <w:pPr>
              <w:rPr>
                <w:lang w:val="en-SG"/>
              </w:rPr>
            </w:pPr>
            <w:r>
              <w:rPr>
                <w:lang w:val="en-SG"/>
              </w:rPr>
              <w:t>88%</w:t>
            </w:r>
          </w:p>
        </w:tc>
        <w:tc>
          <w:tcPr>
            <w:tcW w:w="1344" w:type="dxa"/>
          </w:tcPr>
          <w:p w14:paraId="2AFE43B8" w14:textId="01906BC7" w:rsidR="0048069E" w:rsidRDefault="0048069E" w:rsidP="0048069E">
            <w:pPr>
              <w:rPr>
                <w:lang w:val="en-SG"/>
              </w:rPr>
            </w:pPr>
            <w:r>
              <w:rPr>
                <w:lang w:val="en-SG"/>
              </w:rPr>
              <w:t>76%</w:t>
            </w:r>
          </w:p>
        </w:tc>
        <w:tc>
          <w:tcPr>
            <w:tcW w:w="1322" w:type="dxa"/>
          </w:tcPr>
          <w:p w14:paraId="7778C0D5" w14:textId="3CE8B613" w:rsidR="0048069E" w:rsidRDefault="0048069E" w:rsidP="0048069E">
            <w:pPr>
              <w:rPr>
                <w:lang w:val="en-SG"/>
              </w:rPr>
            </w:pPr>
            <w:r>
              <w:rPr>
                <w:lang w:val="en-SG"/>
              </w:rPr>
              <w:t>82%</w:t>
            </w:r>
          </w:p>
        </w:tc>
        <w:tc>
          <w:tcPr>
            <w:tcW w:w="1153" w:type="dxa"/>
            <w:vMerge w:val="restart"/>
          </w:tcPr>
          <w:p w14:paraId="18240975" w14:textId="77F399D4" w:rsidR="0048069E" w:rsidRDefault="0048069E" w:rsidP="0048069E">
            <w:pPr>
              <w:rPr>
                <w:lang w:val="en-SG"/>
              </w:rPr>
            </w:pPr>
            <w:r>
              <w:rPr>
                <w:lang w:val="en-SG"/>
              </w:rPr>
              <w:t>83%</w:t>
            </w:r>
          </w:p>
        </w:tc>
      </w:tr>
      <w:tr w:rsidR="0048069E" w14:paraId="2C0B47ED" w14:textId="398B9CC7" w:rsidTr="0048069E">
        <w:tc>
          <w:tcPr>
            <w:tcW w:w="1463" w:type="dxa"/>
            <w:vMerge/>
          </w:tcPr>
          <w:p w14:paraId="583BAC6E" w14:textId="77777777" w:rsidR="0048069E" w:rsidRDefault="0048069E" w:rsidP="0048069E">
            <w:pPr>
              <w:rPr>
                <w:lang w:val="en-SG"/>
              </w:rPr>
            </w:pPr>
          </w:p>
        </w:tc>
        <w:tc>
          <w:tcPr>
            <w:tcW w:w="1499" w:type="dxa"/>
          </w:tcPr>
          <w:p w14:paraId="0452DE64" w14:textId="4C3FD57C" w:rsidR="0048069E" w:rsidRDefault="0048069E" w:rsidP="0048069E">
            <w:pPr>
              <w:rPr>
                <w:lang w:val="en-SG"/>
              </w:rPr>
            </w:pPr>
            <w:r>
              <w:rPr>
                <w:lang w:val="en-SG"/>
              </w:rPr>
              <w:t>Malicious</w:t>
            </w:r>
          </w:p>
        </w:tc>
        <w:tc>
          <w:tcPr>
            <w:tcW w:w="1489" w:type="dxa"/>
          </w:tcPr>
          <w:p w14:paraId="7A2A616A" w14:textId="1F90CEB2" w:rsidR="0048069E" w:rsidRDefault="0048069E" w:rsidP="0048069E">
            <w:pPr>
              <w:rPr>
                <w:lang w:val="en-SG"/>
              </w:rPr>
            </w:pPr>
            <w:r>
              <w:rPr>
                <w:lang w:val="en-SG"/>
              </w:rPr>
              <w:t>79%</w:t>
            </w:r>
          </w:p>
        </w:tc>
        <w:tc>
          <w:tcPr>
            <w:tcW w:w="1344" w:type="dxa"/>
          </w:tcPr>
          <w:p w14:paraId="46E81D76" w14:textId="15C04165" w:rsidR="0048069E" w:rsidRDefault="0048069E" w:rsidP="0048069E">
            <w:pPr>
              <w:rPr>
                <w:lang w:val="en-SG"/>
              </w:rPr>
            </w:pPr>
            <w:r>
              <w:rPr>
                <w:lang w:val="en-SG"/>
              </w:rPr>
              <w:t>90%</w:t>
            </w:r>
          </w:p>
        </w:tc>
        <w:tc>
          <w:tcPr>
            <w:tcW w:w="1322" w:type="dxa"/>
          </w:tcPr>
          <w:p w14:paraId="51BF1EBE" w14:textId="30CAB2D6" w:rsidR="0048069E" w:rsidRDefault="0048069E" w:rsidP="0048069E">
            <w:pPr>
              <w:rPr>
                <w:lang w:val="en-SG"/>
              </w:rPr>
            </w:pPr>
            <w:r>
              <w:rPr>
                <w:lang w:val="en-SG"/>
              </w:rPr>
              <w:t>84%</w:t>
            </w:r>
          </w:p>
        </w:tc>
        <w:tc>
          <w:tcPr>
            <w:tcW w:w="1153" w:type="dxa"/>
            <w:vMerge/>
          </w:tcPr>
          <w:p w14:paraId="3C0A5EE0" w14:textId="77777777" w:rsidR="0048069E" w:rsidRDefault="0048069E" w:rsidP="0048069E">
            <w:pPr>
              <w:rPr>
                <w:lang w:val="en-SG"/>
              </w:rPr>
            </w:pPr>
          </w:p>
        </w:tc>
      </w:tr>
    </w:tbl>
    <w:p w14:paraId="49069763" w14:textId="77777777" w:rsidR="00BF0C75" w:rsidRPr="00BF0C75" w:rsidRDefault="00BF0C75" w:rsidP="00BF0C75">
      <w:pPr>
        <w:ind w:left="360"/>
        <w:rPr>
          <w:lang w:val="en-SG"/>
        </w:rPr>
      </w:pPr>
    </w:p>
    <w:p w14:paraId="0DEC4E6D" w14:textId="51E61A0D" w:rsidR="005D1A79" w:rsidRDefault="0048069E" w:rsidP="00E47436">
      <w:pPr>
        <w:pStyle w:val="ListParagraph"/>
        <w:numPr>
          <w:ilvl w:val="0"/>
          <w:numId w:val="14"/>
        </w:numPr>
        <w:rPr>
          <w:lang w:val="en-SG"/>
        </w:rPr>
      </w:pPr>
      <w:r>
        <w:rPr>
          <w:lang w:val="en-SG"/>
        </w:rPr>
        <w:t>32, 64, 128</w:t>
      </w:r>
      <w:r w:rsidR="005D1A79">
        <w:rPr>
          <w:lang w:val="en-SG"/>
        </w:rPr>
        <w:t xml:space="preserve"> node features + 20 epochs + 2 convolutional layers graph classification with XSS Reflected Graphs</w:t>
      </w:r>
    </w:p>
    <w:tbl>
      <w:tblPr>
        <w:tblStyle w:val="TableGrid"/>
        <w:tblW w:w="0" w:type="auto"/>
        <w:tblInd w:w="360" w:type="dxa"/>
        <w:tblLook w:val="04A0" w:firstRow="1" w:lastRow="0" w:firstColumn="1" w:lastColumn="0" w:noHBand="0" w:noVBand="1"/>
      </w:tblPr>
      <w:tblGrid>
        <w:gridCol w:w="1463"/>
        <w:gridCol w:w="1499"/>
        <w:gridCol w:w="1489"/>
        <w:gridCol w:w="1344"/>
        <w:gridCol w:w="1322"/>
        <w:gridCol w:w="1153"/>
      </w:tblGrid>
      <w:tr w:rsidR="0048069E" w14:paraId="65F6AC01" w14:textId="77777777" w:rsidTr="006A2ED3">
        <w:tc>
          <w:tcPr>
            <w:tcW w:w="1463" w:type="dxa"/>
          </w:tcPr>
          <w:p w14:paraId="12217A5B" w14:textId="77777777" w:rsidR="0048069E" w:rsidRDefault="0048069E" w:rsidP="006A2ED3">
            <w:pPr>
              <w:rPr>
                <w:lang w:val="en-SG"/>
              </w:rPr>
            </w:pPr>
          </w:p>
        </w:tc>
        <w:tc>
          <w:tcPr>
            <w:tcW w:w="1499" w:type="dxa"/>
          </w:tcPr>
          <w:p w14:paraId="295FAE01" w14:textId="77777777" w:rsidR="0048069E" w:rsidRDefault="0048069E" w:rsidP="006A2ED3">
            <w:pPr>
              <w:rPr>
                <w:lang w:val="en-SG"/>
              </w:rPr>
            </w:pPr>
            <w:r>
              <w:rPr>
                <w:lang w:val="en-SG"/>
              </w:rPr>
              <w:t>Graph Type</w:t>
            </w:r>
          </w:p>
        </w:tc>
        <w:tc>
          <w:tcPr>
            <w:tcW w:w="1489" w:type="dxa"/>
          </w:tcPr>
          <w:p w14:paraId="56A33800" w14:textId="77777777" w:rsidR="0048069E" w:rsidRDefault="0048069E" w:rsidP="006A2ED3">
            <w:pPr>
              <w:rPr>
                <w:lang w:val="en-SG"/>
              </w:rPr>
            </w:pPr>
            <w:r>
              <w:rPr>
                <w:lang w:val="en-SG"/>
              </w:rPr>
              <w:t>Precision</w:t>
            </w:r>
          </w:p>
        </w:tc>
        <w:tc>
          <w:tcPr>
            <w:tcW w:w="1344" w:type="dxa"/>
          </w:tcPr>
          <w:p w14:paraId="4EA83775" w14:textId="77777777" w:rsidR="0048069E" w:rsidRDefault="0048069E" w:rsidP="006A2ED3">
            <w:pPr>
              <w:rPr>
                <w:lang w:val="en-SG"/>
              </w:rPr>
            </w:pPr>
            <w:r>
              <w:rPr>
                <w:lang w:val="en-SG"/>
              </w:rPr>
              <w:t>Recall</w:t>
            </w:r>
          </w:p>
        </w:tc>
        <w:tc>
          <w:tcPr>
            <w:tcW w:w="1322" w:type="dxa"/>
          </w:tcPr>
          <w:p w14:paraId="26646D14" w14:textId="77777777" w:rsidR="0048069E" w:rsidRDefault="0048069E" w:rsidP="006A2ED3">
            <w:pPr>
              <w:rPr>
                <w:lang w:val="en-SG"/>
              </w:rPr>
            </w:pPr>
            <w:r>
              <w:rPr>
                <w:lang w:val="en-SG"/>
              </w:rPr>
              <w:t>F1-Score</w:t>
            </w:r>
          </w:p>
        </w:tc>
        <w:tc>
          <w:tcPr>
            <w:tcW w:w="1153" w:type="dxa"/>
          </w:tcPr>
          <w:p w14:paraId="75B96F7B" w14:textId="77777777" w:rsidR="0048069E" w:rsidRDefault="0048069E" w:rsidP="006A2ED3">
            <w:pPr>
              <w:rPr>
                <w:lang w:val="en-SG"/>
              </w:rPr>
            </w:pPr>
            <w:r>
              <w:rPr>
                <w:lang w:val="en-SG"/>
              </w:rPr>
              <w:t>Accuracy</w:t>
            </w:r>
          </w:p>
        </w:tc>
      </w:tr>
      <w:tr w:rsidR="0048069E" w14:paraId="06B6A4A4" w14:textId="77777777" w:rsidTr="006A2ED3">
        <w:tc>
          <w:tcPr>
            <w:tcW w:w="1463" w:type="dxa"/>
            <w:vMerge w:val="restart"/>
          </w:tcPr>
          <w:p w14:paraId="433198FA" w14:textId="77777777" w:rsidR="0048069E" w:rsidRDefault="0048069E" w:rsidP="006A2ED3">
            <w:pPr>
              <w:rPr>
                <w:lang w:val="en-SG"/>
              </w:rPr>
            </w:pPr>
            <w:r>
              <w:rPr>
                <w:lang w:val="en-SG"/>
              </w:rPr>
              <w:t>32 Node Features</w:t>
            </w:r>
          </w:p>
        </w:tc>
        <w:tc>
          <w:tcPr>
            <w:tcW w:w="1499" w:type="dxa"/>
          </w:tcPr>
          <w:p w14:paraId="60C676E6" w14:textId="77777777" w:rsidR="0048069E" w:rsidRDefault="0048069E" w:rsidP="006A2ED3">
            <w:pPr>
              <w:rPr>
                <w:lang w:val="en-SG"/>
              </w:rPr>
            </w:pPr>
            <w:r>
              <w:rPr>
                <w:lang w:val="en-SG"/>
              </w:rPr>
              <w:t>Benign</w:t>
            </w:r>
          </w:p>
        </w:tc>
        <w:tc>
          <w:tcPr>
            <w:tcW w:w="1489" w:type="dxa"/>
          </w:tcPr>
          <w:p w14:paraId="38CC4BB8" w14:textId="0A82B1FF" w:rsidR="0048069E" w:rsidRDefault="0048069E" w:rsidP="006A2ED3">
            <w:pPr>
              <w:rPr>
                <w:lang w:val="en-SG"/>
              </w:rPr>
            </w:pPr>
            <w:r>
              <w:rPr>
                <w:lang w:val="en-SG"/>
              </w:rPr>
              <w:t>71</w:t>
            </w:r>
            <w:r>
              <w:rPr>
                <w:lang w:val="en-SG"/>
              </w:rPr>
              <w:t>%</w:t>
            </w:r>
          </w:p>
        </w:tc>
        <w:tc>
          <w:tcPr>
            <w:tcW w:w="1344" w:type="dxa"/>
          </w:tcPr>
          <w:p w14:paraId="1081967B" w14:textId="1677E3C7" w:rsidR="0048069E" w:rsidRDefault="0048069E" w:rsidP="006A2ED3">
            <w:pPr>
              <w:rPr>
                <w:lang w:val="en-SG"/>
              </w:rPr>
            </w:pPr>
            <w:r>
              <w:rPr>
                <w:lang w:val="en-SG"/>
              </w:rPr>
              <w:t>88</w:t>
            </w:r>
            <w:r>
              <w:rPr>
                <w:lang w:val="en-SG"/>
              </w:rPr>
              <w:t>%</w:t>
            </w:r>
          </w:p>
        </w:tc>
        <w:tc>
          <w:tcPr>
            <w:tcW w:w="1322" w:type="dxa"/>
          </w:tcPr>
          <w:p w14:paraId="5676AED8" w14:textId="6ADE40DD" w:rsidR="0048069E" w:rsidRDefault="0048069E" w:rsidP="006A2ED3">
            <w:pPr>
              <w:rPr>
                <w:lang w:val="en-SG"/>
              </w:rPr>
            </w:pPr>
            <w:r>
              <w:rPr>
                <w:lang w:val="en-SG"/>
              </w:rPr>
              <w:t>79</w:t>
            </w:r>
            <w:r>
              <w:rPr>
                <w:lang w:val="en-SG"/>
              </w:rPr>
              <w:t>%</w:t>
            </w:r>
          </w:p>
        </w:tc>
        <w:tc>
          <w:tcPr>
            <w:tcW w:w="1153" w:type="dxa"/>
            <w:vMerge w:val="restart"/>
          </w:tcPr>
          <w:p w14:paraId="221E7D38" w14:textId="73234D1A" w:rsidR="0048069E" w:rsidRDefault="0048069E" w:rsidP="006A2ED3">
            <w:pPr>
              <w:rPr>
                <w:lang w:val="en-SG"/>
              </w:rPr>
            </w:pPr>
            <w:r>
              <w:rPr>
                <w:lang w:val="en-SG"/>
              </w:rPr>
              <w:t>76</w:t>
            </w:r>
            <w:r>
              <w:rPr>
                <w:lang w:val="en-SG"/>
              </w:rPr>
              <w:t>%</w:t>
            </w:r>
          </w:p>
        </w:tc>
      </w:tr>
      <w:tr w:rsidR="0048069E" w14:paraId="6AEE6DE0" w14:textId="77777777" w:rsidTr="006A2ED3">
        <w:tc>
          <w:tcPr>
            <w:tcW w:w="1463" w:type="dxa"/>
            <w:vMerge/>
          </w:tcPr>
          <w:p w14:paraId="27D6CC25" w14:textId="77777777" w:rsidR="0048069E" w:rsidRDefault="0048069E" w:rsidP="006A2ED3">
            <w:pPr>
              <w:rPr>
                <w:lang w:val="en-SG"/>
              </w:rPr>
            </w:pPr>
          </w:p>
        </w:tc>
        <w:tc>
          <w:tcPr>
            <w:tcW w:w="1499" w:type="dxa"/>
          </w:tcPr>
          <w:p w14:paraId="7662737E" w14:textId="77777777" w:rsidR="0048069E" w:rsidRDefault="0048069E" w:rsidP="006A2ED3">
            <w:pPr>
              <w:rPr>
                <w:lang w:val="en-SG"/>
              </w:rPr>
            </w:pPr>
            <w:r>
              <w:rPr>
                <w:lang w:val="en-SG"/>
              </w:rPr>
              <w:t>Malicious</w:t>
            </w:r>
          </w:p>
        </w:tc>
        <w:tc>
          <w:tcPr>
            <w:tcW w:w="1489" w:type="dxa"/>
          </w:tcPr>
          <w:p w14:paraId="39F590A0" w14:textId="4F5D3ED8" w:rsidR="0048069E" w:rsidRDefault="0048069E" w:rsidP="006A2ED3">
            <w:pPr>
              <w:rPr>
                <w:lang w:val="en-SG"/>
              </w:rPr>
            </w:pPr>
            <w:r>
              <w:rPr>
                <w:lang w:val="en-SG"/>
              </w:rPr>
              <w:t>84</w:t>
            </w:r>
            <w:r>
              <w:rPr>
                <w:lang w:val="en-SG"/>
              </w:rPr>
              <w:t>%</w:t>
            </w:r>
          </w:p>
        </w:tc>
        <w:tc>
          <w:tcPr>
            <w:tcW w:w="1344" w:type="dxa"/>
          </w:tcPr>
          <w:p w14:paraId="1CBA1A87" w14:textId="1E51477A" w:rsidR="0048069E" w:rsidRDefault="0048069E" w:rsidP="006A2ED3">
            <w:pPr>
              <w:rPr>
                <w:lang w:val="en-SG"/>
              </w:rPr>
            </w:pPr>
            <w:r>
              <w:rPr>
                <w:lang w:val="en-SG"/>
              </w:rPr>
              <w:t>64</w:t>
            </w:r>
            <w:r>
              <w:rPr>
                <w:lang w:val="en-SG"/>
              </w:rPr>
              <w:t>%</w:t>
            </w:r>
          </w:p>
        </w:tc>
        <w:tc>
          <w:tcPr>
            <w:tcW w:w="1322" w:type="dxa"/>
          </w:tcPr>
          <w:p w14:paraId="2A985CB3" w14:textId="0A89A559" w:rsidR="0048069E" w:rsidRDefault="0048069E" w:rsidP="006A2ED3">
            <w:pPr>
              <w:rPr>
                <w:lang w:val="en-SG"/>
              </w:rPr>
            </w:pPr>
            <w:r>
              <w:rPr>
                <w:lang w:val="en-SG"/>
              </w:rPr>
              <w:t>72</w:t>
            </w:r>
            <w:r>
              <w:rPr>
                <w:lang w:val="en-SG"/>
              </w:rPr>
              <w:t>%</w:t>
            </w:r>
          </w:p>
        </w:tc>
        <w:tc>
          <w:tcPr>
            <w:tcW w:w="1153" w:type="dxa"/>
            <w:vMerge/>
          </w:tcPr>
          <w:p w14:paraId="32290696" w14:textId="77777777" w:rsidR="0048069E" w:rsidRDefault="0048069E" w:rsidP="006A2ED3">
            <w:pPr>
              <w:rPr>
                <w:lang w:val="en-SG"/>
              </w:rPr>
            </w:pPr>
          </w:p>
        </w:tc>
      </w:tr>
      <w:tr w:rsidR="0048069E" w14:paraId="3DE7F45A" w14:textId="77777777" w:rsidTr="006A2ED3">
        <w:tc>
          <w:tcPr>
            <w:tcW w:w="1463" w:type="dxa"/>
            <w:vMerge w:val="restart"/>
          </w:tcPr>
          <w:p w14:paraId="57FA0BDB" w14:textId="77777777" w:rsidR="0048069E" w:rsidRDefault="0048069E" w:rsidP="006A2ED3">
            <w:pPr>
              <w:rPr>
                <w:lang w:val="en-SG"/>
              </w:rPr>
            </w:pPr>
            <w:r>
              <w:rPr>
                <w:lang w:val="en-SG"/>
              </w:rPr>
              <w:t>64 Node Features</w:t>
            </w:r>
          </w:p>
        </w:tc>
        <w:tc>
          <w:tcPr>
            <w:tcW w:w="1499" w:type="dxa"/>
          </w:tcPr>
          <w:p w14:paraId="2EA5B68A" w14:textId="77777777" w:rsidR="0048069E" w:rsidRDefault="0048069E" w:rsidP="006A2ED3">
            <w:pPr>
              <w:rPr>
                <w:lang w:val="en-SG"/>
              </w:rPr>
            </w:pPr>
            <w:r>
              <w:rPr>
                <w:lang w:val="en-SG"/>
              </w:rPr>
              <w:t>Benign</w:t>
            </w:r>
          </w:p>
        </w:tc>
        <w:tc>
          <w:tcPr>
            <w:tcW w:w="1489" w:type="dxa"/>
          </w:tcPr>
          <w:p w14:paraId="265887C7" w14:textId="77777777" w:rsidR="0048069E" w:rsidRDefault="0048069E" w:rsidP="006A2ED3">
            <w:pPr>
              <w:rPr>
                <w:lang w:val="en-SG"/>
              </w:rPr>
            </w:pPr>
            <w:r>
              <w:rPr>
                <w:lang w:val="en-SG"/>
              </w:rPr>
              <w:t>76%</w:t>
            </w:r>
          </w:p>
        </w:tc>
        <w:tc>
          <w:tcPr>
            <w:tcW w:w="1344" w:type="dxa"/>
          </w:tcPr>
          <w:p w14:paraId="2D5DA740" w14:textId="53198F01" w:rsidR="0048069E" w:rsidRDefault="0048069E" w:rsidP="006A2ED3">
            <w:pPr>
              <w:rPr>
                <w:lang w:val="en-SG"/>
              </w:rPr>
            </w:pPr>
            <w:r>
              <w:rPr>
                <w:lang w:val="en-SG"/>
              </w:rPr>
              <w:t>8</w:t>
            </w:r>
            <w:r>
              <w:rPr>
                <w:lang w:val="en-SG"/>
              </w:rPr>
              <w:t>4</w:t>
            </w:r>
            <w:r>
              <w:rPr>
                <w:lang w:val="en-SG"/>
              </w:rPr>
              <w:t>%</w:t>
            </w:r>
          </w:p>
        </w:tc>
        <w:tc>
          <w:tcPr>
            <w:tcW w:w="1322" w:type="dxa"/>
          </w:tcPr>
          <w:p w14:paraId="7CE60070" w14:textId="77777777" w:rsidR="0048069E" w:rsidRDefault="0048069E" w:rsidP="006A2ED3">
            <w:pPr>
              <w:rPr>
                <w:lang w:val="en-SG"/>
              </w:rPr>
            </w:pPr>
            <w:r>
              <w:rPr>
                <w:lang w:val="en-SG"/>
              </w:rPr>
              <w:t>80%</w:t>
            </w:r>
          </w:p>
        </w:tc>
        <w:tc>
          <w:tcPr>
            <w:tcW w:w="1153" w:type="dxa"/>
            <w:vMerge w:val="restart"/>
          </w:tcPr>
          <w:p w14:paraId="1EABBFC0" w14:textId="77777777" w:rsidR="0048069E" w:rsidRDefault="0048069E" w:rsidP="006A2ED3">
            <w:pPr>
              <w:rPr>
                <w:lang w:val="en-SG"/>
              </w:rPr>
            </w:pPr>
            <w:r>
              <w:rPr>
                <w:lang w:val="en-SG"/>
              </w:rPr>
              <w:t>79%</w:t>
            </w:r>
          </w:p>
        </w:tc>
      </w:tr>
      <w:tr w:rsidR="0048069E" w14:paraId="4BA2A57A" w14:textId="77777777" w:rsidTr="006A2ED3">
        <w:tc>
          <w:tcPr>
            <w:tcW w:w="1463" w:type="dxa"/>
            <w:vMerge/>
          </w:tcPr>
          <w:p w14:paraId="0696051A" w14:textId="77777777" w:rsidR="0048069E" w:rsidRDefault="0048069E" w:rsidP="006A2ED3">
            <w:pPr>
              <w:rPr>
                <w:lang w:val="en-SG"/>
              </w:rPr>
            </w:pPr>
          </w:p>
        </w:tc>
        <w:tc>
          <w:tcPr>
            <w:tcW w:w="1499" w:type="dxa"/>
          </w:tcPr>
          <w:p w14:paraId="444E7935" w14:textId="77777777" w:rsidR="0048069E" w:rsidRDefault="0048069E" w:rsidP="006A2ED3">
            <w:pPr>
              <w:rPr>
                <w:lang w:val="en-SG"/>
              </w:rPr>
            </w:pPr>
            <w:r>
              <w:rPr>
                <w:lang w:val="en-SG"/>
              </w:rPr>
              <w:t>Malicious</w:t>
            </w:r>
          </w:p>
        </w:tc>
        <w:tc>
          <w:tcPr>
            <w:tcW w:w="1489" w:type="dxa"/>
          </w:tcPr>
          <w:p w14:paraId="118CBA07" w14:textId="2E578233" w:rsidR="0048069E" w:rsidRDefault="0048069E" w:rsidP="006A2ED3">
            <w:pPr>
              <w:rPr>
                <w:lang w:val="en-SG"/>
              </w:rPr>
            </w:pPr>
            <w:r>
              <w:rPr>
                <w:lang w:val="en-SG"/>
              </w:rPr>
              <w:t>8</w:t>
            </w:r>
            <w:r>
              <w:rPr>
                <w:lang w:val="en-SG"/>
              </w:rPr>
              <w:t>2</w:t>
            </w:r>
            <w:r>
              <w:rPr>
                <w:lang w:val="en-SG"/>
              </w:rPr>
              <w:t>%</w:t>
            </w:r>
          </w:p>
        </w:tc>
        <w:tc>
          <w:tcPr>
            <w:tcW w:w="1344" w:type="dxa"/>
          </w:tcPr>
          <w:p w14:paraId="5EC954DD" w14:textId="77777777" w:rsidR="0048069E" w:rsidRDefault="0048069E" w:rsidP="006A2ED3">
            <w:pPr>
              <w:rPr>
                <w:lang w:val="en-SG"/>
              </w:rPr>
            </w:pPr>
            <w:r>
              <w:rPr>
                <w:lang w:val="en-SG"/>
              </w:rPr>
              <w:t>74%</w:t>
            </w:r>
          </w:p>
        </w:tc>
        <w:tc>
          <w:tcPr>
            <w:tcW w:w="1322" w:type="dxa"/>
          </w:tcPr>
          <w:p w14:paraId="6CC99692" w14:textId="77777777" w:rsidR="0048069E" w:rsidRDefault="0048069E" w:rsidP="006A2ED3">
            <w:pPr>
              <w:rPr>
                <w:lang w:val="en-SG"/>
              </w:rPr>
            </w:pPr>
            <w:r>
              <w:rPr>
                <w:lang w:val="en-SG"/>
              </w:rPr>
              <w:t>78%</w:t>
            </w:r>
          </w:p>
        </w:tc>
        <w:tc>
          <w:tcPr>
            <w:tcW w:w="1153" w:type="dxa"/>
            <w:vMerge/>
          </w:tcPr>
          <w:p w14:paraId="0CA25BA6" w14:textId="77777777" w:rsidR="0048069E" w:rsidRDefault="0048069E" w:rsidP="006A2ED3">
            <w:pPr>
              <w:rPr>
                <w:lang w:val="en-SG"/>
              </w:rPr>
            </w:pPr>
          </w:p>
        </w:tc>
      </w:tr>
      <w:tr w:rsidR="0048069E" w14:paraId="38B7911F" w14:textId="77777777" w:rsidTr="006A2ED3">
        <w:tc>
          <w:tcPr>
            <w:tcW w:w="1463" w:type="dxa"/>
            <w:vMerge w:val="restart"/>
          </w:tcPr>
          <w:p w14:paraId="39B31FAC" w14:textId="77777777" w:rsidR="0048069E" w:rsidRDefault="0048069E" w:rsidP="006A2ED3">
            <w:pPr>
              <w:rPr>
                <w:lang w:val="en-SG"/>
              </w:rPr>
            </w:pPr>
            <w:r>
              <w:rPr>
                <w:lang w:val="en-SG"/>
              </w:rPr>
              <w:t>128 Node Features</w:t>
            </w:r>
          </w:p>
        </w:tc>
        <w:tc>
          <w:tcPr>
            <w:tcW w:w="1499" w:type="dxa"/>
          </w:tcPr>
          <w:p w14:paraId="27D2E7F9" w14:textId="77777777" w:rsidR="0048069E" w:rsidRDefault="0048069E" w:rsidP="006A2ED3">
            <w:pPr>
              <w:rPr>
                <w:lang w:val="en-SG"/>
              </w:rPr>
            </w:pPr>
            <w:r>
              <w:rPr>
                <w:lang w:val="en-SG"/>
              </w:rPr>
              <w:t>Benign</w:t>
            </w:r>
          </w:p>
        </w:tc>
        <w:tc>
          <w:tcPr>
            <w:tcW w:w="1489" w:type="dxa"/>
          </w:tcPr>
          <w:p w14:paraId="6119F0CE" w14:textId="73C26FED" w:rsidR="0048069E" w:rsidRDefault="0048069E" w:rsidP="006A2ED3">
            <w:pPr>
              <w:rPr>
                <w:lang w:val="en-SG"/>
              </w:rPr>
            </w:pPr>
            <w:r>
              <w:rPr>
                <w:lang w:val="en-SG"/>
              </w:rPr>
              <w:t>8</w:t>
            </w:r>
            <w:r>
              <w:rPr>
                <w:lang w:val="en-SG"/>
              </w:rPr>
              <w:t>7</w:t>
            </w:r>
            <w:r>
              <w:rPr>
                <w:lang w:val="en-SG"/>
              </w:rPr>
              <w:t>%</w:t>
            </w:r>
          </w:p>
        </w:tc>
        <w:tc>
          <w:tcPr>
            <w:tcW w:w="1344" w:type="dxa"/>
          </w:tcPr>
          <w:p w14:paraId="3B37F543" w14:textId="21DEDCBA" w:rsidR="0048069E" w:rsidRDefault="0048069E" w:rsidP="006A2ED3">
            <w:pPr>
              <w:rPr>
                <w:lang w:val="en-SG"/>
              </w:rPr>
            </w:pPr>
            <w:r>
              <w:rPr>
                <w:lang w:val="en-SG"/>
              </w:rPr>
              <w:t>7</w:t>
            </w:r>
            <w:r>
              <w:rPr>
                <w:lang w:val="en-SG"/>
              </w:rPr>
              <w:t>2</w:t>
            </w:r>
            <w:r>
              <w:rPr>
                <w:lang w:val="en-SG"/>
              </w:rPr>
              <w:t>%</w:t>
            </w:r>
          </w:p>
        </w:tc>
        <w:tc>
          <w:tcPr>
            <w:tcW w:w="1322" w:type="dxa"/>
          </w:tcPr>
          <w:p w14:paraId="6CC8F0CA" w14:textId="56AEA9BF" w:rsidR="0048069E" w:rsidRDefault="0048069E" w:rsidP="006A2ED3">
            <w:pPr>
              <w:rPr>
                <w:lang w:val="en-SG"/>
              </w:rPr>
            </w:pPr>
            <w:r>
              <w:rPr>
                <w:lang w:val="en-SG"/>
              </w:rPr>
              <w:t>79</w:t>
            </w:r>
            <w:r>
              <w:rPr>
                <w:lang w:val="en-SG"/>
              </w:rPr>
              <w:t>%</w:t>
            </w:r>
          </w:p>
        </w:tc>
        <w:tc>
          <w:tcPr>
            <w:tcW w:w="1153" w:type="dxa"/>
            <w:vMerge w:val="restart"/>
          </w:tcPr>
          <w:p w14:paraId="73CA7356" w14:textId="3ADE9EEA" w:rsidR="0048069E" w:rsidRDefault="0048069E" w:rsidP="006A2ED3">
            <w:pPr>
              <w:rPr>
                <w:lang w:val="en-SG"/>
              </w:rPr>
            </w:pPr>
            <w:r>
              <w:rPr>
                <w:lang w:val="en-SG"/>
              </w:rPr>
              <w:t>8</w:t>
            </w:r>
            <w:r>
              <w:rPr>
                <w:lang w:val="en-SG"/>
              </w:rPr>
              <w:t>0</w:t>
            </w:r>
            <w:r>
              <w:rPr>
                <w:lang w:val="en-SG"/>
              </w:rPr>
              <w:t>%</w:t>
            </w:r>
          </w:p>
        </w:tc>
      </w:tr>
      <w:tr w:rsidR="0048069E" w14:paraId="09FCC6E8" w14:textId="77777777" w:rsidTr="006A2ED3">
        <w:tc>
          <w:tcPr>
            <w:tcW w:w="1463" w:type="dxa"/>
            <w:vMerge/>
          </w:tcPr>
          <w:p w14:paraId="754714DF" w14:textId="77777777" w:rsidR="0048069E" w:rsidRDefault="0048069E" w:rsidP="006A2ED3">
            <w:pPr>
              <w:rPr>
                <w:lang w:val="en-SG"/>
              </w:rPr>
            </w:pPr>
          </w:p>
        </w:tc>
        <w:tc>
          <w:tcPr>
            <w:tcW w:w="1499" w:type="dxa"/>
          </w:tcPr>
          <w:p w14:paraId="42F89B35" w14:textId="77777777" w:rsidR="0048069E" w:rsidRDefault="0048069E" w:rsidP="006A2ED3">
            <w:pPr>
              <w:rPr>
                <w:lang w:val="en-SG"/>
              </w:rPr>
            </w:pPr>
            <w:r>
              <w:rPr>
                <w:lang w:val="en-SG"/>
              </w:rPr>
              <w:t>Malicious</w:t>
            </w:r>
          </w:p>
        </w:tc>
        <w:tc>
          <w:tcPr>
            <w:tcW w:w="1489" w:type="dxa"/>
          </w:tcPr>
          <w:p w14:paraId="5667252E" w14:textId="0CBEB226" w:rsidR="0048069E" w:rsidRDefault="0048069E" w:rsidP="006A2ED3">
            <w:pPr>
              <w:rPr>
                <w:lang w:val="en-SG"/>
              </w:rPr>
            </w:pPr>
            <w:r>
              <w:rPr>
                <w:lang w:val="en-SG"/>
              </w:rPr>
              <w:t>7</w:t>
            </w:r>
            <w:r>
              <w:rPr>
                <w:lang w:val="en-SG"/>
              </w:rPr>
              <w:t>6</w:t>
            </w:r>
            <w:r>
              <w:rPr>
                <w:lang w:val="en-SG"/>
              </w:rPr>
              <w:t>%</w:t>
            </w:r>
          </w:p>
        </w:tc>
        <w:tc>
          <w:tcPr>
            <w:tcW w:w="1344" w:type="dxa"/>
          </w:tcPr>
          <w:p w14:paraId="4E0A4940" w14:textId="33D7A452" w:rsidR="0048069E" w:rsidRDefault="0048069E" w:rsidP="006A2ED3">
            <w:pPr>
              <w:rPr>
                <w:lang w:val="en-SG"/>
              </w:rPr>
            </w:pPr>
            <w:r>
              <w:rPr>
                <w:lang w:val="en-SG"/>
              </w:rPr>
              <w:t>89</w:t>
            </w:r>
            <w:r>
              <w:rPr>
                <w:lang w:val="en-SG"/>
              </w:rPr>
              <w:t>%</w:t>
            </w:r>
          </w:p>
        </w:tc>
        <w:tc>
          <w:tcPr>
            <w:tcW w:w="1322" w:type="dxa"/>
          </w:tcPr>
          <w:p w14:paraId="7BA8F988" w14:textId="71A5FB20" w:rsidR="0048069E" w:rsidRDefault="0048069E" w:rsidP="006A2ED3">
            <w:pPr>
              <w:rPr>
                <w:lang w:val="en-SG"/>
              </w:rPr>
            </w:pPr>
            <w:r>
              <w:rPr>
                <w:lang w:val="en-SG"/>
              </w:rPr>
              <w:t>8</w:t>
            </w:r>
            <w:r>
              <w:rPr>
                <w:lang w:val="en-SG"/>
              </w:rPr>
              <w:t>2</w:t>
            </w:r>
            <w:r>
              <w:rPr>
                <w:lang w:val="en-SG"/>
              </w:rPr>
              <w:t>%</w:t>
            </w:r>
          </w:p>
        </w:tc>
        <w:tc>
          <w:tcPr>
            <w:tcW w:w="1153" w:type="dxa"/>
            <w:vMerge/>
          </w:tcPr>
          <w:p w14:paraId="1C79DC15" w14:textId="77777777" w:rsidR="0048069E" w:rsidRDefault="0048069E" w:rsidP="006A2ED3">
            <w:pPr>
              <w:rPr>
                <w:lang w:val="en-SG"/>
              </w:rPr>
            </w:pPr>
          </w:p>
        </w:tc>
      </w:tr>
    </w:tbl>
    <w:p w14:paraId="18105CEE" w14:textId="77777777" w:rsidR="0048069E" w:rsidRPr="0048069E" w:rsidRDefault="0048069E" w:rsidP="0048069E">
      <w:pPr>
        <w:ind w:left="360"/>
        <w:rPr>
          <w:lang w:val="en-SG"/>
        </w:rPr>
      </w:pPr>
    </w:p>
    <w:p w14:paraId="77722804" w14:textId="251F4741" w:rsidR="005D1A79" w:rsidRDefault="005D1A79" w:rsidP="005D1A79">
      <w:pPr>
        <w:pStyle w:val="ListParagraph"/>
        <w:numPr>
          <w:ilvl w:val="0"/>
          <w:numId w:val="14"/>
        </w:numPr>
        <w:rPr>
          <w:lang w:val="en-SG"/>
        </w:rPr>
      </w:pPr>
      <w:r>
        <w:rPr>
          <w:lang w:val="en-SG"/>
        </w:rPr>
        <w:t xml:space="preserve">64 node features + 10 epochs + </w:t>
      </w:r>
      <w:r w:rsidR="009A368D">
        <w:rPr>
          <w:lang w:val="en-SG"/>
        </w:rPr>
        <w:t>1, 2, 3</w:t>
      </w:r>
      <w:r>
        <w:rPr>
          <w:lang w:val="en-SG"/>
        </w:rPr>
        <w:t xml:space="preserve"> convolutional layers graph classification with XSS Reflected Graphs</w:t>
      </w:r>
    </w:p>
    <w:tbl>
      <w:tblPr>
        <w:tblStyle w:val="TableGrid"/>
        <w:tblW w:w="0" w:type="auto"/>
        <w:tblInd w:w="360" w:type="dxa"/>
        <w:tblLook w:val="04A0" w:firstRow="1" w:lastRow="0" w:firstColumn="1" w:lastColumn="0" w:noHBand="0" w:noVBand="1"/>
      </w:tblPr>
      <w:tblGrid>
        <w:gridCol w:w="1650"/>
        <w:gridCol w:w="1465"/>
        <w:gridCol w:w="1453"/>
        <w:gridCol w:w="1287"/>
        <w:gridCol w:w="1262"/>
        <w:gridCol w:w="1153"/>
      </w:tblGrid>
      <w:tr w:rsidR="009A368D" w14:paraId="3CECAFCF" w14:textId="77777777" w:rsidTr="009A368D">
        <w:tc>
          <w:tcPr>
            <w:tcW w:w="1650" w:type="dxa"/>
          </w:tcPr>
          <w:p w14:paraId="12FBCA4A" w14:textId="24B8CF56" w:rsidR="009A368D" w:rsidRDefault="009A368D" w:rsidP="006A2ED3">
            <w:pPr>
              <w:rPr>
                <w:lang w:val="en-SG"/>
              </w:rPr>
            </w:pPr>
            <w:r>
              <w:rPr>
                <w:lang w:val="en-SG"/>
              </w:rPr>
              <w:t>Convolutional Layers</w:t>
            </w:r>
          </w:p>
        </w:tc>
        <w:tc>
          <w:tcPr>
            <w:tcW w:w="1465" w:type="dxa"/>
          </w:tcPr>
          <w:p w14:paraId="608C3BDE" w14:textId="77777777" w:rsidR="009A368D" w:rsidRDefault="009A368D" w:rsidP="006A2ED3">
            <w:pPr>
              <w:rPr>
                <w:lang w:val="en-SG"/>
              </w:rPr>
            </w:pPr>
            <w:r>
              <w:rPr>
                <w:lang w:val="en-SG"/>
              </w:rPr>
              <w:t>Graph Type</w:t>
            </w:r>
          </w:p>
        </w:tc>
        <w:tc>
          <w:tcPr>
            <w:tcW w:w="1453" w:type="dxa"/>
          </w:tcPr>
          <w:p w14:paraId="7EE19C52" w14:textId="77777777" w:rsidR="009A368D" w:rsidRDefault="009A368D" w:rsidP="006A2ED3">
            <w:pPr>
              <w:rPr>
                <w:lang w:val="en-SG"/>
              </w:rPr>
            </w:pPr>
            <w:r>
              <w:rPr>
                <w:lang w:val="en-SG"/>
              </w:rPr>
              <w:t>Precision</w:t>
            </w:r>
          </w:p>
        </w:tc>
        <w:tc>
          <w:tcPr>
            <w:tcW w:w="1287" w:type="dxa"/>
          </w:tcPr>
          <w:p w14:paraId="3036EC7A" w14:textId="77777777" w:rsidR="009A368D" w:rsidRDefault="009A368D" w:rsidP="006A2ED3">
            <w:pPr>
              <w:rPr>
                <w:lang w:val="en-SG"/>
              </w:rPr>
            </w:pPr>
            <w:r>
              <w:rPr>
                <w:lang w:val="en-SG"/>
              </w:rPr>
              <w:t>Recall</w:t>
            </w:r>
          </w:p>
        </w:tc>
        <w:tc>
          <w:tcPr>
            <w:tcW w:w="1262" w:type="dxa"/>
          </w:tcPr>
          <w:p w14:paraId="461AD35F" w14:textId="77777777" w:rsidR="009A368D" w:rsidRDefault="009A368D" w:rsidP="006A2ED3">
            <w:pPr>
              <w:rPr>
                <w:lang w:val="en-SG"/>
              </w:rPr>
            </w:pPr>
            <w:r>
              <w:rPr>
                <w:lang w:val="en-SG"/>
              </w:rPr>
              <w:t>F1-Score</w:t>
            </w:r>
          </w:p>
        </w:tc>
        <w:tc>
          <w:tcPr>
            <w:tcW w:w="1153" w:type="dxa"/>
          </w:tcPr>
          <w:p w14:paraId="0E2BAF31" w14:textId="77777777" w:rsidR="009A368D" w:rsidRDefault="009A368D" w:rsidP="006A2ED3">
            <w:pPr>
              <w:rPr>
                <w:lang w:val="en-SG"/>
              </w:rPr>
            </w:pPr>
            <w:r>
              <w:rPr>
                <w:lang w:val="en-SG"/>
              </w:rPr>
              <w:t>Accuracy</w:t>
            </w:r>
          </w:p>
        </w:tc>
      </w:tr>
      <w:tr w:rsidR="009A368D" w14:paraId="7D05223C" w14:textId="77777777" w:rsidTr="009A368D">
        <w:tc>
          <w:tcPr>
            <w:tcW w:w="1650" w:type="dxa"/>
            <w:vMerge w:val="restart"/>
          </w:tcPr>
          <w:p w14:paraId="5F217D33" w14:textId="793A8BC4" w:rsidR="009A368D" w:rsidRDefault="009A368D" w:rsidP="006A2ED3">
            <w:pPr>
              <w:rPr>
                <w:lang w:val="en-SG"/>
              </w:rPr>
            </w:pPr>
            <w:r>
              <w:rPr>
                <w:lang w:val="en-SG"/>
              </w:rPr>
              <w:t>1</w:t>
            </w:r>
          </w:p>
        </w:tc>
        <w:tc>
          <w:tcPr>
            <w:tcW w:w="1465" w:type="dxa"/>
          </w:tcPr>
          <w:p w14:paraId="22CD080A" w14:textId="77777777" w:rsidR="009A368D" w:rsidRDefault="009A368D" w:rsidP="006A2ED3">
            <w:pPr>
              <w:rPr>
                <w:lang w:val="en-SG"/>
              </w:rPr>
            </w:pPr>
            <w:r>
              <w:rPr>
                <w:lang w:val="en-SG"/>
              </w:rPr>
              <w:t>Benign</w:t>
            </w:r>
          </w:p>
        </w:tc>
        <w:tc>
          <w:tcPr>
            <w:tcW w:w="1453" w:type="dxa"/>
          </w:tcPr>
          <w:p w14:paraId="2EBA1A70" w14:textId="33C753A4" w:rsidR="009A368D" w:rsidRDefault="009A368D" w:rsidP="006A2ED3">
            <w:pPr>
              <w:rPr>
                <w:lang w:val="en-SG"/>
              </w:rPr>
            </w:pPr>
            <w:r>
              <w:rPr>
                <w:lang w:val="en-SG"/>
              </w:rPr>
              <w:t>66</w:t>
            </w:r>
            <w:r>
              <w:rPr>
                <w:lang w:val="en-SG"/>
              </w:rPr>
              <w:t>%</w:t>
            </w:r>
          </w:p>
        </w:tc>
        <w:tc>
          <w:tcPr>
            <w:tcW w:w="1287" w:type="dxa"/>
          </w:tcPr>
          <w:p w14:paraId="3494F402" w14:textId="37D28E14" w:rsidR="009A368D" w:rsidRDefault="009A368D" w:rsidP="006A2ED3">
            <w:pPr>
              <w:rPr>
                <w:lang w:val="en-SG"/>
              </w:rPr>
            </w:pPr>
            <w:r>
              <w:rPr>
                <w:lang w:val="en-SG"/>
              </w:rPr>
              <w:t>92</w:t>
            </w:r>
            <w:r>
              <w:rPr>
                <w:lang w:val="en-SG"/>
              </w:rPr>
              <w:t>%</w:t>
            </w:r>
          </w:p>
        </w:tc>
        <w:tc>
          <w:tcPr>
            <w:tcW w:w="1262" w:type="dxa"/>
          </w:tcPr>
          <w:p w14:paraId="5161C8D7" w14:textId="7FA6B937" w:rsidR="009A368D" w:rsidRDefault="009A368D" w:rsidP="006A2ED3">
            <w:pPr>
              <w:rPr>
                <w:lang w:val="en-SG"/>
              </w:rPr>
            </w:pPr>
            <w:r>
              <w:rPr>
                <w:lang w:val="en-SG"/>
              </w:rPr>
              <w:t>7</w:t>
            </w:r>
            <w:r>
              <w:rPr>
                <w:lang w:val="en-SG"/>
              </w:rPr>
              <w:t>7</w:t>
            </w:r>
            <w:r>
              <w:rPr>
                <w:lang w:val="en-SG"/>
              </w:rPr>
              <w:t>%</w:t>
            </w:r>
          </w:p>
        </w:tc>
        <w:tc>
          <w:tcPr>
            <w:tcW w:w="1153" w:type="dxa"/>
            <w:vMerge w:val="restart"/>
          </w:tcPr>
          <w:p w14:paraId="2F62D153" w14:textId="6F7BCF41" w:rsidR="009A368D" w:rsidRDefault="009A368D" w:rsidP="006A2ED3">
            <w:pPr>
              <w:rPr>
                <w:lang w:val="en-SG"/>
              </w:rPr>
            </w:pPr>
            <w:r>
              <w:rPr>
                <w:lang w:val="en-SG"/>
              </w:rPr>
              <w:t>7</w:t>
            </w:r>
            <w:r>
              <w:rPr>
                <w:lang w:val="en-SG"/>
              </w:rPr>
              <w:t>2</w:t>
            </w:r>
            <w:r>
              <w:rPr>
                <w:lang w:val="en-SG"/>
              </w:rPr>
              <w:t>%</w:t>
            </w:r>
          </w:p>
        </w:tc>
      </w:tr>
      <w:tr w:rsidR="009A368D" w14:paraId="74C63985" w14:textId="77777777" w:rsidTr="009A368D">
        <w:tc>
          <w:tcPr>
            <w:tcW w:w="1650" w:type="dxa"/>
            <w:vMerge/>
          </w:tcPr>
          <w:p w14:paraId="48FF43C5" w14:textId="77777777" w:rsidR="009A368D" w:rsidRDefault="009A368D" w:rsidP="006A2ED3">
            <w:pPr>
              <w:rPr>
                <w:lang w:val="en-SG"/>
              </w:rPr>
            </w:pPr>
          </w:p>
        </w:tc>
        <w:tc>
          <w:tcPr>
            <w:tcW w:w="1465" w:type="dxa"/>
          </w:tcPr>
          <w:p w14:paraId="03D7ACAB" w14:textId="77777777" w:rsidR="009A368D" w:rsidRDefault="009A368D" w:rsidP="006A2ED3">
            <w:pPr>
              <w:rPr>
                <w:lang w:val="en-SG"/>
              </w:rPr>
            </w:pPr>
            <w:r>
              <w:rPr>
                <w:lang w:val="en-SG"/>
              </w:rPr>
              <w:t>Malicious</w:t>
            </w:r>
          </w:p>
        </w:tc>
        <w:tc>
          <w:tcPr>
            <w:tcW w:w="1453" w:type="dxa"/>
          </w:tcPr>
          <w:p w14:paraId="0407D645" w14:textId="30ED5179" w:rsidR="009A368D" w:rsidRDefault="009A368D" w:rsidP="006A2ED3">
            <w:pPr>
              <w:rPr>
                <w:lang w:val="en-SG"/>
              </w:rPr>
            </w:pPr>
            <w:r>
              <w:rPr>
                <w:lang w:val="en-SG"/>
              </w:rPr>
              <w:t>8</w:t>
            </w:r>
            <w:r>
              <w:rPr>
                <w:lang w:val="en-SG"/>
              </w:rPr>
              <w:t>7</w:t>
            </w:r>
            <w:r>
              <w:rPr>
                <w:lang w:val="en-SG"/>
              </w:rPr>
              <w:t>%</w:t>
            </w:r>
          </w:p>
        </w:tc>
        <w:tc>
          <w:tcPr>
            <w:tcW w:w="1287" w:type="dxa"/>
          </w:tcPr>
          <w:p w14:paraId="3BB3C6BF" w14:textId="6F2A534E" w:rsidR="009A368D" w:rsidRDefault="009A368D" w:rsidP="006A2ED3">
            <w:pPr>
              <w:rPr>
                <w:lang w:val="en-SG"/>
              </w:rPr>
            </w:pPr>
            <w:r>
              <w:rPr>
                <w:lang w:val="en-SG"/>
              </w:rPr>
              <w:t>53</w:t>
            </w:r>
            <w:r>
              <w:rPr>
                <w:lang w:val="en-SG"/>
              </w:rPr>
              <w:t>%</w:t>
            </w:r>
          </w:p>
        </w:tc>
        <w:tc>
          <w:tcPr>
            <w:tcW w:w="1262" w:type="dxa"/>
          </w:tcPr>
          <w:p w14:paraId="7ADC5145" w14:textId="7BED97B8" w:rsidR="009A368D" w:rsidRDefault="009A368D" w:rsidP="006A2ED3">
            <w:pPr>
              <w:rPr>
                <w:lang w:val="en-SG"/>
              </w:rPr>
            </w:pPr>
            <w:r>
              <w:rPr>
                <w:lang w:val="en-SG"/>
              </w:rPr>
              <w:t>66</w:t>
            </w:r>
            <w:r>
              <w:rPr>
                <w:lang w:val="en-SG"/>
              </w:rPr>
              <w:t>%</w:t>
            </w:r>
          </w:p>
        </w:tc>
        <w:tc>
          <w:tcPr>
            <w:tcW w:w="1153" w:type="dxa"/>
            <w:vMerge/>
          </w:tcPr>
          <w:p w14:paraId="7126B3A2" w14:textId="77777777" w:rsidR="009A368D" w:rsidRDefault="009A368D" w:rsidP="006A2ED3">
            <w:pPr>
              <w:rPr>
                <w:lang w:val="en-SG"/>
              </w:rPr>
            </w:pPr>
          </w:p>
        </w:tc>
      </w:tr>
      <w:tr w:rsidR="009A368D" w14:paraId="589FAC0D" w14:textId="77777777" w:rsidTr="009A368D">
        <w:tc>
          <w:tcPr>
            <w:tcW w:w="1650" w:type="dxa"/>
            <w:vMerge w:val="restart"/>
          </w:tcPr>
          <w:p w14:paraId="7399A444" w14:textId="2B2E5AB9" w:rsidR="009A368D" w:rsidRDefault="009A368D" w:rsidP="009A368D">
            <w:pPr>
              <w:rPr>
                <w:lang w:val="en-SG"/>
              </w:rPr>
            </w:pPr>
            <w:r>
              <w:rPr>
                <w:lang w:val="en-SG"/>
              </w:rPr>
              <w:t>2</w:t>
            </w:r>
          </w:p>
        </w:tc>
        <w:tc>
          <w:tcPr>
            <w:tcW w:w="1465" w:type="dxa"/>
          </w:tcPr>
          <w:p w14:paraId="683FB5C5" w14:textId="77777777" w:rsidR="009A368D" w:rsidRDefault="009A368D" w:rsidP="009A368D">
            <w:pPr>
              <w:rPr>
                <w:lang w:val="en-SG"/>
              </w:rPr>
            </w:pPr>
            <w:r>
              <w:rPr>
                <w:lang w:val="en-SG"/>
              </w:rPr>
              <w:t>Benign</w:t>
            </w:r>
          </w:p>
        </w:tc>
        <w:tc>
          <w:tcPr>
            <w:tcW w:w="1453" w:type="dxa"/>
          </w:tcPr>
          <w:p w14:paraId="6F2D2426" w14:textId="3B29E7A3" w:rsidR="009A368D" w:rsidRDefault="009A368D" w:rsidP="009A368D">
            <w:pPr>
              <w:rPr>
                <w:lang w:val="en-SG"/>
              </w:rPr>
            </w:pPr>
            <w:r>
              <w:rPr>
                <w:lang w:val="en-SG"/>
              </w:rPr>
              <w:t>76%</w:t>
            </w:r>
          </w:p>
        </w:tc>
        <w:tc>
          <w:tcPr>
            <w:tcW w:w="1287" w:type="dxa"/>
          </w:tcPr>
          <w:p w14:paraId="31D0C0FD" w14:textId="4C11F740" w:rsidR="009A368D" w:rsidRDefault="009A368D" w:rsidP="009A368D">
            <w:pPr>
              <w:rPr>
                <w:lang w:val="en-SG"/>
              </w:rPr>
            </w:pPr>
            <w:r>
              <w:rPr>
                <w:lang w:val="en-SG"/>
              </w:rPr>
              <w:t>85%</w:t>
            </w:r>
          </w:p>
        </w:tc>
        <w:tc>
          <w:tcPr>
            <w:tcW w:w="1262" w:type="dxa"/>
          </w:tcPr>
          <w:p w14:paraId="30887511" w14:textId="10531EEC" w:rsidR="009A368D" w:rsidRDefault="009A368D" w:rsidP="009A368D">
            <w:pPr>
              <w:rPr>
                <w:lang w:val="en-SG"/>
              </w:rPr>
            </w:pPr>
            <w:r>
              <w:rPr>
                <w:lang w:val="en-SG"/>
              </w:rPr>
              <w:t>80%</w:t>
            </w:r>
          </w:p>
        </w:tc>
        <w:tc>
          <w:tcPr>
            <w:tcW w:w="1153" w:type="dxa"/>
            <w:vMerge w:val="restart"/>
          </w:tcPr>
          <w:p w14:paraId="7DFFC7C4" w14:textId="314843F5" w:rsidR="009A368D" w:rsidRDefault="009A368D" w:rsidP="009A368D">
            <w:pPr>
              <w:rPr>
                <w:lang w:val="en-SG"/>
              </w:rPr>
            </w:pPr>
            <w:r>
              <w:rPr>
                <w:lang w:val="en-SG"/>
              </w:rPr>
              <w:t>79%</w:t>
            </w:r>
          </w:p>
        </w:tc>
      </w:tr>
      <w:tr w:rsidR="009A368D" w14:paraId="27A8CB6D" w14:textId="77777777" w:rsidTr="009A368D">
        <w:tc>
          <w:tcPr>
            <w:tcW w:w="1650" w:type="dxa"/>
            <w:vMerge/>
          </w:tcPr>
          <w:p w14:paraId="009866B0" w14:textId="77777777" w:rsidR="009A368D" w:rsidRDefault="009A368D" w:rsidP="009A368D">
            <w:pPr>
              <w:rPr>
                <w:lang w:val="en-SG"/>
              </w:rPr>
            </w:pPr>
          </w:p>
        </w:tc>
        <w:tc>
          <w:tcPr>
            <w:tcW w:w="1465" w:type="dxa"/>
          </w:tcPr>
          <w:p w14:paraId="71A819FE" w14:textId="77777777" w:rsidR="009A368D" w:rsidRDefault="009A368D" w:rsidP="009A368D">
            <w:pPr>
              <w:rPr>
                <w:lang w:val="en-SG"/>
              </w:rPr>
            </w:pPr>
            <w:r>
              <w:rPr>
                <w:lang w:val="en-SG"/>
              </w:rPr>
              <w:t>Malicious</w:t>
            </w:r>
          </w:p>
        </w:tc>
        <w:tc>
          <w:tcPr>
            <w:tcW w:w="1453" w:type="dxa"/>
          </w:tcPr>
          <w:p w14:paraId="58FA1DFC" w14:textId="60859258" w:rsidR="009A368D" w:rsidRDefault="009A368D" w:rsidP="009A368D">
            <w:pPr>
              <w:rPr>
                <w:lang w:val="en-SG"/>
              </w:rPr>
            </w:pPr>
            <w:r>
              <w:rPr>
                <w:lang w:val="en-SG"/>
              </w:rPr>
              <w:t>83%</w:t>
            </w:r>
          </w:p>
        </w:tc>
        <w:tc>
          <w:tcPr>
            <w:tcW w:w="1287" w:type="dxa"/>
          </w:tcPr>
          <w:p w14:paraId="0E5D2364" w14:textId="288ED09C" w:rsidR="009A368D" w:rsidRDefault="009A368D" w:rsidP="009A368D">
            <w:pPr>
              <w:rPr>
                <w:lang w:val="en-SG"/>
              </w:rPr>
            </w:pPr>
            <w:r>
              <w:rPr>
                <w:lang w:val="en-SG"/>
              </w:rPr>
              <w:t>74%</w:t>
            </w:r>
          </w:p>
        </w:tc>
        <w:tc>
          <w:tcPr>
            <w:tcW w:w="1262" w:type="dxa"/>
          </w:tcPr>
          <w:p w14:paraId="26237AD0" w14:textId="4C15FD9C" w:rsidR="009A368D" w:rsidRDefault="009A368D" w:rsidP="009A368D">
            <w:pPr>
              <w:rPr>
                <w:lang w:val="en-SG"/>
              </w:rPr>
            </w:pPr>
            <w:r>
              <w:rPr>
                <w:lang w:val="en-SG"/>
              </w:rPr>
              <w:t>78%</w:t>
            </w:r>
          </w:p>
        </w:tc>
        <w:tc>
          <w:tcPr>
            <w:tcW w:w="1153" w:type="dxa"/>
            <w:vMerge/>
          </w:tcPr>
          <w:p w14:paraId="3A2B3BFA" w14:textId="77777777" w:rsidR="009A368D" w:rsidRDefault="009A368D" w:rsidP="009A368D">
            <w:pPr>
              <w:rPr>
                <w:lang w:val="en-SG"/>
              </w:rPr>
            </w:pPr>
          </w:p>
        </w:tc>
      </w:tr>
      <w:tr w:rsidR="009A368D" w14:paraId="1F566A67" w14:textId="77777777" w:rsidTr="009A368D">
        <w:tc>
          <w:tcPr>
            <w:tcW w:w="1650" w:type="dxa"/>
            <w:vMerge w:val="restart"/>
          </w:tcPr>
          <w:p w14:paraId="1190D3C4" w14:textId="4124B52F" w:rsidR="009A368D" w:rsidRDefault="009A368D" w:rsidP="006A2ED3">
            <w:pPr>
              <w:rPr>
                <w:lang w:val="en-SG"/>
              </w:rPr>
            </w:pPr>
            <w:r>
              <w:rPr>
                <w:lang w:val="en-SG"/>
              </w:rPr>
              <w:t>3</w:t>
            </w:r>
          </w:p>
        </w:tc>
        <w:tc>
          <w:tcPr>
            <w:tcW w:w="1465" w:type="dxa"/>
          </w:tcPr>
          <w:p w14:paraId="7C18BE65" w14:textId="77777777" w:rsidR="009A368D" w:rsidRDefault="009A368D" w:rsidP="006A2ED3">
            <w:pPr>
              <w:rPr>
                <w:lang w:val="en-SG"/>
              </w:rPr>
            </w:pPr>
            <w:r>
              <w:rPr>
                <w:lang w:val="en-SG"/>
              </w:rPr>
              <w:t>Benign</w:t>
            </w:r>
          </w:p>
        </w:tc>
        <w:tc>
          <w:tcPr>
            <w:tcW w:w="1453" w:type="dxa"/>
          </w:tcPr>
          <w:p w14:paraId="5C4D31BC" w14:textId="6F42DD85" w:rsidR="009A368D" w:rsidRDefault="009A368D" w:rsidP="006A2ED3">
            <w:pPr>
              <w:rPr>
                <w:lang w:val="en-SG"/>
              </w:rPr>
            </w:pPr>
            <w:r>
              <w:rPr>
                <w:lang w:val="en-SG"/>
              </w:rPr>
              <w:t>88</w:t>
            </w:r>
            <w:r>
              <w:rPr>
                <w:lang w:val="en-SG"/>
              </w:rPr>
              <w:t>%</w:t>
            </w:r>
          </w:p>
        </w:tc>
        <w:tc>
          <w:tcPr>
            <w:tcW w:w="1287" w:type="dxa"/>
          </w:tcPr>
          <w:p w14:paraId="1879DBAE" w14:textId="74058738" w:rsidR="009A368D" w:rsidRDefault="009A368D" w:rsidP="006A2ED3">
            <w:pPr>
              <w:rPr>
                <w:lang w:val="en-SG"/>
              </w:rPr>
            </w:pPr>
            <w:r>
              <w:rPr>
                <w:lang w:val="en-SG"/>
              </w:rPr>
              <w:t>7</w:t>
            </w:r>
            <w:r>
              <w:rPr>
                <w:lang w:val="en-SG"/>
              </w:rPr>
              <w:t>9</w:t>
            </w:r>
            <w:r>
              <w:rPr>
                <w:lang w:val="en-SG"/>
              </w:rPr>
              <w:t>%</w:t>
            </w:r>
          </w:p>
        </w:tc>
        <w:tc>
          <w:tcPr>
            <w:tcW w:w="1262" w:type="dxa"/>
          </w:tcPr>
          <w:p w14:paraId="15ED68A5" w14:textId="4155EE43" w:rsidR="009A368D" w:rsidRDefault="009A368D" w:rsidP="006A2ED3">
            <w:pPr>
              <w:rPr>
                <w:lang w:val="en-SG"/>
              </w:rPr>
            </w:pPr>
            <w:r>
              <w:rPr>
                <w:lang w:val="en-SG"/>
              </w:rPr>
              <w:t>83</w:t>
            </w:r>
            <w:r>
              <w:rPr>
                <w:lang w:val="en-SG"/>
              </w:rPr>
              <w:t>%</w:t>
            </w:r>
          </w:p>
        </w:tc>
        <w:tc>
          <w:tcPr>
            <w:tcW w:w="1153" w:type="dxa"/>
            <w:vMerge w:val="restart"/>
          </w:tcPr>
          <w:p w14:paraId="4FD451E4" w14:textId="368C2003" w:rsidR="009A368D" w:rsidRDefault="009A368D" w:rsidP="006A2ED3">
            <w:pPr>
              <w:rPr>
                <w:lang w:val="en-SG"/>
              </w:rPr>
            </w:pPr>
            <w:r>
              <w:rPr>
                <w:lang w:val="en-SG"/>
              </w:rPr>
              <w:t>8</w:t>
            </w:r>
            <w:r>
              <w:rPr>
                <w:lang w:val="en-SG"/>
              </w:rPr>
              <w:t>4</w:t>
            </w:r>
            <w:r>
              <w:rPr>
                <w:lang w:val="en-SG"/>
              </w:rPr>
              <w:t>%</w:t>
            </w:r>
          </w:p>
        </w:tc>
      </w:tr>
      <w:tr w:rsidR="009A368D" w14:paraId="60AABFE4" w14:textId="77777777" w:rsidTr="009A368D">
        <w:tc>
          <w:tcPr>
            <w:tcW w:w="1650" w:type="dxa"/>
            <w:vMerge/>
          </w:tcPr>
          <w:p w14:paraId="513CAB56" w14:textId="77777777" w:rsidR="009A368D" w:rsidRDefault="009A368D" w:rsidP="006A2ED3">
            <w:pPr>
              <w:rPr>
                <w:lang w:val="en-SG"/>
              </w:rPr>
            </w:pPr>
          </w:p>
        </w:tc>
        <w:tc>
          <w:tcPr>
            <w:tcW w:w="1465" w:type="dxa"/>
          </w:tcPr>
          <w:p w14:paraId="1F85EBBE" w14:textId="77777777" w:rsidR="009A368D" w:rsidRDefault="009A368D" w:rsidP="006A2ED3">
            <w:pPr>
              <w:rPr>
                <w:lang w:val="en-SG"/>
              </w:rPr>
            </w:pPr>
            <w:r>
              <w:rPr>
                <w:lang w:val="en-SG"/>
              </w:rPr>
              <w:t>Malicious</w:t>
            </w:r>
          </w:p>
        </w:tc>
        <w:tc>
          <w:tcPr>
            <w:tcW w:w="1453" w:type="dxa"/>
          </w:tcPr>
          <w:p w14:paraId="6FB1A845" w14:textId="00AFEC17" w:rsidR="009A368D" w:rsidRDefault="009A368D" w:rsidP="006A2ED3">
            <w:pPr>
              <w:rPr>
                <w:lang w:val="en-SG"/>
              </w:rPr>
            </w:pPr>
            <w:r>
              <w:rPr>
                <w:lang w:val="en-SG"/>
              </w:rPr>
              <w:t>81</w:t>
            </w:r>
            <w:r>
              <w:rPr>
                <w:lang w:val="en-SG"/>
              </w:rPr>
              <w:t>%</w:t>
            </w:r>
          </w:p>
        </w:tc>
        <w:tc>
          <w:tcPr>
            <w:tcW w:w="1287" w:type="dxa"/>
          </w:tcPr>
          <w:p w14:paraId="0D914D84" w14:textId="77777777" w:rsidR="009A368D" w:rsidRDefault="009A368D" w:rsidP="006A2ED3">
            <w:pPr>
              <w:rPr>
                <w:lang w:val="en-SG"/>
              </w:rPr>
            </w:pPr>
            <w:r>
              <w:rPr>
                <w:lang w:val="en-SG"/>
              </w:rPr>
              <w:t>89%</w:t>
            </w:r>
          </w:p>
        </w:tc>
        <w:tc>
          <w:tcPr>
            <w:tcW w:w="1262" w:type="dxa"/>
          </w:tcPr>
          <w:p w14:paraId="1A576A64" w14:textId="51EABC53" w:rsidR="009A368D" w:rsidRDefault="009A368D" w:rsidP="006A2ED3">
            <w:pPr>
              <w:rPr>
                <w:lang w:val="en-SG"/>
              </w:rPr>
            </w:pPr>
            <w:r>
              <w:rPr>
                <w:lang w:val="en-SG"/>
              </w:rPr>
              <w:t>8</w:t>
            </w:r>
            <w:r>
              <w:rPr>
                <w:lang w:val="en-SG"/>
              </w:rPr>
              <w:t>5</w:t>
            </w:r>
            <w:r>
              <w:rPr>
                <w:lang w:val="en-SG"/>
              </w:rPr>
              <w:t>%</w:t>
            </w:r>
          </w:p>
        </w:tc>
        <w:tc>
          <w:tcPr>
            <w:tcW w:w="1153" w:type="dxa"/>
            <w:vMerge/>
          </w:tcPr>
          <w:p w14:paraId="269942F7" w14:textId="77777777" w:rsidR="009A368D" w:rsidRDefault="009A368D" w:rsidP="006A2ED3">
            <w:pPr>
              <w:rPr>
                <w:lang w:val="en-SG"/>
              </w:rPr>
            </w:pPr>
          </w:p>
        </w:tc>
      </w:tr>
    </w:tbl>
    <w:p w14:paraId="0C0E727F" w14:textId="77777777" w:rsidR="009A368D" w:rsidRPr="009A368D" w:rsidRDefault="009A368D" w:rsidP="009A368D">
      <w:pPr>
        <w:ind w:left="360"/>
        <w:rPr>
          <w:lang w:val="en-SG"/>
        </w:rPr>
      </w:pPr>
    </w:p>
    <w:p w14:paraId="7443C5B6" w14:textId="3899B9ED" w:rsidR="00CF0AAC" w:rsidRDefault="005D1A79" w:rsidP="00D8546C">
      <w:pPr>
        <w:pStyle w:val="ListParagraph"/>
        <w:numPr>
          <w:ilvl w:val="0"/>
          <w:numId w:val="14"/>
        </w:numPr>
        <w:rPr>
          <w:lang w:val="en-SG"/>
        </w:rPr>
      </w:pPr>
      <w:r w:rsidRPr="005D1A79">
        <w:rPr>
          <w:lang w:val="en-SG"/>
        </w:rPr>
        <w:t>All graphs accuracy, precision, recall and F1-Score</w:t>
      </w:r>
      <w:r w:rsidR="00D76CB5">
        <w:rPr>
          <w:lang w:val="en-SG"/>
        </w:rPr>
        <w:t xml:space="preserve"> (64 node features + 10 epochs + 3 convolutional layers)</w:t>
      </w:r>
    </w:p>
    <w:tbl>
      <w:tblPr>
        <w:tblStyle w:val="TableGrid"/>
        <w:tblW w:w="0" w:type="auto"/>
        <w:tblInd w:w="360" w:type="dxa"/>
        <w:tblLook w:val="04A0" w:firstRow="1" w:lastRow="0" w:firstColumn="1" w:lastColumn="0" w:noHBand="0" w:noVBand="1"/>
      </w:tblPr>
      <w:tblGrid>
        <w:gridCol w:w="1650"/>
        <w:gridCol w:w="1465"/>
        <w:gridCol w:w="1453"/>
        <w:gridCol w:w="1287"/>
        <w:gridCol w:w="1262"/>
        <w:gridCol w:w="1153"/>
      </w:tblGrid>
      <w:tr w:rsidR="00D76CB5" w14:paraId="5DA228DE" w14:textId="77777777" w:rsidTr="006A2ED3">
        <w:tc>
          <w:tcPr>
            <w:tcW w:w="1650" w:type="dxa"/>
          </w:tcPr>
          <w:p w14:paraId="28B3F8D9" w14:textId="52904223" w:rsidR="00D76CB5" w:rsidRDefault="00D76CB5" w:rsidP="006A2ED3">
            <w:pPr>
              <w:rPr>
                <w:lang w:val="en-SG"/>
              </w:rPr>
            </w:pPr>
            <w:r>
              <w:rPr>
                <w:lang w:val="en-SG"/>
              </w:rPr>
              <w:t>Intrusion Scenario</w:t>
            </w:r>
          </w:p>
        </w:tc>
        <w:tc>
          <w:tcPr>
            <w:tcW w:w="1465" w:type="dxa"/>
          </w:tcPr>
          <w:p w14:paraId="1B5E5FBF" w14:textId="77777777" w:rsidR="00D76CB5" w:rsidRDefault="00D76CB5" w:rsidP="006A2ED3">
            <w:pPr>
              <w:rPr>
                <w:lang w:val="en-SG"/>
              </w:rPr>
            </w:pPr>
            <w:r>
              <w:rPr>
                <w:lang w:val="en-SG"/>
              </w:rPr>
              <w:t>Graph Type</w:t>
            </w:r>
          </w:p>
        </w:tc>
        <w:tc>
          <w:tcPr>
            <w:tcW w:w="1453" w:type="dxa"/>
          </w:tcPr>
          <w:p w14:paraId="0E8BDDBC" w14:textId="77777777" w:rsidR="00D76CB5" w:rsidRDefault="00D76CB5" w:rsidP="006A2ED3">
            <w:pPr>
              <w:rPr>
                <w:lang w:val="en-SG"/>
              </w:rPr>
            </w:pPr>
            <w:r>
              <w:rPr>
                <w:lang w:val="en-SG"/>
              </w:rPr>
              <w:t>Precision</w:t>
            </w:r>
          </w:p>
        </w:tc>
        <w:tc>
          <w:tcPr>
            <w:tcW w:w="1287" w:type="dxa"/>
          </w:tcPr>
          <w:p w14:paraId="26C62361" w14:textId="77777777" w:rsidR="00D76CB5" w:rsidRDefault="00D76CB5" w:rsidP="006A2ED3">
            <w:pPr>
              <w:rPr>
                <w:lang w:val="en-SG"/>
              </w:rPr>
            </w:pPr>
            <w:r>
              <w:rPr>
                <w:lang w:val="en-SG"/>
              </w:rPr>
              <w:t>Recall</w:t>
            </w:r>
          </w:p>
        </w:tc>
        <w:tc>
          <w:tcPr>
            <w:tcW w:w="1262" w:type="dxa"/>
          </w:tcPr>
          <w:p w14:paraId="1A480EEA" w14:textId="77777777" w:rsidR="00D76CB5" w:rsidRDefault="00D76CB5" w:rsidP="006A2ED3">
            <w:pPr>
              <w:rPr>
                <w:lang w:val="en-SG"/>
              </w:rPr>
            </w:pPr>
            <w:r>
              <w:rPr>
                <w:lang w:val="en-SG"/>
              </w:rPr>
              <w:t>F1-Score</w:t>
            </w:r>
          </w:p>
        </w:tc>
        <w:tc>
          <w:tcPr>
            <w:tcW w:w="1153" w:type="dxa"/>
          </w:tcPr>
          <w:p w14:paraId="5970F635" w14:textId="77777777" w:rsidR="00D76CB5" w:rsidRDefault="00D76CB5" w:rsidP="006A2ED3">
            <w:pPr>
              <w:rPr>
                <w:lang w:val="en-SG"/>
              </w:rPr>
            </w:pPr>
            <w:r>
              <w:rPr>
                <w:lang w:val="en-SG"/>
              </w:rPr>
              <w:t>Accuracy</w:t>
            </w:r>
          </w:p>
        </w:tc>
      </w:tr>
      <w:tr w:rsidR="00D76CB5" w14:paraId="15BCED9C" w14:textId="77777777" w:rsidTr="006A2ED3">
        <w:tc>
          <w:tcPr>
            <w:tcW w:w="1650" w:type="dxa"/>
            <w:vMerge w:val="restart"/>
          </w:tcPr>
          <w:p w14:paraId="3106AFC8" w14:textId="7489170B" w:rsidR="00D76CB5" w:rsidRDefault="00D76CB5" w:rsidP="006A2ED3">
            <w:pPr>
              <w:rPr>
                <w:lang w:val="en-SG"/>
              </w:rPr>
            </w:pPr>
            <w:r>
              <w:rPr>
                <w:lang w:val="en-SG"/>
              </w:rPr>
              <w:t>XSS Reflected</w:t>
            </w:r>
          </w:p>
        </w:tc>
        <w:tc>
          <w:tcPr>
            <w:tcW w:w="1465" w:type="dxa"/>
          </w:tcPr>
          <w:p w14:paraId="68924B0B" w14:textId="77777777" w:rsidR="00D76CB5" w:rsidRDefault="00D76CB5" w:rsidP="006A2ED3">
            <w:pPr>
              <w:rPr>
                <w:lang w:val="en-SG"/>
              </w:rPr>
            </w:pPr>
            <w:r>
              <w:rPr>
                <w:lang w:val="en-SG"/>
              </w:rPr>
              <w:t>Benign</w:t>
            </w:r>
          </w:p>
        </w:tc>
        <w:tc>
          <w:tcPr>
            <w:tcW w:w="1453" w:type="dxa"/>
          </w:tcPr>
          <w:p w14:paraId="4F55D876" w14:textId="77777777" w:rsidR="00D76CB5" w:rsidRDefault="00D76CB5" w:rsidP="006A2ED3">
            <w:pPr>
              <w:rPr>
                <w:lang w:val="en-SG"/>
              </w:rPr>
            </w:pPr>
            <w:r>
              <w:rPr>
                <w:lang w:val="en-SG"/>
              </w:rPr>
              <w:t>66%</w:t>
            </w:r>
          </w:p>
        </w:tc>
        <w:tc>
          <w:tcPr>
            <w:tcW w:w="1287" w:type="dxa"/>
          </w:tcPr>
          <w:p w14:paraId="2B5DFD30" w14:textId="77777777" w:rsidR="00D76CB5" w:rsidRDefault="00D76CB5" w:rsidP="006A2ED3">
            <w:pPr>
              <w:rPr>
                <w:lang w:val="en-SG"/>
              </w:rPr>
            </w:pPr>
            <w:r>
              <w:rPr>
                <w:lang w:val="en-SG"/>
              </w:rPr>
              <w:t>92%</w:t>
            </w:r>
          </w:p>
        </w:tc>
        <w:tc>
          <w:tcPr>
            <w:tcW w:w="1262" w:type="dxa"/>
          </w:tcPr>
          <w:p w14:paraId="4FC6D781" w14:textId="77777777" w:rsidR="00D76CB5" w:rsidRDefault="00D76CB5" w:rsidP="006A2ED3">
            <w:pPr>
              <w:rPr>
                <w:lang w:val="en-SG"/>
              </w:rPr>
            </w:pPr>
            <w:r>
              <w:rPr>
                <w:lang w:val="en-SG"/>
              </w:rPr>
              <w:t>77%</w:t>
            </w:r>
          </w:p>
        </w:tc>
        <w:tc>
          <w:tcPr>
            <w:tcW w:w="1153" w:type="dxa"/>
            <w:vMerge w:val="restart"/>
          </w:tcPr>
          <w:p w14:paraId="1A464B21" w14:textId="77777777" w:rsidR="00D76CB5" w:rsidRDefault="00D76CB5" w:rsidP="006A2ED3">
            <w:pPr>
              <w:rPr>
                <w:lang w:val="en-SG"/>
              </w:rPr>
            </w:pPr>
            <w:r>
              <w:rPr>
                <w:lang w:val="en-SG"/>
              </w:rPr>
              <w:t>72%</w:t>
            </w:r>
          </w:p>
        </w:tc>
      </w:tr>
      <w:tr w:rsidR="00D76CB5" w14:paraId="7CE80CC8" w14:textId="77777777" w:rsidTr="006A2ED3">
        <w:tc>
          <w:tcPr>
            <w:tcW w:w="1650" w:type="dxa"/>
            <w:vMerge/>
          </w:tcPr>
          <w:p w14:paraId="0BF42B21" w14:textId="77777777" w:rsidR="00D76CB5" w:rsidRDefault="00D76CB5" w:rsidP="006A2ED3">
            <w:pPr>
              <w:rPr>
                <w:lang w:val="en-SG"/>
              </w:rPr>
            </w:pPr>
          </w:p>
        </w:tc>
        <w:tc>
          <w:tcPr>
            <w:tcW w:w="1465" w:type="dxa"/>
          </w:tcPr>
          <w:p w14:paraId="31273FF8" w14:textId="77777777" w:rsidR="00D76CB5" w:rsidRDefault="00D76CB5" w:rsidP="006A2ED3">
            <w:pPr>
              <w:rPr>
                <w:lang w:val="en-SG"/>
              </w:rPr>
            </w:pPr>
            <w:r>
              <w:rPr>
                <w:lang w:val="en-SG"/>
              </w:rPr>
              <w:t>Malicious</w:t>
            </w:r>
          </w:p>
        </w:tc>
        <w:tc>
          <w:tcPr>
            <w:tcW w:w="1453" w:type="dxa"/>
          </w:tcPr>
          <w:p w14:paraId="49CDE2A9" w14:textId="77777777" w:rsidR="00D76CB5" w:rsidRDefault="00D76CB5" w:rsidP="006A2ED3">
            <w:pPr>
              <w:rPr>
                <w:lang w:val="en-SG"/>
              </w:rPr>
            </w:pPr>
            <w:r>
              <w:rPr>
                <w:lang w:val="en-SG"/>
              </w:rPr>
              <w:t>87%</w:t>
            </w:r>
          </w:p>
        </w:tc>
        <w:tc>
          <w:tcPr>
            <w:tcW w:w="1287" w:type="dxa"/>
          </w:tcPr>
          <w:p w14:paraId="7A7D57DD" w14:textId="77777777" w:rsidR="00D76CB5" w:rsidRDefault="00D76CB5" w:rsidP="006A2ED3">
            <w:pPr>
              <w:rPr>
                <w:lang w:val="en-SG"/>
              </w:rPr>
            </w:pPr>
            <w:r>
              <w:rPr>
                <w:lang w:val="en-SG"/>
              </w:rPr>
              <w:t>53%</w:t>
            </w:r>
          </w:p>
        </w:tc>
        <w:tc>
          <w:tcPr>
            <w:tcW w:w="1262" w:type="dxa"/>
          </w:tcPr>
          <w:p w14:paraId="35A0BDC2" w14:textId="77777777" w:rsidR="00D76CB5" w:rsidRDefault="00D76CB5" w:rsidP="006A2ED3">
            <w:pPr>
              <w:rPr>
                <w:lang w:val="en-SG"/>
              </w:rPr>
            </w:pPr>
            <w:r>
              <w:rPr>
                <w:lang w:val="en-SG"/>
              </w:rPr>
              <w:t>66%</w:t>
            </w:r>
          </w:p>
        </w:tc>
        <w:tc>
          <w:tcPr>
            <w:tcW w:w="1153" w:type="dxa"/>
            <w:vMerge/>
          </w:tcPr>
          <w:p w14:paraId="729C9AB5" w14:textId="77777777" w:rsidR="00D76CB5" w:rsidRDefault="00D76CB5" w:rsidP="006A2ED3">
            <w:pPr>
              <w:rPr>
                <w:lang w:val="en-SG"/>
              </w:rPr>
            </w:pPr>
          </w:p>
        </w:tc>
      </w:tr>
      <w:tr w:rsidR="00D76CB5" w14:paraId="01D1C017" w14:textId="77777777" w:rsidTr="006A2ED3">
        <w:tc>
          <w:tcPr>
            <w:tcW w:w="1650" w:type="dxa"/>
            <w:vMerge w:val="restart"/>
          </w:tcPr>
          <w:p w14:paraId="6D3F5E99" w14:textId="1CC822C7" w:rsidR="00D76CB5" w:rsidRDefault="00D76CB5" w:rsidP="006A2ED3">
            <w:pPr>
              <w:rPr>
                <w:lang w:val="en-SG"/>
              </w:rPr>
            </w:pPr>
            <w:r>
              <w:rPr>
                <w:lang w:val="en-SG"/>
              </w:rPr>
              <w:t xml:space="preserve">XSS </w:t>
            </w:r>
          </w:p>
        </w:tc>
        <w:tc>
          <w:tcPr>
            <w:tcW w:w="1465" w:type="dxa"/>
          </w:tcPr>
          <w:p w14:paraId="331CFCDB" w14:textId="77777777" w:rsidR="00D76CB5" w:rsidRDefault="00D76CB5" w:rsidP="006A2ED3">
            <w:pPr>
              <w:rPr>
                <w:lang w:val="en-SG"/>
              </w:rPr>
            </w:pPr>
            <w:r>
              <w:rPr>
                <w:lang w:val="en-SG"/>
              </w:rPr>
              <w:t>Benign</w:t>
            </w:r>
          </w:p>
        </w:tc>
        <w:tc>
          <w:tcPr>
            <w:tcW w:w="1453" w:type="dxa"/>
          </w:tcPr>
          <w:p w14:paraId="7A1D3F56" w14:textId="77777777" w:rsidR="00D76CB5" w:rsidRDefault="00D76CB5" w:rsidP="006A2ED3">
            <w:pPr>
              <w:rPr>
                <w:lang w:val="en-SG"/>
              </w:rPr>
            </w:pPr>
            <w:r>
              <w:rPr>
                <w:lang w:val="en-SG"/>
              </w:rPr>
              <w:t>76%</w:t>
            </w:r>
          </w:p>
        </w:tc>
        <w:tc>
          <w:tcPr>
            <w:tcW w:w="1287" w:type="dxa"/>
          </w:tcPr>
          <w:p w14:paraId="4F13C804" w14:textId="77777777" w:rsidR="00D76CB5" w:rsidRDefault="00D76CB5" w:rsidP="006A2ED3">
            <w:pPr>
              <w:rPr>
                <w:lang w:val="en-SG"/>
              </w:rPr>
            </w:pPr>
            <w:r>
              <w:rPr>
                <w:lang w:val="en-SG"/>
              </w:rPr>
              <w:t>85%</w:t>
            </w:r>
          </w:p>
        </w:tc>
        <w:tc>
          <w:tcPr>
            <w:tcW w:w="1262" w:type="dxa"/>
          </w:tcPr>
          <w:p w14:paraId="44ED325F" w14:textId="77777777" w:rsidR="00D76CB5" w:rsidRDefault="00D76CB5" w:rsidP="006A2ED3">
            <w:pPr>
              <w:rPr>
                <w:lang w:val="en-SG"/>
              </w:rPr>
            </w:pPr>
            <w:r>
              <w:rPr>
                <w:lang w:val="en-SG"/>
              </w:rPr>
              <w:t>80%</w:t>
            </w:r>
          </w:p>
        </w:tc>
        <w:tc>
          <w:tcPr>
            <w:tcW w:w="1153" w:type="dxa"/>
            <w:vMerge w:val="restart"/>
          </w:tcPr>
          <w:p w14:paraId="5AB23616" w14:textId="77777777" w:rsidR="00D76CB5" w:rsidRDefault="00D76CB5" w:rsidP="006A2ED3">
            <w:pPr>
              <w:rPr>
                <w:lang w:val="en-SG"/>
              </w:rPr>
            </w:pPr>
            <w:r>
              <w:rPr>
                <w:lang w:val="en-SG"/>
              </w:rPr>
              <w:t>79%</w:t>
            </w:r>
          </w:p>
        </w:tc>
      </w:tr>
      <w:tr w:rsidR="00D76CB5" w14:paraId="0CE67902" w14:textId="77777777" w:rsidTr="006A2ED3">
        <w:tc>
          <w:tcPr>
            <w:tcW w:w="1650" w:type="dxa"/>
            <w:vMerge/>
          </w:tcPr>
          <w:p w14:paraId="66C2DA84" w14:textId="77777777" w:rsidR="00D76CB5" w:rsidRDefault="00D76CB5" w:rsidP="006A2ED3">
            <w:pPr>
              <w:rPr>
                <w:lang w:val="en-SG"/>
              </w:rPr>
            </w:pPr>
          </w:p>
        </w:tc>
        <w:tc>
          <w:tcPr>
            <w:tcW w:w="1465" w:type="dxa"/>
          </w:tcPr>
          <w:p w14:paraId="5C45E194" w14:textId="77777777" w:rsidR="00D76CB5" w:rsidRDefault="00D76CB5" w:rsidP="006A2ED3">
            <w:pPr>
              <w:rPr>
                <w:lang w:val="en-SG"/>
              </w:rPr>
            </w:pPr>
            <w:r>
              <w:rPr>
                <w:lang w:val="en-SG"/>
              </w:rPr>
              <w:t>Malicious</w:t>
            </w:r>
          </w:p>
        </w:tc>
        <w:tc>
          <w:tcPr>
            <w:tcW w:w="1453" w:type="dxa"/>
          </w:tcPr>
          <w:p w14:paraId="7FEBE39F" w14:textId="77777777" w:rsidR="00D76CB5" w:rsidRDefault="00D76CB5" w:rsidP="006A2ED3">
            <w:pPr>
              <w:rPr>
                <w:lang w:val="en-SG"/>
              </w:rPr>
            </w:pPr>
            <w:r>
              <w:rPr>
                <w:lang w:val="en-SG"/>
              </w:rPr>
              <w:t>83%</w:t>
            </w:r>
          </w:p>
        </w:tc>
        <w:tc>
          <w:tcPr>
            <w:tcW w:w="1287" w:type="dxa"/>
          </w:tcPr>
          <w:p w14:paraId="17884A71" w14:textId="77777777" w:rsidR="00D76CB5" w:rsidRDefault="00D76CB5" w:rsidP="006A2ED3">
            <w:pPr>
              <w:rPr>
                <w:lang w:val="en-SG"/>
              </w:rPr>
            </w:pPr>
            <w:r>
              <w:rPr>
                <w:lang w:val="en-SG"/>
              </w:rPr>
              <w:t>74%</w:t>
            </w:r>
          </w:p>
        </w:tc>
        <w:tc>
          <w:tcPr>
            <w:tcW w:w="1262" w:type="dxa"/>
          </w:tcPr>
          <w:p w14:paraId="629C984E" w14:textId="77777777" w:rsidR="00D76CB5" w:rsidRDefault="00D76CB5" w:rsidP="006A2ED3">
            <w:pPr>
              <w:rPr>
                <w:lang w:val="en-SG"/>
              </w:rPr>
            </w:pPr>
            <w:r>
              <w:rPr>
                <w:lang w:val="en-SG"/>
              </w:rPr>
              <w:t>78%</w:t>
            </w:r>
          </w:p>
        </w:tc>
        <w:tc>
          <w:tcPr>
            <w:tcW w:w="1153" w:type="dxa"/>
            <w:vMerge/>
          </w:tcPr>
          <w:p w14:paraId="2C8BDE93" w14:textId="77777777" w:rsidR="00D76CB5" w:rsidRDefault="00D76CB5" w:rsidP="006A2ED3">
            <w:pPr>
              <w:rPr>
                <w:lang w:val="en-SG"/>
              </w:rPr>
            </w:pPr>
          </w:p>
        </w:tc>
      </w:tr>
      <w:tr w:rsidR="00D76CB5" w14:paraId="5FDB4F54" w14:textId="77777777" w:rsidTr="006A2ED3">
        <w:tc>
          <w:tcPr>
            <w:tcW w:w="1650" w:type="dxa"/>
            <w:vMerge w:val="restart"/>
          </w:tcPr>
          <w:p w14:paraId="00BCFFC5" w14:textId="77777777" w:rsidR="00D76CB5" w:rsidRDefault="00D76CB5" w:rsidP="006A2ED3">
            <w:pPr>
              <w:rPr>
                <w:lang w:val="en-SG"/>
              </w:rPr>
            </w:pPr>
            <w:r>
              <w:rPr>
                <w:lang w:val="en-SG"/>
              </w:rPr>
              <w:t>3</w:t>
            </w:r>
          </w:p>
        </w:tc>
        <w:tc>
          <w:tcPr>
            <w:tcW w:w="1465" w:type="dxa"/>
          </w:tcPr>
          <w:p w14:paraId="6DACEB53" w14:textId="77777777" w:rsidR="00D76CB5" w:rsidRDefault="00D76CB5" w:rsidP="006A2ED3">
            <w:pPr>
              <w:rPr>
                <w:lang w:val="en-SG"/>
              </w:rPr>
            </w:pPr>
            <w:r>
              <w:rPr>
                <w:lang w:val="en-SG"/>
              </w:rPr>
              <w:t>Benign</w:t>
            </w:r>
          </w:p>
        </w:tc>
        <w:tc>
          <w:tcPr>
            <w:tcW w:w="1453" w:type="dxa"/>
          </w:tcPr>
          <w:p w14:paraId="1DCCC94A" w14:textId="77777777" w:rsidR="00D76CB5" w:rsidRDefault="00D76CB5" w:rsidP="006A2ED3">
            <w:pPr>
              <w:rPr>
                <w:lang w:val="en-SG"/>
              </w:rPr>
            </w:pPr>
            <w:r>
              <w:rPr>
                <w:lang w:val="en-SG"/>
              </w:rPr>
              <w:t>88%</w:t>
            </w:r>
          </w:p>
        </w:tc>
        <w:tc>
          <w:tcPr>
            <w:tcW w:w="1287" w:type="dxa"/>
          </w:tcPr>
          <w:p w14:paraId="5452DDBE" w14:textId="77777777" w:rsidR="00D76CB5" w:rsidRDefault="00D76CB5" w:rsidP="006A2ED3">
            <w:pPr>
              <w:rPr>
                <w:lang w:val="en-SG"/>
              </w:rPr>
            </w:pPr>
            <w:r>
              <w:rPr>
                <w:lang w:val="en-SG"/>
              </w:rPr>
              <w:t>79%</w:t>
            </w:r>
          </w:p>
        </w:tc>
        <w:tc>
          <w:tcPr>
            <w:tcW w:w="1262" w:type="dxa"/>
          </w:tcPr>
          <w:p w14:paraId="0A11B544" w14:textId="77777777" w:rsidR="00D76CB5" w:rsidRDefault="00D76CB5" w:rsidP="006A2ED3">
            <w:pPr>
              <w:rPr>
                <w:lang w:val="en-SG"/>
              </w:rPr>
            </w:pPr>
            <w:r>
              <w:rPr>
                <w:lang w:val="en-SG"/>
              </w:rPr>
              <w:t>83%</w:t>
            </w:r>
          </w:p>
        </w:tc>
        <w:tc>
          <w:tcPr>
            <w:tcW w:w="1153" w:type="dxa"/>
            <w:vMerge w:val="restart"/>
          </w:tcPr>
          <w:p w14:paraId="6463B31D" w14:textId="77777777" w:rsidR="00D76CB5" w:rsidRDefault="00D76CB5" w:rsidP="006A2ED3">
            <w:pPr>
              <w:rPr>
                <w:lang w:val="en-SG"/>
              </w:rPr>
            </w:pPr>
            <w:r>
              <w:rPr>
                <w:lang w:val="en-SG"/>
              </w:rPr>
              <w:t>84%</w:t>
            </w:r>
          </w:p>
        </w:tc>
      </w:tr>
      <w:tr w:rsidR="00D76CB5" w14:paraId="56916CC0" w14:textId="77777777" w:rsidTr="006A2ED3">
        <w:tc>
          <w:tcPr>
            <w:tcW w:w="1650" w:type="dxa"/>
            <w:vMerge/>
          </w:tcPr>
          <w:p w14:paraId="7B7F23A7" w14:textId="77777777" w:rsidR="00D76CB5" w:rsidRDefault="00D76CB5" w:rsidP="006A2ED3">
            <w:pPr>
              <w:rPr>
                <w:lang w:val="en-SG"/>
              </w:rPr>
            </w:pPr>
          </w:p>
        </w:tc>
        <w:tc>
          <w:tcPr>
            <w:tcW w:w="1465" w:type="dxa"/>
          </w:tcPr>
          <w:p w14:paraId="5787AB36" w14:textId="77777777" w:rsidR="00D76CB5" w:rsidRDefault="00D76CB5" w:rsidP="006A2ED3">
            <w:pPr>
              <w:rPr>
                <w:lang w:val="en-SG"/>
              </w:rPr>
            </w:pPr>
            <w:r>
              <w:rPr>
                <w:lang w:val="en-SG"/>
              </w:rPr>
              <w:t>Malicious</w:t>
            </w:r>
          </w:p>
        </w:tc>
        <w:tc>
          <w:tcPr>
            <w:tcW w:w="1453" w:type="dxa"/>
          </w:tcPr>
          <w:p w14:paraId="0AC025E4" w14:textId="77777777" w:rsidR="00D76CB5" w:rsidRDefault="00D76CB5" w:rsidP="006A2ED3">
            <w:pPr>
              <w:rPr>
                <w:lang w:val="en-SG"/>
              </w:rPr>
            </w:pPr>
            <w:r>
              <w:rPr>
                <w:lang w:val="en-SG"/>
              </w:rPr>
              <w:t>81%</w:t>
            </w:r>
          </w:p>
        </w:tc>
        <w:tc>
          <w:tcPr>
            <w:tcW w:w="1287" w:type="dxa"/>
          </w:tcPr>
          <w:p w14:paraId="087A4531" w14:textId="77777777" w:rsidR="00D76CB5" w:rsidRDefault="00D76CB5" w:rsidP="006A2ED3">
            <w:pPr>
              <w:rPr>
                <w:lang w:val="en-SG"/>
              </w:rPr>
            </w:pPr>
            <w:r>
              <w:rPr>
                <w:lang w:val="en-SG"/>
              </w:rPr>
              <w:t>89%</w:t>
            </w:r>
          </w:p>
        </w:tc>
        <w:tc>
          <w:tcPr>
            <w:tcW w:w="1262" w:type="dxa"/>
          </w:tcPr>
          <w:p w14:paraId="55BD2677" w14:textId="77777777" w:rsidR="00D76CB5" w:rsidRDefault="00D76CB5" w:rsidP="006A2ED3">
            <w:pPr>
              <w:rPr>
                <w:lang w:val="en-SG"/>
              </w:rPr>
            </w:pPr>
            <w:r>
              <w:rPr>
                <w:lang w:val="en-SG"/>
              </w:rPr>
              <w:t>85%</w:t>
            </w:r>
          </w:p>
        </w:tc>
        <w:tc>
          <w:tcPr>
            <w:tcW w:w="1153" w:type="dxa"/>
            <w:vMerge/>
          </w:tcPr>
          <w:p w14:paraId="54798FE0" w14:textId="77777777" w:rsidR="00D76CB5" w:rsidRDefault="00D76CB5" w:rsidP="006A2ED3">
            <w:pPr>
              <w:rPr>
                <w:lang w:val="en-SG"/>
              </w:rPr>
            </w:pPr>
          </w:p>
        </w:tc>
      </w:tr>
    </w:tbl>
    <w:p w14:paraId="29AB4F89" w14:textId="77777777" w:rsidR="00D76CB5" w:rsidRPr="00D76CB5" w:rsidRDefault="00D76CB5" w:rsidP="00D76CB5">
      <w:pPr>
        <w:ind w:left="360"/>
        <w:rPr>
          <w:lang w:val="en-SG"/>
        </w:rPr>
      </w:pPr>
    </w:p>
    <w:p w14:paraId="3EF35FE7" w14:textId="4FB9EEB0" w:rsidR="00CF0AAC" w:rsidRDefault="00CF0AAC" w:rsidP="00CF0AAC">
      <w:pPr>
        <w:pStyle w:val="Heading1"/>
        <w:rPr>
          <w:lang w:val="en-SG"/>
        </w:rPr>
      </w:pPr>
      <w:bookmarkStart w:id="75" w:name="_Toc188610380"/>
      <w:r>
        <w:rPr>
          <w:lang w:val="en-SG"/>
        </w:rPr>
        <w:lastRenderedPageBreak/>
        <w:t>Conclusion</w:t>
      </w:r>
      <w:bookmarkEnd w:id="75"/>
    </w:p>
    <w:p w14:paraId="3C164582" w14:textId="4A694D73" w:rsidR="00CF0AAC" w:rsidRDefault="00CF0AAC" w:rsidP="00CF0AAC">
      <w:pPr>
        <w:pStyle w:val="Heading1"/>
        <w:rPr>
          <w:lang w:val="en-SG"/>
        </w:rPr>
      </w:pPr>
      <w:bookmarkStart w:id="76" w:name="_Toc188610381"/>
      <w:r>
        <w:rPr>
          <w:lang w:val="en-SG"/>
        </w:rPr>
        <w:t>Further Improvements</w:t>
      </w:r>
      <w:bookmarkEnd w:id="76"/>
    </w:p>
    <w:p w14:paraId="09FE71D7" w14:textId="04D9F597" w:rsidR="00CF0AAC" w:rsidRPr="00CF0AAC" w:rsidRDefault="00CF0AAC" w:rsidP="00CF0AAC">
      <w:pPr>
        <w:pStyle w:val="Heading1"/>
        <w:rPr>
          <w:lang w:val="en-SG"/>
        </w:rPr>
      </w:pPr>
      <w:bookmarkStart w:id="77" w:name="_Toc188610382"/>
      <w:r>
        <w:rPr>
          <w:lang w:val="en-SG"/>
        </w:rPr>
        <w:t>References</w:t>
      </w:r>
      <w:bookmarkEnd w:id="77"/>
    </w:p>
    <w:p w14:paraId="0AEE8E43" w14:textId="77777777" w:rsidR="00E47436" w:rsidRPr="00E47436" w:rsidRDefault="00E47436" w:rsidP="00E47436">
      <w:pPr>
        <w:rPr>
          <w:lang w:val="en-SG"/>
        </w:rPr>
      </w:pPr>
    </w:p>
    <w:p w14:paraId="675986CA" w14:textId="3CC3A953"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St.John</w:t>
      </w:r>
      <w:proofErr w:type="spellEnd"/>
      <w:r w:rsidRPr="002C182A">
        <w:rPr>
          <w:rFonts w:ascii="Times New Roman" w:eastAsia="Times New Roman" w:hAnsi="Times New Roman" w:cs="Times New Roman"/>
          <w:lang w:val="en-SG" w:eastAsia="en-GB"/>
        </w:rPr>
        <w:t xml:space="preserve">, “Cybersecurity Stats: Facts and Figures You Should Know – Forbes Advisor,” </w:t>
      </w:r>
      <w:r w:rsidRPr="002C182A">
        <w:rPr>
          <w:rFonts w:ascii="Times New Roman" w:eastAsia="Times New Roman" w:hAnsi="Times New Roman" w:cs="Times New Roman"/>
          <w:i/>
          <w:iCs/>
          <w:lang w:val="en-SG" w:eastAsia="en-GB"/>
        </w:rPr>
        <w:t>Forbes</w:t>
      </w:r>
      <w:r w:rsidRPr="002C182A">
        <w:rPr>
          <w:rFonts w:ascii="Times New Roman" w:eastAsia="Times New Roman" w:hAnsi="Times New Roman" w:cs="Times New Roman"/>
          <w:lang w:val="en-SG" w:eastAsia="en-GB"/>
        </w:rPr>
        <w:t>, Feb. 28, 2024. https://www.forbes.com/advisor/education/it-and-tech/cybersecurity-statistics/</w:t>
      </w:r>
    </w:p>
    <w:p w14:paraId="70B93B6B" w14:textId="77777777" w:rsidR="00E47436" w:rsidRDefault="00E47436" w:rsidP="00E47436">
      <w:pPr>
        <w:rPr>
          <w:lang w:val="en-SG"/>
        </w:rPr>
      </w:pPr>
    </w:p>
    <w:p w14:paraId="143EF073" w14:textId="5413C7D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Cheng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“KAIROS: Practical Intrusion Detection and Investigation using Whole-system Provenance,” Sep. 2023.</w:t>
      </w:r>
    </w:p>
    <w:p w14:paraId="76354594" w14:textId="77777777" w:rsidR="002C182A" w:rsidRDefault="002C182A" w:rsidP="00E47436">
      <w:pPr>
        <w:rPr>
          <w:lang w:val="en-SG"/>
        </w:rPr>
      </w:pPr>
    </w:p>
    <w:p w14:paraId="16603004" w14:textId="2199716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X. Han, T. Pasquier, and M. Seltzer, “Provenance-based Intrusion Detection: Opportunities and Challenges,” Jul. 2018. Accessed: Jan. 24, 2025. [Online]. Available: https://www.seltzer.com/assets/publications/Provenance-Based-Intrusion-Detection.pdf</w:t>
      </w:r>
    </w:p>
    <w:p w14:paraId="77A0D8DF" w14:textId="77777777" w:rsidR="002C182A" w:rsidRDefault="002C182A" w:rsidP="00E47436">
      <w:pPr>
        <w:rPr>
          <w:lang w:val="en-SG"/>
        </w:rPr>
      </w:pPr>
    </w:p>
    <w:p w14:paraId="3E71085F" w14:textId="0BF51BA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Li, Q. A. Chen, R. Yang, Y. Chen, and W. Ruan, “Threat detection and investigation with system-level provenance graphs: A survey,” </w:t>
      </w:r>
      <w:r w:rsidRPr="002C182A">
        <w:rPr>
          <w:rFonts w:ascii="Times New Roman" w:eastAsia="Times New Roman" w:hAnsi="Times New Roman" w:cs="Times New Roman"/>
          <w:i/>
          <w:iCs/>
          <w:lang w:val="en-SG" w:eastAsia="en-GB"/>
        </w:rPr>
        <w:t>Computers &amp; Security</w:t>
      </w:r>
      <w:r w:rsidRPr="002C182A">
        <w:rPr>
          <w:rFonts w:ascii="Times New Roman" w:eastAsia="Times New Roman" w:hAnsi="Times New Roman" w:cs="Times New Roman"/>
          <w:lang w:val="en-SG" w:eastAsia="en-GB"/>
        </w:rPr>
        <w:t xml:space="preserve">, vol. 106, p. 102282, Jul. 2021,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https://doi.org/10.1016/j.cose.2021.102282.</w:t>
      </w:r>
    </w:p>
    <w:p w14:paraId="5FB98192" w14:textId="77777777" w:rsidR="002C182A" w:rsidRDefault="002C182A" w:rsidP="00E47436">
      <w:pPr>
        <w:rPr>
          <w:lang w:val="en-SG"/>
        </w:rPr>
      </w:pPr>
    </w:p>
    <w:p w14:paraId="36110E13" w14:textId="1E4E6F2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L. Wang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“Incorporating Gradients to Rules: Towards Lightweight, Adaptive Provenance-based Intrusion Detection,” Sep. 2024.</w:t>
      </w:r>
    </w:p>
    <w:p w14:paraId="21A65E8B" w14:textId="77777777" w:rsidR="002C182A" w:rsidRDefault="002C182A" w:rsidP="00E47436">
      <w:pPr>
        <w:rPr>
          <w:lang w:val="en-SG"/>
        </w:rPr>
      </w:pPr>
    </w:p>
    <w:p w14:paraId="5B940299" w14:textId="155F69F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Kapoor, J. Melton, M. Ridenhour, M. Sriram, T. Moyer, and S. Krishnan, “Flurry: a Fast Framework for Reproducible Multi-layered Provenance Graph Representation Learning,” </w:t>
      </w:r>
      <w:r w:rsidRPr="002C182A">
        <w:rPr>
          <w:rFonts w:ascii="Times New Roman" w:eastAsia="Times New Roman" w:hAnsi="Times New Roman" w:cs="Times New Roman"/>
          <w:i/>
          <w:iCs/>
          <w:lang w:val="en-SG" w:eastAsia="en-GB"/>
        </w:rPr>
        <w:t>KDD</w:t>
      </w:r>
      <w:r w:rsidRPr="002C182A">
        <w:rPr>
          <w:rFonts w:ascii="Times New Roman" w:eastAsia="Times New Roman" w:hAnsi="Times New Roman" w:cs="Times New Roman"/>
          <w:lang w:val="en-SG" w:eastAsia="en-GB"/>
        </w:rPr>
        <w:t xml:space="preserve">, vol. 22,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https://doi.org/10.1145/nnnnnnn.nnnnnnn.</w:t>
      </w:r>
    </w:p>
    <w:p w14:paraId="32DE012E" w14:textId="77777777" w:rsidR="002C182A" w:rsidRDefault="002C182A" w:rsidP="00E47436">
      <w:pPr>
        <w:rPr>
          <w:lang w:val="en-SG"/>
        </w:rPr>
      </w:pPr>
    </w:p>
    <w:p w14:paraId="5F20361C" w14:textId="151CDA8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Zipperle</w:t>
      </w:r>
      <w:proofErr w:type="spellEnd"/>
      <w:r w:rsidRPr="002C182A">
        <w:rPr>
          <w:rFonts w:ascii="Times New Roman" w:eastAsia="Times New Roman" w:hAnsi="Times New Roman" w:cs="Times New Roman"/>
          <w:lang w:val="en-SG" w:eastAsia="en-GB"/>
        </w:rPr>
        <w:t xml:space="preserve">, F. </w:t>
      </w:r>
      <w:proofErr w:type="spellStart"/>
      <w:r w:rsidRPr="002C182A">
        <w:rPr>
          <w:rFonts w:ascii="Times New Roman" w:eastAsia="Times New Roman" w:hAnsi="Times New Roman" w:cs="Times New Roman"/>
          <w:lang w:val="en-SG" w:eastAsia="en-GB"/>
        </w:rPr>
        <w:t>Gottwalt</w:t>
      </w:r>
      <w:proofErr w:type="spellEnd"/>
      <w:r w:rsidRPr="002C182A">
        <w:rPr>
          <w:rFonts w:ascii="Times New Roman" w:eastAsia="Times New Roman" w:hAnsi="Times New Roman" w:cs="Times New Roman"/>
          <w:lang w:val="en-SG" w:eastAsia="en-GB"/>
        </w:rPr>
        <w:t xml:space="preserve">, E. Chang, and T. Dillon, “Provenance-based Intrusion Detection Systems: A Survey,” </w:t>
      </w:r>
      <w:r w:rsidRPr="002C182A">
        <w:rPr>
          <w:rFonts w:ascii="Times New Roman" w:eastAsia="Times New Roman" w:hAnsi="Times New Roman" w:cs="Times New Roman"/>
          <w:i/>
          <w:iCs/>
          <w:lang w:val="en-SG" w:eastAsia="en-GB"/>
        </w:rPr>
        <w:t>ACM Computing Surveys</w:t>
      </w:r>
      <w:r w:rsidRPr="002C182A">
        <w:rPr>
          <w:rFonts w:ascii="Times New Roman" w:eastAsia="Times New Roman" w:hAnsi="Times New Roman" w:cs="Times New Roman"/>
          <w:lang w:val="en-SG" w:eastAsia="en-GB"/>
        </w:rPr>
        <w:t xml:space="preserve">, vol. 55, no. 7, pp. 1–36, Dec.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xml:space="preserve">: </w:t>
      </w:r>
      <w:hyperlink r:id="rId65" w:history="1">
        <w:r w:rsidRPr="002C182A">
          <w:rPr>
            <w:rStyle w:val="Hyperlink"/>
            <w:rFonts w:ascii="Times New Roman" w:eastAsia="Times New Roman" w:hAnsi="Times New Roman" w:cs="Times New Roman"/>
            <w:lang w:val="en-SG" w:eastAsia="en-GB"/>
          </w:rPr>
          <w:t>https://doi.org/10.1145/3539605</w:t>
        </w:r>
      </w:hyperlink>
      <w:r w:rsidRPr="002C182A">
        <w:rPr>
          <w:rFonts w:ascii="Times New Roman" w:eastAsia="Times New Roman" w:hAnsi="Times New Roman" w:cs="Times New Roman"/>
          <w:lang w:val="en-SG" w:eastAsia="en-GB"/>
        </w:rPr>
        <w:t>.</w:t>
      </w:r>
    </w:p>
    <w:p w14:paraId="77477B75" w14:textId="77777777" w:rsidR="002C182A" w:rsidRDefault="002C182A" w:rsidP="00E47436">
      <w:pPr>
        <w:rPr>
          <w:lang w:val="en-SG"/>
        </w:rPr>
      </w:pPr>
    </w:p>
    <w:p w14:paraId="7A79BCC7" w14:textId="53A8BE7E" w:rsid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Rehman, H. Ahmadi, and W. </w:t>
      </w:r>
      <w:proofErr w:type="spellStart"/>
      <w:r w:rsidRPr="002C182A">
        <w:rPr>
          <w:rFonts w:ascii="Times New Roman" w:eastAsia="Times New Roman" w:hAnsi="Times New Roman" w:cs="Times New Roman"/>
          <w:lang w:val="en-SG" w:eastAsia="en-GB"/>
        </w:rPr>
        <w:t>Ul</w:t>
      </w:r>
      <w:proofErr w:type="spellEnd"/>
      <w:r w:rsidRPr="002C182A">
        <w:rPr>
          <w:rFonts w:ascii="Times New Roman" w:eastAsia="Times New Roman" w:hAnsi="Times New Roman" w:cs="Times New Roman"/>
          <w:lang w:val="en-SG" w:eastAsia="en-GB"/>
        </w:rPr>
        <w:t xml:space="preserve">, “FLASH: A Comprehensive Approach to Intrusion Detection via Provenance Graph Representation Learning.” Accessed: Jan. 24, 2025. [Online]. Available: </w:t>
      </w:r>
      <w:hyperlink r:id="rId66" w:history="1">
        <w:r w:rsidRPr="002C182A">
          <w:rPr>
            <w:rStyle w:val="Hyperlink"/>
            <w:rFonts w:ascii="Times New Roman" w:eastAsia="Times New Roman" w:hAnsi="Times New Roman" w:cs="Times New Roman"/>
            <w:lang w:val="en-SG" w:eastAsia="en-GB"/>
          </w:rPr>
          <w:t>https://dartlab.org/assets/pdf/flash.pdf</w:t>
        </w:r>
      </w:hyperlink>
    </w:p>
    <w:p w14:paraId="4FB97BA4" w14:textId="77777777" w:rsidR="002C182A" w:rsidRDefault="002C182A" w:rsidP="002C182A">
      <w:pPr>
        <w:rPr>
          <w:rFonts w:ascii="Times New Roman" w:eastAsia="Times New Roman" w:hAnsi="Times New Roman" w:cs="Times New Roman"/>
          <w:lang w:val="en-SG" w:eastAsia="en-GB"/>
        </w:rPr>
      </w:pPr>
    </w:p>
    <w:p w14:paraId="2FCCF25F" w14:textId="77777777" w:rsidR="002C182A" w:rsidRPr="002C182A" w:rsidRDefault="002C182A" w:rsidP="002C182A">
      <w:pPr>
        <w:rPr>
          <w:rFonts w:ascii="Times New Roman" w:eastAsia="Times New Roman" w:hAnsi="Times New Roman" w:cs="Times New Roman"/>
          <w:lang w:val="en-SG" w:eastAsia="en-GB"/>
        </w:rPr>
      </w:pPr>
    </w:p>
    <w:p w14:paraId="5083F4D1" w14:textId="77777777" w:rsidR="002C182A" w:rsidRDefault="002C182A" w:rsidP="00E47436">
      <w:pPr>
        <w:rPr>
          <w:lang w:val="en-SG"/>
        </w:rPr>
      </w:pPr>
    </w:p>
    <w:p w14:paraId="53E36C6F" w14:textId="22D9B5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X. Han, T. Pasquier, A. Bates, J. Mickens, and M. Seltzer, “Unicorn: Runtime Provenance-Based Detector for Advanced Persistent Threats,” </w:t>
      </w:r>
      <w:r w:rsidRPr="002C182A">
        <w:rPr>
          <w:rFonts w:ascii="Times New Roman" w:eastAsia="Times New Roman" w:hAnsi="Times New Roman" w:cs="Times New Roman"/>
          <w:i/>
          <w:iCs/>
          <w:lang w:val="en-SG" w:eastAsia="en-GB"/>
        </w:rPr>
        <w:t>Proceedings 2020 Network and Distributed System Security Symposium</w:t>
      </w:r>
      <w:r w:rsidRPr="002C182A">
        <w:rPr>
          <w:rFonts w:ascii="Times New Roman" w:eastAsia="Times New Roman" w:hAnsi="Times New Roman" w:cs="Times New Roman"/>
          <w:lang w:val="en-SG" w:eastAsia="en-GB"/>
        </w:rPr>
        <w:t xml:space="preserve">,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https://doi.org/10.14722/ndss.2020.24046.</w:t>
      </w:r>
    </w:p>
    <w:p w14:paraId="25E6A02E" w14:textId="77777777" w:rsidR="002C182A" w:rsidRDefault="002C182A" w:rsidP="00E47436">
      <w:pPr>
        <w:rPr>
          <w:lang w:val="en-SG"/>
        </w:rPr>
      </w:pPr>
    </w:p>
    <w:p w14:paraId="39252A52" w14:textId="5B9027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[10]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“Practical whole-system provenance capture,” </w:t>
      </w:r>
      <w:r w:rsidRPr="002C182A">
        <w:rPr>
          <w:rFonts w:ascii="Times New Roman" w:eastAsia="Times New Roman" w:hAnsi="Times New Roman" w:cs="Times New Roman"/>
          <w:i/>
          <w:iCs/>
          <w:lang w:val="en-SG" w:eastAsia="en-GB"/>
        </w:rPr>
        <w:t>Proceedings of the 2017 Symposium on Cloud Computing</w:t>
      </w:r>
      <w:r w:rsidRPr="002C182A">
        <w:rPr>
          <w:rFonts w:ascii="Times New Roman" w:eastAsia="Times New Roman" w:hAnsi="Times New Roman" w:cs="Times New Roman"/>
          <w:lang w:val="en-SG" w:eastAsia="en-GB"/>
        </w:rPr>
        <w:t xml:space="preserve">, pp. 405–418, Sep. 2017,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https://doi.org/10.1145/3127479.3129249.</w:t>
      </w:r>
    </w:p>
    <w:p w14:paraId="2E1ADB82" w14:textId="77777777" w:rsidR="002C182A" w:rsidRDefault="002C182A" w:rsidP="00E47436">
      <w:pPr>
        <w:rPr>
          <w:lang w:val="en-SG"/>
        </w:rPr>
      </w:pPr>
    </w:p>
    <w:p w14:paraId="62D69243" w14:textId="5A02853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“Practical Whole-System Provenance Capture.” Accessed: Jan. 24, 2025. [Online]. Available: https://camflow.org/posters/socc-2017.pdf</w:t>
      </w:r>
    </w:p>
    <w:p w14:paraId="7A934DC6" w14:textId="77777777" w:rsidR="002C182A" w:rsidRDefault="002C182A" w:rsidP="00E47436">
      <w:pPr>
        <w:rPr>
          <w:lang w:val="en-SG"/>
        </w:rPr>
      </w:pPr>
    </w:p>
    <w:p w14:paraId="14E18AA0" w14:textId="4F91A0D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practical whole-system provenance for Linux,” </w:t>
      </w:r>
      <w:proofErr w:type="spellStart"/>
      <w:r w:rsidRPr="002C182A">
        <w:rPr>
          <w:rFonts w:ascii="Times New Roman" w:eastAsia="Times New Roman" w:hAnsi="Times New Roman" w:cs="Times New Roman"/>
          <w:i/>
          <w:iCs/>
          <w:lang w:val="en-SG" w:eastAsia="en-GB"/>
        </w:rPr>
        <w:t>CamFlow</w:t>
      </w:r>
      <w:proofErr w:type="spellEnd"/>
      <w:r w:rsidRPr="002C182A">
        <w:rPr>
          <w:rFonts w:ascii="Times New Roman" w:eastAsia="Times New Roman" w:hAnsi="Times New Roman" w:cs="Times New Roman"/>
          <w:lang w:val="en-SG" w:eastAsia="en-GB"/>
        </w:rPr>
        <w:t>, 2023. https://camflow.org/ (accessed Jan. 24, 2025).</w:t>
      </w:r>
    </w:p>
    <w:p w14:paraId="54188688" w14:textId="77777777" w:rsidR="002C182A" w:rsidRDefault="002C182A" w:rsidP="00E47436">
      <w:pPr>
        <w:rPr>
          <w:lang w:val="en-SG"/>
        </w:rPr>
      </w:pPr>
    </w:p>
    <w:p w14:paraId="38C129E3" w14:textId="16033C0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MQTT web-client demo,” </w:t>
      </w:r>
      <w:r w:rsidRPr="002C182A">
        <w:rPr>
          <w:rFonts w:ascii="Times New Roman" w:eastAsia="Times New Roman" w:hAnsi="Times New Roman" w:cs="Times New Roman"/>
          <w:i/>
          <w:iCs/>
          <w:lang w:val="en-SG" w:eastAsia="en-GB"/>
        </w:rPr>
        <w:t>Camflow.org</w:t>
      </w:r>
      <w:r w:rsidRPr="002C182A">
        <w:rPr>
          <w:rFonts w:ascii="Times New Roman" w:eastAsia="Times New Roman" w:hAnsi="Times New Roman" w:cs="Times New Roman"/>
          <w:lang w:val="en-SG" w:eastAsia="en-GB"/>
        </w:rPr>
        <w:t>, 2025. https://camflow.org/demo (accessed Jan. 24, 2025).</w:t>
      </w:r>
    </w:p>
    <w:p w14:paraId="61477A53" w14:textId="77777777" w:rsidR="002C182A" w:rsidRDefault="002C182A" w:rsidP="00E47436">
      <w:pPr>
        <w:rPr>
          <w:lang w:val="en-SG"/>
        </w:rPr>
      </w:pPr>
    </w:p>
    <w:p w14:paraId="5D3CE329" w14:textId="5BC0CA7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[14]</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 “GitHub -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/flurry: A fast data provenance graph generation framework.,”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2022. https://github.com/mayakapoor/flurry (accessed Jan. 24, 2025).</w:t>
      </w:r>
    </w:p>
    <w:p w14:paraId="6F85C5F2" w14:textId="77777777" w:rsidR="002C182A" w:rsidRDefault="002C182A" w:rsidP="00E47436">
      <w:pPr>
        <w:rPr>
          <w:lang w:val="en-SG"/>
        </w:rPr>
      </w:pPr>
    </w:p>
    <w:p w14:paraId="7B2687BE" w14:textId="3D78898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Apache Friends, “XAMPP Installers and Downloads for Apache Friends,” </w:t>
      </w:r>
      <w:r w:rsidRPr="002C182A">
        <w:rPr>
          <w:rFonts w:ascii="Times New Roman" w:eastAsia="Times New Roman" w:hAnsi="Times New Roman" w:cs="Times New Roman"/>
          <w:i/>
          <w:iCs/>
          <w:lang w:val="en-SG" w:eastAsia="en-GB"/>
        </w:rPr>
        <w:t>www.apachefriends.org</w:t>
      </w:r>
      <w:r w:rsidRPr="002C182A">
        <w:rPr>
          <w:rFonts w:ascii="Times New Roman" w:eastAsia="Times New Roman" w:hAnsi="Times New Roman" w:cs="Times New Roman"/>
          <w:lang w:val="en-SG" w:eastAsia="en-GB"/>
        </w:rPr>
        <w:t>, 2022. https://www.apachefriends.org/</w:t>
      </w:r>
    </w:p>
    <w:p w14:paraId="47DFE7C6" w14:textId="77777777" w:rsidR="002C182A" w:rsidRDefault="002C182A" w:rsidP="00E47436">
      <w:pPr>
        <w:rPr>
          <w:lang w:val="en-SG"/>
        </w:rPr>
      </w:pPr>
    </w:p>
    <w:p w14:paraId="0795DE1F" w14:textId="689FF93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[16]</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“XAMPP Tutorial -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www.javatpoint.com</w:t>
      </w:r>
      <w:r w:rsidRPr="002C182A">
        <w:rPr>
          <w:rFonts w:ascii="Times New Roman" w:eastAsia="Times New Roman" w:hAnsi="Times New Roman" w:cs="Times New Roman"/>
          <w:lang w:val="en-SG" w:eastAsia="en-GB"/>
        </w:rPr>
        <w:t>, 2021. https://www.javatpoint.com/xampp</w:t>
      </w:r>
    </w:p>
    <w:p w14:paraId="33689778" w14:textId="77777777" w:rsidR="002C182A" w:rsidRDefault="002C182A" w:rsidP="00E47436">
      <w:pPr>
        <w:rPr>
          <w:lang w:val="en-SG"/>
        </w:rPr>
      </w:pPr>
    </w:p>
    <w:p w14:paraId="7391AD2C" w14:textId="1A252C2C"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Damn Vulnerable Web Sockets | OWASP Foundation,”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https://owasp.org/www-project-damn-vulnerable-web-sockets/</w:t>
      </w:r>
    </w:p>
    <w:p w14:paraId="46E59F45" w14:textId="77777777" w:rsidR="002C182A" w:rsidRDefault="002C182A" w:rsidP="00E47436">
      <w:pPr>
        <w:rPr>
          <w:lang w:val="en-SG"/>
        </w:rPr>
      </w:pPr>
    </w:p>
    <w:p w14:paraId="13C47C43" w14:textId="1BC301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R. Wood, “</w:t>
      </w:r>
      <w:proofErr w:type="spellStart"/>
      <w:r w:rsidRPr="002C182A">
        <w:rPr>
          <w:rFonts w:ascii="Times New Roman" w:eastAsia="Times New Roman" w:hAnsi="Times New Roman" w:cs="Times New Roman"/>
          <w:lang w:val="en-SG" w:eastAsia="en-GB"/>
        </w:rPr>
        <w:t>digininja</w:t>
      </w:r>
      <w:proofErr w:type="spellEnd"/>
      <w:r w:rsidRPr="002C182A">
        <w:rPr>
          <w:rFonts w:ascii="Times New Roman" w:eastAsia="Times New Roman" w:hAnsi="Times New Roman" w:cs="Times New Roman"/>
          <w:lang w:val="en-SG" w:eastAsia="en-GB"/>
        </w:rPr>
        <w:t xml:space="preserve">/DVWA,”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Jun. 12, 2021. https://github.com/digininja/DVWA</w:t>
      </w:r>
    </w:p>
    <w:p w14:paraId="68A9FB5A" w14:textId="77777777" w:rsidR="002C182A" w:rsidRDefault="002C182A" w:rsidP="00E47436">
      <w:pPr>
        <w:rPr>
          <w:lang w:val="en-SG"/>
        </w:rPr>
      </w:pPr>
    </w:p>
    <w:p w14:paraId="0E188A8C" w14:textId="6BDFFFE8"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Eclipse Foundation, “Eclipse </w:t>
      </w:r>
      <w:proofErr w:type="spellStart"/>
      <w:r w:rsidRPr="002C182A">
        <w:rPr>
          <w:rFonts w:ascii="Times New Roman" w:eastAsia="Times New Roman" w:hAnsi="Times New Roman" w:cs="Times New Roman"/>
          <w:lang w:val="en-SG" w:eastAsia="en-GB"/>
        </w:rPr>
        <w:t>Mosquitto</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 xml:space="preserve">Eclipse </w:t>
      </w:r>
      <w:proofErr w:type="spellStart"/>
      <w:r w:rsidRPr="002C182A">
        <w:rPr>
          <w:rFonts w:ascii="Times New Roman" w:eastAsia="Times New Roman" w:hAnsi="Times New Roman" w:cs="Times New Roman"/>
          <w:i/>
          <w:iCs/>
          <w:lang w:val="en-SG" w:eastAsia="en-GB"/>
        </w:rPr>
        <w:t>Mosquitto</w:t>
      </w:r>
      <w:proofErr w:type="spellEnd"/>
      <w:r w:rsidRPr="002C182A">
        <w:rPr>
          <w:rFonts w:ascii="Times New Roman" w:eastAsia="Times New Roman" w:hAnsi="Times New Roman" w:cs="Times New Roman"/>
          <w:lang w:val="en-SG" w:eastAsia="en-GB"/>
        </w:rPr>
        <w:t>, Jan. 08, 2018. https://mosquitto.org/</w:t>
      </w:r>
    </w:p>
    <w:p w14:paraId="34D6438D" w14:textId="77777777" w:rsidR="002C182A" w:rsidRDefault="002C182A" w:rsidP="00E47436">
      <w:pPr>
        <w:rPr>
          <w:lang w:val="en-SG"/>
        </w:rPr>
      </w:pPr>
    </w:p>
    <w:p w14:paraId="544D4DDE" w14:textId="64C81C6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[20]</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imperva</w:t>
      </w:r>
      <w:proofErr w:type="spellEnd"/>
      <w:r w:rsidRPr="002C182A">
        <w:rPr>
          <w:rFonts w:ascii="Times New Roman" w:eastAsia="Times New Roman" w:hAnsi="Times New Roman" w:cs="Times New Roman"/>
          <w:lang w:val="en-SG" w:eastAsia="en-GB"/>
        </w:rPr>
        <w:t xml:space="preserve">, “Web Application Security | Application Security Checklist | Imperva,” </w:t>
      </w:r>
      <w:r w:rsidRPr="002C182A">
        <w:rPr>
          <w:rFonts w:ascii="Times New Roman" w:eastAsia="Times New Roman" w:hAnsi="Times New Roman" w:cs="Times New Roman"/>
          <w:i/>
          <w:iCs/>
          <w:lang w:val="en-SG" w:eastAsia="en-GB"/>
        </w:rPr>
        <w:t xml:space="preserve">Learning </w:t>
      </w:r>
      <w:proofErr w:type="spellStart"/>
      <w:r w:rsidRPr="002C182A">
        <w:rPr>
          <w:rFonts w:ascii="Times New Roman" w:eastAsia="Times New Roman" w:hAnsi="Times New Roman" w:cs="Times New Roman"/>
          <w:i/>
          <w:iCs/>
          <w:lang w:val="en-SG" w:eastAsia="en-GB"/>
        </w:rPr>
        <w:t>Center</w:t>
      </w:r>
      <w:proofErr w:type="spellEnd"/>
      <w:r w:rsidRPr="002C182A">
        <w:rPr>
          <w:rFonts w:ascii="Times New Roman" w:eastAsia="Times New Roman" w:hAnsi="Times New Roman" w:cs="Times New Roman"/>
          <w:lang w:val="en-SG" w:eastAsia="en-GB"/>
        </w:rPr>
        <w:t>, 2019. https://www.imperva.com/learn/application-security/application-security/</w:t>
      </w:r>
    </w:p>
    <w:p w14:paraId="507BAA4F" w14:textId="77777777" w:rsidR="002C182A" w:rsidRDefault="002C182A" w:rsidP="00E47436">
      <w:pPr>
        <w:rPr>
          <w:lang w:val="en-SG"/>
        </w:rPr>
      </w:pPr>
    </w:p>
    <w:p w14:paraId="595B1AEF" w14:textId="631DDA4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“Cross Site Scripting (XSS)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2020. https://owasp.org/www-community/attacks/xss/</w:t>
      </w:r>
    </w:p>
    <w:p w14:paraId="1357F208" w14:textId="77777777" w:rsidR="002C182A" w:rsidRDefault="002C182A" w:rsidP="00E47436">
      <w:pPr>
        <w:rPr>
          <w:lang w:val="en-SG"/>
        </w:rPr>
      </w:pPr>
    </w:p>
    <w:p w14:paraId="3AAC0B13" w14:textId="7E1A1B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[22]</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reflected XSS (cross-site scripting)?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2019. https://portswigger.net/web-security/cross-site-scripting/reflected</w:t>
      </w:r>
    </w:p>
    <w:p w14:paraId="7B1FD287" w14:textId="5DE09B5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“DOM-Based Cross-Site Scripting (DOM XSS) | Learn AppSec,” </w:t>
      </w:r>
      <w:proofErr w:type="spellStart"/>
      <w:r w:rsidRPr="002C182A">
        <w:rPr>
          <w:rFonts w:ascii="Times New Roman" w:eastAsia="Times New Roman" w:hAnsi="Times New Roman" w:cs="Times New Roman"/>
          <w:i/>
          <w:iCs/>
          <w:lang w:val="en-SG" w:eastAsia="en-GB"/>
        </w:rPr>
        <w:t>Invicti</w:t>
      </w:r>
      <w:proofErr w:type="spellEnd"/>
      <w:r w:rsidRPr="002C182A">
        <w:rPr>
          <w:rFonts w:ascii="Times New Roman" w:eastAsia="Times New Roman" w:hAnsi="Times New Roman" w:cs="Times New Roman"/>
          <w:lang w:val="en-SG" w:eastAsia="en-GB"/>
        </w:rPr>
        <w:t>, Mar. 28, 2022. https://www.invicti.com/learn/dom-based-cross-site-scripting-dom-xss/</w:t>
      </w:r>
    </w:p>
    <w:p w14:paraId="73BEB409" w14:textId="77777777" w:rsidR="002C182A" w:rsidRDefault="002C182A" w:rsidP="00E47436">
      <w:pPr>
        <w:rPr>
          <w:lang w:val="en-SG"/>
        </w:rPr>
      </w:pPr>
    </w:p>
    <w:p w14:paraId="72416232" w14:textId="53FD8FD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W. Zhong, “Command Injection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2024. https://owasp.org/www-community/attacks/Command_Injection</w:t>
      </w:r>
    </w:p>
    <w:p w14:paraId="19F0E3D0" w14:textId="77777777" w:rsidR="002C182A" w:rsidRDefault="002C182A" w:rsidP="00E47436">
      <w:pPr>
        <w:rPr>
          <w:lang w:val="en-SG"/>
        </w:rPr>
      </w:pPr>
    </w:p>
    <w:p w14:paraId="7B9C15C0" w14:textId="78108D8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[25]</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SQL Injection?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2024. https://portswigger.net/web-security/sql-injection</w:t>
      </w:r>
    </w:p>
    <w:p w14:paraId="7EC5C3C9" w14:textId="77777777" w:rsidR="002C182A" w:rsidRDefault="002C182A" w:rsidP="00E47436">
      <w:pPr>
        <w:rPr>
          <w:lang w:val="en-SG"/>
        </w:rPr>
      </w:pPr>
    </w:p>
    <w:p w14:paraId="6B33A26D" w14:textId="37A63797"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Fortinet, “What is Brute Force Attack? | Definition, Types &amp; How It Works,” </w:t>
      </w:r>
      <w:r w:rsidRPr="002C182A">
        <w:rPr>
          <w:rFonts w:ascii="Times New Roman" w:eastAsia="Times New Roman" w:hAnsi="Times New Roman" w:cs="Times New Roman"/>
          <w:i/>
          <w:iCs/>
          <w:lang w:val="en-SG" w:eastAsia="en-GB"/>
        </w:rPr>
        <w:t>Fortinet</w:t>
      </w:r>
      <w:r w:rsidRPr="002C182A">
        <w:rPr>
          <w:rFonts w:ascii="Times New Roman" w:eastAsia="Times New Roman" w:hAnsi="Times New Roman" w:cs="Times New Roman"/>
          <w:lang w:val="en-SG" w:eastAsia="en-GB"/>
        </w:rPr>
        <w:t>, 2023. https://www.fortinet.com/resources/cyberglossary/brute-force-attack</w:t>
      </w:r>
    </w:p>
    <w:p w14:paraId="14961703" w14:textId="77777777" w:rsidR="002C182A" w:rsidRDefault="002C182A" w:rsidP="00E47436">
      <w:pPr>
        <w:rPr>
          <w:lang w:val="en-SG"/>
        </w:rPr>
      </w:pPr>
    </w:p>
    <w:p w14:paraId="410A0A7A" w14:textId="29EA3A5E"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“AI trends in 2023: Graph Neural Networks,” </w:t>
      </w:r>
      <w:r w:rsidRPr="002C182A">
        <w:rPr>
          <w:rFonts w:ascii="Times New Roman" w:eastAsia="Times New Roman" w:hAnsi="Times New Roman" w:cs="Times New Roman"/>
          <w:i/>
          <w:iCs/>
          <w:lang w:val="en-SG" w:eastAsia="en-GB"/>
        </w:rPr>
        <w:t>News, Tutorials, AI Research</w:t>
      </w:r>
      <w:r w:rsidRPr="002C182A">
        <w:rPr>
          <w:rFonts w:ascii="Times New Roman" w:eastAsia="Times New Roman" w:hAnsi="Times New Roman" w:cs="Times New Roman"/>
          <w:lang w:val="en-SG" w:eastAsia="en-GB"/>
        </w:rPr>
        <w:t>, Mar. 21, 2023. https://www.assemblyai.com/blog/ai-trends-graph-neural-networks/</w:t>
      </w:r>
    </w:p>
    <w:p w14:paraId="7570B1C7" w14:textId="77777777" w:rsidR="002C182A" w:rsidRDefault="002C182A" w:rsidP="00E47436">
      <w:pPr>
        <w:rPr>
          <w:lang w:val="en-SG"/>
        </w:rPr>
      </w:pPr>
    </w:p>
    <w:p w14:paraId="1873D7FF" w14:textId="4D573D0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 Zhou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“Graph neural networks: A review of methods and applications,” </w:t>
      </w:r>
      <w:r w:rsidRPr="002C182A">
        <w:rPr>
          <w:rFonts w:ascii="Times New Roman" w:eastAsia="Times New Roman" w:hAnsi="Times New Roman" w:cs="Times New Roman"/>
          <w:i/>
          <w:iCs/>
          <w:lang w:val="en-SG" w:eastAsia="en-GB"/>
        </w:rPr>
        <w:t>AI Open</w:t>
      </w:r>
      <w:r w:rsidRPr="002C182A">
        <w:rPr>
          <w:rFonts w:ascii="Times New Roman" w:eastAsia="Times New Roman" w:hAnsi="Times New Roman" w:cs="Times New Roman"/>
          <w:lang w:val="en-SG" w:eastAsia="en-GB"/>
        </w:rPr>
        <w:t xml:space="preserve">, vol. 1, pp. 57–81,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https://doi.org/10.1016/j.aiopen.2021.01.001.</w:t>
      </w:r>
    </w:p>
    <w:p w14:paraId="6447C63E" w14:textId="77777777" w:rsidR="002C182A" w:rsidRDefault="002C182A" w:rsidP="00E47436">
      <w:pPr>
        <w:rPr>
          <w:lang w:val="en-SG"/>
        </w:rPr>
      </w:pPr>
    </w:p>
    <w:p w14:paraId="0A0B823D" w14:textId="77777777" w:rsidR="002C182A" w:rsidRDefault="002C182A" w:rsidP="00E47436">
      <w:pPr>
        <w:rPr>
          <w:lang w:val="en-SG"/>
        </w:rPr>
      </w:pPr>
    </w:p>
    <w:p w14:paraId="0C0B1D03" w14:textId="31029C72"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 S. Gillis, “What are graph neural networks (GNNs)?,” </w:t>
      </w:r>
      <w:r w:rsidRPr="002C182A">
        <w:rPr>
          <w:rFonts w:ascii="Times New Roman" w:eastAsia="Times New Roman" w:hAnsi="Times New Roman" w:cs="Times New Roman"/>
          <w:i/>
          <w:iCs/>
          <w:lang w:val="en-SG" w:eastAsia="en-GB"/>
        </w:rPr>
        <w:t>Enterprise AI</w:t>
      </w:r>
      <w:r w:rsidRPr="002C182A">
        <w:rPr>
          <w:rFonts w:ascii="Times New Roman" w:eastAsia="Times New Roman" w:hAnsi="Times New Roman" w:cs="Times New Roman"/>
          <w:lang w:val="en-SG" w:eastAsia="en-GB"/>
        </w:rPr>
        <w:t>, 2024. https://www.techtarget.com/searchenterpriseai/definition/graph-neural-networks-GNNs</w:t>
      </w:r>
    </w:p>
    <w:p w14:paraId="2560C744" w14:textId="77777777" w:rsidR="002C182A" w:rsidRDefault="002C182A" w:rsidP="00E47436">
      <w:pPr>
        <w:rPr>
          <w:lang w:val="en-SG"/>
        </w:rPr>
      </w:pPr>
    </w:p>
    <w:p w14:paraId="51C22CD2" w14:textId="31F0E69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“Relational Graph Convolutional Networks for Sentiment Analysis,” </w:t>
      </w:r>
      <w:r w:rsidRPr="002C182A">
        <w:rPr>
          <w:rFonts w:ascii="Times New Roman" w:eastAsia="Times New Roman" w:hAnsi="Times New Roman" w:cs="Times New Roman"/>
          <w:i/>
          <w:iCs/>
          <w:lang w:val="en-SG" w:eastAsia="en-GB"/>
        </w:rPr>
        <w:t>Arxiv.org</w:t>
      </w:r>
      <w:r w:rsidRPr="002C182A">
        <w:rPr>
          <w:rFonts w:ascii="Times New Roman" w:eastAsia="Times New Roman" w:hAnsi="Times New Roman" w:cs="Times New Roman"/>
          <w:lang w:val="en-SG" w:eastAsia="en-GB"/>
        </w:rPr>
        <w:t>, 2019. https://arxiv.org/html/2404.13079v1 (accessed Jan. 24, 2025).</w:t>
      </w:r>
    </w:p>
    <w:p w14:paraId="1026CA35" w14:textId="77777777" w:rsidR="002C182A" w:rsidRPr="007433C7" w:rsidRDefault="002C182A" w:rsidP="00E47436">
      <w:pPr>
        <w:rPr>
          <w:lang w:val="en-SG"/>
        </w:rPr>
      </w:pPr>
    </w:p>
    <w:sectPr w:rsidR="002C182A"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863023"/>
    <w:multiLevelType w:val="hybridMultilevel"/>
    <w:tmpl w:val="11ECE184"/>
    <w:lvl w:ilvl="0" w:tplc="569E45FA">
      <w:start w:val="13"/>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3"/>
  </w:num>
  <w:num w:numId="12" w16cid:durableId="1938246980">
    <w:abstractNumId w:val="8"/>
  </w:num>
  <w:num w:numId="13" w16cid:durableId="1376000116">
    <w:abstractNumId w:val="3"/>
  </w:num>
  <w:num w:numId="14" w16cid:durableId="5259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911"/>
    <w:rsid w:val="000379E5"/>
    <w:rsid w:val="000415B8"/>
    <w:rsid w:val="00064C03"/>
    <w:rsid w:val="000940A2"/>
    <w:rsid w:val="00094BEE"/>
    <w:rsid w:val="000B20F0"/>
    <w:rsid w:val="000B28BF"/>
    <w:rsid w:val="000B2A02"/>
    <w:rsid w:val="000B3F09"/>
    <w:rsid w:val="000C5F30"/>
    <w:rsid w:val="000C6550"/>
    <w:rsid w:val="000D3FFF"/>
    <w:rsid w:val="000E5035"/>
    <w:rsid w:val="000E63CB"/>
    <w:rsid w:val="000E7676"/>
    <w:rsid w:val="000F3E2B"/>
    <w:rsid w:val="000F617D"/>
    <w:rsid w:val="00111D9E"/>
    <w:rsid w:val="00111ED6"/>
    <w:rsid w:val="00115477"/>
    <w:rsid w:val="00126342"/>
    <w:rsid w:val="00147991"/>
    <w:rsid w:val="00155DA3"/>
    <w:rsid w:val="0017235B"/>
    <w:rsid w:val="00173B12"/>
    <w:rsid w:val="00186E6D"/>
    <w:rsid w:val="00192263"/>
    <w:rsid w:val="00195C9A"/>
    <w:rsid w:val="001A3DBF"/>
    <w:rsid w:val="001C218E"/>
    <w:rsid w:val="001D0587"/>
    <w:rsid w:val="001D5D86"/>
    <w:rsid w:val="002003E1"/>
    <w:rsid w:val="00206384"/>
    <w:rsid w:val="002117CA"/>
    <w:rsid w:val="00213B06"/>
    <w:rsid w:val="002767A9"/>
    <w:rsid w:val="002845C6"/>
    <w:rsid w:val="00287AF1"/>
    <w:rsid w:val="002B0D86"/>
    <w:rsid w:val="002C182A"/>
    <w:rsid w:val="002D52A2"/>
    <w:rsid w:val="00305CB6"/>
    <w:rsid w:val="003061A0"/>
    <w:rsid w:val="00337E56"/>
    <w:rsid w:val="0037024A"/>
    <w:rsid w:val="0038388A"/>
    <w:rsid w:val="00391114"/>
    <w:rsid w:val="003C4DD6"/>
    <w:rsid w:val="003C6B6E"/>
    <w:rsid w:val="003E25FD"/>
    <w:rsid w:val="003E2EAD"/>
    <w:rsid w:val="00400049"/>
    <w:rsid w:val="00402C9A"/>
    <w:rsid w:val="00411A5F"/>
    <w:rsid w:val="00412B0D"/>
    <w:rsid w:val="0041381D"/>
    <w:rsid w:val="00414F61"/>
    <w:rsid w:val="00427FDB"/>
    <w:rsid w:val="00431283"/>
    <w:rsid w:val="0044019C"/>
    <w:rsid w:val="00443569"/>
    <w:rsid w:val="0048069E"/>
    <w:rsid w:val="004825DA"/>
    <w:rsid w:val="004967DE"/>
    <w:rsid w:val="004E0701"/>
    <w:rsid w:val="004E0FE9"/>
    <w:rsid w:val="004F5285"/>
    <w:rsid w:val="004F7A4C"/>
    <w:rsid w:val="005056CC"/>
    <w:rsid w:val="005203C9"/>
    <w:rsid w:val="00527AD4"/>
    <w:rsid w:val="00531727"/>
    <w:rsid w:val="00572F71"/>
    <w:rsid w:val="00580920"/>
    <w:rsid w:val="00583B69"/>
    <w:rsid w:val="005845B4"/>
    <w:rsid w:val="00586521"/>
    <w:rsid w:val="005974FE"/>
    <w:rsid w:val="005B747A"/>
    <w:rsid w:val="005C2E91"/>
    <w:rsid w:val="005D1A79"/>
    <w:rsid w:val="005F114D"/>
    <w:rsid w:val="005F159E"/>
    <w:rsid w:val="005F2C37"/>
    <w:rsid w:val="005F5E12"/>
    <w:rsid w:val="00601BC3"/>
    <w:rsid w:val="00630F4A"/>
    <w:rsid w:val="0064614A"/>
    <w:rsid w:val="00662BC9"/>
    <w:rsid w:val="00675BB0"/>
    <w:rsid w:val="00680D6B"/>
    <w:rsid w:val="00686AD8"/>
    <w:rsid w:val="0069648E"/>
    <w:rsid w:val="006C585E"/>
    <w:rsid w:val="006C7CA0"/>
    <w:rsid w:val="006E5922"/>
    <w:rsid w:val="007015C4"/>
    <w:rsid w:val="00710E4F"/>
    <w:rsid w:val="00712DF6"/>
    <w:rsid w:val="007375E0"/>
    <w:rsid w:val="007433C7"/>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D2E65"/>
    <w:rsid w:val="008F0F28"/>
    <w:rsid w:val="00900DF5"/>
    <w:rsid w:val="00911C31"/>
    <w:rsid w:val="00926C59"/>
    <w:rsid w:val="009345EB"/>
    <w:rsid w:val="00957AC3"/>
    <w:rsid w:val="00962B4D"/>
    <w:rsid w:val="009833C7"/>
    <w:rsid w:val="0098621A"/>
    <w:rsid w:val="00992C2F"/>
    <w:rsid w:val="009A368D"/>
    <w:rsid w:val="009B799D"/>
    <w:rsid w:val="009F3C5E"/>
    <w:rsid w:val="00A02136"/>
    <w:rsid w:val="00A25CBD"/>
    <w:rsid w:val="00A26F43"/>
    <w:rsid w:val="00A34547"/>
    <w:rsid w:val="00A35A56"/>
    <w:rsid w:val="00A53470"/>
    <w:rsid w:val="00A63FAF"/>
    <w:rsid w:val="00A701BD"/>
    <w:rsid w:val="00A811F6"/>
    <w:rsid w:val="00AA14FE"/>
    <w:rsid w:val="00AB734A"/>
    <w:rsid w:val="00AC40E1"/>
    <w:rsid w:val="00AC7A08"/>
    <w:rsid w:val="00AD00CB"/>
    <w:rsid w:val="00AD086C"/>
    <w:rsid w:val="00AD15CD"/>
    <w:rsid w:val="00AD347F"/>
    <w:rsid w:val="00AE34CF"/>
    <w:rsid w:val="00AF565D"/>
    <w:rsid w:val="00B11AB3"/>
    <w:rsid w:val="00B20EF2"/>
    <w:rsid w:val="00B25165"/>
    <w:rsid w:val="00B871D7"/>
    <w:rsid w:val="00BA6F50"/>
    <w:rsid w:val="00BD57CD"/>
    <w:rsid w:val="00BE0F0F"/>
    <w:rsid w:val="00BF0C75"/>
    <w:rsid w:val="00BF7253"/>
    <w:rsid w:val="00C34FB0"/>
    <w:rsid w:val="00C44204"/>
    <w:rsid w:val="00C547FF"/>
    <w:rsid w:val="00C67A34"/>
    <w:rsid w:val="00CA2C03"/>
    <w:rsid w:val="00CB348C"/>
    <w:rsid w:val="00CB71DB"/>
    <w:rsid w:val="00CC0467"/>
    <w:rsid w:val="00CC2893"/>
    <w:rsid w:val="00CD22B3"/>
    <w:rsid w:val="00CE1539"/>
    <w:rsid w:val="00CE6327"/>
    <w:rsid w:val="00CF0AAC"/>
    <w:rsid w:val="00D06ADA"/>
    <w:rsid w:val="00D24F37"/>
    <w:rsid w:val="00D33521"/>
    <w:rsid w:val="00D35D36"/>
    <w:rsid w:val="00D36DC8"/>
    <w:rsid w:val="00D70F81"/>
    <w:rsid w:val="00D76CB5"/>
    <w:rsid w:val="00D96E6B"/>
    <w:rsid w:val="00DA52D3"/>
    <w:rsid w:val="00DB21CD"/>
    <w:rsid w:val="00DD057F"/>
    <w:rsid w:val="00E20F49"/>
    <w:rsid w:val="00E23775"/>
    <w:rsid w:val="00E47436"/>
    <w:rsid w:val="00E53744"/>
    <w:rsid w:val="00E62170"/>
    <w:rsid w:val="00E83FF6"/>
    <w:rsid w:val="00EB3F5C"/>
    <w:rsid w:val="00EC4D54"/>
    <w:rsid w:val="00EC6B7C"/>
    <w:rsid w:val="00ED17DB"/>
    <w:rsid w:val="00ED38FA"/>
    <w:rsid w:val="00EE1A8B"/>
    <w:rsid w:val="00F21739"/>
    <w:rsid w:val="00F342FD"/>
    <w:rsid w:val="00F62E09"/>
    <w:rsid w:val="00F83FB6"/>
    <w:rsid w:val="00FA4D7A"/>
    <w:rsid w:val="00FA5DC8"/>
    <w:rsid w:val="00FE0B0D"/>
    <w:rsid w:val="00FE1748"/>
    <w:rsid w:val="00FE6BB9"/>
    <w:rsid w:val="00FE6F30"/>
    <w:rsid w:val="00FF1B45"/>
    <w:rsid w:val="00FF3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75591268">
      <w:bodyDiv w:val="1"/>
      <w:marLeft w:val="0"/>
      <w:marRight w:val="0"/>
      <w:marTop w:val="0"/>
      <w:marBottom w:val="0"/>
      <w:divBdr>
        <w:top w:val="none" w:sz="0" w:space="0" w:color="auto"/>
        <w:left w:val="none" w:sz="0" w:space="0" w:color="auto"/>
        <w:bottom w:val="none" w:sz="0" w:space="0" w:color="auto"/>
        <w:right w:val="none" w:sz="0" w:space="0" w:color="auto"/>
      </w:divBdr>
      <w:divsChild>
        <w:div w:id="854417318">
          <w:marLeft w:val="0"/>
          <w:marRight w:val="0"/>
          <w:marTop w:val="0"/>
          <w:marBottom w:val="0"/>
          <w:divBdr>
            <w:top w:val="none" w:sz="0" w:space="0" w:color="auto"/>
            <w:left w:val="none" w:sz="0" w:space="0" w:color="auto"/>
            <w:bottom w:val="none" w:sz="0" w:space="0" w:color="auto"/>
            <w:right w:val="none" w:sz="0" w:space="0" w:color="auto"/>
          </w:divBdr>
          <w:divsChild>
            <w:div w:id="1502500900">
              <w:marLeft w:val="0"/>
              <w:marRight w:val="0"/>
              <w:marTop w:val="0"/>
              <w:marBottom w:val="0"/>
              <w:divBdr>
                <w:top w:val="none" w:sz="0" w:space="0" w:color="auto"/>
                <w:left w:val="none" w:sz="0" w:space="0" w:color="auto"/>
                <w:bottom w:val="none" w:sz="0" w:space="0" w:color="auto"/>
                <w:right w:val="none" w:sz="0" w:space="0" w:color="auto"/>
              </w:divBdr>
            </w:div>
            <w:div w:id="20894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0896">
      <w:bodyDiv w:val="1"/>
      <w:marLeft w:val="0"/>
      <w:marRight w:val="0"/>
      <w:marTop w:val="0"/>
      <w:marBottom w:val="0"/>
      <w:divBdr>
        <w:top w:val="none" w:sz="0" w:space="0" w:color="auto"/>
        <w:left w:val="none" w:sz="0" w:space="0" w:color="auto"/>
        <w:bottom w:val="none" w:sz="0" w:space="0" w:color="auto"/>
        <w:right w:val="none" w:sz="0" w:space="0" w:color="auto"/>
      </w:divBdr>
      <w:divsChild>
        <w:div w:id="1536505096">
          <w:marLeft w:val="0"/>
          <w:marRight w:val="0"/>
          <w:marTop w:val="0"/>
          <w:marBottom w:val="0"/>
          <w:divBdr>
            <w:top w:val="none" w:sz="0" w:space="0" w:color="auto"/>
            <w:left w:val="none" w:sz="0" w:space="0" w:color="auto"/>
            <w:bottom w:val="none" w:sz="0" w:space="0" w:color="auto"/>
            <w:right w:val="none" w:sz="0" w:space="0" w:color="auto"/>
          </w:divBdr>
          <w:divsChild>
            <w:div w:id="655187176">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580">
      <w:bodyDiv w:val="1"/>
      <w:marLeft w:val="0"/>
      <w:marRight w:val="0"/>
      <w:marTop w:val="0"/>
      <w:marBottom w:val="0"/>
      <w:divBdr>
        <w:top w:val="none" w:sz="0" w:space="0" w:color="auto"/>
        <w:left w:val="none" w:sz="0" w:space="0" w:color="auto"/>
        <w:bottom w:val="none" w:sz="0" w:space="0" w:color="auto"/>
        <w:right w:val="none" w:sz="0" w:space="0" w:color="auto"/>
      </w:divBdr>
      <w:divsChild>
        <w:div w:id="503128096">
          <w:marLeft w:val="0"/>
          <w:marRight w:val="0"/>
          <w:marTop w:val="0"/>
          <w:marBottom w:val="0"/>
          <w:divBdr>
            <w:top w:val="none" w:sz="0" w:space="0" w:color="auto"/>
            <w:left w:val="none" w:sz="0" w:space="0" w:color="auto"/>
            <w:bottom w:val="none" w:sz="0" w:space="0" w:color="auto"/>
            <w:right w:val="none" w:sz="0" w:space="0" w:color="auto"/>
          </w:divBdr>
          <w:divsChild>
            <w:div w:id="1110783260">
              <w:marLeft w:val="0"/>
              <w:marRight w:val="0"/>
              <w:marTop w:val="0"/>
              <w:marBottom w:val="0"/>
              <w:divBdr>
                <w:top w:val="none" w:sz="0" w:space="0" w:color="auto"/>
                <w:left w:val="none" w:sz="0" w:space="0" w:color="auto"/>
                <w:bottom w:val="none" w:sz="0" w:space="0" w:color="auto"/>
                <w:right w:val="none" w:sz="0" w:space="0" w:color="auto"/>
              </w:divBdr>
            </w:div>
            <w:div w:id="5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799">
      <w:bodyDiv w:val="1"/>
      <w:marLeft w:val="0"/>
      <w:marRight w:val="0"/>
      <w:marTop w:val="0"/>
      <w:marBottom w:val="0"/>
      <w:divBdr>
        <w:top w:val="none" w:sz="0" w:space="0" w:color="auto"/>
        <w:left w:val="none" w:sz="0" w:space="0" w:color="auto"/>
        <w:bottom w:val="none" w:sz="0" w:space="0" w:color="auto"/>
        <w:right w:val="none" w:sz="0" w:space="0" w:color="auto"/>
      </w:divBdr>
      <w:divsChild>
        <w:div w:id="1821189086">
          <w:marLeft w:val="0"/>
          <w:marRight w:val="0"/>
          <w:marTop w:val="0"/>
          <w:marBottom w:val="0"/>
          <w:divBdr>
            <w:top w:val="none" w:sz="0" w:space="0" w:color="auto"/>
            <w:left w:val="none" w:sz="0" w:space="0" w:color="auto"/>
            <w:bottom w:val="none" w:sz="0" w:space="0" w:color="auto"/>
            <w:right w:val="none" w:sz="0" w:space="0" w:color="auto"/>
          </w:divBdr>
          <w:divsChild>
            <w:div w:id="469784046">
              <w:marLeft w:val="0"/>
              <w:marRight w:val="0"/>
              <w:marTop w:val="0"/>
              <w:marBottom w:val="0"/>
              <w:divBdr>
                <w:top w:val="none" w:sz="0" w:space="0" w:color="auto"/>
                <w:left w:val="none" w:sz="0" w:space="0" w:color="auto"/>
                <w:bottom w:val="none" w:sz="0" w:space="0" w:color="auto"/>
                <w:right w:val="none" w:sz="0" w:space="0" w:color="auto"/>
              </w:divBdr>
            </w:div>
            <w:div w:id="89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326">
      <w:bodyDiv w:val="1"/>
      <w:marLeft w:val="0"/>
      <w:marRight w:val="0"/>
      <w:marTop w:val="0"/>
      <w:marBottom w:val="0"/>
      <w:divBdr>
        <w:top w:val="none" w:sz="0" w:space="0" w:color="auto"/>
        <w:left w:val="none" w:sz="0" w:space="0" w:color="auto"/>
        <w:bottom w:val="none" w:sz="0" w:space="0" w:color="auto"/>
        <w:right w:val="none" w:sz="0" w:space="0" w:color="auto"/>
      </w:divBdr>
      <w:divsChild>
        <w:div w:id="1755853875">
          <w:marLeft w:val="0"/>
          <w:marRight w:val="0"/>
          <w:marTop w:val="0"/>
          <w:marBottom w:val="0"/>
          <w:divBdr>
            <w:top w:val="none" w:sz="0" w:space="0" w:color="auto"/>
            <w:left w:val="none" w:sz="0" w:space="0" w:color="auto"/>
            <w:bottom w:val="none" w:sz="0" w:space="0" w:color="auto"/>
            <w:right w:val="none" w:sz="0" w:space="0" w:color="auto"/>
          </w:divBdr>
          <w:divsChild>
            <w:div w:id="1101804926">
              <w:marLeft w:val="0"/>
              <w:marRight w:val="0"/>
              <w:marTop w:val="0"/>
              <w:marBottom w:val="0"/>
              <w:divBdr>
                <w:top w:val="none" w:sz="0" w:space="0" w:color="auto"/>
                <w:left w:val="none" w:sz="0" w:space="0" w:color="auto"/>
                <w:bottom w:val="none" w:sz="0" w:space="0" w:color="auto"/>
                <w:right w:val="none" w:sz="0" w:space="0" w:color="auto"/>
              </w:divBdr>
            </w:div>
            <w:div w:id="1117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767">
      <w:bodyDiv w:val="1"/>
      <w:marLeft w:val="0"/>
      <w:marRight w:val="0"/>
      <w:marTop w:val="0"/>
      <w:marBottom w:val="0"/>
      <w:divBdr>
        <w:top w:val="none" w:sz="0" w:space="0" w:color="auto"/>
        <w:left w:val="none" w:sz="0" w:space="0" w:color="auto"/>
        <w:bottom w:val="none" w:sz="0" w:space="0" w:color="auto"/>
        <w:right w:val="none" w:sz="0" w:space="0" w:color="auto"/>
      </w:divBdr>
      <w:divsChild>
        <w:div w:id="2015186146">
          <w:marLeft w:val="0"/>
          <w:marRight w:val="0"/>
          <w:marTop w:val="0"/>
          <w:marBottom w:val="0"/>
          <w:divBdr>
            <w:top w:val="none" w:sz="0" w:space="0" w:color="auto"/>
            <w:left w:val="none" w:sz="0" w:space="0" w:color="auto"/>
            <w:bottom w:val="none" w:sz="0" w:space="0" w:color="auto"/>
            <w:right w:val="none" w:sz="0" w:space="0" w:color="auto"/>
          </w:divBdr>
          <w:divsChild>
            <w:div w:id="2012683054">
              <w:marLeft w:val="0"/>
              <w:marRight w:val="0"/>
              <w:marTop w:val="0"/>
              <w:marBottom w:val="0"/>
              <w:divBdr>
                <w:top w:val="none" w:sz="0" w:space="0" w:color="auto"/>
                <w:left w:val="none" w:sz="0" w:space="0" w:color="auto"/>
                <w:bottom w:val="none" w:sz="0" w:space="0" w:color="auto"/>
                <w:right w:val="none" w:sz="0" w:space="0" w:color="auto"/>
              </w:divBdr>
            </w:div>
            <w:div w:id="1252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280">
      <w:bodyDiv w:val="1"/>
      <w:marLeft w:val="0"/>
      <w:marRight w:val="0"/>
      <w:marTop w:val="0"/>
      <w:marBottom w:val="0"/>
      <w:divBdr>
        <w:top w:val="none" w:sz="0" w:space="0" w:color="auto"/>
        <w:left w:val="none" w:sz="0" w:space="0" w:color="auto"/>
        <w:bottom w:val="none" w:sz="0" w:space="0" w:color="auto"/>
        <w:right w:val="none" w:sz="0" w:space="0" w:color="auto"/>
      </w:divBdr>
      <w:divsChild>
        <w:div w:id="534853453">
          <w:marLeft w:val="0"/>
          <w:marRight w:val="0"/>
          <w:marTop w:val="0"/>
          <w:marBottom w:val="0"/>
          <w:divBdr>
            <w:top w:val="none" w:sz="0" w:space="0" w:color="auto"/>
            <w:left w:val="none" w:sz="0" w:space="0" w:color="auto"/>
            <w:bottom w:val="none" w:sz="0" w:space="0" w:color="auto"/>
            <w:right w:val="none" w:sz="0" w:space="0" w:color="auto"/>
          </w:divBdr>
          <w:divsChild>
            <w:div w:id="851992728">
              <w:marLeft w:val="0"/>
              <w:marRight w:val="0"/>
              <w:marTop w:val="0"/>
              <w:marBottom w:val="0"/>
              <w:divBdr>
                <w:top w:val="none" w:sz="0" w:space="0" w:color="auto"/>
                <w:left w:val="none" w:sz="0" w:space="0" w:color="auto"/>
                <w:bottom w:val="none" w:sz="0" w:space="0" w:color="auto"/>
                <w:right w:val="none" w:sz="0" w:space="0" w:color="auto"/>
              </w:divBdr>
            </w:div>
            <w:div w:id="10620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561871286">
      <w:bodyDiv w:val="1"/>
      <w:marLeft w:val="0"/>
      <w:marRight w:val="0"/>
      <w:marTop w:val="0"/>
      <w:marBottom w:val="0"/>
      <w:divBdr>
        <w:top w:val="none" w:sz="0" w:space="0" w:color="auto"/>
        <w:left w:val="none" w:sz="0" w:space="0" w:color="auto"/>
        <w:bottom w:val="none" w:sz="0" w:space="0" w:color="auto"/>
        <w:right w:val="none" w:sz="0" w:space="0" w:color="auto"/>
      </w:divBdr>
      <w:divsChild>
        <w:div w:id="476924670">
          <w:marLeft w:val="0"/>
          <w:marRight w:val="0"/>
          <w:marTop w:val="0"/>
          <w:marBottom w:val="0"/>
          <w:divBdr>
            <w:top w:val="none" w:sz="0" w:space="0" w:color="auto"/>
            <w:left w:val="none" w:sz="0" w:space="0" w:color="auto"/>
            <w:bottom w:val="none" w:sz="0" w:space="0" w:color="auto"/>
            <w:right w:val="none" w:sz="0" w:space="0" w:color="auto"/>
          </w:divBdr>
          <w:divsChild>
            <w:div w:id="61175307">
              <w:marLeft w:val="0"/>
              <w:marRight w:val="0"/>
              <w:marTop w:val="0"/>
              <w:marBottom w:val="0"/>
              <w:divBdr>
                <w:top w:val="none" w:sz="0" w:space="0" w:color="auto"/>
                <w:left w:val="none" w:sz="0" w:space="0" w:color="auto"/>
                <w:bottom w:val="none" w:sz="0" w:space="0" w:color="auto"/>
                <w:right w:val="none" w:sz="0" w:space="0" w:color="auto"/>
              </w:divBdr>
            </w:div>
            <w:div w:id="851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984">
      <w:bodyDiv w:val="1"/>
      <w:marLeft w:val="0"/>
      <w:marRight w:val="0"/>
      <w:marTop w:val="0"/>
      <w:marBottom w:val="0"/>
      <w:divBdr>
        <w:top w:val="none" w:sz="0" w:space="0" w:color="auto"/>
        <w:left w:val="none" w:sz="0" w:space="0" w:color="auto"/>
        <w:bottom w:val="none" w:sz="0" w:space="0" w:color="auto"/>
        <w:right w:val="none" w:sz="0" w:space="0" w:color="auto"/>
      </w:divBdr>
      <w:divsChild>
        <w:div w:id="1269118420">
          <w:marLeft w:val="0"/>
          <w:marRight w:val="0"/>
          <w:marTop w:val="0"/>
          <w:marBottom w:val="0"/>
          <w:divBdr>
            <w:top w:val="none" w:sz="0" w:space="0" w:color="auto"/>
            <w:left w:val="none" w:sz="0" w:space="0" w:color="auto"/>
            <w:bottom w:val="none" w:sz="0" w:space="0" w:color="auto"/>
            <w:right w:val="none" w:sz="0" w:space="0" w:color="auto"/>
          </w:divBdr>
          <w:divsChild>
            <w:div w:id="1434668792">
              <w:marLeft w:val="0"/>
              <w:marRight w:val="0"/>
              <w:marTop w:val="0"/>
              <w:marBottom w:val="0"/>
              <w:divBdr>
                <w:top w:val="none" w:sz="0" w:space="0" w:color="auto"/>
                <w:left w:val="none" w:sz="0" w:space="0" w:color="auto"/>
                <w:bottom w:val="none" w:sz="0" w:space="0" w:color="auto"/>
                <w:right w:val="none" w:sz="0" w:space="0" w:color="auto"/>
              </w:divBdr>
            </w:div>
            <w:div w:id="532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675">
      <w:bodyDiv w:val="1"/>
      <w:marLeft w:val="0"/>
      <w:marRight w:val="0"/>
      <w:marTop w:val="0"/>
      <w:marBottom w:val="0"/>
      <w:divBdr>
        <w:top w:val="none" w:sz="0" w:space="0" w:color="auto"/>
        <w:left w:val="none" w:sz="0" w:space="0" w:color="auto"/>
        <w:bottom w:val="none" w:sz="0" w:space="0" w:color="auto"/>
        <w:right w:val="none" w:sz="0" w:space="0" w:color="auto"/>
      </w:divBdr>
      <w:divsChild>
        <w:div w:id="2144151886">
          <w:marLeft w:val="0"/>
          <w:marRight w:val="0"/>
          <w:marTop w:val="0"/>
          <w:marBottom w:val="0"/>
          <w:divBdr>
            <w:top w:val="none" w:sz="0" w:space="0" w:color="auto"/>
            <w:left w:val="none" w:sz="0" w:space="0" w:color="auto"/>
            <w:bottom w:val="none" w:sz="0" w:space="0" w:color="auto"/>
            <w:right w:val="none" w:sz="0" w:space="0" w:color="auto"/>
          </w:divBdr>
          <w:divsChild>
            <w:div w:id="1295215757">
              <w:marLeft w:val="0"/>
              <w:marRight w:val="0"/>
              <w:marTop w:val="0"/>
              <w:marBottom w:val="0"/>
              <w:divBdr>
                <w:top w:val="none" w:sz="0" w:space="0" w:color="auto"/>
                <w:left w:val="none" w:sz="0" w:space="0" w:color="auto"/>
                <w:bottom w:val="none" w:sz="0" w:space="0" w:color="auto"/>
                <w:right w:val="none" w:sz="0" w:space="0" w:color="auto"/>
              </w:divBdr>
            </w:div>
            <w:div w:id="1135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14639555">
      <w:bodyDiv w:val="1"/>
      <w:marLeft w:val="0"/>
      <w:marRight w:val="0"/>
      <w:marTop w:val="0"/>
      <w:marBottom w:val="0"/>
      <w:divBdr>
        <w:top w:val="none" w:sz="0" w:space="0" w:color="auto"/>
        <w:left w:val="none" w:sz="0" w:space="0" w:color="auto"/>
        <w:bottom w:val="none" w:sz="0" w:space="0" w:color="auto"/>
        <w:right w:val="none" w:sz="0" w:space="0" w:color="auto"/>
      </w:divBdr>
      <w:divsChild>
        <w:div w:id="1193953293">
          <w:marLeft w:val="0"/>
          <w:marRight w:val="0"/>
          <w:marTop w:val="0"/>
          <w:marBottom w:val="0"/>
          <w:divBdr>
            <w:top w:val="none" w:sz="0" w:space="0" w:color="auto"/>
            <w:left w:val="none" w:sz="0" w:space="0" w:color="auto"/>
            <w:bottom w:val="none" w:sz="0" w:space="0" w:color="auto"/>
            <w:right w:val="none" w:sz="0" w:space="0" w:color="auto"/>
          </w:divBdr>
          <w:divsChild>
            <w:div w:id="866407813">
              <w:marLeft w:val="0"/>
              <w:marRight w:val="0"/>
              <w:marTop w:val="0"/>
              <w:marBottom w:val="0"/>
              <w:divBdr>
                <w:top w:val="none" w:sz="0" w:space="0" w:color="auto"/>
                <w:left w:val="none" w:sz="0" w:space="0" w:color="auto"/>
                <w:bottom w:val="none" w:sz="0" w:space="0" w:color="auto"/>
                <w:right w:val="none" w:sz="0" w:space="0" w:color="auto"/>
              </w:divBdr>
            </w:div>
            <w:div w:id="51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83">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2">
          <w:marLeft w:val="0"/>
          <w:marRight w:val="0"/>
          <w:marTop w:val="0"/>
          <w:marBottom w:val="0"/>
          <w:divBdr>
            <w:top w:val="none" w:sz="0" w:space="0" w:color="auto"/>
            <w:left w:val="none" w:sz="0" w:space="0" w:color="auto"/>
            <w:bottom w:val="none" w:sz="0" w:space="0" w:color="auto"/>
            <w:right w:val="none" w:sz="0" w:space="0" w:color="auto"/>
          </w:divBdr>
          <w:divsChild>
            <w:div w:id="393313410">
              <w:marLeft w:val="0"/>
              <w:marRight w:val="0"/>
              <w:marTop w:val="0"/>
              <w:marBottom w:val="0"/>
              <w:divBdr>
                <w:top w:val="none" w:sz="0" w:space="0" w:color="auto"/>
                <w:left w:val="none" w:sz="0" w:space="0" w:color="auto"/>
                <w:bottom w:val="none" w:sz="0" w:space="0" w:color="auto"/>
                <w:right w:val="none" w:sz="0" w:space="0" w:color="auto"/>
              </w:divBdr>
            </w:div>
            <w:div w:id="9544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533">
      <w:bodyDiv w:val="1"/>
      <w:marLeft w:val="0"/>
      <w:marRight w:val="0"/>
      <w:marTop w:val="0"/>
      <w:marBottom w:val="0"/>
      <w:divBdr>
        <w:top w:val="none" w:sz="0" w:space="0" w:color="auto"/>
        <w:left w:val="none" w:sz="0" w:space="0" w:color="auto"/>
        <w:bottom w:val="none" w:sz="0" w:space="0" w:color="auto"/>
        <w:right w:val="none" w:sz="0" w:space="0" w:color="auto"/>
      </w:divBdr>
      <w:divsChild>
        <w:div w:id="732000235">
          <w:marLeft w:val="0"/>
          <w:marRight w:val="0"/>
          <w:marTop w:val="0"/>
          <w:marBottom w:val="0"/>
          <w:divBdr>
            <w:top w:val="none" w:sz="0" w:space="0" w:color="auto"/>
            <w:left w:val="none" w:sz="0" w:space="0" w:color="auto"/>
            <w:bottom w:val="none" w:sz="0" w:space="0" w:color="auto"/>
            <w:right w:val="none" w:sz="0" w:space="0" w:color="auto"/>
          </w:divBdr>
          <w:divsChild>
            <w:div w:id="1734505815">
              <w:marLeft w:val="0"/>
              <w:marRight w:val="0"/>
              <w:marTop w:val="0"/>
              <w:marBottom w:val="0"/>
              <w:divBdr>
                <w:top w:val="none" w:sz="0" w:space="0" w:color="auto"/>
                <w:left w:val="none" w:sz="0" w:space="0" w:color="auto"/>
                <w:bottom w:val="none" w:sz="0" w:space="0" w:color="auto"/>
                <w:right w:val="none" w:sz="0" w:space="0" w:color="auto"/>
              </w:divBdr>
            </w:div>
            <w:div w:id="7789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728">
      <w:bodyDiv w:val="1"/>
      <w:marLeft w:val="0"/>
      <w:marRight w:val="0"/>
      <w:marTop w:val="0"/>
      <w:marBottom w:val="0"/>
      <w:divBdr>
        <w:top w:val="none" w:sz="0" w:space="0" w:color="auto"/>
        <w:left w:val="none" w:sz="0" w:space="0" w:color="auto"/>
        <w:bottom w:val="none" w:sz="0" w:space="0" w:color="auto"/>
        <w:right w:val="none" w:sz="0" w:space="0" w:color="auto"/>
      </w:divBdr>
      <w:divsChild>
        <w:div w:id="199824740">
          <w:marLeft w:val="0"/>
          <w:marRight w:val="0"/>
          <w:marTop w:val="0"/>
          <w:marBottom w:val="0"/>
          <w:divBdr>
            <w:top w:val="none" w:sz="0" w:space="0" w:color="auto"/>
            <w:left w:val="none" w:sz="0" w:space="0" w:color="auto"/>
            <w:bottom w:val="none" w:sz="0" w:space="0" w:color="auto"/>
            <w:right w:val="none" w:sz="0" w:space="0" w:color="auto"/>
          </w:divBdr>
          <w:divsChild>
            <w:div w:id="1267081896">
              <w:marLeft w:val="0"/>
              <w:marRight w:val="0"/>
              <w:marTop w:val="0"/>
              <w:marBottom w:val="0"/>
              <w:divBdr>
                <w:top w:val="none" w:sz="0" w:space="0" w:color="auto"/>
                <w:left w:val="none" w:sz="0" w:space="0" w:color="auto"/>
                <w:bottom w:val="none" w:sz="0" w:space="0" w:color="auto"/>
                <w:right w:val="none" w:sz="0" w:space="0" w:color="auto"/>
              </w:divBdr>
            </w:div>
            <w:div w:id="240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931427632">
      <w:bodyDiv w:val="1"/>
      <w:marLeft w:val="0"/>
      <w:marRight w:val="0"/>
      <w:marTop w:val="0"/>
      <w:marBottom w:val="0"/>
      <w:divBdr>
        <w:top w:val="none" w:sz="0" w:space="0" w:color="auto"/>
        <w:left w:val="none" w:sz="0" w:space="0" w:color="auto"/>
        <w:bottom w:val="none" w:sz="0" w:space="0" w:color="auto"/>
        <w:right w:val="none" w:sz="0" w:space="0" w:color="auto"/>
      </w:divBdr>
      <w:divsChild>
        <w:div w:id="106778027">
          <w:marLeft w:val="0"/>
          <w:marRight w:val="0"/>
          <w:marTop w:val="0"/>
          <w:marBottom w:val="0"/>
          <w:divBdr>
            <w:top w:val="none" w:sz="0" w:space="0" w:color="auto"/>
            <w:left w:val="none" w:sz="0" w:space="0" w:color="auto"/>
            <w:bottom w:val="none" w:sz="0" w:space="0" w:color="auto"/>
            <w:right w:val="none" w:sz="0" w:space="0" w:color="auto"/>
          </w:divBdr>
          <w:divsChild>
            <w:div w:id="1110398031">
              <w:marLeft w:val="0"/>
              <w:marRight w:val="0"/>
              <w:marTop w:val="0"/>
              <w:marBottom w:val="0"/>
              <w:divBdr>
                <w:top w:val="none" w:sz="0" w:space="0" w:color="auto"/>
                <w:left w:val="none" w:sz="0" w:space="0" w:color="auto"/>
                <w:bottom w:val="none" w:sz="0" w:space="0" w:color="auto"/>
                <w:right w:val="none" w:sz="0" w:space="0" w:color="auto"/>
              </w:divBdr>
            </w:div>
            <w:div w:id="2061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5167">
      <w:bodyDiv w:val="1"/>
      <w:marLeft w:val="0"/>
      <w:marRight w:val="0"/>
      <w:marTop w:val="0"/>
      <w:marBottom w:val="0"/>
      <w:divBdr>
        <w:top w:val="none" w:sz="0" w:space="0" w:color="auto"/>
        <w:left w:val="none" w:sz="0" w:space="0" w:color="auto"/>
        <w:bottom w:val="none" w:sz="0" w:space="0" w:color="auto"/>
        <w:right w:val="none" w:sz="0" w:space="0" w:color="auto"/>
      </w:divBdr>
      <w:divsChild>
        <w:div w:id="511066001">
          <w:marLeft w:val="0"/>
          <w:marRight w:val="0"/>
          <w:marTop w:val="0"/>
          <w:marBottom w:val="0"/>
          <w:divBdr>
            <w:top w:val="none" w:sz="0" w:space="0" w:color="auto"/>
            <w:left w:val="none" w:sz="0" w:space="0" w:color="auto"/>
            <w:bottom w:val="none" w:sz="0" w:space="0" w:color="auto"/>
            <w:right w:val="none" w:sz="0" w:space="0" w:color="auto"/>
          </w:divBdr>
          <w:divsChild>
            <w:div w:id="1590695530">
              <w:marLeft w:val="0"/>
              <w:marRight w:val="0"/>
              <w:marTop w:val="0"/>
              <w:marBottom w:val="0"/>
              <w:divBdr>
                <w:top w:val="none" w:sz="0" w:space="0" w:color="auto"/>
                <w:left w:val="none" w:sz="0" w:space="0" w:color="auto"/>
                <w:bottom w:val="none" w:sz="0" w:space="0" w:color="auto"/>
                <w:right w:val="none" w:sz="0" w:space="0" w:color="auto"/>
              </w:divBdr>
            </w:div>
            <w:div w:id="1602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605">
      <w:bodyDiv w:val="1"/>
      <w:marLeft w:val="0"/>
      <w:marRight w:val="0"/>
      <w:marTop w:val="0"/>
      <w:marBottom w:val="0"/>
      <w:divBdr>
        <w:top w:val="none" w:sz="0" w:space="0" w:color="auto"/>
        <w:left w:val="none" w:sz="0" w:space="0" w:color="auto"/>
        <w:bottom w:val="none" w:sz="0" w:space="0" w:color="auto"/>
        <w:right w:val="none" w:sz="0" w:space="0" w:color="auto"/>
      </w:divBdr>
      <w:divsChild>
        <w:div w:id="350181374">
          <w:marLeft w:val="0"/>
          <w:marRight w:val="0"/>
          <w:marTop w:val="0"/>
          <w:marBottom w:val="0"/>
          <w:divBdr>
            <w:top w:val="none" w:sz="0" w:space="0" w:color="auto"/>
            <w:left w:val="none" w:sz="0" w:space="0" w:color="auto"/>
            <w:bottom w:val="none" w:sz="0" w:space="0" w:color="auto"/>
            <w:right w:val="none" w:sz="0" w:space="0" w:color="auto"/>
          </w:divBdr>
          <w:divsChild>
            <w:div w:id="1349137693">
              <w:marLeft w:val="0"/>
              <w:marRight w:val="0"/>
              <w:marTop w:val="0"/>
              <w:marBottom w:val="0"/>
              <w:divBdr>
                <w:top w:val="none" w:sz="0" w:space="0" w:color="auto"/>
                <w:left w:val="none" w:sz="0" w:space="0" w:color="auto"/>
                <w:bottom w:val="none" w:sz="0" w:space="0" w:color="auto"/>
                <w:right w:val="none" w:sz="0" w:space="0" w:color="auto"/>
              </w:divBdr>
            </w:div>
            <w:div w:id="511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743">
      <w:bodyDiv w:val="1"/>
      <w:marLeft w:val="0"/>
      <w:marRight w:val="0"/>
      <w:marTop w:val="0"/>
      <w:marBottom w:val="0"/>
      <w:divBdr>
        <w:top w:val="none" w:sz="0" w:space="0" w:color="auto"/>
        <w:left w:val="none" w:sz="0" w:space="0" w:color="auto"/>
        <w:bottom w:val="none" w:sz="0" w:space="0" w:color="auto"/>
        <w:right w:val="none" w:sz="0" w:space="0" w:color="auto"/>
      </w:divBdr>
      <w:divsChild>
        <w:div w:id="46034954">
          <w:marLeft w:val="0"/>
          <w:marRight w:val="0"/>
          <w:marTop w:val="0"/>
          <w:marBottom w:val="0"/>
          <w:divBdr>
            <w:top w:val="none" w:sz="0" w:space="0" w:color="auto"/>
            <w:left w:val="none" w:sz="0" w:space="0" w:color="auto"/>
            <w:bottom w:val="none" w:sz="0" w:space="0" w:color="auto"/>
            <w:right w:val="none" w:sz="0" w:space="0" w:color="auto"/>
          </w:divBdr>
          <w:divsChild>
            <w:div w:id="115829495">
              <w:marLeft w:val="0"/>
              <w:marRight w:val="0"/>
              <w:marTop w:val="0"/>
              <w:marBottom w:val="0"/>
              <w:divBdr>
                <w:top w:val="none" w:sz="0" w:space="0" w:color="auto"/>
                <w:left w:val="none" w:sz="0" w:space="0" w:color="auto"/>
                <w:bottom w:val="none" w:sz="0" w:space="0" w:color="auto"/>
                <w:right w:val="none" w:sz="0" w:space="0" w:color="auto"/>
              </w:divBdr>
            </w:div>
            <w:div w:id="911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32">
      <w:bodyDiv w:val="1"/>
      <w:marLeft w:val="0"/>
      <w:marRight w:val="0"/>
      <w:marTop w:val="0"/>
      <w:marBottom w:val="0"/>
      <w:divBdr>
        <w:top w:val="none" w:sz="0" w:space="0" w:color="auto"/>
        <w:left w:val="none" w:sz="0" w:space="0" w:color="auto"/>
        <w:bottom w:val="none" w:sz="0" w:space="0" w:color="auto"/>
        <w:right w:val="none" w:sz="0" w:space="0" w:color="auto"/>
      </w:divBdr>
      <w:divsChild>
        <w:div w:id="1770810314">
          <w:marLeft w:val="0"/>
          <w:marRight w:val="0"/>
          <w:marTop w:val="0"/>
          <w:marBottom w:val="0"/>
          <w:divBdr>
            <w:top w:val="none" w:sz="0" w:space="0" w:color="auto"/>
            <w:left w:val="none" w:sz="0" w:space="0" w:color="auto"/>
            <w:bottom w:val="none" w:sz="0" w:space="0" w:color="auto"/>
            <w:right w:val="none" w:sz="0" w:space="0" w:color="auto"/>
          </w:divBdr>
          <w:divsChild>
            <w:div w:id="188229614">
              <w:marLeft w:val="0"/>
              <w:marRight w:val="0"/>
              <w:marTop w:val="0"/>
              <w:marBottom w:val="0"/>
              <w:divBdr>
                <w:top w:val="none" w:sz="0" w:space="0" w:color="auto"/>
                <w:left w:val="none" w:sz="0" w:space="0" w:color="auto"/>
                <w:bottom w:val="none" w:sz="0" w:space="0" w:color="auto"/>
                <w:right w:val="none" w:sz="0" w:space="0" w:color="auto"/>
              </w:divBdr>
            </w:div>
            <w:div w:id="2042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663">
      <w:bodyDiv w:val="1"/>
      <w:marLeft w:val="0"/>
      <w:marRight w:val="0"/>
      <w:marTop w:val="0"/>
      <w:marBottom w:val="0"/>
      <w:divBdr>
        <w:top w:val="none" w:sz="0" w:space="0" w:color="auto"/>
        <w:left w:val="none" w:sz="0" w:space="0" w:color="auto"/>
        <w:bottom w:val="none" w:sz="0" w:space="0" w:color="auto"/>
        <w:right w:val="none" w:sz="0" w:space="0" w:color="auto"/>
      </w:divBdr>
      <w:divsChild>
        <w:div w:id="1682925117">
          <w:marLeft w:val="0"/>
          <w:marRight w:val="0"/>
          <w:marTop w:val="0"/>
          <w:marBottom w:val="0"/>
          <w:divBdr>
            <w:top w:val="none" w:sz="0" w:space="0" w:color="auto"/>
            <w:left w:val="none" w:sz="0" w:space="0" w:color="auto"/>
            <w:bottom w:val="none" w:sz="0" w:space="0" w:color="auto"/>
            <w:right w:val="none" w:sz="0" w:space="0" w:color="auto"/>
          </w:divBdr>
          <w:divsChild>
            <w:div w:id="2032340468">
              <w:marLeft w:val="0"/>
              <w:marRight w:val="0"/>
              <w:marTop w:val="0"/>
              <w:marBottom w:val="0"/>
              <w:divBdr>
                <w:top w:val="none" w:sz="0" w:space="0" w:color="auto"/>
                <w:left w:val="none" w:sz="0" w:space="0" w:color="auto"/>
                <w:bottom w:val="none" w:sz="0" w:space="0" w:color="auto"/>
                <w:right w:val="none" w:sz="0" w:space="0" w:color="auto"/>
              </w:divBdr>
            </w:div>
            <w:div w:id="17262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217">
      <w:bodyDiv w:val="1"/>
      <w:marLeft w:val="0"/>
      <w:marRight w:val="0"/>
      <w:marTop w:val="0"/>
      <w:marBottom w:val="0"/>
      <w:divBdr>
        <w:top w:val="none" w:sz="0" w:space="0" w:color="auto"/>
        <w:left w:val="none" w:sz="0" w:space="0" w:color="auto"/>
        <w:bottom w:val="none" w:sz="0" w:space="0" w:color="auto"/>
        <w:right w:val="none" w:sz="0" w:space="0" w:color="auto"/>
      </w:divBdr>
      <w:divsChild>
        <w:div w:id="304119555">
          <w:marLeft w:val="0"/>
          <w:marRight w:val="0"/>
          <w:marTop w:val="0"/>
          <w:marBottom w:val="0"/>
          <w:divBdr>
            <w:top w:val="none" w:sz="0" w:space="0" w:color="auto"/>
            <w:left w:val="none" w:sz="0" w:space="0" w:color="auto"/>
            <w:bottom w:val="none" w:sz="0" w:space="0" w:color="auto"/>
            <w:right w:val="none" w:sz="0" w:space="0" w:color="auto"/>
          </w:divBdr>
          <w:divsChild>
            <w:div w:id="154303530">
              <w:marLeft w:val="0"/>
              <w:marRight w:val="0"/>
              <w:marTop w:val="0"/>
              <w:marBottom w:val="0"/>
              <w:divBdr>
                <w:top w:val="none" w:sz="0" w:space="0" w:color="auto"/>
                <w:left w:val="none" w:sz="0" w:space="0" w:color="auto"/>
                <w:bottom w:val="none" w:sz="0" w:space="0" w:color="auto"/>
                <w:right w:val="none" w:sz="0" w:space="0" w:color="auto"/>
              </w:divBdr>
            </w:div>
            <w:div w:id="106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8">
      <w:bodyDiv w:val="1"/>
      <w:marLeft w:val="0"/>
      <w:marRight w:val="0"/>
      <w:marTop w:val="0"/>
      <w:marBottom w:val="0"/>
      <w:divBdr>
        <w:top w:val="none" w:sz="0" w:space="0" w:color="auto"/>
        <w:left w:val="none" w:sz="0" w:space="0" w:color="auto"/>
        <w:bottom w:val="none" w:sz="0" w:space="0" w:color="auto"/>
        <w:right w:val="none" w:sz="0" w:space="0" w:color="auto"/>
      </w:divBdr>
      <w:divsChild>
        <w:div w:id="1888881286">
          <w:marLeft w:val="0"/>
          <w:marRight w:val="0"/>
          <w:marTop w:val="0"/>
          <w:marBottom w:val="0"/>
          <w:divBdr>
            <w:top w:val="none" w:sz="0" w:space="0" w:color="auto"/>
            <w:left w:val="none" w:sz="0" w:space="0" w:color="auto"/>
            <w:bottom w:val="none" w:sz="0" w:space="0" w:color="auto"/>
            <w:right w:val="none" w:sz="0" w:space="0" w:color="auto"/>
          </w:divBdr>
          <w:divsChild>
            <w:div w:id="900216972">
              <w:marLeft w:val="0"/>
              <w:marRight w:val="0"/>
              <w:marTop w:val="0"/>
              <w:marBottom w:val="0"/>
              <w:divBdr>
                <w:top w:val="none" w:sz="0" w:space="0" w:color="auto"/>
                <w:left w:val="none" w:sz="0" w:space="0" w:color="auto"/>
                <w:bottom w:val="none" w:sz="0" w:space="0" w:color="auto"/>
                <w:right w:val="none" w:sz="0" w:space="0" w:color="auto"/>
              </w:divBdr>
            </w:div>
            <w:div w:id="1771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41">
      <w:bodyDiv w:val="1"/>
      <w:marLeft w:val="0"/>
      <w:marRight w:val="0"/>
      <w:marTop w:val="0"/>
      <w:marBottom w:val="0"/>
      <w:divBdr>
        <w:top w:val="none" w:sz="0" w:space="0" w:color="auto"/>
        <w:left w:val="none" w:sz="0" w:space="0" w:color="auto"/>
        <w:bottom w:val="none" w:sz="0" w:space="0" w:color="auto"/>
        <w:right w:val="none" w:sz="0" w:space="0" w:color="auto"/>
      </w:divBdr>
      <w:divsChild>
        <w:div w:id="604073904">
          <w:marLeft w:val="0"/>
          <w:marRight w:val="0"/>
          <w:marTop w:val="0"/>
          <w:marBottom w:val="0"/>
          <w:divBdr>
            <w:top w:val="none" w:sz="0" w:space="0" w:color="auto"/>
            <w:left w:val="none" w:sz="0" w:space="0" w:color="auto"/>
            <w:bottom w:val="none" w:sz="0" w:space="0" w:color="auto"/>
            <w:right w:val="none" w:sz="0" w:space="0" w:color="auto"/>
          </w:divBdr>
          <w:divsChild>
            <w:div w:id="1968930295">
              <w:marLeft w:val="0"/>
              <w:marRight w:val="0"/>
              <w:marTop w:val="0"/>
              <w:marBottom w:val="0"/>
              <w:divBdr>
                <w:top w:val="none" w:sz="0" w:space="0" w:color="auto"/>
                <w:left w:val="none" w:sz="0" w:space="0" w:color="auto"/>
                <w:bottom w:val="none" w:sz="0" w:space="0" w:color="auto"/>
                <w:right w:val="none" w:sz="0" w:space="0" w:color="auto"/>
              </w:divBdr>
            </w:div>
            <w:div w:id="5802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336">
      <w:bodyDiv w:val="1"/>
      <w:marLeft w:val="0"/>
      <w:marRight w:val="0"/>
      <w:marTop w:val="0"/>
      <w:marBottom w:val="0"/>
      <w:divBdr>
        <w:top w:val="none" w:sz="0" w:space="0" w:color="auto"/>
        <w:left w:val="none" w:sz="0" w:space="0" w:color="auto"/>
        <w:bottom w:val="none" w:sz="0" w:space="0" w:color="auto"/>
        <w:right w:val="none" w:sz="0" w:space="0" w:color="auto"/>
      </w:divBdr>
      <w:divsChild>
        <w:div w:id="348066783">
          <w:marLeft w:val="0"/>
          <w:marRight w:val="0"/>
          <w:marTop w:val="0"/>
          <w:marBottom w:val="0"/>
          <w:divBdr>
            <w:top w:val="none" w:sz="0" w:space="0" w:color="auto"/>
            <w:left w:val="none" w:sz="0" w:space="0" w:color="auto"/>
            <w:bottom w:val="none" w:sz="0" w:space="0" w:color="auto"/>
            <w:right w:val="none" w:sz="0" w:space="0" w:color="auto"/>
          </w:divBdr>
          <w:divsChild>
            <w:div w:id="240337364">
              <w:marLeft w:val="0"/>
              <w:marRight w:val="0"/>
              <w:marTop w:val="0"/>
              <w:marBottom w:val="0"/>
              <w:divBdr>
                <w:top w:val="none" w:sz="0" w:space="0" w:color="auto"/>
                <w:left w:val="none" w:sz="0" w:space="0" w:color="auto"/>
                <w:bottom w:val="none" w:sz="0" w:space="0" w:color="auto"/>
                <w:right w:val="none" w:sz="0" w:space="0" w:color="auto"/>
              </w:divBdr>
            </w:div>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8319">
      <w:bodyDiv w:val="1"/>
      <w:marLeft w:val="0"/>
      <w:marRight w:val="0"/>
      <w:marTop w:val="0"/>
      <w:marBottom w:val="0"/>
      <w:divBdr>
        <w:top w:val="none" w:sz="0" w:space="0" w:color="auto"/>
        <w:left w:val="none" w:sz="0" w:space="0" w:color="auto"/>
        <w:bottom w:val="none" w:sz="0" w:space="0" w:color="auto"/>
        <w:right w:val="none" w:sz="0" w:space="0" w:color="auto"/>
      </w:divBdr>
      <w:divsChild>
        <w:div w:id="1815295766">
          <w:marLeft w:val="0"/>
          <w:marRight w:val="0"/>
          <w:marTop w:val="0"/>
          <w:marBottom w:val="0"/>
          <w:divBdr>
            <w:top w:val="none" w:sz="0" w:space="0" w:color="auto"/>
            <w:left w:val="none" w:sz="0" w:space="0" w:color="auto"/>
            <w:bottom w:val="none" w:sz="0" w:space="0" w:color="auto"/>
            <w:right w:val="none" w:sz="0" w:space="0" w:color="auto"/>
          </w:divBdr>
          <w:divsChild>
            <w:div w:id="496462970">
              <w:marLeft w:val="0"/>
              <w:marRight w:val="0"/>
              <w:marTop w:val="0"/>
              <w:marBottom w:val="0"/>
              <w:divBdr>
                <w:top w:val="none" w:sz="0" w:space="0" w:color="auto"/>
                <w:left w:val="none" w:sz="0" w:space="0" w:color="auto"/>
                <w:bottom w:val="none" w:sz="0" w:space="0" w:color="auto"/>
                <w:right w:val="none" w:sz="0" w:space="0" w:color="auto"/>
              </w:divBdr>
            </w:div>
            <w:div w:id="465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31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98">
          <w:marLeft w:val="0"/>
          <w:marRight w:val="0"/>
          <w:marTop w:val="0"/>
          <w:marBottom w:val="0"/>
          <w:divBdr>
            <w:top w:val="none" w:sz="0" w:space="0" w:color="auto"/>
            <w:left w:val="none" w:sz="0" w:space="0" w:color="auto"/>
            <w:bottom w:val="none" w:sz="0" w:space="0" w:color="auto"/>
            <w:right w:val="none" w:sz="0" w:space="0" w:color="auto"/>
          </w:divBdr>
          <w:divsChild>
            <w:div w:id="465780605">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304">
      <w:bodyDiv w:val="1"/>
      <w:marLeft w:val="0"/>
      <w:marRight w:val="0"/>
      <w:marTop w:val="0"/>
      <w:marBottom w:val="0"/>
      <w:divBdr>
        <w:top w:val="none" w:sz="0" w:space="0" w:color="auto"/>
        <w:left w:val="none" w:sz="0" w:space="0" w:color="auto"/>
        <w:bottom w:val="none" w:sz="0" w:space="0" w:color="auto"/>
        <w:right w:val="none" w:sz="0" w:space="0" w:color="auto"/>
      </w:divBdr>
      <w:divsChild>
        <w:div w:id="393898681">
          <w:marLeft w:val="0"/>
          <w:marRight w:val="0"/>
          <w:marTop w:val="0"/>
          <w:marBottom w:val="0"/>
          <w:divBdr>
            <w:top w:val="none" w:sz="0" w:space="0" w:color="auto"/>
            <w:left w:val="none" w:sz="0" w:space="0" w:color="auto"/>
            <w:bottom w:val="none" w:sz="0" w:space="0" w:color="auto"/>
            <w:right w:val="none" w:sz="0" w:space="0" w:color="auto"/>
          </w:divBdr>
          <w:divsChild>
            <w:div w:id="1746874561">
              <w:marLeft w:val="0"/>
              <w:marRight w:val="0"/>
              <w:marTop w:val="0"/>
              <w:marBottom w:val="0"/>
              <w:divBdr>
                <w:top w:val="none" w:sz="0" w:space="0" w:color="auto"/>
                <w:left w:val="none" w:sz="0" w:space="0" w:color="auto"/>
                <w:bottom w:val="none" w:sz="0" w:space="0" w:color="auto"/>
                <w:right w:val="none" w:sz="0" w:space="0" w:color="auto"/>
              </w:divBdr>
            </w:div>
            <w:div w:id="2119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6624">
      <w:bodyDiv w:val="1"/>
      <w:marLeft w:val="0"/>
      <w:marRight w:val="0"/>
      <w:marTop w:val="0"/>
      <w:marBottom w:val="0"/>
      <w:divBdr>
        <w:top w:val="none" w:sz="0" w:space="0" w:color="auto"/>
        <w:left w:val="none" w:sz="0" w:space="0" w:color="auto"/>
        <w:bottom w:val="none" w:sz="0" w:space="0" w:color="auto"/>
        <w:right w:val="none" w:sz="0" w:space="0" w:color="auto"/>
      </w:divBdr>
      <w:divsChild>
        <w:div w:id="2070227513">
          <w:marLeft w:val="0"/>
          <w:marRight w:val="0"/>
          <w:marTop w:val="0"/>
          <w:marBottom w:val="0"/>
          <w:divBdr>
            <w:top w:val="none" w:sz="0" w:space="0" w:color="auto"/>
            <w:left w:val="none" w:sz="0" w:space="0" w:color="auto"/>
            <w:bottom w:val="none" w:sz="0" w:space="0" w:color="auto"/>
            <w:right w:val="none" w:sz="0" w:space="0" w:color="auto"/>
          </w:divBdr>
          <w:divsChild>
            <w:div w:id="1375617730">
              <w:marLeft w:val="0"/>
              <w:marRight w:val="0"/>
              <w:marTop w:val="0"/>
              <w:marBottom w:val="0"/>
              <w:divBdr>
                <w:top w:val="none" w:sz="0" w:space="0" w:color="auto"/>
                <w:left w:val="none" w:sz="0" w:space="0" w:color="auto"/>
                <w:bottom w:val="none" w:sz="0" w:space="0" w:color="auto"/>
                <w:right w:val="none" w:sz="0" w:space="0" w:color="auto"/>
              </w:divBdr>
            </w:div>
            <w:div w:id="917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8731">
      <w:bodyDiv w:val="1"/>
      <w:marLeft w:val="0"/>
      <w:marRight w:val="0"/>
      <w:marTop w:val="0"/>
      <w:marBottom w:val="0"/>
      <w:divBdr>
        <w:top w:val="none" w:sz="0" w:space="0" w:color="auto"/>
        <w:left w:val="none" w:sz="0" w:space="0" w:color="auto"/>
        <w:bottom w:val="none" w:sz="0" w:space="0" w:color="auto"/>
        <w:right w:val="none" w:sz="0" w:space="0" w:color="auto"/>
      </w:divBdr>
      <w:divsChild>
        <w:div w:id="1871382181">
          <w:marLeft w:val="0"/>
          <w:marRight w:val="0"/>
          <w:marTop w:val="0"/>
          <w:marBottom w:val="0"/>
          <w:divBdr>
            <w:top w:val="none" w:sz="0" w:space="0" w:color="auto"/>
            <w:left w:val="none" w:sz="0" w:space="0" w:color="auto"/>
            <w:bottom w:val="none" w:sz="0" w:space="0" w:color="auto"/>
            <w:right w:val="none" w:sz="0" w:space="0" w:color="auto"/>
          </w:divBdr>
          <w:divsChild>
            <w:div w:id="104079728">
              <w:marLeft w:val="0"/>
              <w:marRight w:val="0"/>
              <w:marTop w:val="0"/>
              <w:marBottom w:val="0"/>
              <w:divBdr>
                <w:top w:val="none" w:sz="0" w:space="0" w:color="auto"/>
                <w:left w:val="none" w:sz="0" w:space="0" w:color="auto"/>
                <w:bottom w:val="none" w:sz="0" w:space="0" w:color="auto"/>
                <w:right w:val="none" w:sz="0" w:space="0" w:color="auto"/>
              </w:divBdr>
            </w:div>
            <w:div w:id="14331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150">
      <w:bodyDiv w:val="1"/>
      <w:marLeft w:val="0"/>
      <w:marRight w:val="0"/>
      <w:marTop w:val="0"/>
      <w:marBottom w:val="0"/>
      <w:divBdr>
        <w:top w:val="none" w:sz="0" w:space="0" w:color="auto"/>
        <w:left w:val="none" w:sz="0" w:space="0" w:color="auto"/>
        <w:bottom w:val="none" w:sz="0" w:space="0" w:color="auto"/>
        <w:right w:val="none" w:sz="0" w:space="0" w:color="auto"/>
      </w:divBdr>
      <w:divsChild>
        <w:div w:id="1503738190">
          <w:marLeft w:val="0"/>
          <w:marRight w:val="0"/>
          <w:marTop w:val="0"/>
          <w:marBottom w:val="0"/>
          <w:divBdr>
            <w:top w:val="none" w:sz="0" w:space="0" w:color="auto"/>
            <w:left w:val="none" w:sz="0" w:space="0" w:color="auto"/>
            <w:bottom w:val="none" w:sz="0" w:space="0" w:color="auto"/>
            <w:right w:val="none" w:sz="0" w:space="0" w:color="auto"/>
          </w:divBdr>
          <w:divsChild>
            <w:div w:id="1359433933">
              <w:marLeft w:val="0"/>
              <w:marRight w:val="0"/>
              <w:marTop w:val="0"/>
              <w:marBottom w:val="0"/>
              <w:divBdr>
                <w:top w:val="none" w:sz="0" w:space="0" w:color="auto"/>
                <w:left w:val="none" w:sz="0" w:space="0" w:color="auto"/>
                <w:bottom w:val="none" w:sz="0" w:space="0" w:color="auto"/>
                <w:right w:val="none" w:sz="0" w:space="0" w:color="auto"/>
              </w:divBdr>
            </w:div>
            <w:div w:id="14689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4471">
      <w:bodyDiv w:val="1"/>
      <w:marLeft w:val="0"/>
      <w:marRight w:val="0"/>
      <w:marTop w:val="0"/>
      <w:marBottom w:val="0"/>
      <w:divBdr>
        <w:top w:val="none" w:sz="0" w:space="0" w:color="auto"/>
        <w:left w:val="none" w:sz="0" w:space="0" w:color="auto"/>
        <w:bottom w:val="none" w:sz="0" w:space="0" w:color="auto"/>
        <w:right w:val="none" w:sz="0" w:space="0" w:color="auto"/>
      </w:divBdr>
      <w:divsChild>
        <w:div w:id="413624788">
          <w:marLeft w:val="0"/>
          <w:marRight w:val="0"/>
          <w:marTop w:val="0"/>
          <w:marBottom w:val="0"/>
          <w:divBdr>
            <w:top w:val="none" w:sz="0" w:space="0" w:color="auto"/>
            <w:left w:val="none" w:sz="0" w:space="0" w:color="auto"/>
            <w:bottom w:val="none" w:sz="0" w:space="0" w:color="auto"/>
            <w:right w:val="none" w:sz="0" w:space="0" w:color="auto"/>
          </w:divBdr>
          <w:divsChild>
            <w:div w:id="1491672590">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34" Type="http://schemas.openxmlformats.org/officeDocument/2006/relationships/hyperlink" Target="https://www.apachefriends.org/" TargetMode="External"/><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package" Target="embeddings/Microsoft_Word_Document4.doc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image" Target="media/image3.sv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dartlab.org/assets/pdf/flash.pdf"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Word_Document3.docx"/><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package" Target="embeddings/Microsoft_Word_Document.docx"/><Relationship Id="rId46" Type="http://schemas.openxmlformats.org/officeDocument/2006/relationships/package" Target="embeddings/Microsoft_Word_Document2.docx"/><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package" Target="embeddings/Microsoft_Word_Document1.docx"/><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i.org/10.1145/3539605"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hyperlink" Target="http://localhost/dvwa/setu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2.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39</Pages>
  <Words>7661</Words>
  <Characters>43669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51228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16</cp:revision>
  <dcterms:created xsi:type="dcterms:W3CDTF">2024-10-24T02:57:00Z</dcterms:created>
  <dcterms:modified xsi:type="dcterms:W3CDTF">2025-02-04T04:29:00Z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