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4BBB8BFF" w14:textId="0C3272AD" w:rsidR="00032C7D"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7071218" w:history="1">
            <w:r w:rsidR="00032C7D" w:rsidRPr="006F4A05">
              <w:rPr>
                <w:rStyle w:val="Hyperlink"/>
                <w:noProof/>
                <w:lang w:val="en-GB"/>
              </w:rPr>
              <w:t>Abstract</w:t>
            </w:r>
            <w:r w:rsidR="00032C7D">
              <w:rPr>
                <w:noProof/>
                <w:webHidden/>
              </w:rPr>
              <w:tab/>
            </w:r>
            <w:r w:rsidR="00032C7D">
              <w:rPr>
                <w:noProof/>
                <w:webHidden/>
              </w:rPr>
              <w:fldChar w:fldCharType="begin"/>
            </w:r>
            <w:r w:rsidR="00032C7D">
              <w:rPr>
                <w:noProof/>
                <w:webHidden/>
              </w:rPr>
              <w:instrText xml:space="preserve"> PAGEREF _Toc187071218 \h </w:instrText>
            </w:r>
            <w:r w:rsidR="00032C7D">
              <w:rPr>
                <w:noProof/>
                <w:webHidden/>
              </w:rPr>
            </w:r>
            <w:r w:rsidR="00032C7D">
              <w:rPr>
                <w:noProof/>
                <w:webHidden/>
              </w:rPr>
              <w:fldChar w:fldCharType="separate"/>
            </w:r>
            <w:r w:rsidR="00032C7D">
              <w:rPr>
                <w:noProof/>
                <w:webHidden/>
              </w:rPr>
              <w:t>4</w:t>
            </w:r>
            <w:r w:rsidR="00032C7D">
              <w:rPr>
                <w:noProof/>
                <w:webHidden/>
              </w:rPr>
              <w:fldChar w:fldCharType="end"/>
            </w:r>
          </w:hyperlink>
        </w:p>
        <w:p w14:paraId="74F68C7A" w14:textId="6E9A397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19" w:history="1">
            <w:r w:rsidRPr="006F4A05">
              <w:rPr>
                <w:rStyle w:val="Hyperlink"/>
                <w:noProof/>
                <w:lang w:val="en-GB"/>
              </w:rPr>
              <w:t>Acknowledgements</w:t>
            </w:r>
            <w:r>
              <w:rPr>
                <w:noProof/>
                <w:webHidden/>
              </w:rPr>
              <w:tab/>
            </w:r>
            <w:r>
              <w:rPr>
                <w:noProof/>
                <w:webHidden/>
              </w:rPr>
              <w:fldChar w:fldCharType="begin"/>
            </w:r>
            <w:r>
              <w:rPr>
                <w:noProof/>
                <w:webHidden/>
              </w:rPr>
              <w:instrText xml:space="preserve"> PAGEREF _Toc187071219 \h </w:instrText>
            </w:r>
            <w:r>
              <w:rPr>
                <w:noProof/>
                <w:webHidden/>
              </w:rPr>
            </w:r>
            <w:r>
              <w:rPr>
                <w:noProof/>
                <w:webHidden/>
              </w:rPr>
              <w:fldChar w:fldCharType="separate"/>
            </w:r>
            <w:r>
              <w:rPr>
                <w:noProof/>
                <w:webHidden/>
              </w:rPr>
              <w:t>5</w:t>
            </w:r>
            <w:r>
              <w:rPr>
                <w:noProof/>
                <w:webHidden/>
              </w:rPr>
              <w:fldChar w:fldCharType="end"/>
            </w:r>
          </w:hyperlink>
        </w:p>
        <w:p w14:paraId="3178122B" w14:textId="625AE03E"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0" w:history="1">
            <w:r w:rsidRPr="006F4A05">
              <w:rPr>
                <w:rStyle w:val="Hyperlink"/>
                <w:noProof/>
                <w:lang w:val="en-GB"/>
              </w:rPr>
              <w:t>List of Figures</w:t>
            </w:r>
            <w:r>
              <w:rPr>
                <w:noProof/>
                <w:webHidden/>
              </w:rPr>
              <w:tab/>
            </w:r>
            <w:r>
              <w:rPr>
                <w:noProof/>
                <w:webHidden/>
              </w:rPr>
              <w:fldChar w:fldCharType="begin"/>
            </w:r>
            <w:r>
              <w:rPr>
                <w:noProof/>
                <w:webHidden/>
              </w:rPr>
              <w:instrText xml:space="preserve"> PAGEREF _Toc187071220 \h </w:instrText>
            </w:r>
            <w:r>
              <w:rPr>
                <w:noProof/>
                <w:webHidden/>
              </w:rPr>
            </w:r>
            <w:r>
              <w:rPr>
                <w:noProof/>
                <w:webHidden/>
              </w:rPr>
              <w:fldChar w:fldCharType="separate"/>
            </w:r>
            <w:r>
              <w:rPr>
                <w:noProof/>
                <w:webHidden/>
              </w:rPr>
              <w:t>6</w:t>
            </w:r>
            <w:r>
              <w:rPr>
                <w:noProof/>
                <w:webHidden/>
              </w:rPr>
              <w:fldChar w:fldCharType="end"/>
            </w:r>
          </w:hyperlink>
        </w:p>
        <w:p w14:paraId="665DBA09" w14:textId="7DC7998D"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1" w:history="1">
            <w:r w:rsidRPr="006F4A05">
              <w:rPr>
                <w:rStyle w:val="Hyperlink"/>
                <w:noProof/>
                <w:lang w:val="en-GB"/>
              </w:rPr>
              <w:t>List of Tables</w:t>
            </w:r>
            <w:r>
              <w:rPr>
                <w:noProof/>
                <w:webHidden/>
              </w:rPr>
              <w:tab/>
            </w:r>
            <w:r>
              <w:rPr>
                <w:noProof/>
                <w:webHidden/>
              </w:rPr>
              <w:fldChar w:fldCharType="begin"/>
            </w:r>
            <w:r>
              <w:rPr>
                <w:noProof/>
                <w:webHidden/>
              </w:rPr>
              <w:instrText xml:space="preserve"> PAGEREF _Toc187071221 \h </w:instrText>
            </w:r>
            <w:r>
              <w:rPr>
                <w:noProof/>
                <w:webHidden/>
              </w:rPr>
            </w:r>
            <w:r>
              <w:rPr>
                <w:noProof/>
                <w:webHidden/>
              </w:rPr>
              <w:fldChar w:fldCharType="separate"/>
            </w:r>
            <w:r>
              <w:rPr>
                <w:noProof/>
                <w:webHidden/>
              </w:rPr>
              <w:t>7</w:t>
            </w:r>
            <w:r>
              <w:rPr>
                <w:noProof/>
                <w:webHidden/>
              </w:rPr>
              <w:fldChar w:fldCharType="end"/>
            </w:r>
          </w:hyperlink>
        </w:p>
        <w:p w14:paraId="34B6D0E0" w14:textId="5961ADC3"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2" w:history="1">
            <w:r w:rsidRPr="006F4A05">
              <w:rPr>
                <w:rStyle w:val="Hyperlink"/>
                <w:noProof/>
                <w:lang w:val="en-GB"/>
              </w:rPr>
              <w:t>Introduction</w:t>
            </w:r>
            <w:r>
              <w:rPr>
                <w:noProof/>
                <w:webHidden/>
              </w:rPr>
              <w:tab/>
            </w:r>
            <w:r>
              <w:rPr>
                <w:noProof/>
                <w:webHidden/>
              </w:rPr>
              <w:fldChar w:fldCharType="begin"/>
            </w:r>
            <w:r>
              <w:rPr>
                <w:noProof/>
                <w:webHidden/>
              </w:rPr>
              <w:instrText xml:space="preserve"> PAGEREF _Toc187071222 \h </w:instrText>
            </w:r>
            <w:r>
              <w:rPr>
                <w:noProof/>
                <w:webHidden/>
              </w:rPr>
            </w:r>
            <w:r>
              <w:rPr>
                <w:noProof/>
                <w:webHidden/>
              </w:rPr>
              <w:fldChar w:fldCharType="separate"/>
            </w:r>
            <w:r>
              <w:rPr>
                <w:noProof/>
                <w:webHidden/>
              </w:rPr>
              <w:t>8</w:t>
            </w:r>
            <w:r>
              <w:rPr>
                <w:noProof/>
                <w:webHidden/>
              </w:rPr>
              <w:fldChar w:fldCharType="end"/>
            </w:r>
          </w:hyperlink>
        </w:p>
        <w:p w14:paraId="6477E08A" w14:textId="47EC4E73"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3" w:history="1">
            <w:r w:rsidRPr="006F4A05">
              <w:rPr>
                <w:rStyle w:val="Hyperlink"/>
                <w:noProof/>
                <w:lang w:val="en-GB"/>
              </w:rPr>
              <w:t>Background</w:t>
            </w:r>
            <w:r>
              <w:rPr>
                <w:noProof/>
                <w:webHidden/>
              </w:rPr>
              <w:tab/>
            </w:r>
            <w:r>
              <w:rPr>
                <w:noProof/>
                <w:webHidden/>
              </w:rPr>
              <w:fldChar w:fldCharType="begin"/>
            </w:r>
            <w:r>
              <w:rPr>
                <w:noProof/>
                <w:webHidden/>
              </w:rPr>
              <w:instrText xml:space="preserve"> PAGEREF _Toc187071223 \h </w:instrText>
            </w:r>
            <w:r>
              <w:rPr>
                <w:noProof/>
                <w:webHidden/>
              </w:rPr>
            </w:r>
            <w:r>
              <w:rPr>
                <w:noProof/>
                <w:webHidden/>
              </w:rPr>
              <w:fldChar w:fldCharType="separate"/>
            </w:r>
            <w:r>
              <w:rPr>
                <w:noProof/>
                <w:webHidden/>
              </w:rPr>
              <w:t>8</w:t>
            </w:r>
            <w:r>
              <w:rPr>
                <w:noProof/>
                <w:webHidden/>
              </w:rPr>
              <w:fldChar w:fldCharType="end"/>
            </w:r>
          </w:hyperlink>
        </w:p>
        <w:p w14:paraId="65EDECB1" w14:textId="6B4E0CA7"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4" w:history="1">
            <w:r w:rsidRPr="006F4A05">
              <w:rPr>
                <w:rStyle w:val="Hyperlink"/>
                <w:noProof/>
                <w:lang w:val="en-GB"/>
              </w:rPr>
              <w:t>Objectives</w:t>
            </w:r>
            <w:r>
              <w:rPr>
                <w:noProof/>
                <w:webHidden/>
              </w:rPr>
              <w:tab/>
            </w:r>
            <w:r>
              <w:rPr>
                <w:noProof/>
                <w:webHidden/>
              </w:rPr>
              <w:fldChar w:fldCharType="begin"/>
            </w:r>
            <w:r>
              <w:rPr>
                <w:noProof/>
                <w:webHidden/>
              </w:rPr>
              <w:instrText xml:space="preserve"> PAGEREF _Toc187071224 \h </w:instrText>
            </w:r>
            <w:r>
              <w:rPr>
                <w:noProof/>
                <w:webHidden/>
              </w:rPr>
            </w:r>
            <w:r>
              <w:rPr>
                <w:noProof/>
                <w:webHidden/>
              </w:rPr>
              <w:fldChar w:fldCharType="separate"/>
            </w:r>
            <w:r>
              <w:rPr>
                <w:noProof/>
                <w:webHidden/>
              </w:rPr>
              <w:t>9</w:t>
            </w:r>
            <w:r>
              <w:rPr>
                <w:noProof/>
                <w:webHidden/>
              </w:rPr>
              <w:fldChar w:fldCharType="end"/>
            </w:r>
          </w:hyperlink>
        </w:p>
        <w:p w14:paraId="739E24FB" w14:textId="1A0AE980"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5" w:history="1">
            <w:r w:rsidRPr="006F4A05">
              <w:rPr>
                <w:rStyle w:val="Hyperlink"/>
                <w:noProof/>
                <w:lang w:val="en-GB"/>
              </w:rPr>
              <w:t>Literature Review</w:t>
            </w:r>
            <w:r>
              <w:rPr>
                <w:noProof/>
                <w:webHidden/>
              </w:rPr>
              <w:tab/>
            </w:r>
            <w:r>
              <w:rPr>
                <w:noProof/>
                <w:webHidden/>
              </w:rPr>
              <w:fldChar w:fldCharType="begin"/>
            </w:r>
            <w:r>
              <w:rPr>
                <w:noProof/>
                <w:webHidden/>
              </w:rPr>
              <w:instrText xml:space="preserve"> PAGEREF _Toc187071225 \h </w:instrText>
            </w:r>
            <w:r>
              <w:rPr>
                <w:noProof/>
                <w:webHidden/>
              </w:rPr>
            </w:r>
            <w:r>
              <w:rPr>
                <w:noProof/>
                <w:webHidden/>
              </w:rPr>
              <w:fldChar w:fldCharType="separate"/>
            </w:r>
            <w:r>
              <w:rPr>
                <w:noProof/>
                <w:webHidden/>
              </w:rPr>
              <w:t>10</w:t>
            </w:r>
            <w:r>
              <w:rPr>
                <w:noProof/>
                <w:webHidden/>
              </w:rPr>
              <w:fldChar w:fldCharType="end"/>
            </w:r>
          </w:hyperlink>
        </w:p>
        <w:p w14:paraId="14FD937E" w14:textId="542996D9"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6" w:history="1">
            <w:r w:rsidRPr="006F4A05">
              <w:rPr>
                <w:rStyle w:val="Hyperlink"/>
                <w:noProof/>
                <w:lang w:val="en-GB"/>
              </w:rPr>
              <w:t>Data Provenance</w:t>
            </w:r>
            <w:r>
              <w:rPr>
                <w:noProof/>
                <w:webHidden/>
              </w:rPr>
              <w:tab/>
            </w:r>
            <w:r>
              <w:rPr>
                <w:noProof/>
                <w:webHidden/>
              </w:rPr>
              <w:fldChar w:fldCharType="begin"/>
            </w:r>
            <w:r>
              <w:rPr>
                <w:noProof/>
                <w:webHidden/>
              </w:rPr>
              <w:instrText xml:space="preserve"> PAGEREF _Toc187071226 \h </w:instrText>
            </w:r>
            <w:r>
              <w:rPr>
                <w:noProof/>
                <w:webHidden/>
              </w:rPr>
            </w:r>
            <w:r>
              <w:rPr>
                <w:noProof/>
                <w:webHidden/>
              </w:rPr>
              <w:fldChar w:fldCharType="separate"/>
            </w:r>
            <w:r>
              <w:rPr>
                <w:noProof/>
                <w:webHidden/>
              </w:rPr>
              <w:t>10</w:t>
            </w:r>
            <w:r>
              <w:rPr>
                <w:noProof/>
                <w:webHidden/>
              </w:rPr>
              <w:fldChar w:fldCharType="end"/>
            </w:r>
          </w:hyperlink>
        </w:p>
        <w:p w14:paraId="5F10083C" w14:textId="365AEB5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7" w:history="1">
            <w:r w:rsidRPr="006F4A05">
              <w:rPr>
                <w:rStyle w:val="Hyperlink"/>
                <w:noProof/>
                <w:lang w:val="en-GB"/>
              </w:rPr>
              <w:t>Intrusion Detection Systems</w:t>
            </w:r>
            <w:r>
              <w:rPr>
                <w:noProof/>
                <w:webHidden/>
              </w:rPr>
              <w:tab/>
            </w:r>
            <w:r>
              <w:rPr>
                <w:noProof/>
                <w:webHidden/>
              </w:rPr>
              <w:fldChar w:fldCharType="begin"/>
            </w:r>
            <w:r>
              <w:rPr>
                <w:noProof/>
                <w:webHidden/>
              </w:rPr>
              <w:instrText xml:space="preserve"> PAGEREF _Toc187071227 \h </w:instrText>
            </w:r>
            <w:r>
              <w:rPr>
                <w:noProof/>
                <w:webHidden/>
              </w:rPr>
            </w:r>
            <w:r>
              <w:rPr>
                <w:noProof/>
                <w:webHidden/>
              </w:rPr>
              <w:fldChar w:fldCharType="separate"/>
            </w:r>
            <w:r>
              <w:rPr>
                <w:noProof/>
                <w:webHidden/>
              </w:rPr>
              <w:t>10</w:t>
            </w:r>
            <w:r>
              <w:rPr>
                <w:noProof/>
                <w:webHidden/>
              </w:rPr>
              <w:fldChar w:fldCharType="end"/>
            </w:r>
          </w:hyperlink>
        </w:p>
        <w:p w14:paraId="0518E03C" w14:textId="3B79EA2A"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8" w:history="1">
            <w:r w:rsidRPr="006F4A05">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_Toc187071228 \h </w:instrText>
            </w:r>
            <w:r>
              <w:rPr>
                <w:noProof/>
                <w:webHidden/>
              </w:rPr>
            </w:r>
            <w:r>
              <w:rPr>
                <w:noProof/>
                <w:webHidden/>
              </w:rPr>
              <w:fldChar w:fldCharType="separate"/>
            </w:r>
            <w:r>
              <w:rPr>
                <w:noProof/>
                <w:webHidden/>
              </w:rPr>
              <w:t>11</w:t>
            </w:r>
            <w:r>
              <w:rPr>
                <w:noProof/>
                <w:webHidden/>
              </w:rPr>
              <w:fldChar w:fldCharType="end"/>
            </w:r>
          </w:hyperlink>
        </w:p>
        <w:p w14:paraId="265F09A2" w14:textId="01D1BEFD" w:rsidR="00032C7D" w:rsidRDefault="00032C7D">
          <w:pPr>
            <w:pStyle w:val="TOC3"/>
            <w:tabs>
              <w:tab w:val="right" w:leader="dot" w:pos="8630"/>
            </w:tabs>
            <w:rPr>
              <w:noProof/>
              <w:kern w:val="2"/>
              <w:sz w:val="24"/>
              <w:szCs w:val="24"/>
              <w:lang w:val="en-SG" w:eastAsia="en-GB"/>
              <w14:ligatures w14:val="standardContextual"/>
            </w:rPr>
          </w:pPr>
          <w:hyperlink w:anchor="_Toc187071229" w:history="1">
            <w:r w:rsidRPr="006F4A05">
              <w:rPr>
                <w:rStyle w:val="Hyperlink"/>
                <w:noProof/>
                <w:lang w:val="en-GB"/>
              </w:rPr>
              <w:t>KAIROS</w:t>
            </w:r>
            <w:r>
              <w:rPr>
                <w:noProof/>
                <w:webHidden/>
              </w:rPr>
              <w:tab/>
            </w:r>
            <w:r>
              <w:rPr>
                <w:noProof/>
                <w:webHidden/>
              </w:rPr>
              <w:fldChar w:fldCharType="begin"/>
            </w:r>
            <w:r>
              <w:rPr>
                <w:noProof/>
                <w:webHidden/>
              </w:rPr>
              <w:instrText xml:space="preserve"> PAGEREF _Toc187071229 \h </w:instrText>
            </w:r>
            <w:r>
              <w:rPr>
                <w:noProof/>
                <w:webHidden/>
              </w:rPr>
            </w:r>
            <w:r>
              <w:rPr>
                <w:noProof/>
                <w:webHidden/>
              </w:rPr>
              <w:fldChar w:fldCharType="separate"/>
            </w:r>
            <w:r>
              <w:rPr>
                <w:noProof/>
                <w:webHidden/>
              </w:rPr>
              <w:t>11</w:t>
            </w:r>
            <w:r>
              <w:rPr>
                <w:noProof/>
                <w:webHidden/>
              </w:rPr>
              <w:fldChar w:fldCharType="end"/>
            </w:r>
          </w:hyperlink>
        </w:p>
        <w:p w14:paraId="2701494B" w14:textId="63F8E2FC" w:rsidR="00032C7D" w:rsidRDefault="00032C7D">
          <w:pPr>
            <w:pStyle w:val="TOC3"/>
            <w:tabs>
              <w:tab w:val="right" w:leader="dot" w:pos="8630"/>
            </w:tabs>
            <w:rPr>
              <w:noProof/>
              <w:kern w:val="2"/>
              <w:sz w:val="24"/>
              <w:szCs w:val="24"/>
              <w:lang w:val="en-SG" w:eastAsia="en-GB"/>
              <w14:ligatures w14:val="standardContextual"/>
            </w:rPr>
          </w:pPr>
          <w:hyperlink w:anchor="_Toc187071230" w:history="1">
            <w:r w:rsidRPr="006F4A05">
              <w:rPr>
                <w:rStyle w:val="Hyperlink"/>
                <w:noProof/>
                <w:lang w:val="en-GB"/>
              </w:rPr>
              <w:t>FLASH</w:t>
            </w:r>
            <w:r>
              <w:rPr>
                <w:noProof/>
                <w:webHidden/>
              </w:rPr>
              <w:tab/>
            </w:r>
            <w:r>
              <w:rPr>
                <w:noProof/>
                <w:webHidden/>
              </w:rPr>
              <w:fldChar w:fldCharType="begin"/>
            </w:r>
            <w:r>
              <w:rPr>
                <w:noProof/>
                <w:webHidden/>
              </w:rPr>
              <w:instrText xml:space="preserve"> PAGEREF _Toc187071230 \h </w:instrText>
            </w:r>
            <w:r>
              <w:rPr>
                <w:noProof/>
                <w:webHidden/>
              </w:rPr>
            </w:r>
            <w:r>
              <w:rPr>
                <w:noProof/>
                <w:webHidden/>
              </w:rPr>
              <w:fldChar w:fldCharType="separate"/>
            </w:r>
            <w:r>
              <w:rPr>
                <w:noProof/>
                <w:webHidden/>
              </w:rPr>
              <w:t>12</w:t>
            </w:r>
            <w:r>
              <w:rPr>
                <w:noProof/>
                <w:webHidden/>
              </w:rPr>
              <w:fldChar w:fldCharType="end"/>
            </w:r>
          </w:hyperlink>
        </w:p>
        <w:p w14:paraId="776599FC" w14:textId="122DD3B0" w:rsidR="00032C7D" w:rsidRDefault="00032C7D">
          <w:pPr>
            <w:pStyle w:val="TOC3"/>
            <w:tabs>
              <w:tab w:val="right" w:leader="dot" w:pos="8630"/>
            </w:tabs>
            <w:rPr>
              <w:noProof/>
              <w:kern w:val="2"/>
              <w:sz w:val="24"/>
              <w:szCs w:val="24"/>
              <w:lang w:val="en-SG" w:eastAsia="en-GB"/>
              <w14:ligatures w14:val="standardContextual"/>
            </w:rPr>
          </w:pPr>
          <w:hyperlink w:anchor="_Toc187071231" w:history="1">
            <w:r w:rsidRPr="006F4A05">
              <w:rPr>
                <w:rStyle w:val="Hyperlink"/>
                <w:noProof/>
                <w:lang w:val="en-GB"/>
              </w:rPr>
              <w:t>UNICORN</w:t>
            </w:r>
            <w:r>
              <w:rPr>
                <w:noProof/>
                <w:webHidden/>
              </w:rPr>
              <w:tab/>
            </w:r>
            <w:r>
              <w:rPr>
                <w:noProof/>
                <w:webHidden/>
              </w:rPr>
              <w:fldChar w:fldCharType="begin"/>
            </w:r>
            <w:r>
              <w:rPr>
                <w:noProof/>
                <w:webHidden/>
              </w:rPr>
              <w:instrText xml:space="preserve"> PAGEREF _Toc187071231 \h </w:instrText>
            </w:r>
            <w:r>
              <w:rPr>
                <w:noProof/>
                <w:webHidden/>
              </w:rPr>
            </w:r>
            <w:r>
              <w:rPr>
                <w:noProof/>
                <w:webHidden/>
              </w:rPr>
              <w:fldChar w:fldCharType="separate"/>
            </w:r>
            <w:r>
              <w:rPr>
                <w:noProof/>
                <w:webHidden/>
              </w:rPr>
              <w:t>12</w:t>
            </w:r>
            <w:r>
              <w:rPr>
                <w:noProof/>
                <w:webHidden/>
              </w:rPr>
              <w:fldChar w:fldCharType="end"/>
            </w:r>
          </w:hyperlink>
        </w:p>
        <w:p w14:paraId="0FD14D4A" w14:textId="195AEE6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2" w:history="1">
            <w:r w:rsidRPr="006F4A05">
              <w:rPr>
                <w:rStyle w:val="Hyperlink"/>
                <w:noProof/>
                <w:lang w:val="en-GB"/>
              </w:rPr>
              <w:t>Provenance Capture Systems</w:t>
            </w:r>
            <w:r>
              <w:rPr>
                <w:noProof/>
                <w:webHidden/>
              </w:rPr>
              <w:tab/>
            </w:r>
            <w:r>
              <w:rPr>
                <w:noProof/>
                <w:webHidden/>
              </w:rPr>
              <w:fldChar w:fldCharType="begin"/>
            </w:r>
            <w:r>
              <w:rPr>
                <w:noProof/>
                <w:webHidden/>
              </w:rPr>
              <w:instrText xml:space="preserve"> PAGEREF _Toc187071232 \h </w:instrText>
            </w:r>
            <w:r>
              <w:rPr>
                <w:noProof/>
                <w:webHidden/>
              </w:rPr>
            </w:r>
            <w:r>
              <w:rPr>
                <w:noProof/>
                <w:webHidden/>
              </w:rPr>
              <w:fldChar w:fldCharType="separate"/>
            </w:r>
            <w:r>
              <w:rPr>
                <w:noProof/>
                <w:webHidden/>
              </w:rPr>
              <w:t>12</w:t>
            </w:r>
            <w:r>
              <w:rPr>
                <w:noProof/>
                <w:webHidden/>
              </w:rPr>
              <w:fldChar w:fldCharType="end"/>
            </w:r>
          </w:hyperlink>
        </w:p>
        <w:p w14:paraId="6B8EC335" w14:textId="0CE01446"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3" w:history="1">
            <w:r w:rsidRPr="006F4A05">
              <w:rPr>
                <w:rStyle w:val="Hyperlink"/>
                <w:noProof/>
                <w:lang w:val="en-GB"/>
              </w:rPr>
              <w:t>CamFlow Features</w:t>
            </w:r>
            <w:r>
              <w:rPr>
                <w:noProof/>
                <w:webHidden/>
              </w:rPr>
              <w:tab/>
            </w:r>
            <w:r>
              <w:rPr>
                <w:noProof/>
                <w:webHidden/>
              </w:rPr>
              <w:fldChar w:fldCharType="begin"/>
            </w:r>
            <w:r>
              <w:rPr>
                <w:noProof/>
                <w:webHidden/>
              </w:rPr>
              <w:instrText xml:space="preserve"> PAGEREF _Toc187071233 \h </w:instrText>
            </w:r>
            <w:r>
              <w:rPr>
                <w:noProof/>
                <w:webHidden/>
              </w:rPr>
            </w:r>
            <w:r>
              <w:rPr>
                <w:noProof/>
                <w:webHidden/>
              </w:rPr>
              <w:fldChar w:fldCharType="separate"/>
            </w:r>
            <w:r>
              <w:rPr>
                <w:noProof/>
                <w:webHidden/>
              </w:rPr>
              <w:t>12</w:t>
            </w:r>
            <w:r>
              <w:rPr>
                <w:noProof/>
                <w:webHidden/>
              </w:rPr>
              <w:fldChar w:fldCharType="end"/>
            </w:r>
          </w:hyperlink>
        </w:p>
        <w:p w14:paraId="5EE3B25A" w14:textId="6FE2777E" w:rsidR="00032C7D" w:rsidRDefault="00032C7D">
          <w:pPr>
            <w:pStyle w:val="TOC1"/>
            <w:tabs>
              <w:tab w:val="right" w:leader="dot" w:pos="8630"/>
            </w:tabs>
            <w:rPr>
              <w:b w:val="0"/>
              <w:bCs w:val="0"/>
              <w:i w:val="0"/>
              <w:iCs w:val="0"/>
              <w:noProof/>
              <w:kern w:val="2"/>
              <w:lang w:val="en-SG" w:eastAsia="en-GB"/>
              <w14:ligatures w14:val="standardContextual"/>
            </w:rPr>
          </w:pPr>
          <w:hyperlink w:anchor="_Toc187071234" w:history="1">
            <w:r w:rsidRPr="006F4A05">
              <w:rPr>
                <w:rStyle w:val="Hyperlink"/>
                <w:noProof/>
                <w:lang w:val="en-GB"/>
              </w:rPr>
              <w:t>CamFlow Provenance Capture System</w:t>
            </w:r>
            <w:r>
              <w:rPr>
                <w:noProof/>
                <w:webHidden/>
              </w:rPr>
              <w:tab/>
            </w:r>
            <w:r>
              <w:rPr>
                <w:noProof/>
                <w:webHidden/>
              </w:rPr>
              <w:fldChar w:fldCharType="begin"/>
            </w:r>
            <w:r>
              <w:rPr>
                <w:noProof/>
                <w:webHidden/>
              </w:rPr>
              <w:instrText xml:space="preserve"> PAGEREF _Toc187071234 \h </w:instrText>
            </w:r>
            <w:r>
              <w:rPr>
                <w:noProof/>
                <w:webHidden/>
              </w:rPr>
            </w:r>
            <w:r>
              <w:rPr>
                <w:noProof/>
                <w:webHidden/>
              </w:rPr>
              <w:fldChar w:fldCharType="separate"/>
            </w:r>
            <w:r>
              <w:rPr>
                <w:noProof/>
                <w:webHidden/>
              </w:rPr>
              <w:t>13</w:t>
            </w:r>
            <w:r>
              <w:rPr>
                <w:noProof/>
                <w:webHidden/>
              </w:rPr>
              <w:fldChar w:fldCharType="end"/>
            </w:r>
          </w:hyperlink>
        </w:p>
        <w:p w14:paraId="603E0853" w14:textId="1806C474"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5" w:history="1">
            <w:r w:rsidRPr="006F4A05">
              <w:rPr>
                <w:rStyle w:val="Hyperlink"/>
                <w:noProof/>
                <w:lang w:val="en-GB"/>
              </w:rPr>
              <w:t>Setting Up CamFlow</w:t>
            </w:r>
            <w:r>
              <w:rPr>
                <w:noProof/>
                <w:webHidden/>
              </w:rPr>
              <w:tab/>
            </w:r>
            <w:r>
              <w:rPr>
                <w:noProof/>
                <w:webHidden/>
              </w:rPr>
              <w:fldChar w:fldCharType="begin"/>
            </w:r>
            <w:r>
              <w:rPr>
                <w:noProof/>
                <w:webHidden/>
              </w:rPr>
              <w:instrText xml:space="preserve"> PAGEREF _Toc187071235 \h </w:instrText>
            </w:r>
            <w:r>
              <w:rPr>
                <w:noProof/>
                <w:webHidden/>
              </w:rPr>
            </w:r>
            <w:r>
              <w:rPr>
                <w:noProof/>
                <w:webHidden/>
              </w:rPr>
              <w:fldChar w:fldCharType="separate"/>
            </w:r>
            <w:r>
              <w:rPr>
                <w:noProof/>
                <w:webHidden/>
              </w:rPr>
              <w:t>13</w:t>
            </w:r>
            <w:r>
              <w:rPr>
                <w:noProof/>
                <w:webHidden/>
              </w:rPr>
              <w:fldChar w:fldCharType="end"/>
            </w:r>
          </w:hyperlink>
        </w:p>
        <w:p w14:paraId="46D24BFE" w14:textId="7CEA2DAC"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6" w:history="1">
            <w:r w:rsidRPr="006F4A05">
              <w:rPr>
                <w:rStyle w:val="Hyperlink"/>
                <w:noProof/>
                <w:lang w:val="en-GB"/>
              </w:rPr>
              <w:t>CamTool Installation</w:t>
            </w:r>
            <w:r>
              <w:rPr>
                <w:noProof/>
                <w:webHidden/>
              </w:rPr>
              <w:tab/>
            </w:r>
            <w:r>
              <w:rPr>
                <w:noProof/>
                <w:webHidden/>
              </w:rPr>
              <w:fldChar w:fldCharType="begin"/>
            </w:r>
            <w:r>
              <w:rPr>
                <w:noProof/>
                <w:webHidden/>
              </w:rPr>
              <w:instrText xml:space="preserve"> PAGEREF _Toc187071236 \h </w:instrText>
            </w:r>
            <w:r>
              <w:rPr>
                <w:noProof/>
                <w:webHidden/>
              </w:rPr>
            </w:r>
            <w:r>
              <w:rPr>
                <w:noProof/>
                <w:webHidden/>
              </w:rPr>
              <w:fldChar w:fldCharType="separate"/>
            </w:r>
            <w:r>
              <w:rPr>
                <w:noProof/>
                <w:webHidden/>
              </w:rPr>
              <w:t>16</w:t>
            </w:r>
            <w:r>
              <w:rPr>
                <w:noProof/>
                <w:webHidden/>
              </w:rPr>
              <w:fldChar w:fldCharType="end"/>
            </w:r>
          </w:hyperlink>
        </w:p>
        <w:p w14:paraId="0CBA2213" w14:textId="5C82E0DD"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7" w:history="1">
            <w:r w:rsidRPr="006F4A05">
              <w:rPr>
                <w:rStyle w:val="Hyperlink"/>
                <w:noProof/>
                <w:lang w:val="en-GB"/>
              </w:rPr>
              <w:t>Provenance Graph Visualisation</w:t>
            </w:r>
            <w:r>
              <w:rPr>
                <w:noProof/>
                <w:webHidden/>
              </w:rPr>
              <w:tab/>
            </w:r>
            <w:r>
              <w:rPr>
                <w:noProof/>
                <w:webHidden/>
              </w:rPr>
              <w:fldChar w:fldCharType="begin"/>
            </w:r>
            <w:r>
              <w:rPr>
                <w:noProof/>
                <w:webHidden/>
              </w:rPr>
              <w:instrText xml:space="preserve"> PAGEREF _Toc187071237 \h </w:instrText>
            </w:r>
            <w:r>
              <w:rPr>
                <w:noProof/>
                <w:webHidden/>
              </w:rPr>
            </w:r>
            <w:r>
              <w:rPr>
                <w:noProof/>
                <w:webHidden/>
              </w:rPr>
              <w:fldChar w:fldCharType="separate"/>
            </w:r>
            <w:r>
              <w:rPr>
                <w:noProof/>
                <w:webHidden/>
              </w:rPr>
              <w:t>16</w:t>
            </w:r>
            <w:r>
              <w:rPr>
                <w:noProof/>
                <w:webHidden/>
              </w:rPr>
              <w:fldChar w:fldCharType="end"/>
            </w:r>
          </w:hyperlink>
        </w:p>
        <w:p w14:paraId="5BB9DB5D" w14:textId="4CE83FA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38" w:history="1">
            <w:r w:rsidRPr="006F4A05">
              <w:rPr>
                <w:rStyle w:val="Hyperlink"/>
                <w:noProof/>
                <w:lang w:val="en-GB"/>
              </w:rPr>
              <w:t>Flurry Framework</w:t>
            </w:r>
            <w:r>
              <w:rPr>
                <w:noProof/>
                <w:webHidden/>
              </w:rPr>
              <w:tab/>
            </w:r>
            <w:r>
              <w:rPr>
                <w:noProof/>
                <w:webHidden/>
              </w:rPr>
              <w:fldChar w:fldCharType="begin"/>
            </w:r>
            <w:r>
              <w:rPr>
                <w:noProof/>
                <w:webHidden/>
              </w:rPr>
              <w:instrText xml:space="preserve"> PAGEREF _Toc187071238 \h </w:instrText>
            </w:r>
            <w:r>
              <w:rPr>
                <w:noProof/>
                <w:webHidden/>
              </w:rPr>
            </w:r>
            <w:r>
              <w:rPr>
                <w:noProof/>
                <w:webHidden/>
              </w:rPr>
              <w:fldChar w:fldCharType="separate"/>
            </w:r>
            <w:r>
              <w:rPr>
                <w:noProof/>
                <w:webHidden/>
              </w:rPr>
              <w:t>17</w:t>
            </w:r>
            <w:r>
              <w:rPr>
                <w:noProof/>
                <w:webHidden/>
              </w:rPr>
              <w:fldChar w:fldCharType="end"/>
            </w:r>
          </w:hyperlink>
        </w:p>
        <w:p w14:paraId="04215BED" w14:textId="1B181B4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9" w:history="1">
            <w:r w:rsidRPr="006F4A05">
              <w:rPr>
                <w:rStyle w:val="Hyperlink"/>
                <w:noProof/>
                <w:lang w:val="en-GB"/>
              </w:rPr>
              <w:t>Background</w:t>
            </w:r>
            <w:r>
              <w:rPr>
                <w:noProof/>
                <w:webHidden/>
              </w:rPr>
              <w:tab/>
            </w:r>
            <w:r>
              <w:rPr>
                <w:noProof/>
                <w:webHidden/>
              </w:rPr>
              <w:fldChar w:fldCharType="begin"/>
            </w:r>
            <w:r>
              <w:rPr>
                <w:noProof/>
                <w:webHidden/>
              </w:rPr>
              <w:instrText xml:space="preserve"> PAGEREF _Toc187071239 \h </w:instrText>
            </w:r>
            <w:r>
              <w:rPr>
                <w:noProof/>
                <w:webHidden/>
              </w:rPr>
            </w:r>
            <w:r>
              <w:rPr>
                <w:noProof/>
                <w:webHidden/>
              </w:rPr>
              <w:fldChar w:fldCharType="separate"/>
            </w:r>
            <w:r>
              <w:rPr>
                <w:noProof/>
                <w:webHidden/>
              </w:rPr>
              <w:t>17</w:t>
            </w:r>
            <w:r>
              <w:rPr>
                <w:noProof/>
                <w:webHidden/>
              </w:rPr>
              <w:fldChar w:fldCharType="end"/>
            </w:r>
          </w:hyperlink>
        </w:p>
        <w:p w14:paraId="0ED03E1C" w14:textId="55480D1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40" w:history="1">
            <w:r w:rsidRPr="006F4A05">
              <w:rPr>
                <w:rStyle w:val="Hyperlink"/>
                <w:noProof/>
                <w:lang w:val="en-GB"/>
              </w:rPr>
              <w:t>Flurry Installation</w:t>
            </w:r>
            <w:r>
              <w:rPr>
                <w:noProof/>
                <w:webHidden/>
              </w:rPr>
              <w:tab/>
            </w:r>
            <w:r>
              <w:rPr>
                <w:noProof/>
                <w:webHidden/>
              </w:rPr>
              <w:fldChar w:fldCharType="begin"/>
            </w:r>
            <w:r>
              <w:rPr>
                <w:noProof/>
                <w:webHidden/>
              </w:rPr>
              <w:instrText xml:space="preserve"> PAGEREF _Toc187071240 \h </w:instrText>
            </w:r>
            <w:r>
              <w:rPr>
                <w:noProof/>
                <w:webHidden/>
              </w:rPr>
            </w:r>
            <w:r>
              <w:rPr>
                <w:noProof/>
                <w:webHidden/>
              </w:rPr>
              <w:fldChar w:fldCharType="separate"/>
            </w:r>
            <w:r>
              <w:rPr>
                <w:noProof/>
                <w:webHidden/>
              </w:rPr>
              <w:t>17</w:t>
            </w:r>
            <w:r>
              <w:rPr>
                <w:noProof/>
                <w:webHidden/>
              </w:rPr>
              <w:fldChar w:fldCharType="end"/>
            </w:r>
          </w:hyperlink>
        </w:p>
        <w:p w14:paraId="65EB75B0" w14:textId="0E48F9D1" w:rsidR="00032C7D" w:rsidRDefault="00032C7D">
          <w:pPr>
            <w:pStyle w:val="TOC3"/>
            <w:tabs>
              <w:tab w:val="right" w:leader="dot" w:pos="8630"/>
            </w:tabs>
            <w:rPr>
              <w:noProof/>
              <w:kern w:val="2"/>
              <w:sz w:val="24"/>
              <w:szCs w:val="24"/>
              <w:lang w:val="en-SG" w:eastAsia="en-GB"/>
              <w14:ligatures w14:val="standardContextual"/>
            </w:rPr>
          </w:pPr>
          <w:hyperlink w:anchor="_Toc187071241" w:history="1">
            <w:r w:rsidRPr="006F4A05">
              <w:rPr>
                <w:rStyle w:val="Hyperlink"/>
                <w:noProof/>
                <w:lang w:val="en-GB"/>
              </w:rPr>
              <w:t>Cloning Flurry Source Code</w:t>
            </w:r>
            <w:r>
              <w:rPr>
                <w:noProof/>
                <w:webHidden/>
              </w:rPr>
              <w:tab/>
            </w:r>
            <w:r>
              <w:rPr>
                <w:noProof/>
                <w:webHidden/>
              </w:rPr>
              <w:fldChar w:fldCharType="begin"/>
            </w:r>
            <w:r>
              <w:rPr>
                <w:noProof/>
                <w:webHidden/>
              </w:rPr>
              <w:instrText xml:space="preserve"> PAGEREF _Toc187071241 \h </w:instrText>
            </w:r>
            <w:r>
              <w:rPr>
                <w:noProof/>
                <w:webHidden/>
              </w:rPr>
            </w:r>
            <w:r>
              <w:rPr>
                <w:noProof/>
                <w:webHidden/>
              </w:rPr>
              <w:fldChar w:fldCharType="separate"/>
            </w:r>
            <w:r>
              <w:rPr>
                <w:noProof/>
                <w:webHidden/>
              </w:rPr>
              <w:t>17</w:t>
            </w:r>
            <w:r>
              <w:rPr>
                <w:noProof/>
                <w:webHidden/>
              </w:rPr>
              <w:fldChar w:fldCharType="end"/>
            </w:r>
          </w:hyperlink>
        </w:p>
        <w:p w14:paraId="150EBFA6" w14:textId="0A4D2CFA" w:rsidR="00032C7D" w:rsidRDefault="00032C7D">
          <w:pPr>
            <w:pStyle w:val="TOC3"/>
            <w:tabs>
              <w:tab w:val="right" w:leader="dot" w:pos="8630"/>
            </w:tabs>
            <w:rPr>
              <w:noProof/>
              <w:kern w:val="2"/>
              <w:sz w:val="24"/>
              <w:szCs w:val="24"/>
              <w:lang w:val="en-SG" w:eastAsia="en-GB"/>
              <w14:ligatures w14:val="standardContextual"/>
            </w:rPr>
          </w:pPr>
          <w:hyperlink w:anchor="_Toc187071242" w:history="1">
            <w:r w:rsidRPr="006F4A05">
              <w:rPr>
                <w:rStyle w:val="Hyperlink"/>
                <w:noProof/>
                <w:lang w:val="en-GB"/>
              </w:rPr>
              <w:t>CamFlow Reconfiguration</w:t>
            </w:r>
            <w:r>
              <w:rPr>
                <w:noProof/>
                <w:webHidden/>
              </w:rPr>
              <w:tab/>
            </w:r>
            <w:r>
              <w:rPr>
                <w:noProof/>
                <w:webHidden/>
              </w:rPr>
              <w:fldChar w:fldCharType="begin"/>
            </w:r>
            <w:r>
              <w:rPr>
                <w:noProof/>
                <w:webHidden/>
              </w:rPr>
              <w:instrText xml:space="preserve"> PAGEREF _Toc187071242 \h </w:instrText>
            </w:r>
            <w:r>
              <w:rPr>
                <w:noProof/>
                <w:webHidden/>
              </w:rPr>
            </w:r>
            <w:r>
              <w:rPr>
                <w:noProof/>
                <w:webHidden/>
              </w:rPr>
              <w:fldChar w:fldCharType="separate"/>
            </w:r>
            <w:r>
              <w:rPr>
                <w:noProof/>
                <w:webHidden/>
              </w:rPr>
              <w:t>18</w:t>
            </w:r>
            <w:r>
              <w:rPr>
                <w:noProof/>
                <w:webHidden/>
              </w:rPr>
              <w:fldChar w:fldCharType="end"/>
            </w:r>
          </w:hyperlink>
        </w:p>
        <w:p w14:paraId="71DB0D8E" w14:textId="66A090AB" w:rsidR="00032C7D" w:rsidRDefault="00032C7D">
          <w:pPr>
            <w:pStyle w:val="TOC3"/>
            <w:tabs>
              <w:tab w:val="right" w:leader="dot" w:pos="8630"/>
            </w:tabs>
            <w:rPr>
              <w:noProof/>
              <w:kern w:val="2"/>
              <w:sz w:val="24"/>
              <w:szCs w:val="24"/>
              <w:lang w:val="en-SG" w:eastAsia="en-GB"/>
              <w14:ligatures w14:val="standardContextual"/>
            </w:rPr>
          </w:pPr>
          <w:hyperlink w:anchor="_Toc187071243" w:history="1">
            <w:r w:rsidRPr="006F4A05">
              <w:rPr>
                <w:rStyle w:val="Hyperlink"/>
                <w:noProof/>
                <w:lang w:val="en-GB"/>
              </w:rPr>
              <w:t>XAMPP</w:t>
            </w:r>
            <w:r>
              <w:rPr>
                <w:noProof/>
                <w:webHidden/>
              </w:rPr>
              <w:tab/>
            </w:r>
            <w:r>
              <w:rPr>
                <w:noProof/>
                <w:webHidden/>
              </w:rPr>
              <w:fldChar w:fldCharType="begin"/>
            </w:r>
            <w:r>
              <w:rPr>
                <w:noProof/>
                <w:webHidden/>
              </w:rPr>
              <w:instrText xml:space="preserve"> PAGEREF _Toc187071243 \h </w:instrText>
            </w:r>
            <w:r>
              <w:rPr>
                <w:noProof/>
                <w:webHidden/>
              </w:rPr>
            </w:r>
            <w:r>
              <w:rPr>
                <w:noProof/>
                <w:webHidden/>
              </w:rPr>
              <w:fldChar w:fldCharType="separate"/>
            </w:r>
            <w:r>
              <w:rPr>
                <w:noProof/>
                <w:webHidden/>
              </w:rPr>
              <w:t>18</w:t>
            </w:r>
            <w:r>
              <w:rPr>
                <w:noProof/>
                <w:webHidden/>
              </w:rPr>
              <w:fldChar w:fldCharType="end"/>
            </w:r>
          </w:hyperlink>
        </w:p>
        <w:p w14:paraId="7BA40102" w14:textId="286F969B" w:rsidR="00032C7D" w:rsidRDefault="00032C7D">
          <w:pPr>
            <w:pStyle w:val="TOC3"/>
            <w:tabs>
              <w:tab w:val="right" w:leader="dot" w:pos="8630"/>
            </w:tabs>
            <w:rPr>
              <w:noProof/>
              <w:kern w:val="2"/>
              <w:sz w:val="24"/>
              <w:szCs w:val="24"/>
              <w:lang w:val="en-SG" w:eastAsia="en-GB"/>
              <w14:ligatures w14:val="standardContextual"/>
            </w:rPr>
          </w:pPr>
          <w:hyperlink w:anchor="_Toc187071244" w:history="1">
            <w:r w:rsidRPr="006F4A05">
              <w:rPr>
                <w:rStyle w:val="Hyperlink"/>
                <w:noProof/>
                <w:lang w:val="en-GB"/>
              </w:rPr>
              <w:t>DVWA</w:t>
            </w:r>
            <w:r>
              <w:rPr>
                <w:noProof/>
                <w:webHidden/>
              </w:rPr>
              <w:tab/>
            </w:r>
            <w:r>
              <w:rPr>
                <w:noProof/>
                <w:webHidden/>
              </w:rPr>
              <w:fldChar w:fldCharType="begin"/>
            </w:r>
            <w:r>
              <w:rPr>
                <w:noProof/>
                <w:webHidden/>
              </w:rPr>
              <w:instrText xml:space="preserve"> PAGEREF _Toc187071244 \h </w:instrText>
            </w:r>
            <w:r>
              <w:rPr>
                <w:noProof/>
                <w:webHidden/>
              </w:rPr>
            </w:r>
            <w:r>
              <w:rPr>
                <w:noProof/>
                <w:webHidden/>
              </w:rPr>
              <w:fldChar w:fldCharType="separate"/>
            </w:r>
            <w:r>
              <w:rPr>
                <w:noProof/>
                <w:webHidden/>
              </w:rPr>
              <w:t>19</w:t>
            </w:r>
            <w:r>
              <w:rPr>
                <w:noProof/>
                <w:webHidden/>
              </w:rPr>
              <w:fldChar w:fldCharType="end"/>
            </w:r>
          </w:hyperlink>
        </w:p>
        <w:p w14:paraId="5DC7B6AA" w14:textId="2E2FB58B" w:rsidR="00032C7D" w:rsidRDefault="00032C7D">
          <w:pPr>
            <w:pStyle w:val="TOC3"/>
            <w:tabs>
              <w:tab w:val="right" w:leader="dot" w:pos="8630"/>
            </w:tabs>
            <w:rPr>
              <w:noProof/>
              <w:kern w:val="2"/>
              <w:sz w:val="24"/>
              <w:szCs w:val="24"/>
              <w:lang w:val="en-SG" w:eastAsia="en-GB"/>
              <w14:ligatures w14:val="standardContextual"/>
            </w:rPr>
          </w:pPr>
          <w:hyperlink w:anchor="_Toc187071245" w:history="1">
            <w:r w:rsidRPr="006F4A05">
              <w:rPr>
                <w:rStyle w:val="Hyperlink"/>
                <w:noProof/>
                <w:lang w:val="en-GB"/>
              </w:rPr>
              <w:t>MQTT</w:t>
            </w:r>
            <w:r>
              <w:rPr>
                <w:noProof/>
                <w:webHidden/>
              </w:rPr>
              <w:tab/>
            </w:r>
            <w:r>
              <w:rPr>
                <w:noProof/>
                <w:webHidden/>
              </w:rPr>
              <w:fldChar w:fldCharType="begin"/>
            </w:r>
            <w:r>
              <w:rPr>
                <w:noProof/>
                <w:webHidden/>
              </w:rPr>
              <w:instrText xml:space="preserve"> PAGEREF _Toc187071245 \h </w:instrText>
            </w:r>
            <w:r>
              <w:rPr>
                <w:noProof/>
                <w:webHidden/>
              </w:rPr>
            </w:r>
            <w:r>
              <w:rPr>
                <w:noProof/>
                <w:webHidden/>
              </w:rPr>
              <w:fldChar w:fldCharType="separate"/>
            </w:r>
            <w:r>
              <w:rPr>
                <w:noProof/>
                <w:webHidden/>
              </w:rPr>
              <w:t>21</w:t>
            </w:r>
            <w:r>
              <w:rPr>
                <w:noProof/>
                <w:webHidden/>
              </w:rPr>
              <w:fldChar w:fldCharType="end"/>
            </w:r>
          </w:hyperlink>
        </w:p>
        <w:p w14:paraId="51B78B39" w14:textId="1E8276A5" w:rsidR="00032C7D" w:rsidRDefault="00032C7D">
          <w:pPr>
            <w:pStyle w:val="TOC3"/>
            <w:tabs>
              <w:tab w:val="right" w:leader="dot" w:pos="8630"/>
            </w:tabs>
            <w:rPr>
              <w:noProof/>
              <w:kern w:val="2"/>
              <w:sz w:val="24"/>
              <w:szCs w:val="24"/>
              <w:lang w:val="en-SG" w:eastAsia="en-GB"/>
              <w14:ligatures w14:val="standardContextual"/>
            </w:rPr>
          </w:pPr>
          <w:hyperlink w:anchor="_Toc187071246" w:history="1">
            <w:r w:rsidRPr="006F4A05">
              <w:rPr>
                <w:rStyle w:val="Hyperlink"/>
                <w:noProof/>
                <w:lang w:val="en-GB"/>
              </w:rPr>
              <w:t>Additional Dependancies</w:t>
            </w:r>
            <w:r>
              <w:rPr>
                <w:noProof/>
                <w:webHidden/>
              </w:rPr>
              <w:tab/>
            </w:r>
            <w:r>
              <w:rPr>
                <w:noProof/>
                <w:webHidden/>
              </w:rPr>
              <w:fldChar w:fldCharType="begin"/>
            </w:r>
            <w:r>
              <w:rPr>
                <w:noProof/>
                <w:webHidden/>
              </w:rPr>
              <w:instrText xml:space="preserve"> PAGEREF _Toc187071246 \h </w:instrText>
            </w:r>
            <w:r>
              <w:rPr>
                <w:noProof/>
                <w:webHidden/>
              </w:rPr>
            </w:r>
            <w:r>
              <w:rPr>
                <w:noProof/>
                <w:webHidden/>
              </w:rPr>
              <w:fldChar w:fldCharType="separate"/>
            </w:r>
            <w:r>
              <w:rPr>
                <w:noProof/>
                <w:webHidden/>
              </w:rPr>
              <w:t>23</w:t>
            </w:r>
            <w:r>
              <w:rPr>
                <w:noProof/>
                <w:webHidden/>
              </w:rPr>
              <w:fldChar w:fldCharType="end"/>
            </w:r>
          </w:hyperlink>
        </w:p>
        <w:p w14:paraId="0964E007" w14:textId="18BB556E" w:rsidR="00032C7D" w:rsidRDefault="00032C7D">
          <w:pPr>
            <w:pStyle w:val="TOC3"/>
            <w:tabs>
              <w:tab w:val="right" w:leader="dot" w:pos="8630"/>
            </w:tabs>
            <w:rPr>
              <w:noProof/>
              <w:kern w:val="2"/>
              <w:sz w:val="24"/>
              <w:szCs w:val="24"/>
              <w:lang w:val="en-SG" w:eastAsia="en-GB"/>
              <w14:ligatures w14:val="standardContextual"/>
            </w:rPr>
          </w:pPr>
          <w:hyperlink w:anchor="_Toc187071247" w:history="1">
            <w:r w:rsidRPr="006F4A05">
              <w:rPr>
                <w:rStyle w:val="Hyperlink"/>
                <w:noProof/>
                <w:lang w:val="en-GB"/>
              </w:rPr>
              <w:t>Running Flurry</w:t>
            </w:r>
            <w:r>
              <w:rPr>
                <w:noProof/>
                <w:webHidden/>
              </w:rPr>
              <w:tab/>
            </w:r>
            <w:r>
              <w:rPr>
                <w:noProof/>
                <w:webHidden/>
              </w:rPr>
              <w:fldChar w:fldCharType="begin"/>
            </w:r>
            <w:r>
              <w:rPr>
                <w:noProof/>
                <w:webHidden/>
              </w:rPr>
              <w:instrText xml:space="preserve"> PAGEREF _Toc187071247 \h </w:instrText>
            </w:r>
            <w:r>
              <w:rPr>
                <w:noProof/>
                <w:webHidden/>
              </w:rPr>
            </w:r>
            <w:r>
              <w:rPr>
                <w:noProof/>
                <w:webHidden/>
              </w:rPr>
              <w:fldChar w:fldCharType="separate"/>
            </w:r>
            <w:r>
              <w:rPr>
                <w:noProof/>
                <w:webHidden/>
              </w:rPr>
              <w:t>24</w:t>
            </w:r>
            <w:r>
              <w:rPr>
                <w:noProof/>
                <w:webHidden/>
              </w:rPr>
              <w:fldChar w:fldCharType="end"/>
            </w:r>
          </w:hyperlink>
        </w:p>
        <w:p w14:paraId="7DF3299B" w14:textId="57F0546F" w:rsidR="00032C7D" w:rsidRDefault="00032C7D">
          <w:pPr>
            <w:pStyle w:val="TOC1"/>
            <w:tabs>
              <w:tab w:val="right" w:leader="dot" w:pos="8630"/>
            </w:tabs>
            <w:rPr>
              <w:b w:val="0"/>
              <w:bCs w:val="0"/>
              <w:i w:val="0"/>
              <w:iCs w:val="0"/>
              <w:noProof/>
              <w:kern w:val="2"/>
              <w:lang w:val="en-SG" w:eastAsia="en-GB"/>
              <w14:ligatures w14:val="standardContextual"/>
            </w:rPr>
          </w:pPr>
          <w:hyperlink w:anchor="_Toc187071248" w:history="1">
            <w:r w:rsidRPr="006F4A05">
              <w:rPr>
                <w:rStyle w:val="Hyperlink"/>
                <w:noProof/>
                <w:lang w:val="en-GB"/>
              </w:rPr>
              <w:t>Security-Critical Applications</w:t>
            </w:r>
            <w:r>
              <w:rPr>
                <w:noProof/>
                <w:webHidden/>
              </w:rPr>
              <w:tab/>
            </w:r>
            <w:r>
              <w:rPr>
                <w:noProof/>
                <w:webHidden/>
              </w:rPr>
              <w:fldChar w:fldCharType="begin"/>
            </w:r>
            <w:r>
              <w:rPr>
                <w:noProof/>
                <w:webHidden/>
              </w:rPr>
              <w:instrText xml:space="preserve"> PAGEREF _Toc187071248 \h </w:instrText>
            </w:r>
            <w:r>
              <w:rPr>
                <w:noProof/>
                <w:webHidden/>
              </w:rPr>
            </w:r>
            <w:r>
              <w:rPr>
                <w:noProof/>
                <w:webHidden/>
              </w:rPr>
              <w:fldChar w:fldCharType="separate"/>
            </w:r>
            <w:r>
              <w:rPr>
                <w:noProof/>
                <w:webHidden/>
              </w:rPr>
              <w:t>26</w:t>
            </w:r>
            <w:r>
              <w:rPr>
                <w:noProof/>
                <w:webHidden/>
              </w:rPr>
              <w:fldChar w:fldCharType="end"/>
            </w:r>
          </w:hyperlink>
        </w:p>
        <w:p w14:paraId="749020EF" w14:textId="20E828D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49" w:history="1">
            <w:r w:rsidRPr="006F4A05">
              <w:rPr>
                <w:rStyle w:val="Hyperlink"/>
                <w:noProof/>
                <w:lang w:val="en-GB"/>
              </w:rPr>
              <w:t>Intrusion Scenarios</w:t>
            </w:r>
            <w:r>
              <w:rPr>
                <w:noProof/>
                <w:webHidden/>
              </w:rPr>
              <w:tab/>
            </w:r>
            <w:r>
              <w:rPr>
                <w:noProof/>
                <w:webHidden/>
              </w:rPr>
              <w:fldChar w:fldCharType="begin"/>
            </w:r>
            <w:r>
              <w:rPr>
                <w:noProof/>
                <w:webHidden/>
              </w:rPr>
              <w:instrText xml:space="preserve"> PAGEREF _Toc187071249 \h </w:instrText>
            </w:r>
            <w:r>
              <w:rPr>
                <w:noProof/>
                <w:webHidden/>
              </w:rPr>
            </w:r>
            <w:r>
              <w:rPr>
                <w:noProof/>
                <w:webHidden/>
              </w:rPr>
              <w:fldChar w:fldCharType="separate"/>
            </w:r>
            <w:r>
              <w:rPr>
                <w:noProof/>
                <w:webHidden/>
              </w:rPr>
              <w:t>27</w:t>
            </w:r>
            <w:r>
              <w:rPr>
                <w:noProof/>
                <w:webHidden/>
              </w:rPr>
              <w:fldChar w:fldCharType="end"/>
            </w:r>
          </w:hyperlink>
        </w:p>
        <w:p w14:paraId="584C53CE" w14:textId="33F217CB"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0" w:history="1">
            <w:r w:rsidRPr="006F4A05">
              <w:rPr>
                <w:rStyle w:val="Hyperlink"/>
                <w:noProof/>
                <w:lang w:val="en-GB"/>
              </w:rPr>
              <w:t>XSS</w:t>
            </w:r>
            <w:r>
              <w:rPr>
                <w:noProof/>
                <w:webHidden/>
              </w:rPr>
              <w:tab/>
            </w:r>
            <w:r>
              <w:rPr>
                <w:noProof/>
                <w:webHidden/>
              </w:rPr>
              <w:fldChar w:fldCharType="begin"/>
            </w:r>
            <w:r>
              <w:rPr>
                <w:noProof/>
                <w:webHidden/>
              </w:rPr>
              <w:instrText xml:space="preserve"> PAGEREF _Toc187071250 \h </w:instrText>
            </w:r>
            <w:r>
              <w:rPr>
                <w:noProof/>
                <w:webHidden/>
              </w:rPr>
            </w:r>
            <w:r>
              <w:rPr>
                <w:noProof/>
                <w:webHidden/>
              </w:rPr>
              <w:fldChar w:fldCharType="separate"/>
            </w:r>
            <w:r>
              <w:rPr>
                <w:noProof/>
                <w:webHidden/>
              </w:rPr>
              <w:t>27</w:t>
            </w:r>
            <w:r>
              <w:rPr>
                <w:noProof/>
                <w:webHidden/>
              </w:rPr>
              <w:fldChar w:fldCharType="end"/>
            </w:r>
          </w:hyperlink>
        </w:p>
        <w:p w14:paraId="0337DDBB" w14:textId="3ACC04CE" w:rsidR="00032C7D" w:rsidRDefault="00032C7D">
          <w:pPr>
            <w:pStyle w:val="TOC3"/>
            <w:tabs>
              <w:tab w:val="right" w:leader="dot" w:pos="8630"/>
            </w:tabs>
            <w:rPr>
              <w:noProof/>
              <w:kern w:val="2"/>
              <w:sz w:val="24"/>
              <w:szCs w:val="24"/>
              <w:lang w:val="en-SG" w:eastAsia="en-GB"/>
              <w14:ligatures w14:val="standardContextual"/>
            </w:rPr>
          </w:pPr>
          <w:hyperlink w:anchor="_Toc187071251" w:history="1">
            <w:r w:rsidRPr="006F4A05">
              <w:rPr>
                <w:rStyle w:val="Hyperlink"/>
                <w:noProof/>
                <w:lang w:val="en-GB"/>
              </w:rPr>
              <w:t>Stored</w:t>
            </w:r>
            <w:r>
              <w:rPr>
                <w:noProof/>
                <w:webHidden/>
              </w:rPr>
              <w:tab/>
            </w:r>
            <w:r>
              <w:rPr>
                <w:noProof/>
                <w:webHidden/>
              </w:rPr>
              <w:fldChar w:fldCharType="begin"/>
            </w:r>
            <w:r>
              <w:rPr>
                <w:noProof/>
                <w:webHidden/>
              </w:rPr>
              <w:instrText xml:space="preserve"> PAGEREF _Toc187071251 \h </w:instrText>
            </w:r>
            <w:r>
              <w:rPr>
                <w:noProof/>
                <w:webHidden/>
              </w:rPr>
            </w:r>
            <w:r>
              <w:rPr>
                <w:noProof/>
                <w:webHidden/>
              </w:rPr>
              <w:fldChar w:fldCharType="separate"/>
            </w:r>
            <w:r>
              <w:rPr>
                <w:noProof/>
                <w:webHidden/>
              </w:rPr>
              <w:t>27</w:t>
            </w:r>
            <w:r>
              <w:rPr>
                <w:noProof/>
                <w:webHidden/>
              </w:rPr>
              <w:fldChar w:fldCharType="end"/>
            </w:r>
          </w:hyperlink>
        </w:p>
        <w:p w14:paraId="114204E3" w14:textId="32649186" w:rsidR="00032C7D" w:rsidRDefault="00032C7D">
          <w:pPr>
            <w:pStyle w:val="TOC3"/>
            <w:tabs>
              <w:tab w:val="right" w:leader="dot" w:pos="8630"/>
            </w:tabs>
            <w:rPr>
              <w:noProof/>
              <w:kern w:val="2"/>
              <w:sz w:val="24"/>
              <w:szCs w:val="24"/>
              <w:lang w:val="en-SG" w:eastAsia="en-GB"/>
              <w14:ligatures w14:val="standardContextual"/>
            </w:rPr>
          </w:pPr>
          <w:hyperlink w:anchor="_Toc187071252" w:history="1">
            <w:r w:rsidRPr="006F4A05">
              <w:rPr>
                <w:rStyle w:val="Hyperlink"/>
                <w:noProof/>
                <w:lang w:val="en-GB"/>
              </w:rPr>
              <w:t>Reflected</w:t>
            </w:r>
            <w:r>
              <w:rPr>
                <w:noProof/>
                <w:webHidden/>
              </w:rPr>
              <w:tab/>
            </w:r>
            <w:r>
              <w:rPr>
                <w:noProof/>
                <w:webHidden/>
              </w:rPr>
              <w:fldChar w:fldCharType="begin"/>
            </w:r>
            <w:r>
              <w:rPr>
                <w:noProof/>
                <w:webHidden/>
              </w:rPr>
              <w:instrText xml:space="preserve"> PAGEREF _Toc187071252 \h </w:instrText>
            </w:r>
            <w:r>
              <w:rPr>
                <w:noProof/>
                <w:webHidden/>
              </w:rPr>
            </w:r>
            <w:r>
              <w:rPr>
                <w:noProof/>
                <w:webHidden/>
              </w:rPr>
              <w:fldChar w:fldCharType="separate"/>
            </w:r>
            <w:r>
              <w:rPr>
                <w:noProof/>
                <w:webHidden/>
              </w:rPr>
              <w:t>27</w:t>
            </w:r>
            <w:r>
              <w:rPr>
                <w:noProof/>
                <w:webHidden/>
              </w:rPr>
              <w:fldChar w:fldCharType="end"/>
            </w:r>
          </w:hyperlink>
        </w:p>
        <w:p w14:paraId="2CC2238D" w14:textId="03560B52" w:rsidR="00032C7D" w:rsidRDefault="00032C7D">
          <w:pPr>
            <w:pStyle w:val="TOC3"/>
            <w:tabs>
              <w:tab w:val="right" w:leader="dot" w:pos="8630"/>
            </w:tabs>
            <w:rPr>
              <w:noProof/>
              <w:kern w:val="2"/>
              <w:sz w:val="24"/>
              <w:szCs w:val="24"/>
              <w:lang w:val="en-SG" w:eastAsia="en-GB"/>
              <w14:ligatures w14:val="standardContextual"/>
            </w:rPr>
          </w:pPr>
          <w:hyperlink w:anchor="_Toc187071253" w:history="1">
            <w:r w:rsidRPr="006F4A05">
              <w:rPr>
                <w:rStyle w:val="Hyperlink"/>
                <w:noProof/>
                <w:lang w:val="en-GB"/>
              </w:rPr>
              <w:t>DOM</w:t>
            </w:r>
            <w:r>
              <w:rPr>
                <w:noProof/>
                <w:webHidden/>
              </w:rPr>
              <w:tab/>
            </w:r>
            <w:r>
              <w:rPr>
                <w:noProof/>
                <w:webHidden/>
              </w:rPr>
              <w:fldChar w:fldCharType="begin"/>
            </w:r>
            <w:r>
              <w:rPr>
                <w:noProof/>
                <w:webHidden/>
              </w:rPr>
              <w:instrText xml:space="preserve"> PAGEREF _Toc187071253 \h </w:instrText>
            </w:r>
            <w:r>
              <w:rPr>
                <w:noProof/>
                <w:webHidden/>
              </w:rPr>
            </w:r>
            <w:r>
              <w:rPr>
                <w:noProof/>
                <w:webHidden/>
              </w:rPr>
              <w:fldChar w:fldCharType="separate"/>
            </w:r>
            <w:r>
              <w:rPr>
                <w:noProof/>
                <w:webHidden/>
              </w:rPr>
              <w:t>27</w:t>
            </w:r>
            <w:r>
              <w:rPr>
                <w:noProof/>
                <w:webHidden/>
              </w:rPr>
              <w:fldChar w:fldCharType="end"/>
            </w:r>
          </w:hyperlink>
        </w:p>
        <w:p w14:paraId="2EDAB3B6" w14:textId="2933AF4E"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4" w:history="1">
            <w:r w:rsidRPr="006F4A05">
              <w:rPr>
                <w:rStyle w:val="Hyperlink"/>
                <w:noProof/>
                <w:lang w:val="en-GB"/>
              </w:rPr>
              <w:t>Command Injection</w:t>
            </w:r>
            <w:r>
              <w:rPr>
                <w:noProof/>
                <w:webHidden/>
              </w:rPr>
              <w:tab/>
            </w:r>
            <w:r>
              <w:rPr>
                <w:noProof/>
                <w:webHidden/>
              </w:rPr>
              <w:fldChar w:fldCharType="begin"/>
            </w:r>
            <w:r>
              <w:rPr>
                <w:noProof/>
                <w:webHidden/>
              </w:rPr>
              <w:instrText xml:space="preserve"> PAGEREF _Toc187071254 \h </w:instrText>
            </w:r>
            <w:r>
              <w:rPr>
                <w:noProof/>
                <w:webHidden/>
              </w:rPr>
            </w:r>
            <w:r>
              <w:rPr>
                <w:noProof/>
                <w:webHidden/>
              </w:rPr>
              <w:fldChar w:fldCharType="separate"/>
            </w:r>
            <w:r>
              <w:rPr>
                <w:noProof/>
                <w:webHidden/>
              </w:rPr>
              <w:t>27</w:t>
            </w:r>
            <w:r>
              <w:rPr>
                <w:noProof/>
                <w:webHidden/>
              </w:rPr>
              <w:fldChar w:fldCharType="end"/>
            </w:r>
          </w:hyperlink>
        </w:p>
        <w:p w14:paraId="172D1EA4" w14:textId="0CEE5250"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5" w:history="1">
            <w:r w:rsidRPr="006F4A05">
              <w:rPr>
                <w:rStyle w:val="Hyperlink"/>
                <w:noProof/>
                <w:lang w:val="en-GB"/>
              </w:rPr>
              <w:t>SQL Injection</w:t>
            </w:r>
            <w:r>
              <w:rPr>
                <w:noProof/>
                <w:webHidden/>
              </w:rPr>
              <w:tab/>
            </w:r>
            <w:r>
              <w:rPr>
                <w:noProof/>
                <w:webHidden/>
              </w:rPr>
              <w:fldChar w:fldCharType="begin"/>
            </w:r>
            <w:r>
              <w:rPr>
                <w:noProof/>
                <w:webHidden/>
              </w:rPr>
              <w:instrText xml:space="preserve"> PAGEREF _Toc187071255 \h </w:instrText>
            </w:r>
            <w:r>
              <w:rPr>
                <w:noProof/>
                <w:webHidden/>
              </w:rPr>
            </w:r>
            <w:r>
              <w:rPr>
                <w:noProof/>
                <w:webHidden/>
              </w:rPr>
              <w:fldChar w:fldCharType="separate"/>
            </w:r>
            <w:r>
              <w:rPr>
                <w:noProof/>
                <w:webHidden/>
              </w:rPr>
              <w:t>28</w:t>
            </w:r>
            <w:r>
              <w:rPr>
                <w:noProof/>
                <w:webHidden/>
              </w:rPr>
              <w:fldChar w:fldCharType="end"/>
            </w:r>
          </w:hyperlink>
        </w:p>
        <w:p w14:paraId="38FD4508" w14:textId="43D74CBC"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6" w:history="1">
            <w:r w:rsidRPr="006F4A05">
              <w:rPr>
                <w:rStyle w:val="Hyperlink"/>
                <w:noProof/>
                <w:lang w:val="en-GB"/>
              </w:rPr>
              <w:t>Brute Force</w:t>
            </w:r>
            <w:r>
              <w:rPr>
                <w:noProof/>
                <w:webHidden/>
              </w:rPr>
              <w:tab/>
            </w:r>
            <w:r>
              <w:rPr>
                <w:noProof/>
                <w:webHidden/>
              </w:rPr>
              <w:fldChar w:fldCharType="begin"/>
            </w:r>
            <w:r>
              <w:rPr>
                <w:noProof/>
                <w:webHidden/>
              </w:rPr>
              <w:instrText xml:space="preserve"> PAGEREF _Toc187071256 \h </w:instrText>
            </w:r>
            <w:r>
              <w:rPr>
                <w:noProof/>
                <w:webHidden/>
              </w:rPr>
            </w:r>
            <w:r>
              <w:rPr>
                <w:noProof/>
                <w:webHidden/>
              </w:rPr>
              <w:fldChar w:fldCharType="separate"/>
            </w:r>
            <w:r>
              <w:rPr>
                <w:noProof/>
                <w:webHidden/>
              </w:rPr>
              <w:t>28</w:t>
            </w:r>
            <w:r>
              <w:rPr>
                <w:noProof/>
                <w:webHidden/>
              </w:rPr>
              <w:fldChar w:fldCharType="end"/>
            </w:r>
          </w:hyperlink>
        </w:p>
        <w:p w14:paraId="674E1A5F" w14:textId="760949CD" w:rsidR="00032C7D" w:rsidRDefault="00032C7D">
          <w:pPr>
            <w:pStyle w:val="TOC1"/>
            <w:tabs>
              <w:tab w:val="right" w:leader="dot" w:pos="8630"/>
            </w:tabs>
            <w:rPr>
              <w:b w:val="0"/>
              <w:bCs w:val="0"/>
              <w:i w:val="0"/>
              <w:iCs w:val="0"/>
              <w:noProof/>
              <w:kern w:val="2"/>
              <w:lang w:val="en-SG" w:eastAsia="en-GB"/>
              <w14:ligatures w14:val="standardContextual"/>
            </w:rPr>
          </w:pPr>
          <w:hyperlink w:anchor="_Toc187071257" w:history="1">
            <w:r w:rsidRPr="006F4A05">
              <w:rPr>
                <w:rStyle w:val="Hyperlink"/>
                <w:noProof/>
                <w:lang w:val="en-GB"/>
              </w:rPr>
              <w:t>Provenance Graph Generation</w:t>
            </w:r>
            <w:r>
              <w:rPr>
                <w:noProof/>
                <w:webHidden/>
              </w:rPr>
              <w:tab/>
            </w:r>
            <w:r>
              <w:rPr>
                <w:noProof/>
                <w:webHidden/>
              </w:rPr>
              <w:fldChar w:fldCharType="begin"/>
            </w:r>
            <w:r>
              <w:rPr>
                <w:noProof/>
                <w:webHidden/>
              </w:rPr>
              <w:instrText xml:space="preserve"> PAGEREF _Toc187071257 \h </w:instrText>
            </w:r>
            <w:r>
              <w:rPr>
                <w:noProof/>
                <w:webHidden/>
              </w:rPr>
            </w:r>
            <w:r>
              <w:rPr>
                <w:noProof/>
                <w:webHidden/>
              </w:rPr>
              <w:fldChar w:fldCharType="separate"/>
            </w:r>
            <w:r>
              <w:rPr>
                <w:noProof/>
                <w:webHidden/>
              </w:rPr>
              <w:t>28</w:t>
            </w:r>
            <w:r>
              <w:rPr>
                <w:noProof/>
                <w:webHidden/>
              </w:rPr>
              <w:fldChar w:fldCharType="end"/>
            </w:r>
          </w:hyperlink>
        </w:p>
        <w:p w14:paraId="4AEE95A1" w14:textId="3A569FE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7071218"/>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7071219"/>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7071220"/>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7071221"/>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7071222"/>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7071223"/>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7071224"/>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7071225"/>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7071226"/>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7071227"/>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7071228"/>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7071229"/>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7071230"/>
      <w:r>
        <w:rPr>
          <w:lang w:val="en-GB"/>
        </w:rPr>
        <w:t>FLASH</w:t>
      </w:r>
      <w:bookmarkEnd w:id="12"/>
    </w:p>
    <w:p w14:paraId="25EF4DC5" w14:textId="45520F37"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7071231"/>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7071232"/>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7071233"/>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7071234"/>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7071235"/>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860116" w:rsidP="000B3F09">
      <w:pPr>
        <w:rPr>
          <w:lang w:val="en-GB"/>
        </w:rPr>
      </w:pPr>
      <w:r w:rsidRPr="00115477">
        <w:rPr>
          <w:noProof/>
          <w:lang w:val="en-GB"/>
        </w:rPr>
        <w:object w:dxaOrig="9360" w:dyaOrig="1148" w14:anchorId="5B3A7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15pt;height:57.15pt;mso-width-percent:0;mso-height-percent:0;mso-width-percent:0;mso-height-percent:0" o:ole="">
            <v:imagedata r:id="rId31" o:title=""/>
          </v:shape>
          <o:OLEObject Type="Embed" ProgID="Word.OpenDocumentText.12" ShapeID="_x0000_i1040" DrawAspect="Content" ObjectID="_1797689075"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860116" w:rsidP="000B3F09">
      <w:pPr>
        <w:rPr>
          <w:lang w:val="en-GB"/>
        </w:rPr>
      </w:pPr>
      <w:r w:rsidRPr="00115477">
        <w:rPr>
          <w:noProof/>
          <w:lang w:val="en-GB"/>
        </w:rPr>
        <w:object w:dxaOrig="9360" w:dyaOrig="1017" w14:anchorId="0C13F06F">
          <v:shape id="_x0000_i1039" type="#_x0000_t75" alt="" style="width:468.15pt;height:51.05pt;mso-width-percent:0;mso-height-percent:0;mso-width-percent:0;mso-height-percent:0" o:ole="">
            <v:imagedata r:id="rId33" o:title=""/>
          </v:shape>
          <o:OLEObject Type="Embed" ProgID="Word.OpenDocumentText.12" ShapeID="_x0000_i1039" DrawAspect="Content" ObjectID="_1797689076"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860116" w:rsidP="007C5689">
      <w:pPr>
        <w:jc w:val="both"/>
        <w:rPr>
          <w:lang w:val="en-GB"/>
        </w:rPr>
      </w:pPr>
      <w:r w:rsidRPr="00115477">
        <w:rPr>
          <w:noProof/>
          <w:lang w:val="en-GB"/>
        </w:rPr>
        <w:object w:dxaOrig="9360" w:dyaOrig="285" w14:anchorId="7D283C5C">
          <v:shape id="_x0000_i1038" type="#_x0000_t75" alt="" style="width:468.15pt;height:13.85pt;mso-width-percent:0;mso-height-percent:0;mso-width-percent:0;mso-height-percent:0" o:ole="">
            <v:imagedata r:id="rId35" o:title=""/>
          </v:shape>
          <o:OLEObject Type="Embed" ProgID="Word.OpenDocumentText.12" ShapeID="_x0000_i1038" DrawAspect="Content" ObjectID="_1797689077"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860116" w:rsidP="008F0F28">
      <w:pPr>
        <w:rPr>
          <w:lang w:val="en-GB"/>
        </w:rPr>
      </w:pPr>
      <w:r w:rsidRPr="00115477">
        <w:rPr>
          <w:noProof/>
          <w:lang w:val="en-GB"/>
        </w:rPr>
        <w:object w:dxaOrig="9360" w:dyaOrig="1178" w14:anchorId="7FCD144D">
          <v:shape id="_x0000_i1037" type="#_x0000_t75" alt="" style="width:468.15pt;height:59.15pt;mso-width-percent:0;mso-height-percent:0;mso-width-percent:0;mso-height-percent:0" o:ole="">
            <v:imagedata r:id="rId38" o:title=""/>
          </v:shape>
          <o:OLEObject Type="Embed" ProgID="Word.OpenDocumentText.12" ShapeID="_x0000_i1037" DrawAspect="Content" ObjectID="_1797689078"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860116" w:rsidP="008F0F28">
      <w:pPr>
        <w:rPr>
          <w:lang w:val="en-GB"/>
        </w:rPr>
      </w:pPr>
      <w:r w:rsidRPr="00115477">
        <w:rPr>
          <w:noProof/>
          <w:lang w:val="en-GB"/>
        </w:rPr>
        <w:object w:dxaOrig="9360" w:dyaOrig="5010" w14:anchorId="78F65184">
          <v:shape id="_x0000_i1036" type="#_x0000_t75" alt="" style="width:468.15pt;height:251.15pt;mso-width-percent:0;mso-height-percent:0;mso-width-percent:0;mso-height-percent:0" o:ole="">
            <v:imagedata r:id="rId40" o:title=""/>
          </v:shape>
          <o:OLEObject Type="Embed" ProgID="Word.OpenDocumentText.12" ShapeID="_x0000_i1036" DrawAspect="Content" ObjectID="_1797689079"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7071236"/>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860116" w:rsidP="009B799D">
      <w:pPr>
        <w:rPr>
          <w:lang w:val="en-GB"/>
        </w:rPr>
      </w:pPr>
      <w:r w:rsidRPr="00115477">
        <w:rPr>
          <w:noProof/>
          <w:lang w:val="en-GB"/>
        </w:rPr>
        <w:object w:dxaOrig="9360" w:dyaOrig="5295" w14:anchorId="5A47E6FB">
          <v:shape id="_x0000_i1035" type="#_x0000_t75" alt="" style="width:468.15pt;height:265pt;mso-width-percent:0;mso-height-percent:0;mso-width-percent:0;mso-height-percent:0" o:ole="">
            <v:imagedata r:id="rId43" o:title=""/>
          </v:shape>
          <o:OLEObject Type="Embed" ProgID="Word.OpenDocumentText.12" ShapeID="_x0000_i1035" DrawAspect="Content" ObjectID="_1797689080" r:id="rId44"/>
        </w:object>
      </w:r>
    </w:p>
    <w:p w14:paraId="4DCC1CE3" w14:textId="555EA623" w:rsidR="00AD086C" w:rsidRPr="00845602" w:rsidRDefault="00AD086C" w:rsidP="00AD086C">
      <w:pPr>
        <w:pStyle w:val="Heading2"/>
        <w:rPr>
          <w:lang w:val="en-GB"/>
        </w:rPr>
      </w:pPr>
      <w:bookmarkStart w:id="25" w:name="_Toc187071237"/>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860116" w:rsidP="00AD086C">
      <w:pPr>
        <w:rPr>
          <w:lang w:val="en-GB"/>
        </w:rPr>
      </w:pPr>
      <w:r w:rsidRPr="00115477">
        <w:rPr>
          <w:noProof/>
          <w:lang w:val="en-GB"/>
        </w:rPr>
        <w:object w:dxaOrig="9360" w:dyaOrig="1586" w14:anchorId="6974B8B8">
          <v:shape id="_x0000_i1034" type="#_x0000_t75" alt="" style="width:468.15pt;height:79.1pt;mso-width-percent:0;mso-height-percent:0;mso-width-percent:0;mso-height-percent:0" o:ole="">
            <v:imagedata r:id="rId45" o:title=""/>
          </v:shape>
          <o:OLEObject Type="Embed" ProgID="Word.OpenDocumentText.12" ShapeID="_x0000_i1034" DrawAspect="Content" ObjectID="_1797689081"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7071238"/>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7071239"/>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7071240"/>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7071241"/>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860116" w:rsidP="003E2EAD">
      <w:pPr>
        <w:rPr>
          <w:noProof/>
          <w:lang w:val="en-GB"/>
        </w:rPr>
      </w:pPr>
      <w:r w:rsidRPr="00115477">
        <w:rPr>
          <w:noProof/>
          <w:lang w:val="en-GB"/>
        </w:rPr>
        <w:object w:dxaOrig="9360" w:dyaOrig="2980" w14:anchorId="68B3003C">
          <v:shape id="_x0000_i1033" type="#_x0000_t75" alt="" style="width:468.15pt;height:149.05pt;mso-width-percent:0;mso-height-percent:0;mso-width-percent:0;mso-height-percent:0" o:ole="">
            <v:imagedata r:id="rId50" o:title=""/>
          </v:shape>
          <o:OLEObject Type="Embed" ProgID="Word.OpenDocumentText.12" ShapeID="_x0000_i1033" DrawAspect="Content" ObjectID="_1797689082"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860116" w:rsidP="002D52A2">
      <w:pPr>
        <w:rPr>
          <w:lang w:val="en-GB"/>
        </w:rPr>
      </w:pPr>
      <w:r w:rsidRPr="00115477">
        <w:rPr>
          <w:noProof/>
          <w:lang w:val="en-GB"/>
        </w:rPr>
        <w:object w:dxaOrig="9360" w:dyaOrig="540" w14:anchorId="77F1FAD8">
          <v:shape id="_x0000_i1032" type="#_x0000_t75" alt="" style="width:468.15pt;height:27.05pt;mso-width-percent:0;mso-height-percent:0;mso-width-percent:0;mso-height-percent:0" o:ole="">
            <v:imagedata r:id="rId52" o:title=""/>
          </v:shape>
          <o:OLEObject Type="Embed" ProgID="Word.OpenDocumentText.12" ShapeID="_x0000_i1032" DrawAspect="Content" ObjectID="_1797689083"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7071242"/>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7071243"/>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860116" w:rsidP="007A325F">
      <w:pPr>
        <w:rPr>
          <w:lang w:val="en-GB"/>
        </w:rPr>
      </w:pPr>
      <w:r w:rsidRPr="00115477">
        <w:rPr>
          <w:noProof/>
          <w:lang w:val="en-GB"/>
        </w:rPr>
        <w:object w:dxaOrig="9360" w:dyaOrig="820" w14:anchorId="7AB750CA">
          <v:shape id="_x0000_i1031" type="#_x0000_t75" alt="" style="width:468.15pt;height:40.9pt;mso-width-percent:0;mso-height-percent:0;mso-width-percent:0;mso-height-percent:0" o:ole="">
            <v:imagedata r:id="rId56" o:title=""/>
          </v:shape>
          <o:OLEObject Type="Embed" ProgID="Word.OpenDocumentText.12" ShapeID="_x0000_i1031" DrawAspect="Content" ObjectID="_1797689084"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860116" w:rsidP="007A325F">
      <w:pPr>
        <w:rPr>
          <w:lang w:val="en-GB"/>
        </w:rPr>
      </w:pPr>
      <w:r w:rsidRPr="00115477">
        <w:rPr>
          <w:noProof/>
          <w:lang w:val="en-GB"/>
        </w:rPr>
        <w:object w:dxaOrig="9360" w:dyaOrig="1080" w14:anchorId="66BAB50C">
          <v:shape id="_x0000_i1030" type="#_x0000_t75" alt="" style="width:468.15pt;height:54.1pt;mso-width-percent:0;mso-height-percent:0;mso-width-percent:0;mso-height-percent:0" o:ole="">
            <v:imagedata r:id="rId59" o:title=""/>
          </v:shape>
          <o:OLEObject Type="Embed" ProgID="Word.OpenDocumentText.12" ShapeID="_x0000_i1030" DrawAspect="Content" ObjectID="_1797689085"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7071244"/>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860116" w:rsidP="00412B0D">
      <w:pPr>
        <w:rPr>
          <w:noProof/>
          <w:lang w:val="en-GB"/>
        </w:rPr>
      </w:pPr>
      <w:r w:rsidRPr="00115477">
        <w:rPr>
          <w:noProof/>
          <w:lang w:val="en-GB"/>
        </w:rPr>
        <w:object w:dxaOrig="9020" w:dyaOrig="2700" w14:anchorId="7D6BCB11">
          <v:shape id="_x0000_i1029" type="#_x0000_t75" alt="" style="width:450.95pt;height:134.85pt;mso-width-percent:0;mso-height-percent:0;mso-width-percent:0;mso-height-percent:0" o:ole="">
            <v:imagedata r:id="rId63" o:title=""/>
          </v:shape>
          <o:OLEObject Type="Embed" ProgID="Word.Document.12" ShapeID="_x0000_i1029" DrawAspect="Content" ObjectID="_1797689086"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7071245"/>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860116" w:rsidP="00400049">
      <w:pPr>
        <w:rPr>
          <w:noProof/>
          <w:lang w:val="en-GB"/>
        </w:rPr>
      </w:pPr>
      <w:r w:rsidRPr="00115477">
        <w:rPr>
          <w:noProof/>
          <w:lang w:val="en-GB"/>
        </w:rPr>
        <w:object w:dxaOrig="9020" w:dyaOrig="3240" w14:anchorId="19452217">
          <v:shape id="_x0000_i1028" type="#_x0000_t75" alt="" style="width:450.95pt;height:161.9pt;mso-width-percent:0;mso-height-percent:0;mso-width-percent:0;mso-height-percent:0" o:ole="">
            <v:imagedata r:id="rId70" o:title=""/>
          </v:shape>
          <o:OLEObject Type="Embed" ProgID="Word.Document.12" ShapeID="_x0000_i1028" DrawAspect="Content" ObjectID="_1797689087"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860116" w:rsidP="00A63FAF">
      <w:pPr>
        <w:rPr>
          <w:noProof/>
          <w:lang w:val="en-GB"/>
        </w:rPr>
      </w:pPr>
      <w:r w:rsidRPr="00115477">
        <w:rPr>
          <w:noProof/>
          <w:lang w:val="en-GB"/>
        </w:rPr>
        <w:object w:dxaOrig="9020" w:dyaOrig="1360" w14:anchorId="0C464143">
          <v:shape id="_x0000_i1027" type="#_x0000_t75" alt="" style="width:450.95pt;height:67.95pt;mso-width-percent:0;mso-height-percent:0;mso-width-percent:0;mso-height-percent:0" o:ole="">
            <v:imagedata r:id="rId72" o:title=""/>
          </v:shape>
          <o:OLEObject Type="Embed" ProgID="Word.Document.12" ShapeID="_x0000_i1027" DrawAspect="Content" ObjectID="_1797689088"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7071246"/>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860116" w:rsidP="00EC4D54">
      <w:pPr>
        <w:rPr>
          <w:noProof/>
          <w:lang w:val="en-GB"/>
        </w:rPr>
      </w:pPr>
      <w:r w:rsidRPr="00115477">
        <w:rPr>
          <w:noProof/>
          <w:lang w:val="en-GB"/>
        </w:rPr>
        <w:object w:dxaOrig="9020" w:dyaOrig="7300" w14:anchorId="4E7485AE">
          <v:shape id="_x0000_i1026" type="#_x0000_t75" alt="" style="width:450.95pt;height:365.05pt;mso-width-percent:0;mso-height-percent:0;mso-width-percent:0;mso-height-percent:0" o:ole="">
            <v:imagedata r:id="rId74" o:title=""/>
          </v:shape>
          <o:OLEObject Type="Embed" ProgID="Word.Document.12" ShapeID="_x0000_i1026" DrawAspect="Content" ObjectID="_1797689089"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7071247"/>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860116" w:rsidP="008B5DD3">
      <w:pPr>
        <w:rPr>
          <w:noProof/>
          <w:lang w:val="en-GB"/>
        </w:rPr>
      </w:pPr>
      <w:r w:rsidRPr="00860116">
        <w:rPr>
          <w:b/>
          <w:bCs/>
          <w:noProof/>
          <w:kern w:val="2"/>
          <w:sz w:val="28"/>
          <w:szCs w:val="28"/>
          <w:lang w:val="en-GB" w:eastAsia="en-GB"/>
        </w:rPr>
        <w:object w:dxaOrig="9020" w:dyaOrig="540" w14:anchorId="240BD6C2">
          <v:shape id="_x0000_i1025" type="#_x0000_t75" alt="" style="width:450.95pt;height:27.05pt;mso-width-percent:0;mso-height-percent:0;mso-width-percent:0;mso-height-percent:0" o:ole="">
            <v:imagedata r:id="rId76" o:title=""/>
          </v:shape>
          <o:OLEObject Type="Embed" ProgID="Word.Document.12" ShapeID="_x0000_i1025" DrawAspect="Content" ObjectID="_1797689090"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7071248"/>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7071249"/>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7071250"/>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7071251"/>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7071252"/>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7071253"/>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7071254"/>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7071255"/>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7071256"/>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5" w:name="_Toc187071257"/>
      <w:r>
        <w:rPr>
          <w:lang w:val="en-GB"/>
        </w:rPr>
        <w:t>Provenance Graph Generation</w:t>
      </w:r>
      <w:bookmarkEnd w:id="55"/>
    </w:p>
    <w:p w14:paraId="181DAC03" w14:textId="465ED8B4" w:rsidR="00032C7D" w:rsidRPr="00032C7D" w:rsidRDefault="00032C7D" w:rsidP="00032C7D">
      <w:pPr>
        <w:pStyle w:val="Heading2"/>
        <w:rPr>
          <w:lang w:val="en-GB"/>
        </w:rPr>
      </w:pPr>
      <w:r>
        <w:rPr>
          <w:lang w:val="en-GB"/>
        </w:rPr>
        <w:t>Choosing Dataset Sizes</w:t>
      </w:r>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r>
        <w:rPr>
          <w:lang w:val="en-GB"/>
        </w:rPr>
        <w:t>Generating Provenance Data</w:t>
      </w:r>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7777777" w:rsidR="00601BC3" w:rsidRDefault="00601BC3" w:rsidP="00032C7D">
      <w:pPr>
        <w:rPr>
          <w:lang w:val="en-GB"/>
        </w:rPr>
      </w:pPr>
    </w:p>
    <w:p w14:paraId="071F3AB3" w14:textId="4BE3F5E5" w:rsidR="00601BC3" w:rsidRPr="00032C7D" w:rsidRDefault="00601BC3" w:rsidP="00601BC3">
      <w:pPr>
        <w:pStyle w:val="Heading2"/>
        <w:rPr>
          <w:lang w:val="en-GB"/>
        </w:rPr>
      </w:pPr>
      <w:r>
        <w:rPr>
          <w:lang w:val="en-GB"/>
        </w:rPr>
        <w:t>Graph Exploration</w:t>
      </w:r>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jc w:val="center"/>
        <w:tblLook w:val="04A0" w:firstRow="1" w:lastRow="0" w:firstColumn="1" w:lastColumn="0" w:noHBand="0" w:noVBand="1"/>
      </w:tblPr>
      <w:tblGrid>
        <w:gridCol w:w="2877"/>
        <w:gridCol w:w="2877"/>
      </w:tblGrid>
      <w:tr w:rsidR="005F5E12" w14:paraId="446031BB" w14:textId="77777777" w:rsidTr="005F5E12">
        <w:trPr>
          <w:jc w:val="center"/>
        </w:trPr>
        <w:tc>
          <w:tcPr>
            <w:tcW w:w="5754" w:type="dxa"/>
            <w:gridSpan w:val="2"/>
            <w:vAlign w:val="center"/>
          </w:tcPr>
          <w:p w14:paraId="24113D0F" w14:textId="5691F684" w:rsidR="005F5E12" w:rsidRDefault="005F5E12" w:rsidP="005F5E12">
            <w:pPr>
              <w:jc w:val="center"/>
              <w:rPr>
                <w:lang w:val="en-GB"/>
              </w:rPr>
            </w:pPr>
            <w:r>
              <w:rPr>
                <w:lang w:val="en-GB"/>
              </w:rPr>
              <w:lastRenderedPageBreak/>
              <w:t>Nodes</w:t>
            </w:r>
          </w:p>
        </w:tc>
      </w:tr>
      <w:tr w:rsidR="005F5E12" w14:paraId="5F8E1496" w14:textId="77777777" w:rsidTr="005F5E12">
        <w:trPr>
          <w:jc w:val="center"/>
        </w:trPr>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5F5E12">
        <w:trPr>
          <w:jc w:val="center"/>
        </w:trPr>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5F5E12">
        <w:trPr>
          <w:jc w:val="center"/>
        </w:trPr>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5F5E12">
        <w:trPr>
          <w:jc w:val="center"/>
        </w:trPr>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5F5E12">
        <w:trPr>
          <w:jc w:val="center"/>
        </w:trPr>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5F5E12">
        <w:trPr>
          <w:jc w:val="center"/>
        </w:trPr>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5F5E12">
        <w:trPr>
          <w:jc w:val="center"/>
        </w:trPr>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jc w:val="center"/>
        <w:tblLook w:val="04A0" w:firstRow="1" w:lastRow="0" w:firstColumn="1" w:lastColumn="0" w:noHBand="0" w:noVBand="1"/>
      </w:tblPr>
      <w:tblGrid>
        <w:gridCol w:w="1050"/>
        <w:gridCol w:w="1084"/>
        <w:gridCol w:w="1049"/>
        <w:gridCol w:w="1107"/>
        <w:gridCol w:w="1011"/>
        <w:gridCol w:w="1202"/>
        <w:gridCol w:w="1068"/>
        <w:gridCol w:w="1059"/>
      </w:tblGrid>
      <w:tr w:rsidR="00BE0F0F" w:rsidRPr="00BE0F0F" w14:paraId="297782E7" w14:textId="77777777" w:rsidTr="005F5E12">
        <w:trPr>
          <w:jc w:val="center"/>
        </w:trPr>
        <w:tc>
          <w:tcPr>
            <w:tcW w:w="8630" w:type="dxa"/>
            <w:gridSpan w:val="8"/>
            <w:vAlign w:val="center"/>
          </w:tcPr>
          <w:p w14:paraId="1361C962" w14:textId="487D9FF3" w:rsidR="00BE0F0F" w:rsidRPr="00BE0F0F" w:rsidRDefault="00BE0F0F" w:rsidP="00BE0F0F">
            <w:pPr>
              <w:jc w:val="center"/>
              <w:rPr>
                <w:sz w:val="18"/>
                <w:szCs w:val="18"/>
                <w:lang w:val="en-GB"/>
              </w:rPr>
            </w:pPr>
            <w:r w:rsidRPr="00BE0F0F">
              <w:rPr>
                <w:sz w:val="21"/>
                <w:szCs w:val="21"/>
                <w:lang w:val="en-GB"/>
              </w:rPr>
              <w:t>Edges</w:t>
            </w:r>
          </w:p>
        </w:tc>
      </w:tr>
      <w:tr w:rsidR="005F5E12" w:rsidRPr="00BE0F0F" w14:paraId="77E670EF" w14:textId="77777777" w:rsidTr="005F5E12">
        <w:trPr>
          <w:jc w:val="center"/>
        </w:trPr>
        <w:tc>
          <w:tcPr>
            <w:tcW w:w="1078" w:type="dxa"/>
          </w:tcPr>
          <w:p w14:paraId="68E5AAA3" w14:textId="22F2D982" w:rsidR="00BE0F0F" w:rsidRPr="005F5E12" w:rsidRDefault="005F5E12" w:rsidP="00A02136">
            <w:pPr>
              <w:rPr>
                <w:sz w:val="11"/>
                <w:szCs w:val="11"/>
                <w:lang w:val="en-GB"/>
              </w:rPr>
            </w:pPr>
            <w:proofErr w:type="spellStart"/>
            <w:r w:rsidRPr="005F5E12">
              <w:rPr>
                <w:sz w:val="11"/>
                <w:szCs w:val="11"/>
                <w:lang w:val="en-GB"/>
              </w:rPr>
              <w:t>read_link</w:t>
            </w:r>
            <w:proofErr w:type="spellEnd"/>
          </w:p>
        </w:tc>
        <w:tc>
          <w:tcPr>
            <w:tcW w:w="1078" w:type="dxa"/>
          </w:tcPr>
          <w:p w14:paraId="4DD01D6F" w14:textId="612E83CC" w:rsidR="00BE0F0F" w:rsidRPr="005F5E12" w:rsidRDefault="005F5E12" w:rsidP="00A02136">
            <w:pPr>
              <w:rPr>
                <w:sz w:val="11"/>
                <w:szCs w:val="11"/>
                <w:lang w:val="en-GB"/>
              </w:rPr>
            </w:pPr>
            <w:proofErr w:type="spellStart"/>
            <w:r w:rsidRPr="005F5E12">
              <w:rPr>
                <w:sz w:val="11"/>
                <w:szCs w:val="11"/>
                <w:lang w:val="en-GB"/>
              </w:rPr>
              <w:t>setattr</w:t>
            </w:r>
            <w:proofErr w:type="spellEnd"/>
          </w:p>
        </w:tc>
        <w:tc>
          <w:tcPr>
            <w:tcW w:w="1079" w:type="dxa"/>
          </w:tcPr>
          <w:p w14:paraId="44060C95" w14:textId="51FA3D90" w:rsidR="00BE0F0F" w:rsidRPr="005F5E12" w:rsidRDefault="005F5E12" w:rsidP="00A02136">
            <w:pPr>
              <w:rPr>
                <w:sz w:val="11"/>
                <w:szCs w:val="11"/>
                <w:lang w:val="en-GB"/>
              </w:rPr>
            </w:pPr>
            <w:proofErr w:type="spellStart"/>
            <w:r w:rsidRPr="005F5E12">
              <w:rPr>
                <w:sz w:val="11"/>
                <w:szCs w:val="11"/>
                <w:lang w:val="en-GB"/>
              </w:rPr>
              <w:t>accept_socket</w:t>
            </w:r>
            <w:proofErr w:type="spellEnd"/>
          </w:p>
        </w:tc>
        <w:tc>
          <w:tcPr>
            <w:tcW w:w="1079" w:type="dxa"/>
          </w:tcPr>
          <w:p w14:paraId="371D8121" w14:textId="334BBAC1" w:rsidR="00BE0F0F" w:rsidRPr="005F5E12" w:rsidRDefault="005F5E12" w:rsidP="00A02136">
            <w:pPr>
              <w:rPr>
                <w:sz w:val="11"/>
                <w:szCs w:val="11"/>
                <w:lang w:val="en-GB"/>
              </w:rPr>
            </w:pPr>
            <w:proofErr w:type="spellStart"/>
            <w:r w:rsidRPr="005F5E12">
              <w:rPr>
                <w:sz w:val="11"/>
                <w:szCs w:val="11"/>
                <w:lang w:val="en-GB"/>
              </w:rPr>
              <w:t>removexattr_inode</w:t>
            </w:r>
            <w:proofErr w:type="spellEnd"/>
          </w:p>
        </w:tc>
        <w:tc>
          <w:tcPr>
            <w:tcW w:w="1079" w:type="dxa"/>
          </w:tcPr>
          <w:p w14:paraId="01EF9008" w14:textId="1F24172E" w:rsidR="00BE0F0F" w:rsidRPr="005F5E12" w:rsidRDefault="005F5E12" w:rsidP="00A02136">
            <w:pPr>
              <w:rPr>
                <w:sz w:val="11"/>
                <w:szCs w:val="11"/>
                <w:lang w:val="en-GB"/>
              </w:rPr>
            </w:pPr>
            <w:r w:rsidRPr="005F5E12">
              <w:rPr>
                <w:sz w:val="11"/>
                <w:szCs w:val="11"/>
                <w:lang w:val="en-GB"/>
              </w:rPr>
              <w:t>unlink</w:t>
            </w:r>
          </w:p>
        </w:tc>
        <w:tc>
          <w:tcPr>
            <w:tcW w:w="1079" w:type="dxa"/>
          </w:tcPr>
          <w:p w14:paraId="5E75297E" w14:textId="1DCAEAD1" w:rsidR="00BE0F0F" w:rsidRPr="005F5E12" w:rsidRDefault="005F5E12" w:rsidP="00A02136">
            <w:pPr>
              <w:rPr>
                <w:sz w:val="11"/>
                <w:szCs w:val="11"/>
                <w:lang w:val="en-GB"/>
              </w:rPr>
            </w:pPr>
            <w:proofErr w:type="spellStart"/>
            <w:r w:rsidRPr="005F5E12">
              <w:rPr>
                <w:sz w:val="11"/>
                <w:szCs w:val="11"/>
                <w:lang w:val="en-GB"/>
              </w:rPr>
              <w:t>setuid</w:t>
            </w:r>
            <w:proofErr w:type="spellEnd"/>
          </w:p>
        </w:tc>
        <w:tc>
          <w:tcPr>
            <w:tcW w:w="1079" w:type="dxa"/>
          </w:tcPr>
          <w:p w14:paraId="4FC5B585" w14:textId="4BE04C9B" w:rsidR="00BE0F0F" w:rsidRPr="005F5E12" w:rsidRDefault="005F5E12" w:rsidP="00A02136">
            <w:pPr>
              <w:rPr>
                <w:sz w:val="11"/>
                <w:szCs w:val="11"/>
                <w:lang w:val="en-GB"/>
              </w:rPr>
            </w:pPr>
            <w:proofErr w:type="spellStart"/>
            <w:r w:rsidRPr="005F5E12">
              <w:rPr>
                <w:sz w:val="11"/>
                <w:szCs w:val="11"/>
                <w:lang w:val="en-GB"/>
              </w:rPr>
              <w:t>ptrace_read</w:t>
            </w:r>
            <w:proofErr w:type="spellEnd"/>
          </w:p>
        </w:tc>
        <w:tc>
          <w:tcPr>
            <w:tcW w:w="1079" w:type="dxa"/>
          </w:tcPr>
          <w:p w14:paraId="6ED18BA0" w14:textId="33C497CD" w:rsidR="00BE0F0F" w:rsidRPr="005F5E12" w:rsidRDefault="005F5E12" w:rsidP="00A02136">
            <w:pPr>
              <w:rPr>
                <w:sz w:val="11"/>
                <w:szCs w:val="11"/>
                <w:lang w:val="en-GB"/>
              </w:rPr>
            </w:pPr>
            <w:r w:rsidRPr="005F5E12">
              <w:rPr>
                <w:sz w:val="11"/>
                <w:szCs w:val="11"/>
                <w:lang w:val="en-GB"/>
              </w:rPr>
              <w:t>listen</w:t>
            </w:r>
          </w:p>
        </w:tc>
      </w:tr>
      <w:tr w:rsidR="005F5E12" w:rsidRPr="00BE0F0F" w14:paraId="2E90902B" w14:textId="77777777" w:rsidTr="005F5E12">
        <w:trPr>
          <w:jc w:val="center"/>
        </w:trPr>
        <w:tc>
          <w:tcPr>
            <w:tcW w:w="1078" w:type="dxa"/>
          </w:tcPr>
          <w:p w14:paraId="5E876BBF" w14:textId="636E67BC" w:rsidR="00BE0F0F" w:rsidRPr="005F5E12" w:rsidRDefault="005F5E12" w:rsidP="00A02136">
            <w:pPr>
              <w:rPr>
                <w:sz w:val="11"/>
                <w:szCs w:val="11"/>
                <w:lang w:val="en-GB"/>
              </w:rPr>
            </w:pPr>
            <w:r w:rsidRPr="005F5E12">
              <w:rPr>
                <w:sz w:val="11"/>
                <w:szCs w:val="11"/>
                <w:lang w:val="en-GB"/>
              </w:rPr>
              <w:t>receive</w:t>
            </w:r>
          </w:p>
        </w:tc>
        <w:tc>
          <w:tcPr>
            <w:tcW w:w="1078" w:type="dxa"/>
          </w:tcPr>
          <w:p w14:paraId="0C3D6006" w14:textId="7C85DE29" w:rsidR="00BE0F0F" w:rsidRPr="005F5E12" w:rsidRDefault="005F5E12" w:rsidP="00A02136">
            <w:pPr>
              <w:rPr>
                <w:sz w:val="11"/>
                <w:szCs w:val="11"/>
                <w:lang w:val="en-GB"/>
              </w:rPr>
            </w:pPr>
            <w:r w:rsidRPr="005F5E12">
              <w:rPr>
                <w:sz w:val="11"/>
                <w:szCs w:val="11"/>
                <w:lang w:val="en-GB"/>
              </w:rPr>
              <w:t>free</w:t>
            </w:r>
          </w:p>
        </w:tc>
        <w:tc>
          <w:tcPr>
            <w:tcW w:w="1079" w:type="dxa"/>
          </w:tcPr>
          <w:p w14:paraId="29996D4B" w14:textId="0267E825" w:rsidR="00BE0F0F" w:rsidRPr="005F5E12" w:rsidRDefault="005F5E12" w:rsidP="00A02136">
            <w:pPr>
              <w:rPr>
                <w:sz w:val="11"/>
                <w:szCs w:val="11"/>
                <w:lang w:val="en-GB"/>
              </w:rPr>
            </w:pPr>
            <w:proofErr w:type="spellStart"/>
            <w:r w:rsidRPr="005F5E12">
              <w:rPr>
                <w:sz w:val="11"/>
                <w:szCs w:val="11"/>
                <w:lang w:val="en-GB"/>
              </w:rPr>
              <w:t>listxattr</w:t>
            </w:r>
            <w:proofErr w:type="spellEnd"/>
          </w:p>
        </w:tc>
        <w:tc>
          <w:tcPr>
            <w:tcW w:w="1079" w:type="dxa"/>
          </w:tcPr>
          <w:p w14:paraId="7E02A90A" w14:textId="59FB3EDC" w:rsidR="00BE0F0F" w:rsidRPr="005F5E12" w:rsidRDefault="005F5E12" w:rsidP="00A02136">
            <w:pPr>
              <w:rPr>
                <w:sz w:val="11"/>
                <w:szCs w:val="11"/>
                <w:lang w:val="en-GB"/>
              </w:rPr>
            </w:pPr>
            <w:proofErr w:type="spellStart"/>
            <w:r w:rsidRPr="005F5E12">
              <w:rPr>
                <w:sz w:val="11"/>
                <w:szCs w:val="11"/>
                <w:lang w:val="en-GB"/>
              </w:rPr>
              <w:t>version_entity</w:t>
            </w:r>
            <w:proofErr w:type="spellEnd"/>
          </w:p>
        </w:tc>
        <w:tc>
          <w:tcPr>
            <w:tcW w:w="1079" w:type="dxa"/>
          </w:tcPr>
          <w:p w14:paraId="471BD9D2" w14:textId="2FBE8468" w:rsidR="00BE0F0F" w:rsidRPr="005F5E12" w:rsidRDefault="005F5E12" w:rsidP="00A02136">
            <w:pPr>
              <w:rPr>
                <w:sz w:val="11"/>
                <w:szCs w:val="11"/>
                <w:lang w:val="en-GB"/>
              </w:rPr>
            </w:pPr>
            <w:proofErr w:type="spellStart"/>
            <w:r w:rsidRPr="005F5E12">
              <w:rPr>
                <w:sz w:val="11"/>
                <w:szCs w:val="11"/>
                <w:lang w:val="en-GB"/>
              </w:rPr>
              <w:t>arg</w:t>
            </w:r>
            <w:proofErr w:type="spellEnd"/>
          </w:p>
        </w:tc>
        <w:tc>
          <w:tcPr>
            <w:tcW w:w="1079" w:type="dxa"/>
          </w:tcPr>
          <w:p w14:paraId="12802A6E" w14:textId="4A0B7E51" w:rsidR="00BE0F0F" w:rsidRPr="005F5E12" w:rsidRDefault="005F5E12" w:rsidP="00A02136">
            <w:pPr>
              <w:rPr>
                <w:sz w:val="11"/>
                <w:szCs w:val="11"/>
                <w:lang w:val="en-GB"/>
              </w:rPr>
            </w:pPr>
            <w:proofErr w:type="spellStart"/>
            <w:r w:rsidRPr="005F5E12">
              <w:rPr>
                <w:sz w:val="11"/>
                <w:szCs w:val="11"/>
                <w:lang w:val="en-GB"/>
              </w:rPr>
              <w:t>memory_read</w:t>
            </w:r>
            <w:proofErr w:type="spellEnd"/>
          </w:p>
        </w:tc>
        <w:tc>
          <w:tcPr>
            <w:tcW w:w="1079" w:type="dxa"/>
          </w:tcPr>
          <w:p w14:paraId="59E868F8" w14:textId="4A885095" w:rsidR="00BE0F0F" w:rsidRPr="005F5E12" w:rsidRDefault="005F5E12" w:rsidP="00A02136">
            <w:pPr>
              <w:rPr>
                <w:sz w:val="11"/>
                <w:szCs w:val="11"/>
                <w:lang w:val="en-GB"/>
              </w:rPr>
            </w:pPr>
            <w:proofErr w:type="spellStart"/>
            <w:r w:rsidRPr="005F5E12">
              <w:rPr>
                <w:sz w:val="11"/>
                <w:szCs w:val="11"/>
                <w:lang w:val="en-GB"/>
              </w:rPr>
              <w:t>ptrace_read_task</w:t>
            </w:r>
            <w:proofErr w:type="spellEnd"/>
          </w:p>
        </w:tc>
        <w:tc>
          <w:tcPr>
            <w:tcW w:w="1079" w:type="dxa"/>
          </w:tcPr>
          <w:p w14:paraId="440FD5F9" w14:textId="05EC79B8" w:rsidR="00BE0F0F" w:rsidRPr="005F5E12" w:rsidRDefault="005F5E12" w:rsidP="00A02136">
            <w:pPr>
              <w:rPr>
                <w:sz w:val="11"/>
                <w:szCs w:val="11"/>
                <w:lang w:val="en-GB"/>
              </w:rPr>
            </w:pPr>
            <w:proofErr w:type="spellStart"/>
            <w:r w:rsidRPr="005F5E12">
              <w:rPr>
                <w:sz w:val="11"/>
                <w:szCs w:val="11"/>
                <w:lang w:val="en-GB"/>
              </w:rPr>
              <w:t>version_activity</w:t>
            </w:r>
            <w:proofErr w:type="spellEnd"/>
          </w:p>
        </w:tc>
      </w:tr>
      <w:tr w:rsidR="005F5E12" w:rsidRPr="00BE0F0F" w14:paraId="397A63B0" w14:textId="77777777" w:rsidTr="005F5E12">
        <w:trPr>
          <w:jc w:val="center"/>
        </w:trPr>
        <w:tc>
          <w:tcPr>
            <w:tcW w:w="1078" w:type="dxa"/>
          </w:tcPr>
          <w:p w14:paraId="7AF78BDF" w14:textId="785D7098" w:rsidR="00BE0F0F" w:rsidRPr="005F5E12" w:rsidRDefault="005F5E12" w:rsidP="00A02136">
            <w:pPr>
              <w:rPr>
                <w:sz w:val="11"/>
                <w:szCs w:val="11"/>
                <w:lang w:val="en-GB"/>
              </w:rPr>
            </w:pPr>
            <w:proofErr w:type="spellStart"/>
            <w:r w:rsidRPr="005F5E12">
              <w:rPr>
                <w:sz w:val="11"/>
                <w:szCs w:val="11"/>
                <w:lang w:val="en-GB"/>
              </w:rPr>
              <w:t>receive_msg</w:t>
            </w:r>
            <w:proofErr w:type="spellEnd"/>
          </w:p>
        </w:tc>
        <w:tc>
          <w:tcPr>
            <w:tcW w:w="1078" w:type="dxa"/>
          </w:tcPr>
          <w:p w14:paraId="05BDEA71" w14:textId="50D91CD4" w:rsidR="00BE0F0F" w:rsidRPr="005F5E12" w:rsidRDefault="005F5E12" w:rsidP="00A02136">
            <w:pPr>
              <w:rPr>
                <w:sz w:val="11"/>
                <w:szCs w:val="11"/>
                <w:lang w:val="en-GB"/>
              </w:rPr>
            </w:pPr>
            <w:r w:rsidRPr="005F5E12">
              <w:rPr>
                <w:sz w:val="11"/>
                <w:szCs w:val="11"/>
                <w:lang w:val="en-GB"/>
              </w:rPr>
              <w:t>clone</w:t>
            </w:r>
          </w:p>
        </w:tc>
        <w:tc>
          <w:tcPr>
            <w:tcW w:w="1079" w:type="dxa"/>
          </w:tcPr>
          <w:p w14:paraId="61D7B143" w14:textId="4497C719" w:rsidR="00BE0F0F" w:rsidRPr="005F5E12" w:rsidRDefault="005F5E12" w:rsidP="00A02136">
            <w:pPr>
              <w:rPr>
                <w:sz w:val="11"/>
                <w:szCs w:val="11"/>
                <w:lang w:val="en-GB"/>
              </w:rPr>
            </w:pPr>
            <w:proofErr w:type="spellStart"/>
            <w:r w:rsidRPr="005F5E12">
              <w:rPr>
                <w:sz w:val="11"/>
                <w:szCs w:val="11"/>
                <w:lang w:val="en-GB"/>
              </w:rPr>
              <w:t>file_lock</w:t>
            </w:r>
            <w:proofErr w:type="spellEnd"/>
          </w:p>
        </w:tc>
        <w:tc>
          <w:tcPr>
            <w:tcW w:w="1079" w:type="dxa"/>
          </w:tcPr>
          <w:p w14:paraId="2AB84ABB" w14:textId="48A1491F" w:rsidR="00BE0F0F" w:rsidRPr="005F5E12" w:rsidRDefault="005F5E12" w:rsidP="00A02136">
            <w:pPr>
              <w:rPr>
                <w:sz w:val="11"/>
                <w:szCs w:val="11"/>
                <w:lang w:val="en-GB"/>
              </w:rPr>
            </w:pPr>
            <w:proofErr w:type="spellStart"/>
            <w:r w:rsidRPr="005F5E12">
              <w:rPr>
                <w:sz w:val="11"/>
                <w:szCs w:val="11"/>
                <w:lang w:val="en-GB"/>
              </w:rPr>
              <w:t>terminate_proc</w:t>
            </w:r>
            <w:proofErr w:type="spellEnd"/>
          </w:p>
        </w:tc>
        <w:tc>
          <w:tcPr>
            <w:tcW w:w="1079" w:type="dxa"/>
          </w:tcPr>
          <w:p w14:paraId="7B17B748" w14:textId="1B347AF4" w:rsidR="00BE0F0F" w:rsidRPr="005F5E12" w:rsidRDefault="005F5E12" w:rsidP="00A02136">
            <w:pPr>
              <w:rPr>
                <w:sz w:val="11"/>
                <w:szCs w:val="11"/>
                <w:lang w:val="en-GB"/>
              </w:rPr>
            </w:pPr>
            <w:r w:rsidRPr="005F5E12">
              <w:rPr>
                <w:sz w:val="11"/>
                <w:szCs w:val="11"/>
                <w:lang w:val="en-GB"/>
              </w:rPr>
              <w:t>rename</w:t>
            </w:r>
          </w:p>
        </w:tc>
        <w:tc>
          <w:tcPr>
            <w:tcW w:w="1079" w:type="dxa"/>
          </w:tcPr>
          <w:p w14:paraId="57DF2CB5" w14:textId="6F90A952" w:rsidR="00BE0F0F" w:rsidRPr="005F5E12" w:rsidRDefault="005F5E12" w:rsidP="00A02136">
            <w:pPr>
              <w:rPr>
                <w:sz w:val="11"/>
                <w:szCs w:val="11"/>
                <w:lang w:val="en-GB"/>
              </w:rPr>
            </w:pPr>
            <w:proofErr w:type="spellStart"/>
            <w:r w:rsidRPr="005F5E12">
              <w:rPr>
                <w:sz w:val="11"/>
                <w:szCs w:val="11"/>
                <w:lang w:val="en-GB"/>
              </w:rPr>
              <w:t>removexattr</w:t>
            </w:r>
            <w:proofErr w:type="spellEnd"/>
          </w:p>
        </w:tc>
        <w:tc>
          <w:tcPr>
            <w:tcW w:w="1079" w:type="dxa"/>
          </w:tcPr>
          <w:p w14:paraId="27C2F6A5" w14:textId="30DCD4A9" w:rsidR="00BE0F0F" w:rsidRPr="005F5E12" w:rsidRDefault="005F5E12" w:rsidP="00A02136">
            <w:pPr>
              <w:rPr>
                <w:sz w:val="11"/>
                <w:szCs w:val="11"/>
                <w:lang w:val="en-GB"/>
              </w:rPr>
            </w:pPr>
            <w:r w:rsidRPr="005F5E12">
              <w:rPr>
                <w:sz w:val="11"/>
                <w:szCs w:val="11"/>
                <w:lang w:val="en-GB"/>
              </w:rPr>
              <w:t>open</w:t>
            </w:r>
          </w:p>
        </w:tc>
        <w:tc>
          <w:tcPr>
            <w:tcW w:w="1079" w:type="dxa"/>
          </w:tcPr>
          <w:p w14:paraId="7D7CD814" w14:textId="30F3A5BA" w:rsidR="00BE0F0F" w:rsidRPr="005F5E12" w:rsidRDefault="005F5E12" w:rsidP="00A02136">
            <w:pPr>
              <w:rPr>
                <w:sz w:val="11"/>
                <w:szCs w:val="11"/>
                <w:lang w:val="en-GB"/>
              </w:rPr>
            </w:pPr>
            <w:proofErr w:type="spellStart"/>
            <w:r w:rsidRPr="005F5E12">
              <w:rPr>
                <w:sz w:val="11"/>
                <w:szCs w:val="11"/>
                <w:lang w:val="en-GB"/>
              </w:rPr>
              <w:t>read_ioctl</w:t>
            </w:r>
            <w:proofErr w:type="spellEnd"/>
          </w:p>
        </w:tc>
      </w:tr>
      <w:tr w:rsidR="005F5E12" w:rsidRPr="00BE0F0F" w14:paraId="0B0042C4" w14:textId="77777777" w:rsidTr="005F5E12">
        <w:trPr>
          <w:jc w:val="center"/>
        </w:trPr>
        <w:tc>
          <w:tcPr>
            <w:tcW w:w="1078" w:type="dxa"/>
          </w:tcPr>
          <w:p w14:paraId="274F2A7C" w14:textId="6B342116" w:rsidR="00BE0F0F" w:rsidRPr="005F5E12" w:rsidRDefault="005F5E12" w:rsidP="00A02136">
            <w:pPr>
              <w:rPr>
                <w:sz w:val="11"/>
                <w:szCs w:val="11"/>
                <w:lang w:val="en-GB"/>
              </w:rPr>
            </w:pPr>
            <w:proofErr w:type="spellStart"/>
            <w:r w:rsidRPr="005F5E12">
              <w:rPr>
                <w:sz w:val="11"/>
                <w:szCs w:val="11"/>
                <w:lang w:val="en-GB"/>
              </w:rPr>
              <w:t>munmap</w:t>
            </w:r>
            <w:proofErr w:type="spellEnd"/>
          </w:p>
        </w:tc>
        <w:tc>
          <w:tcPr>
            <w:tcW w:w="1078" w:type="dxa"/>
          </w:tcPr>
          <w:p w14:paraId="231D9ED5" w14:textId="22173A66" w:rsidR="00BE0F0F" w:rsidRPr="005F5E12" w:rsidRDefault="005F5E12" w:rsidP="00A02136">
            <w:pPr>
              <w:rPr>
                <w:sz w:val="11"/>
                <w:szCs w:val="11"/>
                <w:lang w:val="en-GB"/>
              </w:rPr>
            </w:pPr>
            <w:r w:rsidRPr="005F5E12">
              <w:rPr>
                <w:sz w:val="11"/>
                <w:szCs w:val="11"/>
                <w:lang w:val="en-GB"/>
              </w:rPr>
              <w:t>write</w:t>
            </w:r>
          </w:p>
        </w:tc>
        <w:tc>
          <w:tcPr>
            <w:tcW w:w="1079" w:type="dxa"/>
          </w:tcPr>
          <w:p w14:paraId="4263054E" w14:textId="4F4040DB" w:rsidR="00BE0F0F" w:rsidRPr="005F5E12" w:rsidRDefault="005F5E12" w:rsidP="00A02136">
            <w:pPr>
              <w:rPr>
                <w:sz w:val="11"/>
                <w:szCs w:val="11"/>
                <w:lang w:val="en-GB"/>
              </w:rPr>
            </w:pPr>
            <w:proofErr w:type="spellStart"/>
            <w:r w:rsidRPr="005F5E12">
              <w:rPr>
                <w:sz w:val="11"/>
                <w:szCs w:val="11"/>
                <w:lang w:val="en-GB"/>
              </w:rPr>
              <w:t>file_rcv</w:t>
            </w:r>
            <w:proofErr w:type="spellEnd"/>
          </w:p>
        </w:tc>
        <w:tc>
          <w:tcPr>
            <w:tcW w:w="1079" w:type="dxa"/>
          </w:tcPr>
          <w:p w14:paraId="6BCF5674" w14:textId="2E201330" w:rsidR="00BE0F0F" w:rsidRPr="005F5E12" w:rsidRDefault="005F5E12" w:rsidP="00A02136">
            <w:pPr>
              <w:rPr>
                <w:sz w:val="11"/>
                <w:szCs w:val="11"/>
                <w:lang w:val="en-GB"/>
              </w:rPr>
            </w:pPr>
            <w:proofErr w:type="spellStart"/>
            <w:r w:rsidRPr="005F5E12">
              <w:rPr>
                <w:sz w:val="11"/>
                <w:szCs w:val="11"/>
                <w:lang w:val="en-GB"/>
              </w:rPr>
              <w:t>write_ioctl</w:t>
            </w:r>
            <w:proofErr w:type="spellEnd"/>
          </w:p>
        </w:tc>
        <w:tc>
          <w:tcPr>
            <w:tcW w:w="1079" w:type="dxa"/>
          </w:tcPr>
          <w:p w14:paraId="0C34872C" w14:textId="7D14E103" w:rsidR="00BE0F0F" w:rsidRPr="005F5E12" w:rsidRDefault="005F5E12" w:rsidP="00A02136">
            <w:pPr>
              <w:rPr>
                <w:sz w:val="11"/>
                <w:szCs w:val="11"/>
                <w:lang w:val="en-GB"/>
              </w:rPr>
            </w:pPr>
            <w:proofErr w:type="spellStart"/>
            <w:r w:rsidRPr="005F5E12">
              <w:rPr>
                <w:sz w:val="11"/>
                <w:szCs w:val="11"/>
                <w:lang w:val="en-GB"/>
              </w:rPr>
              <w:t>sh_create</w:t>
            </w:r>
            <w:proofErr w:type="spellEnd"/>
          </w:p>
        </w:tc>
        <w:tc>
          <w:tcPr>
            <w:tcW w:w="1079" w:type="dxa"/>
          </w:tcPr>
          <w:p w14:paraId="56324D2B" w14:textId="6E26ACA0" w:rsidR="00BE0F0F" w:rsidRPr="005F5E12" w:rsidRDefault="005F5E12" w:rsidP="00A02136">
            <w:pPr>
              <w:rPr>
                <w:sz w:val="11"/>
                <w:szCs w:val="11"/>
                <w:lang w:val="en-GB"/>
              </w:rPr>
            </w:pPr>
            <w:proofErr w:type="spellStart"/>
            <w:r w:rsidRPr="005F5E12">
              <w:rPr>
                <w:sz w:val="11"/>
                <w:szCs w:val="11"/>
                <w:lang w:val="en-GB"/>
              </w:rPr>
              <w:t>setxattr</w:t>
            </w:r>
            <w:proofErr w:type="spellEnd"/>
          </w:p>
        </w:tc>
        <w:tc>
          <w:tcPr>
            <w:tcW w:w="1079" w:type="dxa"/>
          </w:tcPr>
          <w:p w14:paraId="62C74E93" w14:textId="5181ABBF" w:rsidR="00BE0F0F" w:rsidRPr="005F5E12" w:rsidRDefault="005F5E12" w:rsidP="00A02136">
            <w:pPr>
              <w:rPr>
                <w:sz w:val="11"/>
                <w:szCs w:val="11"/>
                <w:lang w:val="en-GB"/>
              </w:rPr>
            </w:pPr>
            <w:r w:rsidRPr="005F5E12">
              <w:rPr>
                <w:sz w:val="11"/>
                <w:szCs w:val="11"/>
                <w:lang w:val="en-GB"/>
              </w:rPr>
              <w:t>accept</w:t>
            </w:r>
          </w:p>
        </w:tc>
        <w:tc>
          <w:tcPr>
            <w:tcW w:w="1079" w:type="dxa"/>
          </w:tcPr>
          <w:p w14:paraId="131E4315" w14:textId="73A8B285" w:rsidR="00BE0F0F" w:rsidRPr="005F5E12" w:rsidRDefault="005F5E12" w:rsidP="00A02136">
            <w:pPr>
              <w:rPr>
                <w:sz w:val="11"/>
                <w:szCs w:val="11"/>
                <w:lang w:val="en-GB"/>
              </w:rPr>
            </w:pPr>
            <w:proofErr w:type="spellStart"/>
            <w:r w:rsidRPr="005F5E12">
              <w:rPr>
                <w:sz w:val="11"/>
                <w:szCs w:val="11"/>
                <w:lang w:val="en-GB"/>
              </w:rPr>
              <w:t>setpgid</w:t>
            </w:r>
            <w:proofErr w:type="spellEnd"/>
          </w:p>
        </w:tc>
      </w:tr>
      <w:tr w:rsidR="005F5E12" w:rsidRPr="00BE0F0F" w14:paraId="32F8BC3D" w14:textId="77777777" w:rsidTr="005F5E12">
        <w:trPr>
          <w:jc w:val="center"/>
        </w:trPr>
        <w:tc>
          <w:tcPr>
            <w:tcW w:w="1078" w:type="dxa"/>
          </w:tcPr>
          <w:p w14:paraId="240E0D48" w14:textId="7FE1D3BC" w:rsidR="00BE0F0F" w:rsidRPr="005F5E12" w:rsidRDefault="005F5E12" w:rsidP="00A02136">
            <w:pPr>
              <w:rPr>
                <w:sz w:val="11"/>
                <w:szCs w:val="11"/>
                <w:lang w:val="en-GB"/>
              </w:rPr>
            </w:pPr>
            <w:proofErr w:type="spellStart"/>
            <w:r w:rsidRPr="005F5E12">
              <w:rPr>
                <w:sz w:val="11"/>
                <w:szCs w:val="11"/>
                <w:lang w:val="en-GB"/>
              </w:rPr>
              <w:t>memory_write</w:t>
            </w:r>
            <w:proofErr w:type="spellEnd"/>
          </w:p>
        </w:tc>
        <w:tc>
          <w:tcPr>
            <w:tcW w:w="1078" w:type="dxa"/>
          </w:tcPr>
          <w:p w14:paraId="4A203FD9" w14:textId="249B7CB3" w:rsidR="00BE0F0F" w:rsidRPr="005F5E12" w:rsidRDefault="005F5E12" w:rsidP="00A02136">
            <w:pPr>
              <w:rPr>
                <w:sz w:val="11"/>
                <w:szCs w:val="11"/>
                <w:lang w:val="en-GB"/>
              </w:rPr>
            </w:pPr>
            <w:r w:rsidRPr="005F5E12">
              <w:rPr>
                <w:sz w:val="11"/>
                <w:szCs w:val="11"/>
                <w:lang w:val="en-GB"/>
              </w:rPr>
              <w:t>connect</w:t>
            </w:r>
          </w:p>
        </w:tc>
        <w:tc>
          <w:tcPr>
            <w:tcW w:w="1079" w:type="dxa"/>
          </w:tcPr>
          <w:p w14:paraId="523E469E" w14:textId="64A6BD86" w:rsidR="00BE0F0F" w:rsidRPr="005F5E12" w:rsidRDefault="005F5E12" w:rsidP="00A02136">
            <w:pPr>
              <w:rPr>
                <w:sz w:val="11"/>
                <w:szCs w:val="11"/>
                <w:lang w:val="en-GB"/>
              </w:rPr>
            </w:pPr>
            <w:proofErr w:type="spellStart"/>
            <w:r w:rsidRPr="005F5E12">
              <w:rPr>
                <w:sz w:val="11"/>
                <w:szCs w:val="11"/>
                <w:lang w:val="en-GB"/>
              </w:rPr>
              <w:t>getxattr</w:t>
            </w:r>
            <w:proofErr w:type="spellEnd"/>
          </w:p>
        </w:tc>
        <w:tc>
          <w:tcPr>
            <w:tcW w:w="1079" w:type="dxa"/>
          </w:tcPr>
          <w:p w14:paraId="3A27EC9F" w14:textId="7E03CDCB" w:rsidR="00BE0F0F" w:rsidRPr="005F5E12" w:rsidRDefault="005F5E12" w:rsidP="00A02136">
            <w:pPr>
              <w:rPr>
                <w:sz w:val="11"/>
                <w:szCs w:val="11"/>
                <w:lang w:val="en-GB"/>
              </w:rPr>
            </w:pPr>
            <w:proofErr w:type="spellStart"/>
            <w:r w:rsidRPr="005F5E12">
              <w:rPr>
                <w:sz w:val="11"/>
                <w:szCs w:val="11"/>
                <w:lang w:val="en-GB"/>
              </w:rPr>
              <w:t>receive_unix</w:t>
            </w:r>
            <w:proofErr w:type="spellEnd"/>
          </w:p>
        </w:tc>
        <w:tc>
          <w:tcPr>
            <w:tcW w:w="1079" w:type="dxa"/>
          </w:tcPr>
          <w:p w14:paraId="28AD65B5" w14:textId="1E5C0DF5" w:rsidR="00BE0F0F" w:rsidRPr="005F5E12" w:rsidRDefault="005F5E12" w:rsidP="00A02136">
            <w:pPr>
              <w:rPr>
                <w:sz w:val="11"/>
                <w:szCs w:val="11"/>
                <w:lang w:val="en-GB"/>
              </w:rPr>
            </w:pPr>
            <w:proofErr w:type="spellStart"/>
            <w:r w:rsidRPr="005F5E12">
              <w:rPr>
                <w:sz w:val="11"/>
                <w:szCs w:val="11"/>
                <w:lang w:val="en-GB"/>
              </w:rPr>
              <w:t>sh_attach</w:t>
            </w:r>
            <w:proofErr w:type="spellEnd"/>
          </w:p>
        </w:tc>
        <w:tc>
          <w:tcPr>
            <w:tcW w:w="1079" w:type="dxa"/>
          </w:tcPr>
          <w:p w14:paraId="1F239158" w14:textId="5348D95A" w:rsidR="00BE0F0F" w:rsidRPr="005F5E12" w:rsidRDefault="005F5E12" w:rsidP="00A02136">
            <w:pPr>
              <w:rPr>
                <w:sz w:val="11"/>
                <w:szCs w:val="11"/>
                <w:lang w:val="en-GB"/>
              </w:rPr>
            </w:pPr>
            <w:r w:rsidRPr="005F5E12">
              <w:rPr>
                <w:sz w:val="11"/>
                <w:szCs w:val="11"/>
                <w:lang w:val="en-GB"/>
              </w:rPr>
              <w:t>read</w:t>
            </w:r>
          </w:p>
        </w:tc>
        <w:tc>
          <w:tcPr>
            <w:tcW w:w="1079" w:type="dxa"/>
          </w:tcPr>
          <w:p w14:paraId="328BA679" w14:textId="703FB40B" w:rsidR="00BE0F0F" w:rsidRPr="005F5E12" w:rsidRDefault="005F5E12" w:rsidP="00A02136">
            <w:pPr>
              <w:rPr>
                <w:sz w:val="11"/>
                <w:szCs w:val="11"/>
                <w:lang w:val="en-GB"/>
              </w:rPr>
            </w:pPr>
            <w:r w:rsidRPr="005F5E12">
              <w:rPr>
                <w:sz w:val="11"/>
                <w:szCs w:val="11"/>
                <w:lang w:val="en-GB"/>
              </w:rPr>
              <w:t>send</w:t>
            </w:r>
          </w:p>
        </w:tc>
        <w:tc>
          <w:tcPr>
            <w:tcW w:w="1079" w:type="dxa"/>
          </w:tcPr>
          <w:p w14:paraId="327E5111" w14:textId="0E21C440" w:rsidR="00BE0F0F" w:rsidRPr="005F5E12" w:rsidRDefault="005F5E12" w:rsidP="00A02136">
            <w:pPr>
              <w:rPr>
                <w:sz w:val="11"/>
                <w:szCs w:val="11"/>
                <w:lang w:val="en-GB"/>
              </w:rPr>
            </w:pPr>
            <w:proofErr w:type="spellStart"/>
            <w:r w:rsidRPr="005F5E12">
              <w:rPr>
                <w:sz w:val="11"/>
                <w:szCs w:val="11"/>
                <w:lang w:val="en-GB"/>
              </w:rPr>
              <w:t>terminate_tast</w:t>
            </w:r>
            <w:proofErr w:type="spellEnd"/>
          </w:p>
        </w:tc>
      </w:tr>
      <w:tr w:rsidR="005F5E12" w:rsidRPr="00BE0F0F" w14:paraId="78B4A457" w14:textId="77777777" w:rsidTr="005F5E12">
        <w:trPr>
          <w:jc w:val="center"/>
        </w:trPr>
        <w:tc>
          <w:tcPr>
            <w:tcW w:w="1078" w:type="dxa"/>
          </w:tcPr>
          <w:p w14:paraId="0B5A3972" w14:textId="01B12B8D" w:rsidR="00BE0F0F" w:rsidRPr="005F5E12" w:rsidRDefault="005F5E12" w:rsidP="00A02136">
            <w:pPr>
              <w:rPr>
                <w:sz w:val="11"/>
                <w:szCs w:val="11"/>
                <w:lang w:val="en-GB"/>
              </w:rPr>
            </w:pPr>
            <w:r w:rsidRPr="005F5E12">
              <w:rPr>
                <w:sz w:val="11"/>
                <w:szCs w:val="11"/>
                <w:lang w:val="en-GB"/>
              </w:rPr>
              <w:t>addressed</w:t>
            </w:r>
          </w:p>
        </w:tc>
        <w:tc>
          <w:tcPr>
            <w:tcW w:w="1078" w:type="dxa"/>
          </w:tcPr>
          <w:p w14:paraId="1F5A7041" w14:textId="30EBD567" w:rsidR="00BE0F0F" w:rsidRPr="005F5E12" w:rsidRDefault="005F5E12" w:rsidP="00A02136">
            <w:pPr>
              <w:rPr>
                <w:sz w:val="11"/>
                <w:szCs w:val="11"/>
                <w:lang w:val="en-GB"/>
              </w:rPr>
            </w:pPr>
            <w:proofErr w:type="spellStart"/>
            <w:r w:rsidRPr="005F5E12">
              <w:rPr>
                <w:sz w:val="11"/>
                <w:szCs w:val="11"/>
                <w:lang w:val="en-GB"/>
              </w:rPr>
              <w:t>socket_pair_create</w:t>
            </w:r>
            <w:proofErr w:type="spellEnd"/>
          </w:p>
        </w:tc>
        <w:tc>
          <w:tcPr>
            <w:tcW w:w="1079" w:type="dxa"/>
          </w:tcPr>
          <w:p w14:paraId="6B913D09" w14:textId="1593212F" w:rsidR="00BE0F0F" w:rsidRPr="005F5E12" w:rsidRDefault="005F5E12" w:rsidP="00A02136">
            <w:pPr>
              <w:rPr>
                <w:sz w:val="11"/>
                <w:szCs w:val="11"/>
                <w:lang w:val="en-GB"/>
              </w:rPr>
            </w:pPr>
            <w:proofErr w:type="spellStart"/>
            <w:r w:rsidRPr="005F5E12">
              <w:rPr>
                <w:sz w:val="11"/>
                <w:szCs w:val="11"/>
                <w:lang w:val="en-GB"/>
              </w:rPr>
              <w:t>perm_check</w:t>
            </w:r>
            <w:proofErr w:type="spellEnd"/>
          </w:p>
        </w:tc>
        <w:tc>
          <w:tcPr>
            <w:tcW w:w="1079" w:type="dxa"/>
          </w:tcPr>
          <w:p w14:paraId="3DDF70CA" w14:textId="0E75211F" w:rsidR="00BE0F0F" w:rsidRPr="005F5E12" w:rsidRDefault="005F5E12" w:rsidP="00A02136">
            <w:pPr>
              <w:rPr>
                <w:sz w:val="11"/>
                <w:szCs w:val="11"/>
                <w:lang w:val="en-GB"/>
              </w:rPr>
            </w:pPr>
            <w:proofErr w:type="spellStart"/>
            <w:r w:rsidRPr="005F5E12">
              <w:rPr>
                <w:sz w:val="11"/>
                <w:szCs w:val="11"/>
                <w:lang w:val="en-GB"/>
              </w:rPr>
              <w:t>sh_read</w:t>
            </w:r>
            <w:proofErr w:type="spellEnd"/>
          </w:p>
        </w:tc>
        <w:tc>
          <w:tcPr>
            <w:tcW w:w="1079" w:type="dxa"/>
          </w:tcPr>
          <w:p w14:paraId="3FF6CC3A" w14:textId="77D3EE91" w:rsidR="00BE0F0F" w:rsidRPr="005F5E12" w:rsidRDefault="005F5E12" w:rsidP="00A02136">
            <w:pPr>
              <w:rPr>
                <w:sz w:val="11"/>
                <w:szCs w:val="11"/>
                <w:lang w:val="en-GB"/>
              </w:rPr>
            </w:pPr>
            <w:proofErr w:type="spellStart"/>
            <w:r w:rsidRPr="005F5E12">
              <w:rPr>
                <w:sz w:val="11"/>
                <w:szCs w:val="11"/>
                <w:lang w:val="en-GB"/>
              </w:rPr>
              <w:t>getattr</w:t>
            </w:r>
            <w:proofErr w:type="spellEnd"/>
          </w:p>
        </w:tc>
        <w:tc>
          <w:tcPr>
            <w:tcW w:w="1079" w:type="dxa"/>
          </w:tcPr>
          <w:p w14:paraId="7A05948C" w14:textId="3CFCB40E" w:rsidR="00BE0F0F" w:rsidRPr="005F5E12" w:rsidRDefault="005F5E12" w:rsidP="00A02136">
            <w:pPr>
              <w:rPr>
                <w:sz w:val="11"/>
                <w:szCs w:val="11"/>
                <w:lang w:val="en-GB"/>
              </w:rPr>
            </w:pPr>
            <w:proofErr w:type="spellStart"/>
            <w:r w:rsidRPr="005F5E12">
              <w:rPr>
                <w:sz w:val="11"/>
                <w:szCs w:val="11"/>
                <w:lang w:val="en-GB"/>
              </w:rPr>
              <w:t>send_unix</w:t>
            </w:r>
            <w:proofErr w:type="spellEnd"/>
          </w:p>
        </w:tc>
        <w:tc>
          <w:tcPr>
            <w:tcW w:w="1079" w:type="dxa"/>
          </w:tcPr>
          <w:p w14:paraId="4320CA00" w14:textId="64E08A66" w:rsidR="00BE0F0F" w:rsidRPr="005F5E12" w:rsidRDefault="005F5E12" w:rsidP="00A02136">
            <w:pPr>
              <w:rPr>
                <w:sz w:val="11"/>
                <w:szCs w:val="11"/>
                <w:lang w:val="en-GB"/>
              </w:rPr>
            </w:pPr>
            <w:proofErr w:type="spellStart"/>
            <w:r w:rsidRPr="005F5E12">
              <w:rPr>
                <w:sz w:val="11"/>
                <w:szCs w:val="11"/>
                <w:lang w:val="en-GB"/>
              </w:rPr>
              <w:t>ran_on</w:t>
            </w:r>
            <w:proofErr w:type="spellEnd"/>
          </w:p>
        </w:tc>
        <w:tc>
          <w:tcPr>
            <w:tcW w:w="1079" w:type="dxa"/>
          </w:tcPr>
          <w:p w14:paraId="5BF247AD" w14:textId="162842BF" w:rsidR="00BE0F0F" w:rsidRPr="005F5E12" w:rsidRDefault="005F5E12" w:rsidP="00A02136">
            <w:pPr>
              <w:rPr>
                <w:sz w:val="11"/>
                <w:szCs w:val="11"/>
                <w:lang w:val="en-GB"/>
              </w:rPr>
            </w:pPr>
            <w:proofErr w:type="spellStart"/>
            <w:r w:rsidRPr="005F5E12">
              <w:rPr>
                <w:sz w:val="11"/>
                <w:szCs w:val="11"/>
                <w:lang w:val="en-GB"/>
              </w:rPr>
              <w:t>send_msg</w:t>
            </w:r>
            <w:proofErr w:type="spellEnd"/>
          </w:p>
        </w:tc>
      </w:tr>
      <w:tr w:rsidR="005F5E12" w:rsidRPr="00BE0F0F" w14:paraId="373386EA" w14:textId="77777777" w:rsidTr="005F5E12">
        <w:trPr>
          <w:jc w:val="center"/>
        </w:trPr>
        <w:tc>
          <w:tcPr>
            <w:tcW w:w="1078" w:type="dxa"/>
          </w:tcPr>
          <w:p w14:paraId="45119E68" w14:textId="7BB4BDC9" w:rsidR="00BE0F0F" w:rsidRPr="005F5E12" w:rsidRDefault="005F5E12" w:rsidP="00A02136">
            <w:pPr>
              <w:rPr>
                <w:sz w:val="11"/>
                <w:szCs w:val="11"/>
                <w:lang w:val="en-GB"/>
              </w:rPr>
            </w:pPr>
            <w:proofErr w:type="spellStart"/>
            <w:r w:rsidRPr="005F5E12">
              <w:rPr>
                <w:sz w:val="11"/>
                <w:szCs w:val="11"/>
                <w:lang w:val="en-GB"/>
              </w:rPr>
              <w:t>mmap_private</w:t>
            </w:r>
            <w:proofErr w:type="spellEnd"/>
          </w:p>
        </w:tc>
        <w:tc>
          <w:tcPr>
            <w:tcW w:w="1078" w:type="dxa"/>
          </w:tcPr>
          <w:p w14:paraId="4FF6DEE9" w14:textId="71B73C4D" w:rsidR="00BE0F0F" w:rsidRPr="005F5E12" w:rsidRDefault="005F5E12" w:rsidP="00A02136">
            <w:pPr>
              <w:rPr>
                <w:sz w:val="11"/>
                <w:szCs w:val="11"/>
                <w:lang w:val="en-GB"/>
              </w:rPr>
            </w:pPr>
            <w:r w:rsidRPr="005F5E12">
              <w:rPr>
                <w:sz w:val="11"/>
                <w:szCs w:val="11"/>
                <w:lang w:val="en-GB"/>
              </w:rPr>
              <w:t>exec</w:t>
            </w:r>
          </w:p>
        </w:tc>
        <w:tc>
          <w:tcPr>
            <w:tcW w:w="1079" w:type="dxa"/>
          </w:tcPr>
          <w:p w14:paraId="4CD27666" w14:textId="6AD7B733" w:rsidR="00BE0F0F" w:rsidRPr="005F5E12" w:rsidRDefault="005F5E12" w:rsidP="00A02136">
            <w:pPr>
              <w:rPr>
                <w:sz w:val="11"/>
                <w:szCs w:val="11"/>
                <w:lang w:val="en-GB"/>
              </w:rPr>
            </w:pPr>
            <w:proofErr w:type="spellStart"/>
            <w:r w:rsidRPr="005F5E12">
              <w:rPr>
                <w:sz w:val="11"/>
                <w:szCs w:val="11"/>
                <w:lang w:val="en-GB"/>
              </w:rPr>
              <w:t>getxattr_inode</w:t>
            </w:r>
            <w:proofErr w:type="spellEnd"/>
          </w:p>
        </w:tc>
        <w:tc>
          <w:tcPr>
            <w:tcW w:w="1079" w:type="dxa"/>
          </w:tcPr>
          <w:p w14:paraId="4114F428" w14:textId="2E43D416" w:rsidR="00BE0F0F" w:rsidRPr="005F5E12" w:rsidRDefault="005F5E12" w:rsidP="00A02136">
            <w:pPr>
              <w:rPr>
                <w:sz w:val="11"/>
                <w:szCs w:val="11"/>
                <w:lang w:val="en-GB"/>
              </w:rPr>
            </w:pPr>
            <w:proofErr w:type="spellStart"/>
            <w:r w:rsidRPr="005F5E12">
              <w:rPr>
                <w:sz w:val="11"/>
                <w:szCs w:val="11"/>
                <w:lang w:val="en-GB"/>
              </w:rPr>
              <w:t>setxattr_inode</w:t>
            </w:r>
            <w:proofErr w:type="spellEnd"/>
          </w:p>
        </w:tc>
        <w:tc>
          <w:tcPr>
            <w:tcW w:w="1079" w:type="dxa"/>
          </w:tcPr>
          <w:p w14:paraId="5BE778D9" w14:textId="636E1A2D" w:rsidR="00BE0F0F" w:rsidRPr="005F5E12" w:rsidRDefault="005F5E12" w:rsidP="00A02136">
            <w:pPr>
              <w:rPr>
                <w:sz w:val="11"/>
                <w:szCs w:val="11"/>
                <w:lang w:val="en-GB"/>
              </w:rPr>
            </w:pPr>
            <w:proofErr w:type="spellStart"/>
            <w:r w:rsidRPr="005F5E12">
              <w:rPr>
                <w:sz w:val="11"/>
                <w:szCs w:val="11"/>
                <w:lang w:val="en-GB"/>
              </w:rPr>
              <w:t>mmap</w:t>
            </w:r>
            <w:proofErr w:type="spellEnd"/>
          </w:p>
        </w:tc>
        <w:tc>
          <w:tcPr>
            <w:tcW w:w="1079" w:type="dxa"/>
          </w:tcPr>
          <w:p w14:paraId="5A140043" w14:textId="1DE77CC3" w:rsidR="00BE0F0F" w:rsidRPr="005F5E12" w:rsidRDefault="005F5E12" w:rsidP="00A02136">
            <w:pPr>
              <w:rPr>
                <w:sz w:val="11"/>
                <w:szCs w:val="11"/>
                <w:lang w:val="en-GB"/>
              </w:rPr>
            </w:pPr>
            <w:proofErr w:type="spellStart"/>
            <w:r w:rsidRPr="005F5E12">
              <w:rPr>
                <w:sz w:val="11"/>
                <w:szCs w:val="11"/>
                <w:lang w:val="en-GB"/>
              </w:rPr>
              <w:t>setattr_inode</w:t>
            </w:r>
            <w:proofErr w:type="spellEnd"/>
          </w:p>
        </w:tc>
        <w:tc>
          <w:tcPr>
            <w:tcW w:w="1079" w:type="dxa"/>
          </w:tcPr>
          <w:p w14:paraId="4C5AE59A" w14:textId="1A5FADCE" w:rsidR="00BE0F0F" w:rsidRPr="005F5E12" w:rsidRDefault="005F5E12" w:rsidP="00A02136">
            <w:pPr>
              <w:rPr>
                <w:sz w:val="11"/>
                <w:szCs w:val="11"/>
                <w:lang w:val="en-GB"/>
              </w:rPr>
            </w:pPr>
            <w:proofErr w:type="spellStart"/>
            <w:r w:rsidRPr="005F5E12">
              <w:rPr>
                <w:sz w:val="11"/>
                <w:szCs w:val="11"/>
                <w:lang w:val="en-GB"/>
              </w:rPr>
              <w:t>sh_write</w:t>
            </w:r>
            <w:proofErr w:type="spellEnd"/>
          </w:p>
        </w:tc>
        <w:tc>
          <w:tcPr>
            <w:tcW w:w="1079" w:type="dxa"/>
          </w:tcPr>
          <w:p w14:paraId="562727ED" w14:textId="5C652E40" w:rsidR="00BE0F0F" w:rsidRPr="005F5E12" w:rsidRDefault="005F5E12" w:rsidP="00A02136">
            <w:pPr>
              <w:rPr>
                <w:sz w:val="11"/>
                <w:szCs w:val="11"/>
                <w:lang w:val="en-GB"/>
              </w:rPr>
            </w:pPr>
            <w:proofErr w:type="spellStart"/>
            <w:r w:rsidRPr="005F5E12">
              <w:rPr>
                <w:sz w:val="11"/>
                <w:szCs w:val="11"/>
                <w:lang w:val="en-GB"/>
              </w:rPr>
              <w:t>socket_create</w:t>
            </w:r>
            <w:proofErr w:type="spellEnd"/>
          </w:p>
        </w:tc>
      </w:tr>
      <w:tr w:rsidR="005F5E12" w:rsidRPr="00BE0F0F" w14:paraId="3E1E9EF1" w14:textId="77777777" w:rsidTr="005F5E12">
        <w:trPr>
          <w:jc w:val="center"/>
        </w:trPr>
        <w:tc>
          <w:tcPr>
            <w:tcW w:w="1078" w:type="dxa"/>
          </w:tcPr>
          <w:p w14:paraId="116A47AA" w14:textId="59CB935A" w:rsidR="005F5E12" w:rsidRPr="005F5E12" w:rsidRDefault="005F5E12" w:rsidP="00A02136">
            <w:pPr>
              <w:rPr>
                <w:sz w:val="11"/>
                <w:szCs w:val="11"/>
                <w:lang w:val="en-GB"/>
              </w:rPr>
            </w:pPr>
            <w:proofErr w:type="spellStart"/>
            <w:r w:rsidRPr="005F5E12">
              <w:rPr>
                <w:sz w:val="11"/>
                <w:szCs w:val="11"/>
                <w:lang w:val="en-GB"/>
              </w:rPr>
              <w:t>clone_mem</w:t>
            </w:r>
            <w:proofErr w:type="spellEnd"/>
          </w:p>
        </w:tc>
        <w:tc>
          <w:tcPr>
            <w:tcW w:w="1078" w:type="dxa"/>
          </w:tcPr>
          <w:p w14:paraId="354BEEDE" w14:textId="55D40271" w:rsidR="005F5E12" w:rsidRPr="005F5E12" w:rsidRDefault="005F5E12" w:rsidP="00A02136">
            <w:pPr>
              <w:rPr>
                <w:sz w:val="11"/>
                <w:szCs w:val="11"/>
                <w:lang w:val="en-GB"/>
              </w:rPr>
            </w:pPr>
            <w:r w:rsidRPr="005F5E12">
              <w:rPr>
                <w:sz w:val="11"/>
                <w:szCs w:val="11"/>
                <w:lang w:val="en-GB"/>
              </w:rPr>
              <w:t>link</w:t>
            </w:r>
          </w:p>
        </w:tc>
        <w:tc>
          <w:tcPr>
            <w:tcW w:w="1079" w:type="dxa"/>
          </w:tcPr>
          <w:p w14:paraId="3D1797A3" w14:textId="478EF747" w:rsidR="005F5E12" w:rsidRPr="005F5E12" w:rsidRDefault="005F5E12" w:rsidP="00A02136">
            <w:pPr>
              <w:rPr>
                <w:sz w:val="11"/>
                <w:szCs w:val="11"/>
                <w:lang w:val="en-GB"/>
              </w:rPr>
            </w:pPr>
            <w:proofErr w:type="spellStart"/>
            <w:r w:rsidRPr="005F5E12">
              <w:rPr>
                <w:sz w:val="11"/>
                <w:szCs w:val="11"/>
                <w:lang w:val="en-GB"/>
              </w:rPr>
              <w:t>exec_task</w:t>
            </w:r>
            <w:proofErr w:type="spellEnd"/>
          </w:p>
        </w:tc>
        <w:tc>
          <w:tcPr>
            <w:tcW w:w="1079" w:type="dxa"/>
          </w:tcPr>
          <w:p w14:paraId="4D210BA6" w14:textId="71BA08D5" w:rsidR="005F5E12" w:rsidRPr="005F5E12" w:rsidRDefault="005F5E12" w:rsidP="00A02136">
            <w:pPr>
              <w:rPr>
                <w:sz w:val="11"/>
                <w:szCs w:val="11"/>
                <w:lang w:val="en-GB"/>
              </w:rPr>
            </w:pPr>
            <w:r w:rsidRPr="005F5E12">
              <w:rPr>
                <w:sz w:val="11"/>
                <w:szCs w:val="11"/>
                <w:lang w:val="en-GB"/>
              </w:rPr>
              <w:t>named</w:t>
            </w:r>
          </w:p>
        </w:tc>
        <w:tc>
          <w:tcPr>
            <w:tcW w:w="1079" w:type="dxa"/>
          </w:tcPr>
          <w:p w14:paraId="07C8CB6E" w14:textId="415D00B8" w:rsidR="005F5E12" w:rsidRPr="005F5E12" w:rsidRDefault="005F5E12" w:rsidP="00A02136">
            <w:pPr>
              <w:rPr>
                <w:sz w:val="11"/>
                <w:szCs w:val="11"/>
                <w:lang w:val="en-GB"/>
              </w:rPr>
            </w:pPr>
            <w:r w:rsidRPr="005F5E12">
              <w:rPr>
                <w:sz w:val="11"/>
                <w:szCs w:val="11"/>
                <w:lang w:val="en-GB"/>
              </w:rPr>
              <w:t>bind</w:t>
            </w:r>
          </w:p>
        </w:tc>
        <w:tc>
          <w:tcPr>
            <w:tcW w:w="1079" w:type="dxa"/>
          </w:tcPr>
          <w:p w14:paraId="3D30F28F" w14:textId="744DA275" w:rsidR="005F5E12" w:rsidRPr="005F5E12" w:rsidRDefault="005F5E12" w:rsidP="00A02136">
            <w:pPr>
              <w:rPr>
                <w:sz w:val="11"/>
                <w:szCs w:val="11"/>
                <w:lang w:val="en-GB"/>
              </w:rPr>
            </w:pPr>
            <w:proofErr w:type="spellStart"/>
            <w:r w:rsidRPr="005F5E12">
              <w:rPr>
                <w:sz w:val="11"/>
                <w:szCs w:val="11"/>
                <w:lang w:val="en-GB"/>
              </w:rPr>
              <w:t>connect_unix_stream</w:t>
            </w:r>
            <w:proofErr w:type="spellEnd"/>
          </w:p>
        </w:tc>
        <w:tc>
          <w:tcPr>
            <w:tcW w:w="1079" w:type="dxa"/>
          </w:tcPr>
          <w:p w14:paraId="19D62940" w14:textId="7D11AA84" w:rsidR="005F5E12" w:rsidRPr="005F5E12" w:rsidRDefault="005F5E12" w:rsidP="00A02136">
            <w:pPr>
              <w:rPr>
                <w:sz w:val="11"/>
                <w:szCs w:val="11"/>
                <w:lang w:val="en-GB"/>
              </w:rPr>
            </w:pPr>
            <w:proofErr w:type="spellStart"/>
            <w:r w:rsidRPr="005F5E12">
              <w:rPr>
                <w:sz w:val="11"/>
                <w:szCs w:val="11"/>
                <w:lang w:val="en-GB"/>
              </w:rPr>
              <w:t>shmdt</w:t>
            </w:r>
            <w:proofErr w:type="spellEnd"/>
          </w:p>
        </w:tc>
        <w:tc>
          <w:tcPr>
            <w:tcW w:w="1079" w:type="dxa"/>
          </w:tcPr>
          <w:p w14:paraId="47F932CC" w14:textId="77777777" w:rsidR="005F5E12" w:rsidRPr="005F5E12" w:rsidRDefault="005F5E12" w:rsidP="00A02136">
            <w:pPr>
              <w:rPr>
                <w:sz w:val="11"/>
                <w:szCs w:val="11"/>
                <w:lang w:val="en-GB"/>
              </w:rPr>
            </w:pPr>
          </w:p>
        </w:tc>
      </w:tr>
    </w:tbl>
    <w:p w14:paraId="00E3C997" w14:textId="77777777" w:rsidR="00064C03" w:rsidRDefault="00064C03" w:rsidP="00A02136">
      <w:pPr>
        <w:rPr>
          <w:lang w:val="en-GB"/>
        </w:rPr>
      </w:pPr>
    </w:p>
    <w:p w14:paraId="6B8A2587" w14:textId="1EF2B7AD" w:rsidR="001C218E" w:rsidRDefault="001C218E" w:rsidP="001C218E">
      <w:pPr>
        <w:pStyle w:val="Heading2"/>
        <w:rPr>
          <w:lang w:val="en-GB"/>
        </w:rPr>
      </w:pPr>
      <w:r>
        <w:rPr>
          <w:lang w:val="en-GB"/>
        </w:rPr>
        <w:t>Benign and Malicious Graph Comparison</w:t>
      </w:r>
    </w:p>
    <w:p w14:paraId="3BAAA406" w14:textId="14BBF33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p>
    <w:p w14:paraId="0498EE09" w14:textId="77777777" w:rsidR="001C218E" w:rsidRDefault="001C218E" w:rsidP="001C218E">
      <w:pPr>
        <w:rPr>
          <w:lang w:val="en-GB"/>
        </w:rPr>
      </w:pPr>
    </w:p>
    <w:tbl>
      <w:tblPr>
        <w:tblStyle w:val="TableGrid"/>
        <w:tblW w:w="0" w:type="auto"/>
        <w:tblLook w:val="04A0" w:firstRow="1" w:lastRow="0" w:firstColumn="1" w:lastColumn="0" w:noHBand="0" w:noVBand="1"/>
      </w:tblPr>
      <w:tblGrid>
        <w:gridCol w:w="4315"/>
        <w:gridCol w:w="4315"/>
      </w:tblGrid>
      <w:tr w:rsidR="001C218E" w14:paraId="6CAD76F8" w14:textId="77777777" w:rsidTr="001C218E">
        <w:tc>
          <w:tcPr>
            <w:tcW w:w="4315" w:type="dxa"/>
          </w:tcPr>
          <w:p w14:paraId="54600AC7" w14:textId="58C54943" w:rsidR="001C218E" w:rsidRDefault="001C218E" w:rsidP="001C218E">
            <w:pPr>
              <w:rPr>
                <w:lang w:val="en-GB"/>
              </w:rPr>
            </w:pPr>
            <w:r>
              <w:rPr>
                <w:lang w:val="en-GB"/>
              </w:rPr>
              <w:t>Malicious</w:t>
            </w:r>
          </w:p>
        </w:tc>
        <w:tc>
          <w:tcPr>
            <w:tcW w:w="4315" w:type="dxa"/>
          </w:tcPr>
          <w:p w14:paraId="038A5362" w14:textId="35C10A2E" w:rsidR="001C218E" w:rsidRDefault="001C218E" w:rsidP="001C218E">
            <w:pPr>
              <w:rPr>
                <w:lang w:val="en-GB"/>
              </w:rPr>
            </w:pPr>
            <w:r>
              <w:rPr>
                <w:lang w:val="en-GB"/>
              </w:rPr>
              <w:t>Benign</w:t>
            </w:r>
          </w:p>
        </w:tc>
      </w:tr>
      <w:tr w:rsidR="001C218E" w14:paraId="4C6011F9" w14:textId="77777777" w:rsidTr="001C218E">
        <w:tc>
          <w:tcPr>
            <w:tcW w:w="4315" w:type="dxa"/>
          </w:tcPr>
          <w:p w14:paraId="054A180A" w14:textId="23651303" w:rsidR="001C218E" w:rsidRDefault="001C218E" w:rsidP="001C218E">
            <w:pPr>
              <w:rPr>
                <w:lang w:val="en-GB"/>
              </w:rPr>
            </w:pPr>
            <w:r>
              <w:rPr>
                <w:lang w:val="en-GB"/>
              </w:rPr>
              <w:t>XSS Stored</w:t>
            </w:r>
          </w:p>
        </w:tc>
        <w:tc>
          <w:tcPr>
            <w:tcW w:w="4315" w:type="dxa"/>
          </w:tcPr>
          <w:p w14:paraId="0688E259" w14:textId="44BFCED8" w:rsidR="001C218E" w:rsidRDefault="001C218E" w:rsidP="001C218E">
            <w:pPr>
              <w:rPr>
                <w:lang w:val="en-GB"/>
              </w:rPr>
            </w:pPr>
            <w:r>
              <w:rPr>
                <w:lang w:val="en-GB"/>
              </w:rPr>
              <w:t>Message Board Post</w:t>
            </w:r>
          </w:p>
        </w:tc>
      </w:tr>
      <w:tr w:rsidR="001C218E" w14:paraId="16B21663" w14:textId="77777777" w:rsidTr="001C218E">
        <w:tc>
          <w:tcPr>
            <w:tcW w:w="4315" w:type="dxa"/>
          </w:tcPr>
          <w:p w14:paraId="1C9E6CA7" w14:textId="77777777" w:rsidR="001C218E" w:rsidRDefault="001C218E" w:rsidP="001C218E">
            <w:pPr>
              <w:rPr>
                <w:lang w:val="en-GB"/>
              </w:rPr>
            </w:pPr>
          </w:p>
        </w:tc>
        <w:tc>
          <w:tcPr>
            <w:tcW w:w="4315" w:type="dxa"/>
          </w:tcPr>
          <w:p w14:paraId="04BB0B6D" w14:textId="77777777" w:rsidR="001C218E" w:rsidRDefault="001C218E" w:rsidP="001C218E">
            <w:pPr>
              <w:rPr>
                <w:lang w:val="en-GB"/>
              </w:rPr>
            </w:pPr>
          </w:p>
        </w:tc>
      </w:tr>
      <w:tr w:rsidR="001C218E" w14:paraId="5F8F12B3" w14:textId="77777777" w:rsidTr="001C218E">
        <w:tc>
          <w:tcPr>
            <w:tcW w:w="4315" w:type="dxa"/>
          </w:tcPr>
          <w:p w14:paraId="491199DF" w14:textId="0F64F1D8" w:rsidR="001C218E" w:rsidRDefault="001C218E" w:rsidP="001C218E">
            <w:pPr>
              <w:rPr>
                <w:lang w:val="en-GB"/>
              </w:rPr>
            </w:pPr>
            <w:r>
              <w:rPr>
                <w:lang w:val="en-GB"/>
              </w:rPr>
              <w:t>XSS Reflected</w:t>
            </w:r>
          </w:p>
        </w:tc>
        <w:tc>
          <w:tcPr>
            <w:tcW w:w="4315" w:type="dxa"/>
          </w:tcPr>
          <w:p w14:paraId="4348EBE9" w14:textId="482132AE" w:rsidR="001C218E" w:rsidRDefault="001C218E" w:rsidP="001C218E">
            <w:pPr>
              <w:rPr>
                <w:lang w:val="en-GB"/>
              </w:rPr>
            </w:pPr>
            <w:r>
              <w:rPr>
                <w:lang w:val="en-GB"/>
              </w:rPr>
              <w:t xml:space="preserve">Completing a Questionnaire </w:t>
            </w:r>
          </w:p>
        </w:tc>
      </w:tr>
      <w:tr w:rsidR="001C218E" w14:paraId="341F9F9A" w14:textId="77777777" w:rsidTr="001C218E">
        <w:tc>
          <w:tcPr>
            <w:tcW w:w="4315" w:type="dxa"/>
          </w:tcPr>
          <w:p w14:paraId="0ECD3AB1" w14:textId="77777777" w:rsidR="001C218E" w:rsidRDefault="001C218E" w:rsidP="001C218E">
            <w:pPr>
              <w:rPr>
                <w:lang w:val="en-GB"/>
              </w:rPr>
            </w:pPr>
          </w:p>
        </w:tc>
        <w:tc>
          <w:tcPr>
            <w:tcW w:w="4315" w:type="dxa"/>
          </w:tcPr>
          <w:p w14:paraId="72514DB9" w14:textId="77777777" w:rsidR="001C218E" w:rsidRDefault="001C218E" w:rsidP="001C218E">
            <w:pPr>
              <w:rPr>
                <w:lang w:val="en-GB"/>
              </w:rPr>
            </w:pPr>
          </w:p>
        </w:tc>
      </w:tr>
      <w:tr w:rsidR="001C218E" w14:paraId="5AE61CC1" w14:textId="77777777" w:rsidTr="001C218E">
        <w:tc>
          <w:tcPr>
            <w:tcW w:w="4315" w:type="dxa"/>
          </w:tcPr>
          <w:p w14:paraId="3C3AB847" w14:textId="4D4C9205" w:rsidR="001C218E" w:rsidRDefault="001C218E" w:rsidP="001C218E">
            <w:pPr>
              <w:rPr>
                <w:lang w:val="en-GB"/>
              </w:rPr>
            </w:pPr>
            <w:r>
              <w:rPr>
                <w:lang w:val="en-GB"/>
              </w:rPr>
              <w:t>XSS DOM</w:t>
            </w:r>
          </w:p>
        </w:tc>
        <w:tc>
          <w:tcPr>
            <w:tcW w:w="4315" w:type="dxa"/>
          </w:tcPr>
          <w:p w14:paraId="33BC53C3" w14:textId="555D0BED" w:rsidR="001C218E" w:rsidRDefault="001C218E" w:rsidP="001C218E">
            <w:pPr>
              <w:rPr>
                <w:lang w:val="en-GB"/>
              </w:rPr>
            </w:pPr>
            <w:r>
              <w:rPr>
                <w:lang w:val="en-GB"/>
              </w:rPr>
              <w:t>Querying a Webpage</w:t>
            </w:r>
          </w:p>
        </w:tc>
      </w:tr>
      <w:tr w:rsidR="001C218E" w14:paraId="33155DBB" w14:textId="77777777" w:rsidTr="001C218E">
        <w:tc>
          <w:tcPr>
            <w:tcW w:w="4315" w:type="dxa"/>
          </w:tcPr>
          <w:p w14:paraId="48EA0BCD" w14:textId="77777777" w:rsidR="001C218E" w:rsidRDefault="001C218E" w:rsidP="001C218E">
            <w:pPr>
              <w:rPr>
                <w:lang w:val="en-GB"/>
              </w:rPr>
            </w:pPr>
          </w:p>
        </w:tc>
        <w:tc>
          <w:tcPr>
            <w:tcW w:w="4315" w:type="dxa"/>
          </w:tcPr>
          <w:p w14:paraId="55D3A2B2" w14:textId="77777777" w:rsidR="001C218E" w:rsidRDefault="001C218E" w:rsidP="001C218E">
            <w:pPr>
              <w:rPr>
                <w:lang w:val="en-GB"/>
              </w:rPr>
            </w:pPr>
          </w:p>
        </w:tc>
      </w:tr>
      <w:tr w:rsidR="001C218E" w14:paraId="25484E9F" w14:textId="77777777" w:rsidTr="001C218E">
        <w:tc>
          <w:tcPr>
            <w:tcW w:w="4315" w:type="dxa"/>
          </w:tcPr>
          <w:p w14:paraId="55B9AB52" w14:textId="60FC9124" w:rsidR="001C218E" w:rsidRDefault="001C218E" w:rsidP="001C218E">
            <w:pPr>
              <w:rPr>
                <w:lang w:val="en-GB"/>
              </w:rPr>
            </w:pPr>
            <w:r>
              <w:rPr>
                <w:lang w:val="en-GB"/>
              </w:rPr>
              <w:t>Command Injection</w:t>
            </w:r>
          </w:p>
        </w:tc>
        <w:tc>
          <w:tcPr>
            <w:tcW w:w="4315" w:type="dxa"/>
          </w:tcPr>
          <w:p w14:paraId="4EEE4134" w14:textId="4B0E2F59" w:rsidR="001C218E" w:rsidRDefault="001C218E" w:rsidP="001C218E">
            <w:pPr>
              <w:rPr>
                <w:lang w:val="en-GB"/>
              </w:rPr>
            </w:pPr>
            <w:r>
              <w:rPr>
                <w:lang w:val="en-GB"/>
              </w:rPr>
              <w:t>Pinging Local Host</w:t>
            </w:r>
          </w:p>
        </w:tc>
      </w:tr>
      <w:tr w:rsidR="001C218E" w14:paraId="2C577F21" w14:textId="77777777" w:rsidTr="001C218E">
        <w:tc>
          <w:tcPr>
            <w:tcW w:w="4315" w:type="dxa"/>
          </w:tcPr>
          <w:p w14:paraId="61FCDE5C" w14:textId="77777777" w:rsidR="001C218E" w:rsidRDefault="001C218E" w:rsidP="001C218E">
            <w:pPr>
              <w:rPr>
                <w:lang w:val="en-GB"/>
              </w:rPr>
            </w:pPr>
          </w:p>
        </w:tc>
        <w:tc>
          <w:tcPr>
            <w:tcW w:w="4315" w:type="dxa"/>
          </w:tcPr>
          <w:p w14:paraId="3CEB5CE5" w14:textId="77777777" w:rsidR="001C218E" w:rsidRDefault="001C218E" w:rsidP="001C218E">
            <w:pPr>
              <w:rPr>
                <w:lang w:val="en-GB"/>
              </w:rPr>
            </w:pPr>
          </w:p>
        </w:tc>
      </w:tr>
      <w:tr w:rsidR="001C218E" w14:paraId="548F32C2" w14:textId="77777777" w:rsidTr="001C218E">
        <w:tc>
          <w:tcPr>
            <w:tcW w:w="4315" w:type="dxa"/>
          </w:tcPr>
          <w:p w14:paraId="50A5BAE0" w14:textId="195A50FD" w:rsidR="001C218E" w:rsidRDefault="001C218E" w:rsidP="001C218E">
            <w:pPr>
              <w:rPr>
                <w:lang w:val="en-GB"/>
              </w:rPr>
            </w:pPr>
            <w:r>
              <w:rPr>
                <w:lang w:val="en-GB"/>
              </w:rPr>
              <w:t xml:space="preserve">SQL Injection </w:t>
            </w:r>
          </w:p>
        </w:tc>
        <w:tc>
          <w:tcPr>
            <w:tcW w:w="4315" w:type="dxa"/>
          </w:tcPr>
          <w:p w14:paraId="00FF132C" w14:textId="0179A0D5" w:rsidR="001C218E" w:rsidRDefault="001C218E" w:rsidP="001C218E">
            <w:pPr>
              <w:rPr>
                <w:lang w:val="en-GB"/>
              </w:rPr>
            </w:pPr>
            <w:r>
              <w:rPr>
                <w:lang w:val="en-GB"/>
              </w:rPr>
              <w:t>Database Entry</w:t>
            </w:r>
          </w:p>
        </w:tc>
      </w:tr>
      <w:tr w:rsidR="001C218E" w14:paraId="2B654EE6" w14:textId="77777777" w:rsidTr="001C218E">
        <w:tc>
          <w:tcPr>
            <w:tcW w:w="4315" w:type="dxa"/>
          </w:tcPr>
          <w:p w14:paraId="0A9074EF" w14:textId="77777777" w:rsidR="001C218E" w:rsidRDefault="001C218E" w:rsidP="001C218E">
            <w:pPr>
              <w:rPr>
                <w:lang w:val="en-GB"/>
              </w:rPr>
            </w:pPr>
          </w:p>
        </w:tc>
        <w:tc>
          <w:tcPr>
            <w:tcW w:w="4315" w:type="dxa"/>
          </w:tcPr>
          <w:p w14:paraId="62E2A1C8" w14:textId="77777777" w:rsidR="001C218E" w:rsidRDefault="001C218E" w:rsidP="001C218E">
            <w:pPr>
              <w:rPr>
                <w:lang w:val="en-GB"/>
              </w:rPr>
            </w:pPr>
          </w:p>
        </w:tc>
      </w:tr>
      <w:tr w:rsidR="001C218E" w14:paraId="19BFFB28" w14:textId="77777777" w:rsidTr="001C218E">
        <w:tc>
          <w:tcPr>
            <w:tcW w:w="4315" w:type="dxa"/>
          </w:tcPr>
          <w:p w14:paraId="75179CC8" w14:textId="5B19B679" w:rsidR="001C218E" w:rsidRDefault="001C218E" w:rsidP="001C218E">
            <w:pPr>
              <w:rPr>
                <w:lang w:val="en-GB"/>
              </w:rPr>
            </w:pPr>
            <w:r>
              <w:rPr>
                <w:lang w:val="en-GB"/>
              </w:rPr>
              <w:t>Brute Force</w:t>
            </w:r>
          </w:p>
        </w:tc>
        <w:tc>
          <w:tcPr>
            <w:tcW w:w="4315" w:type="dxa"/>
          </w:tcPr>
          <w:p w14:paraId="25E693C7" w14:textId="6C3CDFEC" w:rsidR="001C218E" w:rsidRDefault="001C218E" w:rsidP="001C218E">
            <w:pPr>
              <w:rPr>
                <w:lang w:val="en-GB"/>
              </w:rPr>
            </w:pPr>
            <w:r>
              <w:rPr>
                <w:lang w:val="en-GB"/>
              </w:rPr>
              <w:t>Login</w:t>
            </w:r>
          </w:p>
        </w:tc>
      </w:tr>
      <w:tr w:rsidR="001C218E" w14:paraId="74A7BA53" w14:textId="77777777" w:rsidTr="001C218E">
        <w:tc>
          <w:tcPr>
            <w:tcW w:w="4315" w:type="dxa"/>
          </w:tcPr>
          <w:p w14:paraId="348D7F76" w14:textId="77777777" w:rsidR="001C218E" w:rsidRDefault="001C218E" w:rsidP="001C218E">
            <w:pPr>
              <w:rPr>
                <w:lang w:val="en-GB"/>
              </w:rPr>
            </w:pPr>
          </w:p>
        </w:tc>
        <w:tc>
          <w:tcPr>
            <w:tcW w:w="4315" w:type="dxa"/>
          </w:tcPr>
          <w:p w14:paraId="335F936E" w14:textId="77777777" w:rsidR="001C218E" w:rsidRDefault="001C218E" w:rsidP="001C218E">
            <w:pPr>
              <w:rPr>
                <w:lang w:val="en-GB"/>
              </w:rPr>
            </w:pPr>
          </w:p>
        </w:tc>
      </w:tr>
    </w:tbl>
    <w:p w14:paraId="1C1B9FAE" w14:textId="77777777" w:rsidR="001C218E" w:rsidRPr="001C218E" w:rsidRDefault="001C218E" w:rsidP="001C218E">
      <w:pPr>
        <w:rPr>
          <w:lang w:val="en-GB"/>
        </w:rPr>
      </w:pPr>
    </w:p>
    <w:p w14:paraId="5D931746" w14:textId="77777777" w:rsidR="001C218E" w:rsidRPr="00A02136" w:rsidRDefault="001C218E" w:rsidP="00A02136">
      <w:pPr>
        <w:rPr>
          <w:lang w:val="en-GB"/>
        </w:rPr>
      </w:pPr>
    </w:p>
    <w:sectPr w:rsidR="001C218E" w:rsidRPr="00A02136"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2C7D"/>
    <w:rsid w:val="00033504"/>
    <w:rsid w:val="000379E5"/>
    <w:rsid w:val="000415B8"/>
    <w:rsid w:val="00064C03"/>
    <w:rsid w:val="000940A2"/>
    <w:rsid w:val="00094BEE"/>
    <w:rsid w:val="000B20F0"/>
    <w:rsid w:val="000B28BF"/>
    <w:rsid w:val="000B2A02"/>
    <w:rsid w:val="000B3F09"/>
    <w:rsid w:val="000C5F30"/>
    <w:rsid w:val="000C6550"/>
    <w:rsid w:val="000E5035"/>
    <w:rsid w:val="000E63CB"/>
    <w:rsid w:val="000E7676"/>
    <w:rsid w:val="000F3E2B"/>
    <w:rsid w:val="00111D9E"/>
    <w:rsid w:val="00115477"/>
    <w:rsid w:val="00126342"/>
    <w:rsid w:val="0017235B"/>
    <w:rsid w:val="00173B12"/>
    <w:rsid w:val="00195C9A"/>
    <w:rsid w:val="001A3DBF"/>
    <w:rsid w:val="001C218E"/>
    <w:rsid w:val="001D0587"/>
    <w:rsid w:val="002003E1"/>
    <w:rsid w:val="00206384"/>
    <w:rsid w:val="00213B06"/>
    <w:rsid w:val="002767A9"/>
    <w:rsid w:val="002845C6"/>
    <w:rsid w:val="002B0D86"/>
    <w:rsid w:val="002D52A2"/>
    <w:rsid w:val="00305CB6"/>
    <w:rsid w:val="003061A0"/>
    <w:rsid w:val="00337E56"/>
    <w:rsid w:val="00391114"/>
    <w:rsid w:val="003C6B6E"/>
    <w:rsid w:val="003E25FD"/>
    <w:rsid w:val="003E2EAD"/>
    <w:rsid w:val="00400049"/>
    <w:rsid w:val="00402C9A"/>
    <w:rsid w:val="00411A5F"/>
    <w:rsid w:val="00412B0D"/>
    <w:rsid w:val="0041381D"/>
    <w:rsid w:val="00414F61"/>
    <w:rsid w:val="00427FDB"/>
    <w:rsid w:val="0044019C"/>
    <w:rsid w:val="00443569"/>
    <w:rsid w:val="004825DA"/>
    <w:rsid w:val="004E0FE9"/>
    <w:rsid w:val="004F5285"/>
    <w:rsid w:val="004F7A4C"/>
    <w:rsid w:val="005203C9"/>
    <w:rsid w:val="00531727"/>
    <w:rsid w:val="00572F71"/>
    <w:rsid w:val="00580920"/>
    <w:rsid w:val="00583B69"/>
    <w:rsid w:val="005845B4"/>
    <w:rsid w:val="005974FE"/>
    <w:rsid w:val="005B747A"/>
    <w:rsid w:val="005C2E91"/>
    <w:rsid w:val="005F114D"/>
    <w:rsid w:val="005F159E"/>
    <w:rsid w:val="005F2C37"/>
    <w:rsid w:val="005F5E12"/>
    <w:rsid w:val="00601BC3"/>
    <w:rsid w:val="00630F4A"/>
    <w:rsid w:val="0064614A"/>
    <w:rsid w:val="00662BC9"/>
    <w:rsid w:val="00675BB0"/>
    <w:rsid w:val="00686AD8"/>
    <w:rsid w:val="0069648E"/>
    <w:rsid w:val="006C585E"/>
    <w:rsid w:val="006C7CA0"/>
    <w:rsid w:val="006E5922"/>
    <w:rsid w:val="007015C4"/>
    <w:rsid w:val="00712DF6"/>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B0730"/>
    <w:rsid w:val="008B5DD3"/>
    <w:rsid w:val="008F0F28"/>
    <w:rsid w:val="00900DF5"/>
    <w:rsid w:val="009345EB"/>
    <w:rsid w:val="00962B4D"/>
    <w:rsid w:val="009833C7"/>
    <w:rsid w:val="0098621A"/>
    <w:rsid w:val="00992C2F"/>
    <w:rsid w:val="009B799D"/>
    <w:rsid w:val="00A02136"/>
    <w:rsid w:val="00A34547"/>
    <w:rsid w:val="00A35A56"/>
    <w:rsid w:val="00A63FAF"/>
    <w:rsid w:val="00A811F6"/>
    <w:rsid w:val="00AA14FE"/>
    <w:rsid w:val="00AC40E1"/>
    <w:rsid w:val="00AD00CB"/>
    <w:rsid w:val="00AD086C"/>
    <w:rsid w:val="00AD15CD"/>
    <w:rsid w:val="00AE34CF"/>
    <w:rsid w:val="00AF565D"/>
    <w:rsid w:val="00B20EF2"/>
    <w:rsid w:val="00B25165"/>
    <w:rsid w:val="00B871D7"/>
    <w:rsid w:val="00BE0F0F"/>
    <w:rsid w:val="00BF7253"/>
    <w:rsid w:val="00C34FB0"/>
    <w:rsid w:val="00C547FF"/>
    <w:rsid w:val="00CA2C03"/>
    <w:rsid w:val="00CB348C"/>
    <w:rsid w:val="00CB71DB"/>
    <w:rsid w:val="00CC0467"/>
    <w:rsid w:val="00CC2893"/>
    <w:rsid w:val="00CD22B3"/>
    <w:rsid w:val="00CE6327"/>
    <w:rsid w:val="00D06ADA"/>
    <w:rsid w:val="00D24F37"/>
    <w:rsid w:val="00D33521"/>
    <w:rsid w:val="00DB21CD"/>
    <w:rsid w:val="00E20F49"/>
    <w:rsid w:val="00E23775"/>
    <w:rsid w:val="00E53744"/>
    <w:rsid w:val="00E62170"/>
    <w:rsid w:val="00E83FF6"/>
    <w:rsid w:val="00EB3F5C"/>
    <w:rsid w:val="00EC4D54"/>
    <w:rsid w:val="00ED17DB"/>
    <w:rsid w:val="00EE1A8B"/>
    <w:rsid w:val="00F21739"/>
    <w:rsid w:val="00F342FD"/>
    <w:rsid w:val="00F83FB6"/>
    <w:rsid w:val="00FA4D7A"/>
    <w:rsid w:val="00FA5DC8"/>
    <w:rsid w:val="00FE174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14" Type="http://schemas.openxmlformats.org/officeDocument/2006/relationships/hyperlink" Target="https://arxiv.org/pdf/2404.14720" TargetMode="External"/><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hyperlink" Target="https://arxiv.org/pdf/2203.02744" TargetMode="External"/><Relationship Id="rId56" Type="http://schemas.openxmlformats.org/officeDocument/2006/relationships/image" Target="media/image15.emf"/><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77" Type="http://schemas.openxmlformats.org/officeDocument/2006/relationships/package" Target="embeddings/Microsoft_Word_Document4.docx"/><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3" Type="http://schemas.openxmlformats.org/officeDocument/2006/relationships/customXml" Target="../customXml/item3.xm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7" Type="http://schemas.openxmlformats.org/officeDocument/2006/relationships/settings" Target="settings.xml"/><Relationship Id="rId71" Type="http://schemas.openxmlformats.org/officeDocument/2006/relationships/package" Target="embeddings/Microsoft_Word_Document1.docx"/><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3.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4.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29</Pages>
  <Words>5044</Words>
  <Characters>28756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33733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48</cp:revision>
  <dcterms:created xsi:type="dcterms:W3CDTF">2024-10-24T02:57:00Z</dcterms:created>
  <dcterms:modified xsi:type="dcterms:W3CDTF">2025-01-06T09:17:00Z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